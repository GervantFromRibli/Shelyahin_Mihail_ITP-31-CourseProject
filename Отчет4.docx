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7F71" w:rsidRPr="00397F71" w:rsidRDefault="00126591" w:rsidP="00397F71">
      <w:pPr>
        <w:spacing w:after="120"/>
        <w:jc w:val="center"/>
        <w:rPr>
          <w:rFonts w:eastAsia="Times New Roman" w:cs="Times New Roman"/>
          <w:szCs w:val="28"/>
          <w:lang w:eastAsia="ru-RU"/>
        </w:rPr>
      </w:pPr>
      <w:r w:rsidRPr="008D76FC">
        <w:rPr>
          <w:rFonts w:eastAsia="Times New Roman" w:cs="Times New Roman"/>
          <w:b/>
          <w:bCs/>
          <w:color w:val="000000"/>
          <w:szCs w:val="28"/>
          <w:lang w:eastAsia="ru-RU"/>
        </w:rPr>
        <w:t>9</w:t>
      </w:r>
      <w:r w:rsidR="00397F71" w:rsidRPr="00397F71">
        <w:rPr>
          <w:rFonts w:eastAsia="Times New Roman" w:cs="Times New Roman"/>
          <w:b/>
          <w:bCs/>
          <w:color w:val="000000"/>
          <w:szCs w:val="28"/>
          <w:lang w:eastAsia="ru-RU"/>
        </w:rPr>
        <w:t>МИНИСТЕРСТВО ОБРАЗОВАНИЯ РЕСПУБЛИКИ БЕЛАРУСЬ УЧРЕЖДЕНИЕ ОБРАЗОВАНИЯ</w:t>
      </w:r>
    </w:p>
    <w:p w:rsidR="00397F71" w:rsidRPr="00397F71" w:rsidRDefault="00397F71" w:rsidP="00397F71">
      <w:pPr>
        <w:spacing w:after="120"/>
        <w:jc w:val="center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b/>
          <w:bCs/>
          <w:color w:val="000000"/>
          <w:szCs w:val="28"/>
          <w:lang w:eastAsia="ru-RU"/>
        </w:rPr>
        <w:t>  ГОМЕЛЬСКИЙ ГОСУДАРСТВЕННЫЙ ТЕХНИЧЕСКИЙ УНИВЕРСИТЕТ ИМЕНИ П. О. СУХОГО </w:t>
      </w:r>
    </w:p>
    <w:p w:rsidR="00397F71" w:rsidRPr="00397F71" w:rsidRDefault="00397F71" w:rsidP="00397F71">
      <w:pPr>
        <w:spacing w:after="120"/>
        <w:jc w:val="center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 </w:t>
      </w:r>
    </w:p>
    <w:p w:rsidR="00397F71" w:rsidRPr="00397F71" w:rsidRDefault="00397F71" w:rsidP="00397F71">
      <w:pPr>
        <w:spacing w:after="120"/>
        <w:jc w:val="center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Факультет автоматизированных и информационных систем </w:t>
      </w:r>
    </w:p>
    <w:p w:rsidR="00397F71" w:rsidRPr="00397F71" w:rsidRDefault="00397F71" w:rsidP="00397F71">
      <w:pPr>
        <w:spacing w:after="120"/>
        <w:jc w:val="center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Кафедра «Информационные системы и технологии </w:t>
      </w:r>
    </w:p>
    <w:p w:rsidR="00397F71" w:rsidRPr="00397F71" w:rsidRDefault="00397F71" w:rsidP="00397F71">
      <w:pPr>
        <w:spacing w:after="120"/>
        <w:jc w:val="center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(в проектировании и производстве)» </w:t>
      </w:r>
    </w:p>
    <w:p w:rsidR="00397F71" w:rsidRPr="00397F71" w:rsidRDefault="00397F71" w:rsidP="00397F71">
      <w:pPr>
        <w:spacing w:after="120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 </w:t>
      </w:r>
    </w:p>
    <w:p w:rsidR="00397F71" w:rsidRPr="00397F71" w:rsidRDefault="00397F71" w:rsidP="00397F71">
      <w:pPr>
        <w:spacing w:after="120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 </w:t>
      </w:r>
    </w:p>
    <w:p w:rsidR="00397F71" w:rsidRPr="005B4A0E" w:rsidRDefault="00397F71" w:rsidP="00397F71">
      <w:pPr>
        <w:spacing w:after="120"/>
        <w:jc w:val="center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ОТЧЁТ ПО ЛАБОРАТОРНОЙ РАБОТЕ №</w:t>
      </w:r>
      <w:r w:rsidR="005B4A0E" w:rsidRPr="005B4A0E">
        <w:rPr>
          <w:rFonts w:eastAsia="Times New Roman" w:cs="Times New Roman"/>
          <w:color w:val="000000"/>
          <w:szCs w:val="28"/>
          <w:lang w:eastAsia="ru-RU"/>
        </w:rPr>
        <w:t>4</w:t>
      </w:r>
    </w:p>
    <w:p w:rsidR="00277B4B" w:rsidRPr="00F309C6" w:rsidRDefault="00397F71" w:rsidP="00F309C6">
      <w:pPr>
        <w:jc w:val="center"/>
        <w:rPr>
          <w:szCs w:val="28"/>
        </w:rPr>
      </w:pPr>
      <w:r w:rsidRPr="00277B4B">
        <w:rPr>
          <w:rFonts w:eastAsia="Times New Roman" w:cs="Times New Roman"/>
          <w:color w:val="000000"/>
          <w:szCs w:val="28"/>
          <w:lang w:eastAsia="ru-RU"/>
        </w:rPr>
        <w:t> «</w:t>
      </w:r>
      <w:r w:rsidR="005B4A0E" w:rsidRPr="005B4A0E">
        <w:rPr>
          <w:szCs w:val="28"/>
        </w:rPr>
        <w:t>Разработка моделей и контроллеров ASP.NET MVC приложения баз данных</w:t>
      </w:r>
      <w:r w:rsidR="00277B4B" w:rsidRPr="00F309C6">
        <w:rPr>
          <w:szCs w:val="28"/>
        </w:rPr>
        <w:t>»</w:t>
      </w:r>
    </w:p>
    <w:p w:rsidR="00397F71" w:rsidRPr="00F309C6" w:rsidRDefault="00397F71" w:rsidP="00936A92">
      <w:pPr>
        <w:spacing w:after="120"/>
        <w:rPr>
          <w:rFonts w:eastAsia="Times New Roman" w:cs="Times New Roman"/>
          <w:szCs w:val="28"/>
          <w:lang w:eastAsia="ru-RU"/>
        </w:rPr>
      </w:pPr>
    </w:p>
    <w:p w:rsidR="00397F71" w:rsidRPr="00F309C6" w:rsidRDefault="00397F71" w:rsidP="00397F71">
      <w:pPr>
        <w:spacing w:after="120"/>
        <w:rPr>
          <w:rFonts w:eastAsia="Times New Roman" w:cs="Times New Roman"/>
          <w:szCs w:val="28"/>
          <w:lang w:eastAsia="ru-RU"/>
        </w:rPr>
      </w:pPr>
      <w:r w:rsidRPr="00822574">
        <w:rPr>
          <w:rFonts w:eastAsia="Times New Roman" w:cs="Times New Roman"/>
          <w:color w:val="000000"/>
          <w:szCs w:val="28"/>
          <w:lang w:val="en-US" w:eastAsia="ru-RU"/>
        </w:rPr>
        <w:t> </w:t>
      </w:r>
    </w:p>
    <w:p w:rsidR="00397F71" w:rsidRPr="00F309C6" w:rsidRDefault="00397F71" w:rsidP="00397F71">
      <w:pPr>
        <w:spacing w:after="120"/>
        <w:rPr>
          <w:rFonts w:eastAsia="Times New Roman" w:cs="Times New Roman"/>
          <w:szCs w:val="28"/>
          <w:lang w:eastAsia="ru-RU"/>
        </w:rPr>
      </w:pPr>
      <w:r w:rsidRPr="00822574">
        <w:rPr>
          <w:rFonts w:eastAsia="Times New Roman" w:cs="Times New Roman"/>
          <w:color w:val="000000"/>
          <w:szCs w:val="28"/>
          <w:lang w:val="en-US" w:eastAsia="ru-RU"/>
        </w:rPr>
        <w:t> </w:t>
      </w:r>
    </w:p>
    <w:p w:rsidR="00397F71" w:rsidRPr="00F309C6" w:rsidRDefault="00397F71" w:rsidP="00397F71">
      <w:pPr>
        <w:spacing w:after="120"/>
        <w:rPr>
          <w:rFonts w:eastAsia="Times New Roman" w:cs="Times New Roman"/>
          <w:szCs w:val="28"/>
          <w:lang w:eastAsia="ru-RU"/>
        </w:rPr>
      </w:pPr>
      <w:r w:rsidRPr="00822574">
        <w:rPr>
          <w:rFonts w:eastAsia="Times New Roman" w:cs="Times New Roman"/>
          <w:color w:val="000000"/>
          <w:szCs w:val="28"/>
          <w:lang w:val="en-US" w:eastAsia="ru-RU"/>
        </w:rPr>
        <w:t> </w:t>
      </w:r>
    </w:p>
    <w:p w:rsidR="00397F71" w:rsidRPr="00F309C6" w:rsidRDefault="00397F71" w:rsidP="00397F71">
      <w:pPr>
        <w:spacing w:after="120"/>
        <w:rPr>
          <w:rFonts w:eastAsia="Times New Roman" w:cs="Times New Roman"/>
          <w:color w:val="000000"/>
          <w:szCs w:val="28"/>
          <w:lang w:eastAsia="ru-RU"/>
        </w:rPr>
      </w:pPr>
      <w:r w:rsidRPr="00822574">
        <w:rPr>
          <w:rFonts w:eastAsia="Times New Roman" w:cs="Times New Roman"/>
          <w:color w:val="000000"/>
          <w:szCs w:val="28"/>
          <w:lang w:val="en-US" w:eastAsia="ru-RU"/>
        </w:rPr>
        <w:t> </w:t>
      </w:r>
    </w:p>
    <w:p w:rsidR="00822574" w:rsidRPr="00F309C6" w:rsidRDefault="00822574" w:rsidP="00397F71">
      <w:pPr>
        <w:spacing w:after="120"/>
        <w:rPr>
          <w:rFonts w:eastAsia="Times New Roman" w:cs="Times New Roman"/>
          <w:szCs w:val="28"/>
          <w:lang w:eastAsia="ru-RU"/>
        </w:rPr>
      </w:pPr>
    </w:p>
    <w:p w:rsidR="00397F71" w:rsidRPr="00F309C6" w:rsidRDefault="00397F71" w:rsidP="00397F71">
      <w:pPr>
        <w:spacing w:after="120"/>
        <w:jc w:val="right"/>
        <w:rPr>
          <w:rFonts w:eastAsia="Times New Roman" w:cs="Times New Roman"/>
          <w:szCs w:val="28"/>
          <w:lang w:eastAsia="ru-RU"/>
        </w:rPr>
      </w:pPr>
      <w:r w:rsidRPr="00822574">
        <w:rPr>
          <w:rFonts w:eastAsia="Times New Roman" w:cs="Times New Roman"/>
          <w:color w:val="000000"/>
          <w:szCs w:val="28"/>
          <w:lang w:val="en-US" w:eastAsia="ru-RU"/>
        </w:rPr>
        <w:t> </w:t>
      </w:r>
    </w:p>
    <w:p w:rsidR="00397F71" w:rsidRPr="00397F71" w:rsidRDefault="00AA2191" w:rsidP="00397F71">
      <w:pPr>
        <w:spacing w:after="120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Выполнила: студент</w:t>
      </w:r>
      <w:r w:rsidR="00397F71" w:rsidRPr="00397F71">
        <w:rPr>
          <w:rFonts w:eastAsia="Times New Roman" w:cs="Times New Roman"/>
          <w:color w:val="000000"/>
          <w:szCs w:val="28"/>
          <w:lang w:eastAsia="ru-RU"/>
        </w:rPr>
        <w:t xml:space="preserve"> гр. ИТП-21</w:t>
      </w:r>
    </w:p>
    <w:p w:rsidR="00397F71" w:rsidRPr="00AA2191" w:rsidRDefault="001F6914" w:rsidP="00397F71">
      <w:pPr>
        <w:spacing w:after="120"/>
        <w:jc w:val="right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Шеляхин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М. С</w:t>
      </w:r>
      <w:r w:rsidR="00AA2191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432463" w:rsidRPr="00432463" w:rsidRDefault="00397F71" w:rsidP="00432463">
      <w:pPr>
        <w:spacing w:after="120"/>
        <w:ind w:left="4320"/>
        <w:jc w:val="right"/>
        <w:rPr>
          <w:rFonts w:eastAsia="Times New Roman" w:cs="Times New Roman"/>
          <w:color w:val="000000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         Принял:</w:t>
      </w:r>
      <w:r w:rsidR="00432463" w:rsidRPr="00432463">
        <w:rPr>
          <w:rFonts w:eastAsia="Times New Roman" w:cs="Times New Roman"/>
          <w:szCs w:val="28"/>
          <w:lang w:eastAsia="ru-RU"/>
        </w:rPr>
        <w:t xml:space="preserve"> </w:t>
      </w:r>
      <w:r w:rsidR="00822574">
        <w:rPr>
          <w:rFonts w:eastAsia="Times New Roman" w:cs="Times New Roman"/>
          <w:color w:val="000000"/>
          <w:szCs w:val="28"/>
          <w:lang w:eastAsia="ru-RU"/>
        </w:rPr>
        <w:t>преподаватель</w:t>
      </w:r>
      <w:r w:rsidRPr="00397F71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:rsidR="00397F71" w:rsidRPr="00277B4B" w:rsidRDefault="00927498" w:rsidP="00432463">
      <w:pPr>
        <w:spacing w:after="120"/>
        <w:ind w:left="4320"/>
        <w:jc w:val="right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Асенчик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О. Д</w:t>
      </w:r>
      <w:r w:rsidR="00277B4B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397F71" w:rsidRPr="00397F71" w:rsidRDefault="00397F71" w:rsidP="00397F71">
      <w:pPr>
        <w:spacing w:after="120"/>
        <w:jc w:val="right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 </w:t>
      </w:r>
    </w:p>
    <w:p w:rsidR="00397F71" w:rsidRPr="00397F71" w:rsidRDefault="00397F71" w:rsidP="00397F71">
      <w:pPr>
        <w:spacing w:after="120"/>
        <w:jc w:val="right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 </w:t>
      </w:r>
    </w:p>
    <w:p w:rsidR="00432463" w:rsidRDefault="00432463" w:rsidP="00397F71">
      <w:pPr>
        <w:spacing w:after="240"/>
        <w:rPr>
          <w:rFonts w:eastAsia="Times New Roman" w:cs="Times New Roman"/>
          <w:szCs w:val="28"/>
          <w:lang w:eastAsia="ru-RU"/>
        </w:rPr>
      </w:pPr>
    </w:p>
    <w:p w:rsidR="00432463" w:rsidRDefault="00432463" w:rsidP="00397F71">
      <w:pPr>
        <w:spacing w:after="240"/>
        <w:rPr>
          <w:rFonts w:eastAsia="Times New Roman" w:cs="Times New Roman"/>
          <w:szCs w:val="28"/>
          <w:lang w:eastAsia="ru-RU"/>
        </w:rPr>
      </w:pPr>
    </w:p>
    <w:p w:rsidR="00432463" w:rsidRPr="00432463" w:rsidRDefault="00432463" w:rsidP="00397F71">
      <w:pPr>
        <w:spacing w:after="240"/>
        <w:rPr>
          <w:rFonts w:eastAsia="Times New Roman" w:cs="Times New Roman"/>
          <w:szCs w:val="28"/>
          <w:lang w:eastAsia="ru-RU"/>
        </w:rPr>
      </w:pPr>
    </w:p>
    <w:p w:rsidR="00397F71" w:rsidRPr="00397F71" w:rsidRDefault="00397F71" w:rsidP="00397F71">
      <w:pPr>
        <w:spacing w:after="240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szCs w:val="28"/>
          <w:lang w:eastAsia="ru-RU"/>
        </w:rPr>
        <w:br/>
      </w:r>
      <w:r w:rsidRPr="00397F71">
        <w:rPr>
          <w:rFonts w:eastAsia="Times New Roman" w:cs="Times New Roman"/>
          <w:szCs w:val="28"/>
          <w:lang w:eastAsia="ru-RU"/>
        </w:rPr>
        <w:br/>
      </w:r>
      <w:r w:rsidRPr="00397F71">
        <w:rPr>
          <w:rFonts w:eastAsia="Times New Roman" w:cs="Times New Roman"/>
          <w:szCs w:val="28"/>
          <w:lang w:eastAsia="ru-RU"/>
        </w:rPr>
        <w:br/>
      </w:r>
    </w:p>
    <w:p w:rsidR="00EC7C1B" w:rsidRDefault="00397F71" w:rsidP="00822574">
      <w:pPr>
        <w:spacing w:after="12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Гомель 20</w:t>
      </w:r>
      <w:r w:rsidR="008D76FC">
        <w:rPr>
          <w:rFonts w:eastAsia="Times New Roman" w:cs="Times New Roman"/>
          <w:color w:val="000000"/>
          <w:szCs w:val="28"/>
          <w:lang w:eastAsia="ru-RU"/>
        </w:rPr>
        <w:t>20</w:t>
      </w:r>
    </w:p>
    <w:p w:rsidR="00277B4B" w:rsidRDefault="00E6512C" w:rsidP="00277B4B">
      <w:pPr>
        <w:ind w:firstLine="709"/>
        <w:rPr>
          <w:szCs w:val="28"/>
        </w:rPr>
      </w:pPr>
      <w:r>
        <w:rPr>
          <w:b/>
        </w:rPr>
        <w:lastRenderedPageBreak/>
        <w:t xml:space="preserve">Цель: </w:t>
      </w:r>
      <w:r w:rsidR="005B4A0E">
        <w:rPr>
          <w:rFonts w:cs="Times New Roman"/>
        </w:rPr>
        <w:t xml:space="preserve">ознакомиться с возможностями </w:t>
      </w:r>
      <w:r w:rsidR="005B4A0E">
        <w:rPr>
          <w:rFonts w:cs="Times New Roman"/>
          <w:lang w:val="en-US"/>
        </w:rPr>
        <w:t>ASP</w:t>
      </w:r>
      <w:r w:rsidR="005B4A0E">
        <w:rPr>
          <w:rFonts w:cs="Times New Roman"/>
        </w:rPr>
        <w:t>.</w:t>
      </w:r>
      <w:r w:rsidR="005B4A0E">
        <w:rPr>
          <w:rFonts w:cs="Times New Roman"/>
          <w:lang w:val="en-US"/>
        </w:rPr>
        <w:t>NET</w:t>
      </w:r>
      <w:r w:rsidR="005B4A0E">
        <w:rPr>
          <w:rFonts w:cs="Times New Roman"/>
        </w:rPr>
        <w:t xml:space="preserve"> </w:t>
      </w:r>
      <w:r w:rsidR="005B4A0E">
        <w:rPr>
          <w:rFonts w:cs="Times New Roman"/>
          <w:lang w:val="en-US"/>
        </w:rPr>
        <w:t>Core</w:t>
      </w:r>
      <w:r w:rsidR="005B4A0E">
        <w:rPr>
          <w:rFonts w:cs="Times New Roman"/>
        </w:rPr>
        <w:t xml:space="preserve"> </w:t>
      </w:r>
      <w:r w:rsidR="005B4A0E">
        <w:rPr>
          <w:rFonts w:cs="Times New Roman"/>
          <w:lang w:val="en-US"/>
        </w:rPr>
        <w:t>MVC</w:t>
      </w:r>
      <w:r w:rsidR="005B4A0E">
        <w:rPr>
          <w:rFonts w:cs="Times New Roman"/>
        </w:rPr>
        <w:t xml:space="preserve"> и </w:t>
      </w:r>
      <w:r w:rsidR="005B4A0E">
        <w:rPr>
          <w:rFonts w:cs="Times New Roman"/>
          <w:lang w:val="en-US"/>
        </w:rPr>
        <w:t>Entity</w:t>
      </w:r>
      <w:r w:rsidR="005B4A0E">
        <w:rPr>
          <w:rFonts w:cs="Times New Roman"/>
        </w:rPr>
        <w:t xml:space="preserve"> </w:t>
      </w:r>
      <w:r w:rsidR="005B4A0E">
        <w:rPr>
          <w:rFonts w:cs="Times New Roman"/>
          <w:lang w:val="en-US"/>
        </w:rPr>
        <w:t>Framework</w:t>
      </w:r>
      <w:r w:rsidR="005B4A0E">
        <w:rPr>
          <w:rFonts w:cs="Times New Roman"/>
        </w:rPr>
        <w:t xml:space="preserve"> </w:t>
      </w:r>
      <w:r w:rsidR="005B4A0E">
        <w:rPr>
          <w:rFonts w:cs="Times New Roman"/>
          <w:lang w:val="en-US"/>
        </w:rPr>
        <w:t>Core</w:t>
      </w:r>
      <w:r w:rsidR="005B4A0E">
        <w:rPr>
          <w:rFonts w:cs="Times New Roman"/>
        </w:rPr>
        <w:t xml:space="preserve"> для разработки слоя доступа к данным, хранящимся в базе данных, и обработки запросов пользователя посредством контроллеров.</w:t>
      </w:r>
    </w:p>
    <w:p w:rsidR="00822574" w:rsidRDefault="00822574" w:rsidP="00277B4B">
      <w:pPr>
        <w:ind w:firstLine="709"/>
        <w:rPr>
          <w:szCs w:val="28"/>
        </w:rPr>
      </w:pPr>
    </w:p>
    <w:p w:rsidR="00822574" w:rsidRDefault="00822574" w:rsidP="00822574">
      <w:pPr>
        <w:rPr>
          <w:i/>
          <w:szCs w:val="28"/>
        </w:rPr>
      </w:pPr>
      <w:r w:rsidRPr="00822574">
        <w:rPr>
          <w:i/>
          <w:noProof/>
          <w:szCs w:val="28"/>
          <w:lang w:eastAsia="ru-RU"/>
        </w:rPr>
        <w:drawing>
          <wp:inline distT="0" distB="0" distL="0" distR="0" wp14:anchorId="2E3A48D4" wp14:editId="3BAF7846">
            <wp:extent cx="5940425" cy="31108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74" w:rsidRDefault="00822574" w:rsidP="00822574">
      <w:pPr>
        <w:jc w:val="center"/>
        <w:rPr>
          <w:szCs w:val="28"/>
        </w:rPr>
      </w:pPr>
    </w:p>
    <w:p w:rsidR="00822574" w:rsidRDefault="00822574" w:rsidP="00822574">
      <w:pPr>
        <w:jc w:val="center"/>
        <w:rPr>
          <w:szCs w:val="28"/>
        </w:rPr>
      </w:pPr>
      <w:r>
        <w:rPr>
          <w:szCs w:val="28"/>
        </w:rPr>
        <w:t>Рисунок 1 – вариант задания</w:t>
      </w:r>
    </w:p>
    <w:p w:rsidR="00822574" w:rsidRPr="00822574" w:rsidRDefault="00822574" w:rsidP="00822574">
      <w:pPr>
        <w:jc w:val="center"/>
        <w:rPr>
          <w:szCs w:val="28"/>
        </w:rPr>
      </w:pPr>
    </w:p>
    <w:p w:rsidR="0083580D" w:rsidRDefault="00C53770" w:rsidP="00E6512C">
      <w:pPr>
        <w:ind w:firstLine="709"/>
        <w:rPr>
          <w:b/>
        </w:rPr>
      </w:pPr>
      <w:r>
        <w:rPr>
          <w:b/>
        </w:rPr>
        <w:t>Задание</w:t>
      </w:r>
      <w:r w:rsidR="00277B4B" w:rsidRPr="00277B4B">
        <w:rPr>
          <w:b/>
        </w:rPr>
        <w:t>:</w:t>
      </w:r>
    </w:p>
    <w:p w:rsidR="005B4A0E" w:rsidRDefault="005B4A0E" w:rsidP="00E6512C">
      <w:pPr>
        <w:ind w:firstLine="709"/>
        <w:rPr>
          <w:b/>
        </w:rPr>
      </w:pPr>
    </w:p>
    <w:p w:rsidR="005B4A0E" w:rsidRPr="005B4A0E" w:rsidRDefault="00277B4B" w:rsidP="005B4A0E">
      <w:pPr>
        <w:ind w:firstLine="708"/>
        <w:rPr>
          <w:szCs w:val="28"/>
        </w:rPr>
      </w:pPr>
      <w:r>
        <w:rPr>
          <w:b/>
          <w:szCs w:val="28"/>
        </w:rPr>
        <w:tab/>
      </w:r>
      <w:r w:rsidR="005B4A0E" w:rsidRPr="005B4A0E">
        <w:rPr>
          <w:szCs w:val="28"/>
        </w:rPr>
        <w:t xml:space="preserve">Создать с использованием </w:t>
      </w:r>
      <w:r w:rsidR="005B4A0E" w:rsidRPr="005B4A0E">
        <w:rPr>
          <w:i/>
          <w:szCs w:val="28"/>
          <w:lang w:val="en-US"/>
        </w:rPr>
        <w:t>ASP</w:t>
      </w:r>
      <w:r w:rsidR="005B4A0E" w:rsidRPr="005B4A0E">
        <w:rPr>
          <w:i/>
          <w:szCs w:val="28"/>
        </w:rPr>
        <w:t>.</w:t>
      </w:r>
      <w:r w:rsidR="005B4A0E" w:rsidRPr="005B4A0E">
        <w:rPr>
          <w:i/>
          <w:szCs w:val="28"/>
          <w:lang w:val="en-US"/>
        </w:rPr>
        <w:t>NET</w:t>
      </w:r>
      <w:r w:rsidR="005B4A0E" w:rsidRPr="005B4A0E">
        <w:rPr>
          <w:i/>
          <w:szCs w:val="28"/>
        </w:rPr>
        <w:t xml:space="preserve"> </w:t>
      </w:r>
      <w:r w:rsidR="005B4A0E" w:rsidRPr="005B4A0E">
        <w:rPr>
          <w:i/>
          <w:szCs w:val="28"/>
          <w:lang w:val="en-US"/>
        </w:rPr>
        <w:t>Core</w:t>
      </w:r>
      <w:r w:rsidR="005B4A0E" w:rsidRPr="005B4A0E">
        <w:rPr>
          <w:i/>
          <w:szCs w:val="28"/>
        </w:rPr>
        <w:t xml:space="preserve"> </w:t>
      </w:r>
      <w:r w:rsidR="005B4A0E" w:rsidRPr="005B4A0E">
        <w:rPr>
          <w:i/>
          <w:szCs w:val="28"/>
          <w:lang w:val="en-US"/>
        </w:rPr>
        <w:t>MVC</w:t>
      </w:r>
      <w:r w:rsidR="005B4A0E" w:rsidRPr="005B4A0E">
        <w:rPr>
          <w:i/>
          <w:szCs w:val="28"/>
        </w:rPr>
        <w:t xml:space="preserve"> </w:t>
      </w:r>
      <w:r w:rsidR="005B4A0E" w:rsidRPr="005B4A0E">
        <w:rPr>
          <w:i/>
          <w:szCs w:val="28"/>
          <w:lang w:val="en-US"/>
        </w:rPr>
        <w:t>Web</w:t>
      </w:r>
      <w:r w:rsidR="005B4A0E" w:rsidRPr="005B4A0E">
        <w:rPr>
          <w:szCs w:val="28"/>
        </w:rPr>
        <w:t xml:space="preserve">-приложение, содержащее набор классов, моделирующих предметную область, и осуществляющих генерацию и заполнение тестовыми наборами записей базу данных. Разработать один компонент </w:t>
      </w:r>
      <w:r w:rsidR="005B4A0E" w:rsidRPr="005B4A0E">
        <w:rPr>
          <w:i/>
          <w:szCs w:val="28"/>
          <w:lang w:val="en-US"/>
        </w:rPr>
        <w:t>middleware</w:t>
      </w:r>
      <w:r w:rsidR="005B4A0E" w:rsidRPr="005B4A0E">
        <w:rPr>
          <w:szCs w:val="28"/>
        </w:rPr>
        <w:t>, контроллеры и представления для в</w:t>
      </w:r>
      <w:r w:rsidR="005B4A0E" w:rsidRPr="005B4A0E">
        <w:rPr>
          <w:szCs w:val="28"/>
        </w:rPr>
        <w:t>ы</w:t>
      </w:r>
      <w:r w:rsidR="005B4A0E" w:rsidRPr="005B4A0E">
        <w:rPr>
          <w:szCs w:val="28"/>
        </w:rPr>
        <w:t>борки и отображени</w:t>
      </w:r>
      <w:r w:rsidR="005B4A0E">
        <w:rPr>
          <w:szCs w:val="28"/>
        </w:rPr>
        <w:t>я информации из не менее чем 3-</w:t>
      </w:r>
      <w:r w:rsidR="005B4A0E" w:rsidRPr="005B4A0E">
        <w:rPr>
          <w:szCs w:val="28"/>
        </w:rPr>
        <w:t>таблиц базы данных с использованием механизма внедрение зависимостей.</w:t>
      </w:r>
    </w:p>
    <w:p w:rsidR="005B4A0E" w:rsidRPr="005B4A0E" w:rsidRDefault="005B4A0E" w:rsidP="005B4A0E">
      <w:pPr>
        <w:ind w:firstLine="708"/>
        <w:rPr>
          <w:szCs w:val="28"/>
        </w:rPr>
      </w:pPr>
      <w:r w:rsidRPr="005B4A0E">
        <w:rPr>
          <w:szCs w:val="28"/>
        </w:rPr>
        <w:t>Для выполнения задания необходимо создать:</w:t>
      </w:r>
    </w:p>
    <w:p w:rsidR="005B4A0E" w:rsidRPr="005B4A0E" w:rsidRDefault="005B4A0E" w:rsidP="005B4A0E">
      <w:pPr>
        <w:numPr>
          <w:ilvl w:val="0"/>
          <w:numId w:val="9"/>
        </w:numPr>
        <w:tabs>
          <w:tab w:val="left" w:pos="0"/>
        </w:tabs>
        <w:rPr>
          <w:szCs w:val="28"/>
        </w:rPr>
      </w:pPr>
      <w:r w:rsidRPr="005B4A0E">
        <w:rPr>
          <w:szCs w:val="28"/>
        </w:rPr>
        <w:t>Классы, моделирующие не менее чем три таблицы базы данных согласно вашему варианту. Перечень таблиц предварительно согласовывается с преподавателем. Одна из таблиц обяз</w:t>
      </w:r>
      <w:r w:rsidRPr="005B4A0E">
        <w:rPr>
          <w:szCs w:val="28"/>
        </w:rPr>
        <w:t>а</w:t>
      </w:r>
      <w:r w:rsidRPr="005B4A0E">
        <w:rPr>
          <w:szCs w:val="28"/>
        </w:rPr>
        <w:t>тельно должна находиться на стороне отношения «многие» связи с другой таблицей в схеме базы данных.</w:t>
      </w:r>
    </w:p>
    <w:p w:rsidR="005B4A0E" w:rsidRPr="005B4A0E" w:rsidRDefault="005B4A0E" w:rsidP="005B4A0E">
      <w:pPr>
        <w:numPr>
          <w:ilvl w:val="0"/>
          <w:numId w:val="9"/>
        </w:numPr>
        <w:tabs>
          <w:tab w:val="left" w:pos="0"/>
        </w:tabs>
        <w:rPr>
          <w:szCs w:val="28"/>
        </w:rPr>
      </w:pPr>
      <w:r w:rsidRPr="005B4A0E">
        <w:rPr>
          <w:szCs w:val="28"/>
        </w:rPr>
        <w:t>Класс контекста данных.</w:t>
      </w:r>
    </w:p>
    <w:p w:rsidR="005B4A0E" w:rsidRPr="005B4A0E" w:rsidRDefault="005B4A0E" w:rsidP="005B4A0E">
      <w:pPr>
        <w:numPr>
          <w:ilvl w:val="0"/>
          <w:numId w:val="9"/>
        </w:numPr>
        <w:tabs>
          <w:tab w:val="left" w:pos="0"/>
        </w:tabs>
        <w:rPr>
          <w:szCs w:val="28"/>
        </w:rPr>
      </w:pPr>
      <w:r w:rsidRPr="005B4A0E">
        <w:rPr>
          <w:szCs w:val="28"/>
        </w:rPr>
        <w:t xml:space="preserve">Другие классы, например, классы </w:t>
      </w:r>
      <w:r w:rsidRPr="005B4A0E">
        <w:rPr>
          <w:i/>
          <w:szCs w:val="28"/>
          <w:lang w:val="en-US"/>
        </w:rPr>
        <w:t>View</w:t>
      </w:r>
      <w:r w:rsidRPr="005B4A0E">
        <w:rPr>
          <w:i/>
          <w:szCs w:val="28"/>
        </w:rPr>
        <w:t xml:space="preserve"> </w:t>
      </w:r>
      <w:r w:rsidRPr="005B4A0E">
        <w:rPr>
          <w:i/>
          <w:szCs w:val="28"/>
          <w:lang w:val="en-US"/>
        </w:rPr>
        <w:t>Model</w:t>
      </w:r>
      <w:r w:rsidRPr="005B4A0E">
        <w:rPr>
          <w:szCs w:val="28"/>
        </w:rPr>
        <w:t xml:space="preserve"> и т.п. (при необходимости).</w:t>
      </w:r>
    </w:p>
    <w:p w:rsidR="005B4A0E" w:rsidRPr="005B4A0E" w:rsidRDefault="005B4A0E" w:rsidP="005B4A0E">
      <w:pPr>
        <w:numPr>
          <w:ilvl w:val="0"/>
          <w:numId w:val="9"/>
        </w:numPr>
        <w:tabs>
          <w:tab w:val="left" w:pos="0"/>
        </w:tabs>
        <w:rPr>
          <w:szCs w:val="28"/>
        </w:rPr>
      </w:pPr>
      <w:r w:rsidRPr="005B4A0E">
        <w:rPr>
          <w:szCs w:val="28"/>
        </w:rPr>
        <w:t xml:space="preserve">Компонент </w:t>
      </w:r>
      <w:r w:rsidRPr="005B4A0E">
        <w:rPr>
          <w:i/>
          <w:szCs w:val="28"/>
          <w:lang w:val="en-US"/>
        </w:rPr>
        <w:t>middleware</w:t>
      </w:r>
      <w:r w:rsidRPr="005B4A0E">
        <w:rPr>
          <w:szCs w:val="28"/>
        </w:rPr>
        <w:t xml:space="preserve">, вызываемый в классе </w:t>
      </w:r>
      <w:r w:rsidRPr="005B4A0E">
        <w:rPr>
          <w:i/>
          <w:szCs w:val="28"/>
          <w:lang w:val="en-US"/>
        </w:rPr>
        <w:t>Startup</w:t>
      </w:r>
      <w:r w:rsidRPr="005B4A0E">
        <w:rPr>
          <w:szCs w:val="28"/>
        </w:rPr>
        <w:t>, для инициализации базы данных путем заполнения ее таблиц тестовым набором записей.</w:t>
      </w:r>
    </w:p>
    <w:p w:rsidR="005B4A0E" w:rsidRPr="005B4A0E" w:rsidRDefault="005B4A0E" w:rsidP="005B4A0E">
      <w:pPr>
        <w:numPr>
          <w:ilvl w:val="0"/>
          <w:numId w:val="9"/>
        </w:numPr>
        <w:tabs>
          <w:tab w:val="left" w:pos="0"/>
        </w:tabs>
        <w:rPr>
          <w:szCs w:val="28"/>
        </w:rPr>
      </w:pPr>
      <w:r w:rsidRPr="005B4A0E">
        <w:rPr>
          <w:szCs w:val="28"/>
        </w:rPr>
        <w:t xml:space="preserve">Классы контроллеров (по одному на каждую таблицу базы данных) для обработки обращений пользователя, выборки данных из таблиц </w:t>
      </w:r>
      <w:r w:rsidRPr="005B4A0E">
        <w:rPr>
          <w:szCs w:val="28"/>
        </w:rPr>
        <w:lastRenderedPageBreak/>
        <w:t>и вызова соответствующих представлений для отображения выбранных данных.</w:t>
      </w:r>
    </w:p>
    <w:p w:rsidR="005B4A0E" w:rsidRPr="005B4A0E" w:rsidRDefault="005B4A0E" w:rsidP="005B4A0E">
      <w:pPr>
        <w:numPr>
          <w:ilvl w:val="0"/>
          <w:numId w:val="9"/>
        </w:numPr>
        <w:tabs>
          <w:tab w:val="left" w:pos="0"/>
        </w:tabs>
        <w:rPr>
          <w:szCs w:val="28"/>
        </w:rPr>
      </w:pPr>
      <w:r w:rsidRPr="005B4A0E">
        <w:rPr>
          <w:szCs w:val="28"/>
        </w:rPr>
        <w:t>Разработать представления для отображения данных из таблиц, выбранных контроллерами. Представления, работающими с таблицами, стоящими на стороне отношения «многие» в схеме базы данных, должны выводить вместо кодов внешних ключей смысловые значения из связанных таблиц, стоящих на стороне отношения «один».</w:t>
      </w:r>
    </w:p>
    <w:p w:rsidR="005B4A0E" w:rsidRPr="005B4A0E" w:rsidRDefault="005B4A0E" w:rsidP="005B4A0E">
      <w:pPr>
        <w:pStyle w:val="a9"/>
        <w:numPr>
          <w:ilvl w:val="0"/>
          <w:numId w:val="9"/>
        </w:numPr>
        <w:spacing w:after="0"/>
        <w:jc w:val="both"/>
        <w:rPr>
          <w:sz w:val="28"/>
          <w:szCs w:val="28"/>
        </w:rPr>
      </w:pPr>
      <w:r w:rsidRPr="005B4A0E">
        <w:rPr>
          <w:sz w:val="28"/>
          <w:szCs w:val="28"/>
        </w:rPr>
        <w:t>И</w:t>
      </w:r>
      <w:r w:rsidRPr="005B4A0E">
        <w:rPr>
          <w:sz w:val="28"/>
          <w:szCs w:val="28"/>
          <w:lang w:val="be-BY"/>
        </w:rPr>
        <w:t xml:space="preserve">спользуя </w:t>
      </w:r>
      <w:r w:rsidRPr="005B4A0E">
        <w:rPr>
          <w:sz w:val="28"/>
          <w:szCs w:val="28"/>
        </w:rPr>
        <w:t xml:space="preserve">предварительно созданный и сконфигурированный в классе </w:t>
      </w:r>
      <w:r w:rsidRPr="005B4A0E">
        <w:rPr>
          <w:i/>
          <w:sz w:val="28"/>
          <w:szCs w:val="28"/>
          <w:lang w:val="en-US"/>
        </w:rPr>
        <w:t>Startup</w:t>
      </w:r>
      <w:r w:rsidRPr="005B4A0E">
        <w:rPr>
          <w:sz w:val="28"/>
          <w:szCs w:val="28"/>
        </w:rPr>
        <w:t xml:space="preserve"> профиль </w:t>
      </w:r>
      <w:r w:rsidRPr="005B4A0E">
        <w:rPr>
          <w:sz w:val="28"/>
          <w:szCs w:val="28"/>
          <w:lang w:val="be-BY"/>
        </w:rPr>
        <w:t>кэш</w:t>
      </w:r>
      <w:proofErr w:type="spellStart"/>
      <w:r w:rsidRPr="005B4A0E">
        <w:rPr>
          <w:sz w:val="28"/>
          <w:szCs w:val="28"/>
        </w:rPr>
        <w:t>ирования</w:t>
      </w:r>
      <w:proofErr w:type="spellEnd"/>
      <w:r w:rsidRPr="005B4A0E">
        <w:rPr>
          <w:sz w:val="28"/>
          <w:szCs w:val="28"/>
        </w:rPr>
        <w:t>,</w:t>
      </w:r>
      <w:r w:rsidRPr="005B4A0E">
        <w:rPr>
          <w:sz w:val="28"/>
          <w:szCs w:val="28"/>
          <w:lang w:val="be-BY"/>
        </w:rPr>
        <w:t xml:space="preserve"> </w:t>
      </w:r>
      <w:r w:rsidRPr="005B4A0E">
        <w:rPr>
          <w:sz w:val="28"/>
          <w:szCs w:val="28"/>
        </w:rPr>
        <w:t xml:space="preserve">подключить кэширование вывода для страниц с использованием атрибута </w:t>
      </w:r>
      <w:proofErr w:type="spellStart"/>
      <w:r w:rsidRPr="005B4A0E">
        <w:rPr>
          <w:i/>
          <w:sz w:val="28"/>
          <w:szCs w:val="28"/>
        </w:rPr>
        <w:t>ResponseCache</w:t>
      </w:r>
      <w:proofErr w:type="spellEnd"/>
      <w:r w:rsidRPr="005B4A0E">
        <w:rPr>
          <w:sz w:val="28"/>
          <w:szCs w:val="28"/>
        </w:rPr>
        <w:t xml:space="preserve"> для соответствующих методов контроллера. Данные в кэше хранить неизменными </w:t>
      </w:r>
      <w:r w:rsidRPr="005B4A0E">
        <w:rPr>
          <w:sz w:val="28"/>
          <w:szCs w:val="28"/>
          <w:lang w:val="be-BY"/>
        </w:rPr>
        <w:t>в течен</w:t>
      </w:r>
      <w:proofErr w:type="spellStart"/>
      <w:r w:rsidRPr="005B4A0E">
        <w:rPr>
          <w:sz w:val="28"/>
          <w:szCs w:val="28"/>
        </w:rPr>
        <w:t>ие</w:t>
      </w:r>
      <w:proofErr w:type="spellEnd"/>
      <w:r w:rsidRPr="005B4A0E">
        <w:rPr>
          <w:sz w:val="28"/>
          <w:szCs w:val="28"/>
        </w:rPr>
        <w:t xml:space="preserve"> </w:t>
      </w:r>
      <w:r w:rsidRPr="005B4A0E">
        <w:rPr>
          <w:sz w:val="28"/>
          <w:szCs w:val="28"/>
          <w:lang w:val="be-BY"/>
        </w:rPr>
        <w:t>2*</w:t>
      </w:r>
      <w:r w:rsidRPr="005B4A0E">
        <w:rPr>
          <w:sz w:val="28"/>
          <w:szCs w:val="28"/>
          <w:lang w:val="en-US"/>
        </w:rPr>
        <w:t>N</w:t>
      </w:r>
      <w:r w:rsidRPr="005B4A0E">
        <w:rPr>
          <w:sz w:val="28"/>
          <w:szCs w:val="28"/>
          <w:lang w:val="be-BY"/>
        </w:rPr>
        <w:t>+240</w:t>
      </w:r>
      <w:r w:rsidRPr="005B4A0E">
        <w:rPr>
          <w:sz w:val="28"/>
          <w:szCs w:val="28"/>
        </w:rPr>
        <w:t xml:space="preserve"> с</w:t>
      </w:r>
      <w:r w:rsidRPr="005B4A0E">
        <w:rPr>
          <w:sz w:val="28"/>
          <w:szCs w:val="28"/>
          <w:lang w:val="be-BY"/>
        </w:rPr>
        <w:t xml:space="preserve">екунд, </w:t>
      </w:r>
      <w:r w:rsidRPr="005B4A0E">
        <w:rPr>
          <w:sz w:val="28"/>
          <w:szCs w:val="28"/>
        </w:rPr>
        <w:t xml:space="preserve">где </w:t>
      </w:r>
      <w:r w:rsidRPr="005B4A0E">
        <w:rPr>
          <w:sz w:val="28"/>
          <w:szCs w:val="28"/>
          <w:lang w:val="en-US"/>
        </w:rPr>
        <w:t>N</w:t>
      </w:r>
      <w:r w:rsidRPr="005B4A0E">
        <w:rPr>
          <w:sz w:val="28"/>
          <w:szCs w:val="28"/>
        </w:rPr>
        <w:t xml:space="preserve">- </w:t>
      </w:r>
      <w:r w:rsidRPr="005B4A0E">
        <w:rPr>
          <w:sz w:val="28"/>
          <w:szCs w:val="28"/>
          <w:lang w:val="be-BY"/>
        </w:rPr>
        <w:t xml:space="preserve">номер </w:t>
      </w:r>
      <w:r w:rsidRPr="005B4A0E">
        <w:rPr>
          <w:sz w:val="28"/>
          <w:szCs w:val="28"/>
        </w:rPr>
        <w:t>вашего варианта.</w:t>
      </w:r>
    </w:p>
    <w:p w:rsidR="005B4A0E" w:rsidRPr="005B4A0E" w:rsidRDefault="005B4A0E" w:rsidP="005B4A0E">
      <w:pPr>
        <w:pStyle w:val="a9"/>
        <w:numPr>
          <w:ilvl w:val="0"/>
          <w:numId w:val="9"/>
        </w:numPr>
        <w:spacing w:after="0"/>
        <w:jc w:val="both"/>
        <w:rPr>
          <w:sz w:val="28"/>
          <w:szCs w:val="28"/>
        </w:rPr>
      </w:pPr>
      <w:r w:rsidRPr="005B4A0E">
        <w:rPr>
          <w:sz w:val="28"/>
          <w:szCs w:val="28"/>
        </w:rPr>
        <w:t>С использованием средств разработчика браузера (</w:t>
      </w:r>
      <w:r w:rsidRPr="005B4A0E">
        <w:rPr>
          <w:i/>
          <w:sz w:val="28"/>
          <w:szCs w:val="28"/>
          <w:lang w:val="en-US"/>
        </w:rPr>
        <w:t>Chrome</w:t>
      </w:r>
      <w:r w:rsidRPr="005B4A0E">
        <w:rPr>
          <w:sz w:val="28"/>
          <w:szCs w:val="28"/>
        </w:rPr>
        <w:t xml:space="preserve">, </w:t>
      </w:r>
      <w:r w:rsidRPr="005B4A0E">
        <w:rPr>
          <w:i/>
          <w:sz w:val="28"/>
          <w:szCs w:val="28"/>
          <w:lang w:val="en-US"/>
        </w:rPr>
        <w:t>Firefox</w:t>
      </w:r>
      <w:r w:rsidRPr="005B4A0E">
        <w:rPr>
          <w:sz w:val="28"/>
          <w:szCs w:val="28"/>
        </w:rPr>
        <w:t xml:space="preserve">) продемонстрировать ускорение обработки запроса при наличии кэширования с использованием атрибута </w:t>
      </w:r>
      <w:proofErr w:type="spellStart"/>
      <w:r w:rsidRPr="005B4A0E">
        <w:rPr>
          <w:i/>
          <w:sz w:val="28"/>
          <w:szCs w:val="28"/>
        </w:rPr>
        <w:t>ResponseCache</w:t>
      </w:r>
      <w:proofErr w:type="spellEnd"/>
      <w:r w:rsidRPr="005B4A0E">
        <w:rPr>
          <w:sz w:val="28"/>
          <w:szCs w:val="28"/>
        </w:rPr>
        <w:t>.</w:t>
      </w:r>
    </w:p>
    <w:p w:rsidR="00C53770" w:rsidRDefault="00C53770" w:rsidP="005B4A0E">
      <w:pPr>
        <w:ind w:firstLine="708"/>
        <w:rPr>
          <w:noProof/>
          <w:lang w:eastAsia="ru-RU"/>
        </w:rPr>
      </w:pPr>
    </w:p>
    <w:p w:rsidR="009E64E3" w:rsidRDefault="00822574" w:rsidP="009E64E3">
      <w:pPr>
        <w:rPr>
          <w:noProof/>
          <w:lang w:eastAsia="ru-RU"/>
        </w:rPr>
      </w:pPr>
      <w:r>
        <w:rPr>
          <w:noProof/>
          <w:lang w:eastAsia="ru-RU"/>
        </w:rPr>
        <w:t xml:space="preserve">Листинг </w:t>
      </w:r>
      <w:r w:rsidR="00F309C6">
        <w:rPr>
          <w:noProof/>
          <w:lang w:eastAsia="ru-RU"/>
        </w:rPr>
        <w:t xml:space="preserve">кодов классов </w:t>
      </w:r>
      <w:r w:rsidR="00C53770" w:rsidRPr="005B4A0E">
        <w:rPr>
          <w:i/>
          <w:noProof/>
          <w:lang w:val="en-US" w:eastAsia="ru-RU"/>
        </w:rPr>
        <w:t>startup</w:t>
      </w:r>
      <w:r w:rsidR="005B4A0E">
        <w:rPr>
          <w:noProof/>
          <w:lang w:eastAsia="ru-RU"/>
        </w:rPr>
        <w:t xml:space="preserve">, классов моделей, классов </w:t>
      </w:r>
      <w:r w:rsidR="005B4A0E" w:rsidRPr="005B4A0E">
        <w:rPr>
          <w:i/>
          <w:noProof/>
          <w:lang w:val="en-US" w:eastAsia="ru-RU"/>
        </w:rPr>
        <w:t>View</w:t>
      </w:r>
      <w:r w:rsidR="005B4A0E" w:rsidRPr="005B4A0E">
        <w:rPr>
          <w:i/>
          <w:noProof/>
          <w:lang w:eastAsia="ru-RU"/>
        </w:rPr>
        <w:t xml:space="preserve"> </w:t>
      </w:r>
      <w:r w:rsidR="005B4A0E" w:rsidRPr="005B4A0E">
        <w:rPr>
          <w:i/>
          <w:noProof/>
          <w:lang w:val="en-US" w:eastAsia="ru-RU"/>
        </w:rPr>
        <w:t>Model</w:t>
      </w:r>
      <w:r w:rsidR="005B4A0E">
        <w:rPr>
          <w:noProof/>
          <w:lang w:eastAsia="ru-RU"/>
        </w:rPr>
        <w:t xml:space="preserve"> и контекста данных</w:t>
      </w:r>
      <w:r>
        <w:rPr>
          <w:noProof/>
          <w:lang w:eastAsia="ru-RU"/>
        </w:rPr>
        <w:t>:</w:t>
      </w:r>
    </w:p>
    <w:p w:rsidR="00F309C6" w:rsidRDefault="00F309C6" w:rsidP="009E64E3">
      <w:pPr>
        <w:rPr>
          <w:noProof/>
          <w:lang w:eastAsia="ru-RU"/>
        </w:rPr>
      </w:pPr>
    </w:p>
    <w:p w:rsidR="00F309C6" w:rsidRDefault="00C53770" w:rsidP="009E64E3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Startup</w:t>
      </w:r>
      <w:r w:rsidR="00F309C6" w:rsidRPr="00F309C6">
        <w:rPr>
          <w:i/>
          <w:noProof/>
          <w:lang w:val="en-US" w:eastAsia="ru-RU"/>
        </w:rPr>
        <w:t>.cs</w:t>
      </w:r>
    </w:p>
    <w:p w:rsidR="00F309C6" w:rsidRDefault="00F309C6" w:rsidP="009E64E3">
      <w:pPr>
        <w:rPr>
          <w:i/>
          <w:noProof/>
          <w:lang w:val="en-US" w:eastAsia="ru-RU"/>
        </w:rPr>
      </w:pP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CourseProject.MiddleWares</w:t>
      </w:r>
      <w:proofErr w:type="spell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CourseProject.Models</w:t>
      </w:r>
      <w:proofErr w:type="spell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Microsoft.AspNetCore.Builder</w:t>
      </w:r>
      <w:proofErr w:type="spellEnd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Microsoft.AspNetCore.Hosting</w:t>
      </w:r>
      <w:proofErr w:type="spellEnd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Microsoft.AspNetCore.Mvc</w:t>
      </w:r>
      <w:proofErr w:type="spellEnd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Microsoft.EntityFrameworkCore</w:t>
      </w:r>
      <w:proofErr w:type="spell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Microsoft.Extensions.Configuration</w:t>
      </w:r>
      <w:proofErr w:type="spellEnd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Microsoft.Extensions.DependencyInjection</w:t>
      </w:r>
      <w:proofErr w:type="spellEnd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Microsoft.Extensions.Hosting</w:t>
      </w:r>
      <w:proofErr w:type="spellEnd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CourseProject</w:t>
      </w:r>
      <w:proofErr w:type="spellEnd"/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B4A0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A0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A0E">
        <w:rPr>
          <w:rFonts w:ascii="Consolas" w:hAnsi="Consolas" w:cs="Consolas"/>
          <w:color w:val="2B91AF"/>
          <w:sz w:val="19"/>
          <w:szCs w:val="19"/>
          <w:lang w:val="en-US"/>
        </w:rPr>
        <w:t>Startup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4A0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4A0E">
        <w:rPr>
          <w:rFonts w:ascii="Consolas" w:hAnsi="Consolas" w:cs="Consolas"/>
          <w:color w:val="2B91AF"/>
          <w:sz w:val="19"/>
          <w:szCs w:val="19"/>
          <w:lang w:val="en-US"/>
        </w:rPr>
        <w:t>Startup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IConfiguration</w:t>
      </w:r>
      <w:proofErr w:type="spell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configuration)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Configuration = configuration;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4A0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IConfiguration</w:t>
      </w:r>
      <w:proofErr w:type="spell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Configuration </w:t>
      </w:r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4A0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4A0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A0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ConfigureServices</w:t>
      </w:r>
      <w:proofErr w:type="spell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IServiceCollection</w:t>
      </w:r>
      <w:proofErr w:type="spell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services)</w:t>
      </w:r>
    </w:p>
    <w:p w:rsid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Добавление профилей кэширования для таблиц и остальных страниц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services.AddControllersWithViews</w:t>
      </w:r>
      <w:proofErr w:type="spellEnd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(options =&gt; 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options.CacheProfiles.Add</w:t>
      </w:r>
      <w:proofErr w:type="spellEnd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A0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B4A0E">
        <w:rPr>
          <w:rFonts w:ascii="Consolas" w:hAnsi="Consolas" w:cs="Consolas"/>
          <w:color w:val="A31515"/>
          <w:sz w:val="19"/>
          <w:szCs w:val="19"/>
          <w:lang w:val="en-US"/>
        </w:rPr>
        <w:t>TablesCaching</w:t>
      </w:r>
      <w:proofErr w:type="spellEnd"/>
      <w:r w:rsidRPr="005B4A0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CacheProfile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286</w:t>
      </w:r>
    </w:p>
    <w:p w:rsid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});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options.CacheProfiles.Add</w:t>
      </w:r>
      <w:proofErr w:type="spellEnd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A0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B4A0E">
        <w:rPr>
          <w:rFonts w:ascii="Consolas" w:hAnsi="Consolas" w:cs="Consolas"/>
          <w:color w:val="A31515"/>
          <w:sz w:val="19"/>
          <w:szCs w:val="19"/>
          <w:lang w:val="en-US"/>
        </w:rPr>
        <w:t>NoCaching</w:t>
      </w:r>
      <w:proofErr w:type="spellEnd"/>
      <w:r w:rsidRPr="005B4A0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B4A0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CacheProfile</w:t>
      </w:r>
      <w:proofErr w:type="spell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{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Location = </w:t>
      </w:r>
      <w:proofErr w:type="spell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ResponseCacheLocation.None</w:t>
      </w:r>
      <w:proofErr w:type="spell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NoStore</w:t>
      </w:r>
      <w:proofErr w:type="spell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B4A0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});</w:t>
      </w:r>
    </w:p>
    <w:p w:rsid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});</w:t>
      </w:r>
    </w:p>
    <w:p w:rsid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Добавление контекста данных со строкой подключения, хранящейся в файле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appsettings.json</w:t>
      </w:r>
      <w:proofErr w:type="spellEnd"/>
      <w:proofErr w:type="gramEnd"/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services.AddDbContext</w:t>
      </w:r>
      <w:proofErr w:type="spellEnd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&gt;(options =&gt; options.UseSqlServer(Configuration.GetConnectionString(</w:t>
      </w:r>
      <w:r w:rsidRPr="005B4A0E">
        <w:rPr>
          <w:rFonts w:ascii="Consolas" w:hAnsi="Consolas" w:cs="Consolas"/>
          <w:color w:val="A31515"/>
          <w:sz w:val="19"/>
          <w:szCs w:val="19"/>
          <w:lang w:val="en-US"/>
        </w:rPr>
        <w:t>"SqlServerConnection"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)));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4A0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A0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Configure(</w:t>
      </w:r>
      <w:proofErr w:type="spellStart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IApplicationBuilder</w:t>
      </w:r>
      <w:proofErr w:type="spell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app, </w:t>
      </w:r>
      <w:proofErr w:type="spell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IWebHostEnvironment</w:t>
      </w:r>
      <w:proofErr w:type="spell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4A0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env.IsDevelopment</w:t>
      </w:r>
      <w:proofErr w:type="spellEnd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app.UseDeveloperExceptionPage</w:t>
      </w:r>
      <w:proofErr w:type="spellEnd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4A0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app.UseExceptionHandler</w:t>
      </w:r>
      <w:proofErr w:type="spellEnd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A0E">
        <w:rPr>
          <w:rFonts w:ascii="Consolas" w:hAnsi="Consolas" w:cs="Consolas"/>
          <w:color w:val="A31515"/>
          <w:sz w:val="19"/>
          <w:szCs w:val="19"/>
          <w:lang w:val="en-US"/>
        </w:rPr>
        <w:t>"/Home/Error"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app.UseHsts</w:t>
      </w:r>
      <w:proofErr w:type="spellEnd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app.UseHttpsRedirection</w:t>
      </w:r>
      <w:proofErr w:type="spellEnd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app.UseStaticFiles</w:t>
      </w:r>
      <w:proofErr w:type="spellEnd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app.UseRouting</w:t>
      </w:r>
      <w:proofErr w:type="spellEnd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app.UseAuthorization</w:t>
      </w:r>
      <w:proofErr w:type="spellEnd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app.UseInitializeMiddleware</w:t>
      </w:r>
      <w:proofErr w:type="spellEnd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app.UseEndpoints</w:t>
      </w:r>
      <w:proofErr w:type="spellEnd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(endpoints =&gt;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endpoints.MapControllerRoute</w:t>
      </w:r>
      <w:proofErr w:type="spellEnd"/>
      <w:proofErr w:type="gramEnd"/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name: </w:t>
      </w:r>
      <w:r w:rsidRPr="005B4A0E">
        <w:rPr>
          <w:rFonts w:ascii="Consolas" w:hAnsi="Consolas" w:cs="Consolas"/>
          <w:color w:val="A31515"/>
          <w:sz w:val="19"/>
          <w:szCs w:val="19"/>
          <w:lang w:val="en-US"/>
        </w:rPr>
        <w:t>"default"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B4A0E" w:rsidRP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pattern: </w:t>
      </w:r>
      <w:r w:rsidRPr="005B4A0E">
        <w:rPr>
          <w:rFonts w:ascii="Consolas" w:hAnsi="Consolas" w:cs="Consolas"/>
          <w:color w:val="A31515"/>
          <w:sz w:val="19"/>
          <w:szCs w:val="19"/>
          <w:lang w:val="en-US"/>
        </w:rPr>
        <w:t>"{controller=Home}/{action=Index}/{id?}"</w:t>
      </w: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B4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});</w:t>
      </w:r>
    </w:p>
    <w:p w:rsid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B4A0E" w:rsidRDefault="005B4A0E" w:rsidP="005B4A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53770" w:rsidRDefault="005B4A0E" w:rsidP="005B4A0E">
      <w:pPr>
        <w:rPr>
          <w:i/>
          <w:noProof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B4A0E" w:rsidRDefault="005B4A0E" w:rsidP="009E64E3">
      <w:pPr>
        <w:rPr>
          <w:i/>
          <w:noProof/>
          <w:lang w:val="en-US" w:eastAsia="ru-RU"/>
        </w:rPr>
      </w:pPr>
    </w:p>
    <w:p w:rsidR="00F309C6" w:rsidRPr="00F309C6" w:rsidRDefault="005B4A0E" w:rsidP="009E64E3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Client</w:t>
      </w:r>
      <w:r w:rsidR="00F309C6" w:rsidRPr="00F309C6">
        <w:rPr>
          <w:i/>
          <w:noProof/>
          <w:lang w:val="en-US" w:eastAsia="ru-RU"/>
        </w:rPr>
        <w:t>.cs</w:t>
      </w:r>
    </w:p>
    <w:p w:rsidR="00F309C6" w:rsidRDefault="00F309C6" w:rsidP="009E64E3">
      <w:pPr>
        <w:rPr>
          <w:noProof/>
          <w:lang w:val="en-US" w:eastAsia="ru-RU"/>
        </w:rPr>
      </w:pP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System.ComponentModel.DataAnnotations</w:t>
      </w:r>
      <w:proofErr w:type="spellEnd"/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CourseProject.Models</w:t>
      </w:r>
      <w:proofErr w:type="spellEnd"/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Модель, представляющая запись в таблице Клиенты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2B91AF"/>
          <w:sz w:val="19"/>
          <w:szCs w:val="19"/>
          <w:lang w:val="en-US"/>
        </w:rPr>
        <w:t>Client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RepresentativeFIO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 }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B4A0E" w:rsidRDefault="00CA5161" w:rsidP="00CA5161">
      <w:pPr>
        <w:rPr>
          <w:i/>
          <w:noProof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A5161" w:rsidRDefault="00CA5161" w:rsidP="005B4A0E">
      <w:pPr>
        <w:rPr>
          <w:i/>
          <w:noProof/>
          <w:lang w:val="en-US" w:eastAsia="ru-RU"/>
        </w:rPr>
      </w:pPr>
    </w:p>
    <w:p w:rsidR="005B4A0E" w:rsidRPr="00F309C6" w:rsidRDefault="005B4A0E" w:rsidP="005B4A0E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Employee</w:t>
      </w:r>
      <w:r w:rsidRPr="00F309C6">
        <w:rPr>
          <w:i/>
          <w:noProof/>
          <w:lang w:val="en-US" w:eastAsia="ru-RU"/>
        </w:rPr>
        <w:t>.cs</w:t>
      </w:r>
    </w:p>
    <w:p w:rsidR="005B4A0E" w:rsidRDefault="005B4A0E" w:rsidP="005B4A0E">
      <w:pPr>
        <w:rPr>
          <w:noProof/>
          <w:lang w:val="en-US" w:eastAsia="ru-RU"/>
        </w:rPr>
      </w:pP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System.ComponentModel.DataAnnotations</w:t>
      </w:r>
      <w:proofErr w:type="spellEnd"/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CourseProject.Models</w:t>
      </w:r>
      <w:proofErr w:type="spellEnd"/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Модель, представляющая запись в таблице Работники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FIO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Education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Employee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 }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B4A0E" w:rsidRDefault="00CA5161" w:rsidP="00CA5161">
      <w:pPr>
        <w:rPr>
          <w:i/>
          <w:noProof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A5161" w:rsidRDefault="00CA5161" w:rsidP="005B4A0E">
      <w:pPr>
        <w:rPr>
          <w:i/>
          <w:noProof/>
          <w:lang w:val="en-US" w:eastAsia="ru-RU"/>
        </w:rPr>
      </w:pPr>
    </w:p>
    <w:p w:rsidR="005B4A0E" w:rsidRPr="00F309C6" w:rsidRDefault="005B4A0E" w:rsidP="005B4A0E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Furniture</w:t>
      </w:r>
      <w:r w:rsidRPr="00F309C6">
        <w:rPr>
          <w:i/>
          <w:noProof/>
          <w:lang w:val="en-US" w:eastAsia="ru-RU"/>
        </w:rPr>
        <w:t>.cs</w:t>
      </w:r>
    </w:p>
    <w:p w:rsidR="005B4A0E" w:rsidRDefault="005B4A0E" w:rsidP="005B4A0E">
      <w:pPr>
        <w:rPr>
          <w:noProof/>
          <w:lang w:val="en-US" w:eastAsia="ru-RU"/>
        </w:rPr>
      </w:pP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System.ComponentModel.DataAnnotations</w:t>
      </w:r>
      <w:proofErr w:type="spellEnd"/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CourseProject.Models</w:t>
      </w:r>
      <w:proofErr w:type="spellEnd"/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Модель, представляющая запись в таблице Мебель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2B91AF"/>
          <w:sz w:val="19"/>
          <w:szCs w:val="19"/>
          <w:lang w:val="en-US"/>
        </w:rPr>
        <w:t>Furniture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Furniture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 }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B4A0E" w:rsidRDefault="00CA5161" w:rsidP="00CA5161">
      <w:pPr>
        <w:rPr>
          <w:i/>
          <w:noProof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A5161" w:rsidRDefault="00CA5161" w:rsidP="005B4A0E">
      <w:pPr>
        <w:rPr>
          <w:i/>
          <w:noProof/>
          <w:lang w:val="en-US" w:eastAsia="ru-RU"/>
        </w:rPr>
      </w:pPr>
    </w:p>
    <w:p w:rsidR="005B4A0E" w:rsidRPr="00F309C6" w:rsidRDefault="005B4A0E" w:rsidP="005B4A0E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Order</w:t>
      </w:r>
      <w:r w:rsidRPr="00F309C6">
        <w:rPr>
          <w:i/>
          <w:noProof/>
          <w:lang w:val="en-US" w:eastAsia="ru-RU"/>
        </w:rPr>
        <w:t>.cs</w:t>
      </w:r>
    </w:p>
    <w:p w:rsidR="005B4A0E" w:rsidRDefault="005B4A0E" w:rsidP="005B4A0E">
      <w:pPr>
        <w:rPr>
          <w:noProof/>
          <w:lang w:val="en-US" w:eastAsia="ru-RU"/>
        </w:rPr>
      </w:pP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System.ComponentModel.DataAnnotations</w:t>
      </w:r>
      <w:proofErr w:type="spellEnd"/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CourseProject.Models</w:t>
      </w:r>
      <w:proofErr w:type="spellEnd"/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Модель, представляющая запись в таблице Заказы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2B91AF"/>
          <w:sz w:val="19"/>
          <w:szCs w:val="19"/>
          <w:lang w:val="en-US"/>
        </w:rPr>
        <w:t>Order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FurnitureId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FurnitureCount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DiscountPercent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IsCompleted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 }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A5161" w:rsidRDefault="00CA5161" w:rsidP="00CA5161">
      <w:pPr>
        <w:rPr>
          <w:i/>
          <w:noProof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A5161" w:rsidRDefault="00CA5161" w:rsidP="00CA5161">
      <w:pPr>
        <w:rPr>
          <w:i/>
          <w:noProof/>
          <w:lang w:val="en-US" w:eastAsia="ru-RU"/>
        </w:rPr>
      </w:pPr>
    </w:p>
    <w:p w:rsidR="00CA5161" w:rsidRPr="00F309C6" w:rsidRDefault="00CA5161" w:rsidP="00CA5161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Waybill</w:t>
      </w:r>
      <w:r w:rsidRPr="00F309C6">
        <w:rPr>
          <w:i/>
          <w:noProof/>
          <w:lang w:val="en-US" w:eastAsia="ru-RU"/>
        </w:rPr>
        <w:t>.cs</w:t>
      </w:r>
    </w:p>
    <w:p w:rsidR="00CA5161" w:rsidRDefault="00CA5161" w:rsidP="00CA5161">
      <w:pPr>
        <w:rPr>
          <w:noProof/>
          <w:lang w:val="en-US" w:eastAsia="ru-RU"/>
        </w:rPr>
      </w:pP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System.ComponentModel.DataAnnotations</w:t>
      </w:r>
      <w:proofErr w:type="spellEnd"/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CourseProject.Models</w:t>
      </w:r>
      <w:proofErr w:type="spellEnd"/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Модель, представляющая запись в таблице Накладные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2B91AF"/>
          <w:sz w:val="19"/>
          <w:szCs w:val="19"/>
          <w:lang w:val="en-US"/>
        </w:rPr>
        <w:t>Waybill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ProviderId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ProviderName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DateOfSupply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FurnitureId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Waybill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 }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A5161" w:rsidRDefault="00CA5161" w:rsidP="00CA5161">
      <w:pPr>
        <w:rPr>
          <w:i/>
          <w:noProof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A5161" w:rsidRDefault="00CA5161" w:rsidP="00CA5161">
      <w:pPr>
        <w:rPr>
          <w:i/>
          <w:noProof/>
          <w:lang w:val="en-US" w:eastAsia="ru-RU"/>
        </w:rPr>
      </w:pPr>
    </w:p>
    <w:p w:rsidR="00CA5161" w:rsidRPr="00F309C6" w:rsidRDefault="00CA5161" w:rsidP="00CA5161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OrderViewModel</w:t>
      </w:r>
      <w:r w:rsidRPr="00F309C6">
        <w:rPr>
          <w:i/>
          <w:noProof/>
          <w:lang w:val="en-US" w:eastAsia="ru-RU"/>
        </w:rPr>
        <w:t>.cs</w:t>
      </w:r>
    </w:p>
    <w:p w:rsidR="00CA5161" w:rsidRDefault="00CA5161" w:rsidP="00CA5161">
      <w:pPr>
        <w:rPr>
          <w:noProof/>
          <w:lang w:val="en-US" w:eastAsia="ru-RU"/>
        </w:rPr>
      </w:pP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CourseProject.Models</w:t>
      </w:r>
      <w:proofErr w:type="spellEnd"/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Модель отображения записей из таблицы Заказы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с заменой внешних ключей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смысловыми данными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2B91AF"/>
          <w:sz w:val="19"/>
          <w:szCs w:val="19"/>
          <w:lang w:val="en-US"/>
        </w:rPr>
        <w:t>OrderViewModel</w:t>
      </w:r>
      <w:proofErr w:type="spellEnd"/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ClientName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FurnitureName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FurnitureCount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DiscountPercent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IsCompleted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EmployeeFIO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A5161" w:rsidRDefault="00CA5161" w:rsidP="00CA5161">
      <w:pPr>
        <w:rPr>
          <w:i/>
          <w:noProof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A5161" w:rsidRDefault="00CA5161" w:rsidP="009E64E3">
      <w:pPr>
        <w:rPr>
          <w:i/>
          <w:noProof/>
          <w:lang w:val="en-US" w:eastAsia="ru-RU"/>
        </w:rPr>
      </w:pPr>
    </w:p>
    <w:p w:rsidR="00CA5161" w:rsidRPr="00F309C6" w:rsidRDefault="00CA5161" w:rsidP="00CA5161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WaybillViewModel</w:t>
      </w:r>
      <w:r w:rsidRPr="00F309C6">
        <w:rPr>
          <w:i/>
          <w:noProof/>
          <w:lang w:val="en-US" w:eastAsia="ru-RU"/>
        </w:rPr>
        <w:t>.cs</w:t>
      </w:r>
    </w:p>
    <w:p w:rsidR="00CA5161" w:rsidRDefault="00CA5161" w:rsidP="00CA5161">
      <w:pPr>
        <w:rPr>
          <w:noProof/>
          <w:lang w:val="en-US" w:eastAsia="ru-RU"/>
        </w:rPr>
      </w:pP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CourseProject.Models</w:t>
      </w:r>
      <w:proofErr w:type="spellEnd"/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Модель отображения записей из таблицы Накладные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с заменой внешних ключей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смысловыми данными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2B91AF"/>
          <w:sz w:val="19"/>
          <w:szCs w:val="19"/>
          <w:lang w:val="en-US"/>
        </w:rPr>
        <w:t>WaybillViewModel</w:t>
      </w:r>
      <w:proofErr w:type="spellEnd"/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ProviderId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ProviderName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DateOfSupply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FurnitureName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EmployeeFIO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A5161" w:rsidRDefault="00CA5161" w:rsidP="00CA5161">
      <w:pPr>
        <w:rPr>
          <w:i/>
          <w:noProof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A5161" w:rsidRDefault="00CA5161" w:rsidP="009E64E3">
      <w:pPr>
        <w:rPr>
          <w:i/>
          <w:noProof/>
          <w:lang w:val="en-US" w:eastAsia="ru-RU"/>
        </w:rPr>
      </w:pPr>
    </w:p>
    <w:p w:rsidR="00E0409E" w:rsidRPr="00E0409E" w:rsidRDefault="00CA5161" w:rsidP="009E64E3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lastRenderedPageBreak/>
        <w:t>ApplicationContext</w:t>
      </w:r>
      <w:r w:rsidR="00E0409E">
        <w:rPr>
          <w:i/>
          <w:noProof/>
          <w:lang w:val="en-US" w:eastAsia="ru-RU"/>
        </w:rPr>
        <w:t>.cs</w:t>
      </w:r>
    </w:p>
    <w:p w:rsidR="00E0409E" w:rsidRPr="005B4A0E" w:rsidRDefault="00E0409E" w:rsidP="009E64E3">
      <w:pPr>
        <w:rPr>
          <w:noProof/>
          <w:lang w:val="en-US" w:eastAsia="ru-RU"/>
        </w:rPr>
      </w:pP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Microsoft.EntityFrameworkCore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CourseProject.Models</w:t>
      </w:r>
      <w:proofErr w:type="spellEnd"/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A516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Класс</w:t>
      </w:r>
      <w:r w:rsidRPr="00CA51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контекста</w:t>
      </w:r>
      <w:r w:rsidRPr="00CA51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5161">
        <w:rPr>
          <w:rFonts w:ascii="Consolas" w:hAnsi="Consolas" w:cs="Consolas"/>
          <w:color w:val="2B91AF"/>
          <w:sz w:val="19"/>
          <w:szCs w:val="19"/>
          <w:lang w:val="en-US"/>
        </w:rPr>
        <w:t>ApplicationContext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&lt;Client&gt; Clients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&lt;Employee&gt; Employees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&lt;Furniture&gt; Furniture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&lt;Order&gt; Orders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&lt;Waybill&gt; Waybills 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5161">
        <w:rPr>
          <w:rFonts w:ascii="Consolas" w:hAnsi="Consolas" w:cs="Consolas"/>
          <w:color w:val="2B91AF"/>
          <w:sz w:val="19"/>
          <w:szCs w:val="19"/>
          <w:lang w:val="en-US"/>
        </w:rPr>
        <w:t>ApplicationContext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DbContextOptions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&gt; options</w:t>
      </w:r>
      <w:proofErr w:type="gramStart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) :</w:t>
      </w:r>
      <w:proofErr w:type="gramEnd"/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(options)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0409E" w:rsidRPr="00F309C6" w:rsidRDefault="00CA5161" w:rsidP="00CA5161">
      <w:pPr>
        <w:rPr>
          <w:noProof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A5161" w:rsidRDefault="00CA5161" w:rsidP="009E64E3">
      <w:pPr>
        <w:rPr>
          <w:rFonts w:cs="Times New Roman"/>
          <w:szCs w:val="28"/>
        </w:rPr>
      </w:pPr>
    </w:p>
    <w:p w:rsidR="009E64E3" w:rsidRDefault="00656C7E" w:rsidP="009E64E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CE2FB6">
        <w:t>строки подключения к базе данных из конфигурационного файла</w:t>
      </w:r>
      <w:r>
        <w:rPr>
          <w:rFonts w:cs="Times New Roman"/>
          <w:szCs w:val="28"/>
        </w:rPr>
        <w:t>:</w:t>
      </w:r>
    </w:p>
    <w:p w:rsidR="00276F43" w:rsidRDefault="00276F43" w:rsidP="009E64E3">
      <w:pPr>
        <w:rPr>
          <w:rFonts w:cs="Times New Roman"/>
          <w:szCs w:val="28"/>
        </w:rPr>
      </w:pPr>
    </w:p>
    <w:p w:rsidR="00276F43" w:rsidRPr="00276F43" w:rsidRDefault="00CE2FB6" w:rsidP="009E64E3">
      <w:pPr>
        <w:rPr>
          <w:rFonts w:cs="Times New Roman"/>
          <w:i/>
          <w:szCs w:val="28"/>
          <w:lang w:val="en-US"/>
        </w:rPr>
      </w:pPr>
      <w:proofErr w:type="spellStart"/>
      <w:proofErr w:type="gramStart"/>
      <w:r>
        <w:rPr>
          <w:rFonts w:cs="Times New Roman"/>
          <w:i/>
          <w:szCs w:val="28"/>
          <w:lang w:val="en-US"/>
        </w:rPr>
        <w:t>appsettings</w:t>
      </w:r>
      <w:r w:rsidR="00276F43" w:rsidRPr="00276F43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json</w:t>
      </w:r>
      <w:proofErr w:type="spellEnd"/>
      <w:proofErr w:type="gramEnd"/>
    </w:p>
    <w:p w:rsidR="00276F43" w:rsidRDefault="00276F43" w:rsidP="009E64E3">
      <w:pPr>
        <w:rPr>
          <w:rFonts w:cs="Times New Roman"/>
          <w:szCs w:val="28"/>
          <w:lang w:val="en-US"/>
        </w:rPr>
      </w:pPr>
    </w:p>
    <w:p w:rsidR="00CE2FB6" w:rsidRPr="00CE2FB6" w:rsidRDefault="00CE2FB6" w:rsidP="00CE2F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2FB6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CE2FB6">
        <w:rPr>
          <w:rFonts w:ascii="Consolas" w:hAnsi="Consolas" w:cs="Consolas"/>
          <w:color w:val="2E75B6"/>
          <w:sz w:val="19"/>
          <w:szCs w:val="19"/>
          <w:lang w:val="en-US"/>
        </w:rPr>
        <w:t>ConnectionStrings</w:t>
      </w:r>
      <w:proofErr w:type="spellEnd"/>
      <w:r w:rsidRPr="00CE2FB6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CE2FB6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:rsidR="00CE2FB6" w:rsidRPr="00CE2FB6" w:rsidRDefault="00CE2FB6" w:rsidP="00CE2F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2F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2FB6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CE2FB6">
        <w:rPr>
          <w:rFonts w:ascii="Consolas" w:hAnsi="Consolas" w:cs="Consolas"/>
          <w:color w:val="2E75B6"/>
          <w:sz w:val="19"/>
          <w:szCs w:val="19"/>
          <w:lang w:val="en-US"/>
        </w:rPr>
        <w:t>SqlServerConnection</w:t>
      </w:r>
      <w:proofErr w:type="spellEnd"/>
      <w:r w:rsidRPr="00CE2FB6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CE2FB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CE2FB6">
        <w:rPr>
          <w:rFonts w:ascii="Consolas" w:hAnsi="Consolas" w:cs="Consolas"/>
          <w:color w:val="A31515"/>
          <w:sz w:val="19"/>
          <w:szCs w:val="19"/>
          <w:lang w:val="en-US"/>
        </w:rPr>
        <w:t>"Data Source = DESKTOP-G8EVE4H; Database=</w:t>
      </w:r>
      <w:proofErr w:type="spellStart"/>
      <w:r w:rsidRPr="00CE2FB6">
        <w:rPr>
          <w:rFonts w:ascii="Consolas" w:hAnsi="Consolas" w:cs="Consolas"/>
          <w:color w:val="A31515"/>
          <w:sz w:val="19"/>
          <w:szCs w:val="19"/>
          <w:lang w:val="en-US"/>
        </w:rPr>
        <w:t>FurnitureFabric</w:t>
      </w:r>
      <w:proofErr w:type="spellEnd"/>
      <w:r w:rsidRPr="00CE2FB6">
        <w:rPr>
          <w:rFonts w:ascii="Consolas" w:hAnsi="Consolas" w:cs="Consolas"/>
          <w:color w:val="A31515"/>
          <w:sz w:val="19"/>
          <w:szCs w:val="19"/>
          <w:lang w:val="en-US"/>
        </w:rPr>
        <w:t xml:space="preserve">; Integrated Security = True; Connect Timeout = 60; Encrypt = False; </w:t>
      </w:r>
      <w:proofErr w:type="spellStart"/>
      <w:r w:rsidRPr="00CE2FB6">
        <w:rPr>
          <w:rFonts w:ascii="Consolas" w:hAnsi="Consolas" w:cs="Consolas"/>
          <w:color w:val="A31515"/>
          <w:sz w:val="19"/>
          <w:szCs w:val="19"/>
          <w:lang w:val="en-US"/>
        </w:rPr>
        <w:t>TrustServerCertificate</w:t>
      </w:r>
      <w:proofErr w:type="spellEnd"/>
      <w:r w:rsidRPr="00CE2FB6">
        <w:rPr>
          <w:rFonts w:ascii="Consolas" w:hAnsi="Consolas" w:cs="Consolas"/>
          <w:color w:val="A31515"/>
          <w:sz w:val="19"/>
          <w:szCs w:val="19"/>
          <w:lang w:val="en-US"/>
        </w:rPr>
        <w:t xml:space="preserve"> = False; </w:t>
      </w:r>
      <w:proofErr w:type="spellStart"/>
      <w:r w:rsidRPr="00CE2FB6">
        <w:rPr>
          <w:rFonts w:ascii="Consolas" w:hAnsi="Consolas" w:cs="Consolas"/>
          <w:color w:val="A31515"/>
          <w:sz w:val="19"/>
          <w:szCs w:val="19"/>
          <w:lang w:val="en-US"/>
        </w:rPr>
        <w:t>ApplicationIntent</w:t>
      </w:r>
      <w:proofErr w:type="spellEnd"/>
      <w:r w:rsidRPr="00CE2FB6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CE2FB6">
        <w:rPr>
          <w:rFonts w:ascii="Consolas" w:hAnsi="Consolas" w:cs="Consolas"/>
          <w:color w:val="A31515"/>
          <w:sz w:val="19"/>
          <w:szCs w:val="19"/>
          <w:lang w:val="en-US"/>
        </w:rPr>
        <w:t>ReadWrite</w:t>
      </w:r>
      <w:proofErr w:type="spellEnd"/>
      <w:r w:rsidRPr="00CE2FB6">
        <w:rPr>
          <w:rFonts w:ascii="Consolas" w:hAnsi="Consolas" w:cs="Consolas"/>
          <w:color w:val="A31515"/>
          <w:sz w:val="19"/>
          <w:szCs w:val="19"/>
          <w:lang w:val="en-US"/>
        </w:rPr>
        <w:t xml:space="preserve">; </w:t>
      </w:r>
      <w:proofErr w:type="spellStart"/>
      <w:r w:rsidRPr="00CE2FB6">
        <w:rPr>
          <w:rFonts w:ascii="Consolas" w:hAnsi="Consolas" w:cs="Consolas"/>
          <w:color w:val="A31515"/>
          <w:sz w:val="19"/>
          <w:szCs w:val="19"/>
          <w:lang w:val="en-US"/>
        </w:rPr>
        <w:t>MultiSubnetFailover</w:t>
      </w:r>
      <w:proofErr w:type="spellEnd"/>
      <w:r w:rsidRPr="00CE2FB6">
        <w:rPr>
          <w:rFonts w:ascii="Consolas" w:hAnsi="Consolas" w:cs="Consolas"/>
          <w:color w:val="A31515"/>
          <w:sz w:val="19"/>
          <w:szCs w:val="19"/>
          <w:lang w:val="en-US"/>
        </w:rPr>
        <w:t xml:space="preserve"> = False"</w:t>
      </w:r>
    </w:p>
    <w:p w:rsidR="00276F43" w:rsidRDefault="00CE2FB6" w:rsidP="00CE2FB6">
      <w:pPr>
        <w:rPr>
          <w:rFonts w:cs="Times New Roman"/>
          <w:szCs w:val="28"/>
        </w:rPr>
      </w:pPr>
      <w:r w:rsidRPr="00CE2F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},</w:t>
      </w:r>
    </w:p>
    <w:p w:rsidR="00E0409E" w:rsidRDefault="00E0409E" w:rsidP="009E64E3">
      <w:pPr>
        <w:rPr>
          <w:rFonts w:cs="Times New Roman"/>
          <w:szCs w:val="28"/>
        </w:rPr>
      </w:pPr>
    </w:p>
    <w:p w:rsidR="00276F43" w:rsidRDefault="00CE2FB6" w:rsidP="009E64E3">
      <w:pPr>
        <w:rPr>
          <w:rFonts w:cs="Times New Roman"/>
          <w:szCs w:val="28"/>
        </w:rPr>
      </w:pPr>
      <w:r>
        <w:rPr>
          <w:rFonts w:cs="Times New Roman"/>
          <w:szCs w:val="28"/>
        </w:rPr>
        <w:t>Листинг исходного</w:t>
      </w:r>
      <w:r w:rsidRPr="00CE2FB6">
        <w:rPr>
          <w:rFonts w:cs="Times New Roman"/>
          <w:szCs w:val="28"/>
        </w:rPr>
        <w:t xml:space="preserve"> код</w:t>
      </w:r>
      <w:r>
        <w:rPr>
          <w:rFonts w:cs="Times New Roman"/>
          <w:szCs w:val="28"/>
        </w:rPr>
        <w:t>а</w:t>
      </w:r>
      <w:r w:rsidRPr="00CE2FB6">
        <w:rPr>
          <w:rFonts w:cs="Times New Roman"/>
          <w:szCs w:val="28"/>
        </w:rPr>
        <w:t xml:space="preserve"> компонента </w:t>
      </w:r>
      <w:proofErr w:type="spellStart"/>
      <w:r w:rsidRPr="00CE2FB6">
        <w:rPr>
          <w:rFonts w:cs="Times New Roman"/>
          <w:i/>
          <w:szCs w:val="28"/>
        </w:rPr>
        <w:t>middleware</w:t>
      </w:r>
      <w:proofErr w:type="spellEnd"/>
      <w:r w:rsidRPr="00CE2FB6">
        <w:rPr>
          <w:rFonts w:cs="Times New Roman"/>
          <w:szCs w:val="28"/>
        </w:rPr>
        <w:t xml:space="preserve"> для инициализации базы данных путем заполнения ее таблиц тестовым набором записей</w:t>
      </w:r>
      <w:r w:rsidR="007C7A92">
        <w:rPr>
          <w:rFonts w:cs="Times New Roman"/>
          <w:szCs w:val="28"/>
        </w:rPr>
        <w:t xml:space="preserve"> и метода заполнения</w:t>
      </w:r>
      <w:r w:rsidR="00E0409E" w:rsidRPr="00E0409E">
        <w:rPr>
          <w:rFonts w:cs="Times New Roman"/>
          <w:szCs w:val="28"/>
        </w:rPr>
        <w:t>:</w:t>
      </w:r>
    </w:p>
    <w:p w:rsidR="007C7A92" w:rsidRDefault="007C7A92" w:rsidP="009E64E3">
      <w:pPr>
        <w:rPr>
          <w:rFonts w:cs="Times New Roman"/>
          <w:szCs w:val="28"/>
        </w:rPr>
      </w:pPr>
    </w:p>
    <w:p w:rsidR="007C7A92" w:rsidRPr="007C7A92" w:rsidRDefault="007C7A92" w:rsidP="009E64E3">
      <w:pPr>
        <w:rPr>
          <w:rFonts w:cs="Times New Roman"/>
          <w:i/>
          <w:szCs w:val="28"/>
          <w:lang w:val="en-US"/>
        </w:rPr>
      </w:pPr>
      <w:proofErr w:type="spellStart"/>
      <w:r>
        <w:rPr>
          <w:rFonts w:cs="Times New Roman"/>
          <w:i/>
          <w:szCs w:val="28"/>
          <w:lang w:val="en-US"/>
        </w:rPr>
        <w:t>DbInitializer</w:t>
      </w:r>
      <w:r w:rsidRPr="00276F43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</w:t>
      </w:r>
      <w:proofErr w:type="spellEnd"/>
    </w:p>
    <w:p w:rsidR="007C7A92" w:rsidRDefault="007C7A92" w:rsidP="009E64E3">
      <w:pPr>
        <w:rPr>
          <w:rFonts w:cs="Times New Roman"/>
          <w:szCs w:val="28"/>
        </w:rPr>
      </w:pP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CourseProject.Models</w:t>
      </w:r>
      <w:proofErr w:type="spellEnd"/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Класс, содержащий метод инициализации базы данных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DbInitializer</w:t>
      </w:r>
      <w:proofErr w:type="spellEnd"/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 инициализации базы данных путем заполнения таблиц тестовыми наборами данных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Initialize(</w:t>
      </w:r>
      <w:proofErr w:type="spellStart"/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Метод, который проверяет существование базы данных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db.Database.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EnsureCreated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Объекты для генерации случайных чисел и записей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letters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"АБВГДЕЁЖЗИЙКЛМНОПРСТУФХЦЧШЩЪЫЬЭЮЯ"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ToCharArray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Проверка на наличие записей в таблице Клиенты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.Clients.Any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repFIO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C7A92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 = </w:t>
      </w:r>
      <w:r w:rsidRPr="007C7A92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40 записей в таблице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40;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Получение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Id</w:t>
      </w:r>
      <w:proofErr w:type="spellEnd"/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db.Clients.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+ 1;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названия клиента-организации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(3, 25);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rand;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letters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(33)];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ФИО представителя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rand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(17, 100);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rand;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repFIO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letters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(33)];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номера клиента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(1000000, 9999999);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адреса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(5, 40);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rand;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address += </w:t>
      </w:r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letters[</w:t>
      </w:r>
      <w:proofErr w:type="spellStart"/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(33)];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записи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db.Clients.Add</w:t>
      </w:r>
      <w:proofErr w:type="spellEnd"/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{ Id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name,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RepresentativeFIO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repFIO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, Number = numb, Address = address});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Проверка на наличие записей в таблице Работники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.Employees.Any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C7A92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 = </w:t>
      </w:r>
      <w:r w:rsidRPr="007C7A92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education = </w:t>
      </w:r>
      <w:r w:rsidRPr="007C7A92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40 записей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40;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Id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db.Employees.Count</w:t>
      </w:r>
      <w:proofErr w:type="spellEnd"/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() + 1;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ФИО работника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(15, 100);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rand;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letters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(33)];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должности работника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rand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(5, 50);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rand;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position += </w:t>
      </w:r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letters[</w:t>
      </w:r>
      <w:proofErr w:type="spellStart"/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(33)];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образования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(20, 200);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rand;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education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letters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(33)];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записи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db.Employees.Add</w:t>
      </w:r>
      <w:proofErr w:type="spellEnd"/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{ Id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FIO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, Position = position, Education = education });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Проверка на наличие записей в таблице Мебель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.Furniture.Any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furnitId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</w:t>
      </w:r>
      <w:r w:rsidRPr="007C7A92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descr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C7A92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 = </w:t>
      </w:r>
      <w:r w:rsidRPr="007C7A92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40 </w:t>
      </w:r>
      <w:r>
        <w:rPr>
          <w:rFonts w:ascii="Consolas" w:hAnsi="Consolas" w:cs="Consolas"/>
          <w:color w:val="008000"/>
          <w:sz w:val="19"/>
          <w:szCs w:val="19"/>
        </w:rPr>
        <w:t>записей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1; id &lt;= 40; id++)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Id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furnitId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db.Furniture.Count</w:t>
      </w:r>
      <w:proofErr w:type="spellEnd"/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() + 1;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названия мебели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(3, 51);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rand;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name += </w:t>
      </w:r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letters[</w:t>
      </w:r>
      <w:proofErr w:type="spellStart"/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(33)];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описания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мебели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rand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(17, 200);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rand;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letters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(33)];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цены на мебель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decimal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randObj.NextDouble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* 10;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кол-ва мебели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21);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материала мебели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(3, 61);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rand;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material += </w:t>
      </w:r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letters[</w:t>
      </w:r>
      <w:proofErr w:type="spellStart"/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(33)];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записи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db.Furniture.Add</w:t>
      </w:r>
      <w:proofErr w:type="spellEnd"/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Furniture { Id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furnitId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name, Description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descr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, Material = material, Price = price, Count = count });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Проверка на наличие записей в таблице Заказы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.Orders.Any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furnitId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discount;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isComplete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200 записей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200;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Id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db.Orders.Count</w:t>
      </w:r>
      <w:proofErr w:type="spellEnd"/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() + 1;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Id </w:t>
      </w:r>
      <w:r>
        <w:rPr>
          <w:rFonts w:ascii="Consolas" w:hAnsi="Consolas" w:cs="Consolas"/>
          <w:color w:val="008000"/>
          <w:sz w:val="19"/>
          <w:szCs w:val="19"/>
        </w:rPr>
        <w:t>клиента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(1, 41);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Id </w:t>
      </w:r>
      <w:r>
        <w:rPr>
          <w:rFonts w:ascii="Consolas" w:hAnsi="Consolas" w:cs="Consolas"/>
          <w:color w:val="008000"/>
          <w:sz w:val="19"/>
          <w:szCs w:val="19"/>
        </w:rPr>
        <w:t>мебели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furnitId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(1, 41);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скидки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discount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(0, 50);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состояния выполнения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isComplete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(0, 2);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кол-ва мебели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21);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стоимости заказа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decimal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randObj.NextDouble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* 100;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Получение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работника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41);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записи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db.Orders.Add</w:t>
      </w:r>
      <w:proofErr w:type="spellEnd"/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 { Id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FurnitureId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furnitId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DiscountPercent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discount,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IsCompleted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isComplete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FurnitureCount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count, Price = price,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emplId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Проверка на наличие записей в таблице Накладные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.Waybills.Any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waybillId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providerId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providerName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C7A92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 = </w:t>
      </w:r>
      <w:r w:rsidRPr="007C7A92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furnitId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emplId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200 </w:t>
      </w:r>
      <w:r>
        <w:rPr>
          <w:rFonts w:ascii="Consolas" w:hAnsi="Consolas" w:cs="Consolas"/>
          <w:color w:val="008000"/>
          <w:sz w:val="19"/>
          <w:szCs w:val="19"/>
        </w:rPr>
        <w:t>записей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1; id &lt;= 200; id++)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Получение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накладной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waybillId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db.Waybills.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+ 1;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номера поставщика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providerId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101);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названия поставщика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(7, 100);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rand;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providerName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letters[</w:t>
      </w:r>
      <w:proofErr w:type="spellStart"/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(33)];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Id </w:t>
      </w:r>
      <w:r>
        <w:rPr>
          <w:rFonts w:ascii="Consolas" w:hAnsi="Consolas" w:cs="Consolas"/>
          <w:color w:val="008000"/>
          <w:sz w:val="19"/>
          <w:szCs w:val="19"/>
        </w:rPr>
        <w:t>мебели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furnitId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(1, 41);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времени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date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материала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мебели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material = </w:t>
      </w:r>
      <w:proofErr w:type="spellStart"/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db.Furniture.Where</w:t>
      </w:r>
      <w:proofErr w:type="spellEnd"/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(item =&gt;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item.Id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furnitId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).Select(item =&gt;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item.Material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FirstOrDefault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веса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поставки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weight = (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randObj.NextDouble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() * 10;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стоимости поставки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decimal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randObj.NextDouble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* 100;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Получение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работника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41);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записи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db.Waybills.Add</w:t>
      </w:r>
      <w:proofErr w:type="spellEnd"/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Waybill { Id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waybillId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ProviderId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providerId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ProviderName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providerName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DateOfSupply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date, Material = material, Price = price, Weight = weight,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FurnitureId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furnitId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emplId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C7A92" w:rsidRDefault="007C7A92" w:rsidP="007C7A92">
      <w:pPr>
        <w:rPr>
          <w:rFonts w:cs="Times New Roman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C7A92" w:rsidRDefault="007C7A92" w:rsidP="009E64E3">
      <w:pPr>
        <w:rPr>
          <w:rFonts w:cs="Times New Roman"/>
          <w:szCs w:val="28"/>
        </w:rPr>
      </w:pPr>
    </w:p>
    <w:p w:rsidR="007C7A92" w:rsidRPr="007C7A92" w:rsidRDefault="007C7A92" w:rsidP="007C7A92">
      <w:pPr>
        <w:rPr>
          <w:rFonts w:cs="Times New Roman"/>
          <w:i/>
          <w:szCs w:val="28"/>
          <w:lang w:val="en-US"/>
        </w:rPr>
      </w:pPr>
      <w:proofErr w:type="spellStart"/>
      <w:r>
        <w:rPr>
          <w:rFonts w:cs="Times New Roman"/>
          <w:i/>
          <w:szCs w:val="28"/>
          <w:lang w:val="en-US"/>
        </w:rPr>
        <w:t>DbInitializerMiddleWare</w:t>
      </w:r>
      <w:r w:rsidRPr="00276F43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</w:t>
      </w:r>
      <w:proofErr w:type="spellEnd"/>
      <w:r>
        <w:rPr>
          <w:rFonts w:cs="Times New Roman"/>
          <w:i/>
          <w:szCs w:val="28"/>
          <w:lang w:val="en-US"/>
        </w:rPr>
        <w:t xml:space="preserve"> </w:t>
      </w:r>
      <w:r>
        <w:rPr>
          <w:rFonts w:cs="Times New Roman"/>
          <w:i/>
          <w:szCs w:val="28"/>
        </w:rPr>
        <w:t xml:space="preserve">и </w:t>
      </w:r>
      <w:proofErr w:type="spellStart"/>
      <w:r>
        <w:rPr>
          <w:rFonts w:cs="Times New Roman"/>
          <w:i/>
          <w:szCs w:val="28"/>
          <w:lang w:val="en-US"/>
        </w:rPr>
        <w:t>DbInitializerExtentions.cs</w:t>
      </w:r>
      <w:proofErr w:type="spellEnd"/>
    </w:p>
    <w:p w:rsidR="007C7A92" w:rsidRPr="007C7A92" w:rsidRDefault="007C7A92" w:rsidP="007C7A92">
      <w:pPr>
        <w:rPr>
          <w:rFonts w:cs="Times New Roman"/>
          <w:szCs w:val="28"/>
          <w:lang w:val="en-US"/>
        </w:rPr>
      </w:pP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CourseProject.Models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Microsoft.AspNetCore.Builder</w:t>
      </w:r>
      <w:proofErr w:type="spellEnd"/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Microsoft.AspNetCore.Http</w:t>
      </w:r>
      <w:proofErr w:type="spellEnd"/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CourseProject.MiddleWares</w:t>
      </w:r>
      <w:proofErr w:type="spellEnd"/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Компонент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middleware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инициализации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базы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2B91AF"/>
          <w:sz w:val="19"/>
          <w:szCs w:val="19"/>
          <w:lang w:val="en-US"/>
        </w:rPr>
        <w:t>DbInitializMiddleWare</w:t>
      </w:r>
      <w:proofErr w:type="spellEnd"/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Ссылка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следующий</w:t>
      </w:r>
      <w:r w:rsidRPr="007C7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компонент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RequestDelegate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_next;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C7A92">
        <w:rPr>
          <w:rFonts w:ascii="Consolas" w:hAnsi="Consolas" w:cs="Consolas"/>
          <w:color w:val="2B91AF"/>
          <w:sz w:val="19"/>
          <w:szCs w:val="19"/>
          <w:lang w:val="en-US"/>
        </w:rPr>
        <w:t>DbInitializMiddleWare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RequestDelegate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next)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_next = next;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</w:t>
      </w:r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Invoke(</w:t>
      </w:r>
      <w:proofErr w:type="spellStart"/>
      <w:proofErr w:type="gram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HttpContext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httpContext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DbInitializer.Initialize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_next(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httpContext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Метод расширения для добавления компонента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middleware</w:t>
      </w:r>
      <w:proofErr w:type="spellEnd"/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2B91AF"/>
          <w:sz w:val="19"/>
          <w:szCs w:val="19"/>
          <w:lang w:val="en-US"/>
        </w:rPr>
        <w:t>DbInitializeExtensions</w:t>
      </w:r>
      <w:proofErr w:type="spellEnd"/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C7A92" w:rsidRP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IApplicationBuilder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UseInitializeMiddleware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C7A9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>IApplicationBuilder</w:t>
      </w:r>
      <w:proofErr w:type="spellEnd"/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builder)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builder.UseMiddleware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DbInitializMiddleWare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C7A92" w:rsidRDefault="007C7A92" w:rsidP="007C7A9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C7A92" w:rsidRDefault="007C7A92" w:rsidP="007C7A92">
      <w:pPr>
        <w:rPr>
          <w:rFonts w:cs="Times New Roman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C7A92" w:rsidRDefault="007C7A92" w:rsidP="009E64E3">
      <w:pPr>
        <w:rPr>
          <w:rFonts w:cs="Times New Roman"/>
          <w:szCs w:val="28"/>
        </w:rPr>
      </w:pPr>
    </w:p>
    <w:p w:rsidR="00014A10" w:rsidRDefault="00014A10" w:rsidP="00014A10">
      <w:pPr>
        <w:rPr>
          <w:rFonts w:cs="Times New Roman"/>
          <w:szCs w:val="28"/>
        </w:rPr>
      </w:pPr>
      <w:r>
        <w:rPr>
          <w:rFonts w:cs="Times New Roman"/>
          <w:szCs w:val="28"/>
        </w:rPr>
        <w:t>Листинг исходного</w:t>
      </w:r>
      <w:r w:rsidRPr="00014A10">
        <w:rPr>
          <w:rFonts w:cs="Times New Roman"/>
          <w:szCs w:val="28"/>
        </w:rPr>
        <w:t xml:space="preserve"> код</w:t>
      </w:r>
      <w:r>
        <w:rPr>
          <w:rFonts w:cs="Times New Roman"/>
          <w:szCs w:val="28"/>
        </w:rPr>
        <w:t>а</w:t>
      </w:r>
      <w:r w:rsidRPr="00014A10">
        <w:rPr>
          <w:rFonts w:cs="Times New Roman"/>
          <w:szCs w:val="28"/>
        </w:rPr>
        <w:t xml:space="preserve"> контроллеров и представлений</w:t>
      </w:r>
      <w:r w:rsidRPr="00E0409E">
        <w:rPr>
          <w:rFonts w:cs="Times New Roman"/>
          <w:szCs w:val="28"/>
        </w:rPr>
        <w:t>:</w:t>
      </w:r>
    </w:p>
    <w:p w:rsidR="00014A10" w:rsidRDefault="00014A10" w:rsidP="00014A10">
      <w:pPr>
        <w:rPr>
          <w:rFonts w:cs="Times New Roman"/>
          <w:szCs w:val="28"/>
        </w:rPr>
      </w:pPr>
    </w:p>
    <w:p w:rsidR="00014A10" w:rsidRPr="007C7A92" w:rsidRDefault="00014A10" w:rsidP="00014A10">
      <w:pPr>
        <w:rPr>
          <w:rFonts w:cs="Times New Roman"/>
          <w:i/>
          <w:szCs w:val="28"/>
          <w:lang w:val="en-US"/>
        </w:rPr>
      </w:pPr>
      <w:proofErr w:type="spellStart"/>
      <w:r>
        <w:rPr>
          <w:rFonts w:cs="Times New Roman"/>
          <w:i/>
          <w:szCs w:val="28"/>
          <w:lang w:val="en-US"/>
        </w:rPr>
        <w:t>HomeController</w:t>
      </w:r>
      <w:r w:rsidRPr="00276F43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</w:t>
      </w:r>
      <w:proofErr w:type="spellEnd"/>
    </w:p>
    <w:p w:rsidR="00014A10" w:rsidRPr="00014A10" w:rsidRDefault="00014A10" w:rsidP="00014A10">
      <w:pPr>
        <w:rPr>
          <w:rFonts w:cs="Times New Roman"/>
          <w:szCs w:val="28"/>
          <w:lang w:val="en-US"/>
        </w:rPr>
      </w:pP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System.Diagnostics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Microsoft.AspNetCore.Mvc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Microsoft.Extensions.Logging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CourseProject.Models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CourseProject.Controllers</w:t>
      </w:r>
      <w:proofErr w:type="spellEnd"/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4A1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Контроллер</w:t>
      </w:r>
      <w:r w:rsidRPr="00014A1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начальной</w:t>
      </w:r>
      <w:r w:rsidRPr="00014A1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страницы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4A10">
        <w:rPr>
          <w:rFonts w:ascii="Consolas" w:hAnsi="Consolas" w:cs="Consolas"/>
          <w:color w:val="2B91AF"/>
          <w:sz w:val="19"/>
          <w:szCs w:val="19"/>
          <w:lang w:val="en-US"/>
        </w:rPr>
        <w:t>HomeController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ILogger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HomeController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&gt; _logger;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2B91AF"/>
          <w:sz w:val="19"/>
          <w:szCs w:val="19"/>
          <w:lang w:val="en-US"/>
        </w:rPr>
        <w:t>HomeController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ILogger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HomeController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&gt; logger)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 получения начальной страницы.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Начальная страница не кэшируется.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ResponseCache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CacheProfileName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NoCaching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 получения страницы ошибки.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Страница ошибки не кэшируется.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ResponseCache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CacheProfileName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14A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14A10">
        <w:rPr>
          <w:rFonts w:ascii="Consolas" w:hAnsi="Consolas" w:cs="Consolas"/>
          <w:color w:val="A31515"/>
          <w:sz w:val="19"/>
          <w:szCs w:val="19"/>
          <w:lang w:val="en-US"/>
        </w:rPr>
        <w:t>NoCaching</w:t>
      </w:r>
      <w:proofErr w:type="spellEnd"/>
      <w:r w:rsidRPr="00014A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Error(</w:t>
      </w:r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ErrorViewModel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RequestId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Activity.Current?.Id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??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HttpContext.TraceIdentifier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14A10" w:rsidRPr="00014A10" w:rsidRDefault="00014A10" w:rsidP="00014A10">
      <w:pPr>
        <w:rPr>
          <w:rFonts w:cs="Times New Roman"/>
          <w:szCs w:val="28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14A10" w:rsidRPr="00014A10" w:rsidRDefault="00014A10" w:rsidP="00014A10">
      <w:pPr>
        <w:rPr>
          <w:rFonts w:cs="Times New Roman"/>
          <w:szCs w:val="28"/>
          <w:lang w:val="en-US"/>
        </w:rPr>
      </w:pPr>
    </w:p>
    <w:p w:rsidR="00014A10" w:rsidRPr="007C7A92" w:rsidRDefault="00014A10" w:rsidP="00014A10">
      <w:pPr>
        <w:rPr>
          <w:rFonts w:cs="Times New Roman"/>
          <w:i/>
          <w:szCs w:val="28"/>
          <w:lang w:val="en-US"/>
        </w:rPr>
      </w:pPr>
      <w:proofErr w:type="spellStart"/>
      <w:r>
        <w:rPr>
          <w:rFonts w:cs="Times New Roman"/>
          <w:i/>
          <w:szCs w:val="28"/>
          <w:lang w:val="en-US"/>
        </w:rPr>
        <w:t>TablesController.cs</w:t>
      </w:r>
      <w:proofErr w:type="spellEnd"/>
    </w:p>
    <w:p w:rsidR="00014A10" w:rsidRPr="007C7A92" w:rsidRDefault="00014A10" w:rsidP="00014A10">
      <w:pPr>
        <w:rPr>
          <w:rFonts w:cs="Times New Roman"/>
          <w:szCs w:val="28"/>
          <w:lang w:val="en-US"/>
        </w:rPr>
      </w:pP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CourseProject.Models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Microsoft.AspNetCore.Mvc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CourseProject.Controllers</w:t>
      </w:r>
      <w:proofErr w:type="spellEnd"/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Контроллер представления страниц записей из таблиц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4A10">
        <w:rPr>
          <w:rFonts w:ascii="Consolas" w:hAnsi="Consolas" w:cs="Consolas"/>
          <w:color w:val="2B91AF"/>
          <w:sz w:val="19"/>
          <w:szCs w:val="19"/>
          <w:lang w:val="en-US"/>
        </w:rPr>
        <w:t>TablesController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4A1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014A1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контекста</w:t>
      </w:r>
      <w:r w:rsidRPr="00014A1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4A10">
        <w:rPr>
          <w:rFonts w:ascii="Consolas" w:hAnsi="Consolas" w:cs="Consolas"/>
          <w:color w:val="2B91AF"/>
          <w:sz w:val="19"/>
          <w:szCs w:val="19"/>
          <w:lang w:val="en-US"/>
        </w:rPr>
        <w:t>TablesController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 получения страницы клиентов.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Данная страница кэшируется на 286 секунд.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ResponseCache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CacheProfileName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14A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14A10">
        <w:rPr>
          <w:rFonts w:ascii="Consolas" w:hAnsi="Consolas" w:cs="Consolas"/>
          <w:color w:val="A31515"/>
          <w:sz w:val="19"/>
          <w:szCs w:val="19"/>
          <w:lang w:val="en-US"/>
        </w:rPr>
        <w:t>TablesCaching</w:t>
      </w:r>
      <w:proofErr w:type="spellEnd"/>
      <w:r w:rsidRPr="00014A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GetClients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List&lt;Client&gt; clients =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db.Clients.ToList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 получения страницы работников.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Данная страница кэшируется на 286 секунд.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ResponseCache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CacheProfileName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TablesCaching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GetEmployees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List&lt;Employee&gt; employees =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db.Employees.ToList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 получения страницы мебели.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Данная страница кэшируется на 286 секунд.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ResponseCache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CacheProfileName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14A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14A10">
        <w:rPr>
          <w:rFonts w:ascii="Consolas" w:hAnsi="Consolas" w:cs="Consolas"/>
          <w:color w:val="A31515"/>
          <w:sz w:val="19"/>
          <w:szCs w:val="19"/>
          <w:lang w:val="en-US"/>
        </w:rPr>
        <w:t>TablesCaching</w:t>
      </w:r>
      <w:proofErr w:type="spellEnd"/>
      <w:r w:rsidRPr="00014A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GetFurniture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List&lt;Furniture&gt;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furnitures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db.Furniture.ToList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furnitures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 получения страницы заказов.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Данная страница кэшируется на 286 секунд.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ResponseCache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CacheProfileName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14A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14A10">
        <w:rPr>
          <w:rFonts w:ascii="Consolas" w:hAnsi="Consolas" w:cs="Consolas"/>
          <w:color w:val="A31515"/>
          <w:sz w:val="19"/>
          <w:szCs w:val="19"/>
          <w:lang w:val="en-US"/>
        </w:rPr>
        <w:t>TablesCaching</w:t>
      </w:r>
      <w:proofErr w:type="spellEnd"/>
      <w:r w:rsidRPr="00014A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GetOrders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List&lt;Order&gt; orders =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db.Orders.ToList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A1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Преобразование</w:t>
      </w:r>
      <w:r w:rsidRPr="00014A1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014A1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014A1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удобного</w:t>
      </w:r>
      <w:r w:rsidRPr="00014A1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представления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OrderViewModel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orderViewModels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OrderViewModel</w:t>
      </w:r>
      <w:proofErr w:type="spellEnd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orders)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clientName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db.Clients.Where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(item =&gt;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item.Id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order.ClientId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).Select(item =&gt;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item.Name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).First();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furnitName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db.Furniture.Where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(item =&gt;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item.Id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order.FurnitureId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).Select(item =&gt;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item.Name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).First();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emplFIO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db.Employees.Where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(item =&gt;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item.Id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order.EmployeeId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).Select(item =&gt;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item.FIO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).First();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orderViewModels.Add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OrderViewModel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Id =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order.Id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ClientName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clientName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FurnitureName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furnitName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IsCompleted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order.IsCompleted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 ?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DiscountPercent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order.DiscountPercent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FurnitureCount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order.FurnitureCount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Price =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order.Price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EmployeeFIO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emplFIO</w:t>
      </w:r>
      <w:proofErr w:type="spellEnd"/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});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orderViewModels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4A1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014A1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получения</w:t>
      </w:r>
      <w:r w:rsidRPr="00014A1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страницы</w:t>
      </w:r>
      <w:r w:rsidRPr="00014A1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накладных</w:t>
      </w:r>
      <w:r w:rsidRPr="00014A10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Данная страница кэшируется на 286 секунд.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ResponseCache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CacheProfileName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14A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14A10">
        <w:rPr>
          <w:rFonts w:ascii="Consolas" w:hAnsi="Consolas" w:cs="Consolas"/>
          <w:color w:val="A31515"/>
          <w:sz w:val="19"/>
          <w:szCs w:val="19"/>
          <w:lang w:val="en-US"/>
        </w:rPr>
        <w:t>TablesCaching</w:t>
      </w:r>
      <w:proofErr w:type="spellEnd"/>
      <w:r w:rsidRPr="00014A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GetWaybills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List&lt;Waybill&gt; waybills =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db.Waybills.ToList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A1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Преобразование</w:t>
      </w:r>
      <w:r w:rsidRPr="00014A1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014A1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014A1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удобного</w:t>
      </w:r>
      <w:r w:rsidRPr="00014A1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представления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WaybillViewModel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waybillViewModels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WaybillViewModel</w:t>
      </w:r>
      <w:proofErr w:type="spellEnd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waybill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waybills)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furnitName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db.Furniture.Where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(item =&gt;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item.Id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waybill.FurnitureId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).Select(item =&gt;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item.Name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).First();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emplFIO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db.Employees.Where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(item =&gt;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item.Id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waybill.EmployeeId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).Select(item =&gt;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item.FIO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).First();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waybillViewModels.Add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WaybillViewModel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Id =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waybill.Id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ProviderId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waybill.ProviderId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ProviderName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waybill.ProviderName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DateOfSupply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waybill.DateOfSupply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Material =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waybill.Material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Price =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waybill.Price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Weight = </w:t>
      </w:r>
      <w:proofErr w:type="spellStart"/>
      <w:proofErr w:type="gram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waybill.Weight</w:t>
      </w:r>
      <w:proofErr w:type="spellEnd"/>
      <w:proofErr w:type="gram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FurnitureName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furnitName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EmployeeFIO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emplFIO</w:t>
      </w:r>
      <w:proofErr w:type="spellEnd"/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});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14A10" w:rsidRP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A1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spellStart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waybillViewModels</w:t>
      </w:r>
      <w:proofErr w:type="spellEnd"/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14A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14A10" w:rsidRDefault="00014A10" w:rsidP="00014A1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14A10" w:rsidRDefault="00014A10" w:rsidP="00014A10">
      <w:pPr>
        <w:rPr>
          <w:rFonts w:cs="Times New Roman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14A10" w:rsidRDefault="00014A10" w:rsidP="009E64E3">
      <w:pPr>
        <w:rPr>
          <w:rFonts w:cs="Times New Roman"/>
          <w:szCs w:val="28"/>
        </w:rPr>
      </w:pPr>
    </w:p>
    <w:p w:rsidR="00F62E7B" w:rsidRPr="00F62E7B" w:rsidRDefault="00F62E7B" w:rsidP="009E64E3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Home</w:t>
      </w:r>
      <w:r>
        <w:rPr>
          <w:rFonts w:cs="Times New Roman"/>
          <w:i/>
          <w:szCs w:val="28"/>
        </w:rPr>
        <w:t>/</w:t>
      </w:r>
      <w:proofErr w:type="spellStart"/>
      <w:r>
        <w:rPr>
          <w:rFonts w:cs="Times New Roman"/>
          <w:i/>
          <w:szCs w:val="28"/>
          <w:lang w:val="en-US"/>
        </w:rPr>
        <w:t>Index.cshtml</w:t>
      </w:r>
      <w:proofErr w:type="spellEnd"/>
    </w:p>
    <w:p w:rsidR="00F62E7B" w:rsidRDefault="00F62E7B" w:rsidP="009E64E3">
      <w:pPr>
        <w:rPr>
          <w:rFonts w:cs="Times New Roman"/>
          <w:szCs w:val="28"/>
        </w:rPr>
      </w:pP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ViewData</w:t>
      </w:r>
      <w:proofErr w:type="spell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62E7B">
        <w:rPr>
          <w:rFonts w:ascii="Consolas" w:hAnsi="Consolas" w:cs="Consolas"/>
          <w:color w:val="A31515"/>
          <w:sz w:val="19"/>
          <w:szCs w:val="19"/>
          <w:lang w:val="en-US"/>
        </w:rPr>
        <w:t>"Title"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F62E7B">
        <w:rPr>
          <w:rFonts w:ascii="Consolas" w:hAnsi="Consolas" w:cs="Consolas"/>
          <w:color w:val="A31515"/>
          <w:sz w:val="19"/>
          <w:szCs w:val="19"/>
          <w:lang w:val="en-US"/>
        </w:rPr>
        <w:t>"Home Page"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="display-4"&gt;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Welcome to the fourth task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Список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таблиц в базе данных: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nav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-link text-dark"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="Tables"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GetClients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Клиенты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nav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-link text-dark"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="Tables"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GetEmployees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Работники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nav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-link text-dark"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="Tables"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GetFurniture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Мебель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nav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-link text-dark"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="Tables"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GetOrders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Заказы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nav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-link text-dark"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="Tables"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GetWaybills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Накладные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Default="00F62E7B" w:rsidP="00F62E7B">
      <w:pPr>
        <w:rPr>
          <w:rFonts w:cs="Times New Roman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9E64E3">
      <w:pPr>
        <w:rPr>
          <w:rFonts w:cs="Times New Roman"/>
          <w:szCs w:val="28"/>
        </w:rPr>
      </w:pPr>
    </w:p>
    <w:p w:rsidR="00F62E7B" w:rsidRPr="00F62E7B" w:rsidRDefault="00F62E7B" w:rsidP="00F62E7B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Tables</w:t>
      </w:r>
      <w:r w:rsidRPr="00F62E7B">
        <w:rPr>
          <w:rFonts w:cs="Times New Roman"/>
          <w:i/>
          <w:szCs w:val="28"/>
          <w:lang w:val="en-US"/>
        </w:rPr>
        <w:t>/</w:t>
      </w:r>
      <w:proofErr w:type="spellStart"/>
      <w:r>
        <w:rPr>
          <w:rFonts w:cs="Times New Roman"/>
          <w:i/>
          <w:szCs w:val="28"/>
          <w:lang w:val="en-US"/>
        </w:rPr>
        <w:t>GetClients</w:t>
      </w:r>
      <w:r>
        <w:rPr>
          <w:rFonts w:cs="Times New Roman"/>
          <w:i/>
          <w:szCs w:val="28"/>
          <w:lang w:val="en-US"/>
        </w:rPr>
        <w:t>.cshtml</w:t>
      </w:r>
      <w:proofErr w:type="spellEnd"/>
    </w:p>
    <w:p w:rsidR="00F62E7B" w:rsidRPr="00F62E7B" w:rsidRDefault="00F62E7B" w:rsidP="00F62E7B">
      <w:pPr>
        <w:rPr>
          <w:rFonts w:cs="Times New Roman"/>
          <w:szCs w:val="28"/>
          <w:lang w:val="en-US"/>
        </w:rPr>
      </w:pP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CourseProject.Models.Client</w:t>
      </w:r>
      <w:proofErr w:type="spellEnd"/>
      <w:proofErr w:type="gram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62E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Таблица</w:t>
      </w:r>
      <w:r w:rsidRPr="00F62E7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клиентов</w:t>
      </w:r>
      <w:r w:rsidRPr="00F62E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color w:val="FF0000"/>
          <w:sz w:val="19"/>
          <w:szCs w:val="19"/>
          <w:lang w:val="en-US"/>
        </w:rPr>
        <w:t>border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Название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ФИО представителя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Номер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Адрес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Model)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elem.Id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elem.Name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elem.RepresentativeFIO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elem.Number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elem.Address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rPr>
          <w:rFonts w:cs="Times New Roman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9E64E3">
      <w:pPr>
        <w:rPr>
          <w:rFonts w:cs="Times New Roman"/>
          <w:szCs w:val="28"/>
        </w:rPr>
      </w:pPr>
    </w:p>
    <w:p w:rsidR="00F62E7B" w:rsidRPr="00F62E7B" w:rsidRDefault="00F62E7B" w:rsidP="00F62E7B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Tables</w:t>
      </w:r>
      <w:r w:rsidRPr="00F62E7B">
        <w:rPr>
          <w:rFonts w:cs="Times New Roman"/>
          <w:i/>
          <w:szCs w:val="28"/>
          <w:lang w:val="en-US"/>
        </w:rPr>
        <w:t>/</w:t>
      </w:r>
      <w:proofErr w:type="spellStart"/>
      <w:r>
        <w:rPr>
          <w:rFonts w:cs="Times New Roman"/>
          <w:i/>
          <w:szCs w:val="28"/>
          <w:lang w:val="en-US"/>
        </w:rPr>
        <w:t>GetEmployees</w:t>
      </w:r>
      <w:r>
        <w:rPr>
          <w:rFonts w:cs="Times New Roman"/>
          <w:i/>
          <w:szCs w:val="28"/>
          <w:lang w:val="en-US"/>
        </w:rPr>
        <w:t>.cshtml</w:t>
      </w:r>
      <w:proofErr w:type="spellEnd"/>
    </w:p>
    <w:p w:rsidR="00F62E7B" w:rsidRPr="00F62E7B" w:rsidRDefault="00F62E7B" w:rsidP="00F62E7B">
      <w:pPr>
        <w:rPr>
          <w:rFonts w:cs="Times New Roman"/>
          <w:szCs w:val="28"/>
          <w:lang w:val="en-US"/>
        </w:rPr>
      </w:pP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CourseProject.Models.Employee</w:t>
      </w:r>
      <w:proofErr w:type="spellEnd"/>
      <w:proofErr w:type="gram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"Таблица работников"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lastRenderedPageBreak/>
        <w:t>}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color w:val="FF0000"/>
          <w:sz w:val="19"/>
          <w:szCs w:val="19"/>
          <w:lang w:val="en-US"/>
        </w:rPr>
        <w:t>border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Id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Должность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Образование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Model)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elem.Id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elem.FIO</w:t>
      </w:r>
      <w:proofErr w:type="spell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elem.Position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elem.Education</w:t>
      </w:r>
      <w:proofErr w:type="spellEnd"/>
      <w:proofErr w:type="gramEnd"/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rPr>
          <w:rFonts w:cs="Times New Roman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9E64E3">
      <w:pPr>
        <w:rPr>
          <w:rFonts w:cs="Times New Roman"/>
          <w:szCs w:val="28"/>
        </w:rPr>
      </w:pPr>
    </w:p>
    <w:p w:rsidR="00F62E7B" w:rsidRPr="00F62E7B" w:rsidRDefault="00F62E7B" w:rsidP="00F62E7B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Tables</w:t>
      </w:r>
      <w:r w:rsidRPr="00F62E7B">
        <w:rPr>
          <w:rFonts w:cs="Times New Roman"/>
          <w:i/>
          <w:szCs w:val="28"/>
          <w:lang w:val="en-US"/>
        </w:rPr>
        <w:t>/</w:t>
      </w:r>
      <w:proofErr w:type="spellStart"/>
      <w:r>
        <w:rPr>
          <w:rFonts w:cs="Times New Roman"/>
          <w:i/>
          <w:szCs w:val="28"/>
          <w:lang w:val="en-US"/>
        </w:rPr>
        <w:t>GetFurniture</w:t>
      </w:r>
      <w:r>
        <w:rPr>
          <w:rFonts w:cs="Times New Roman"/>
          <w:i/>
          <w:szCs w:val="28"/>
          <w:lang w:val="en-US"/>
        </w:rPr>
        <w:t>.cshtml</w:t>
      </w:r>
      <w:proofErr w:type="spellEnd"/>
    </w:p>
    <w:p w:rsidR="00F62E7B" w:rsidRPr="00F62E7B" w:rsidRDefault="00F62E7B" w:rsidP="00F62E7B">
      <w:pPr>
        <w:rPr>
          <w:rFonts w:cs="Times New Roman"/>
          <w:szCs w:val="28"/>
          <w:lang w:val="en-US"/>
        </w:rPr>
      </w:pP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CourseProject.Models.Furniture</w:t>
      </w:r>
      <w:proofErr w:type="spellEnd"/>
      <w:proofErr w:type="gram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"Таблица мебели"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color w:val="FF0000"/>
          <w:sz w:val="19"/>
          <w:szCs w:val="19"/>
          <w:lang w:val="en-US"/>
        </w:rPr>
        <w:t>border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Название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Описание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Материал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Цена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Количество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Model)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elem.Id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elem.Name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elem.Description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elem.Material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elem.Price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elem.Count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rPr>
          <w:rFonts w:cs="Times New Roman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9E64E3">
      <w:pPr>
        <w:rPr>
          <w:rFonts w:cs="Times New Roman"/>
          <w:szCs w:val="28"/>
        </w:rPr>
      </w:pPr>
    </w:p>
    <w:p w:rsidR="00F62E7B" w:rsidRPr="00F62E7B" w:rsidRDefault="00F62E7B" w:rsidP="00F62E7B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Tables</w:t>
      </w:r>
      <w:r w:rsidRPr="00F62E7B">
        <w:rPr>
          <w:rFonts w:cs="Times New Roman"/>
          <w:i/>
          <w:szCs w:val="28"/>
          <w:lang w:val="en-US"/>
        </w:rPr>
        <w:t>/</w:t>
      </w:r>
      <w:proofErr w:type="spellStart"/>
      <w:r>
        <w:rPr>
          <w:rFonts w:cs="Times New Roman"/>
          <w:i/>
          <w:szCs w:val="28"/>
          <w:lang w:val="en-US"/>
        </w:rPr>
        <w:t>GetOrders</w:t>
      </w:r>
      <w:r>
        <w:rPr>
          <w:rFonts w:cs="Times New Roman"/>
          <w:i/>
          <w:szCs w:val="28"/>
          <w:lang w:val="en-US"/>
        </w:rPr>
        <w:t>.cshtml</w:t>
      </w:r>
      <w:proofErr w:type="spellEnd"/>
    </w:p>
    <w:p w:rsidR="00F62E7B" w:rsidRPr="00F62E7B" w:rsidRDefault="00F62E7B" w:rsidP="00F62E7B">
      <w:pPr>
        <w:rPr>
          <w:rFonts w:cs="Times New Roman"/>
          <w:szCs w:val="28"/>
          <w:lang w:val="en-US"/>
        </w:rPr>
      </w:pP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CourseProject.Models.OrderViewModel</w:t>
      </w:r>
      <w:proofErr w:type="spellEnd"/>
      <w:proofErr w:type="gram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62E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Таблица</w:t>
      </w:r>
      <w:r w:rsidRPr="00F62E7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заказов</w:t>
      </w:r>
      <w:r w:rsidRPr="00F62E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color w:val="FF0000"/>
          <w:sz w:val="19"/>
          <w:szCs w:val="19"/>
          <w:lang w:val="en-US"/>
        </w:rPr>
        <w:t>border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Название клиента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Название мебели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Кол-во мебели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Цена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Скидка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Выполнен?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ФИО сотрудника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Model)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elem.Id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elem.ClientName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elem.FurnitureName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elem.FurnitureCount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elem.Price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elem.DiscountPercent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%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elem.IsCompleted</w:t>
      </w:r>
      <w:proofErr w:type="spellEnd"/>
      <w:proofErr w:type="gram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Да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Нет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elem.EmployeeFIO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rPr>
          <w:rFonts w:cs="Times New Roman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9E64E3">
      <w:pPr>
        <w:rPr>
          <w:rFonts w:cs="Times New Roman"/>
          <w:szCs w:val="28"/>
        </w:rPr>
      </w:pPr>
    </w:p>
    <w:p w:rsidR="00F62E7B" w:rsidRPr="00F62E7B" w:rsidRDefault="00F62E7B" w:rsidP="00F62E7B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Tables</w:t>
      </w:r>
      <w:r w:rsidRPr="00F62E7B">
        <w:rPr>
          <w:rFonts w:cs="Times New Roman"/>
          <w:i/>
          <w:szCs w:val="28"/>
          <w:lang w:val="en-US"/>
        </w:rPr>
        <w:t>/</w:t>
      </w:r>
      <w:proofErr w:type="spellStart"/>
      <w:r>
        <w:rPr>
          <w:rFonts w:cs="Times New Roman"/>
          <w:i/>
          <w:szCs w:val="28"/>
          <w:lang w:val="en-US"/>
        </w:rPr>
        <w:t>GetWaybills</w:t>
      </w:r>
      <w:r>
        <w:rPr>
          <w:rFonts w:cs="Times New Roman"/>
          <w:i/>
          <w:szCs w:val="28"/>
          <w:lang w:val="en-US"/>
        </w:rPr>
        <w:t>.cshtml</w:t>
      </w:r>
      <w:proofErr w:type="spellEnd"/>
    </w:p>
    <w:p w:rsidR="00F62E7B" w:rsidRPr="00F62E7B" w:rsidRDefault="00F62E7B" w:rsidP="00F62E7B">
      <w:pPr>
        <w:rPr>
          <w:rFonts w:cs="Times New Roman"/>
          <w:szCs w:val="28"/>
          <w:lang w:val="en-US"/>
        </w:rPr>
      </w:pP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CourseProject.Models.WaybillViewModel</w:t>
      </w:r>
      <w:proofErr w:type="spellEnd"/>
      <w:proofErr w:type="gram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62E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Таблица</w:t>
      </w:r>
      <w:r w:rsidRPr="00F62E7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накладных</w:t>
      </w:r>
      <w:r w:rsidRPr="00F62E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color w:val="FF0000"/>
          <w:sz w:val="19"/>
          <w:szCs w:val="19"/>
          <w:lang w:val="en-US"/>
        </w:rPr>
        <w:t>border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Номер поставщика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Название поставщика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Дата поставок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Материал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Стоимость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Вес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Название мебели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ФИО сотрудника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Model)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elem.Id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elem.ProviderId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elem.ProviderName</w:t>
      </w:r>
      <w:proofErr w:type="spellEnd"/>
      <w:proofErr w:type="gramEnd"/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elem.DateOfSupply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elem.Material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elem.Price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elem.Weight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elem.FurnitureName</w:t>
      </w:r>
      <w:proofErr w:type="spellEnd"/>
      <w:proofErr w:type="gramEnd"/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62E7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F62E7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62E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>elem.EmployeeFIO</w:t>
      </w:r>
      <w:proofErr w:type="spellEnd"/>
      <w:proofErr w:type="gramEnd"/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62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62E7B" w:rsidRDefault="00F62E7B" w:rsidP="00F62E7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F62E7B">
      <w:pPr>
        <w:rPr>
          <w:rFonts w:cs="Times New Roman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F62E7B" w:rsidP="009E64E3">
      <w:pPr>
        <w:rPr>
          <w:rFonts w:cs="Times New Roman"/>
          <w:szCs w:val="28"/>
        </w:rPr>
      </w:pPr>
    </w:p>
    <w:p w:rsidR="00BF299A" w:rsidRDefault="00BF299A" w:rsidP="009E64E3">
      <w:pPr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Результаты:</w:t>
      </w:r>
    </w:p>
    <w:p w:rsidR="00BF299A" w:rsidRDefault="00BF299A" w:rsidP="009E64E3">
      <w:pPr>
        <w:rPr>
          <w:rFonts w:cs="Times New Roman"/>
          <w:szCs w:val="28"/>
        </w:rPr>
      </w:pPr>
    </w:p>
    <w:p w:rsidR="00BF299A" w:rsidRDefault="00F62E7B" w:rsidP="00BF299A">
      <w:pPr>
        <w:jc w:val="center"/>
        <w:rPr>
          <w:rFonts w:cs="Times New Roman"/>
          <w:szCs w:val="28"/>
        </w:rPr>
      </w:pPr>
      <w:r w:rsidRPr="00F62E7B">
        <w:rPr>
          <w:rFonts w:cs="Times New Roman"/>
          <w:szCs w:val="28"/>
        </w:rPr>
        <w:drawing>
          <wp:inline distT="0" distB="0" distL="0" distR="0" wp14:anchorId="04D2C47D" wp14:editId="3AEC0A2A">
            <wp:extent cx="5940425" cy="21812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9A" w:rsidRDefault="00BF299A" w:rsidP="00BF299A">
      <w:pPr>
        <w:jc w:val="center"/>
        <w:rPr>
          <w:rFonts w:cs="Times New Roman"/>
          <w:szCs w:val="28"/>
        </w:rPr>
      </w:pPr>
    </w:p>
    <w:p w:rsidR="00BF299A" w:rsidRDefault="00E0409E" w:rsidP="00BF299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BF299A">
        <w:rPr>
          <w:rFonts w:cs="Times New Roman"/>
          <w:szCs w:val="28"/>
        </w:rPr>
        <w:t xml:space="preserve"> – окно меню</w:t>
      </w:r>
    </w:p>
    <w:p w:rsidR="00BF299A" w:rsidRDefault="00BF299A" w:rsidP="00BF299A">
      <w:pPr>
        <w:jc w:val="center"/>
        <w:rPr>
          <w:rFonts w:cs="Times New Roman"/>
          <w:szCs w:val="28"/>
        </w:rPr>
      </w:pPr>
    </w:p>
    <w:p w:rsidR="00BF299A" w:rsidRDefault="00F62E7B" w:rsidP="00BF299A">
      <w:pPr>
        <w:jc w:val="center"/>
        <w:rPr>
          <w:rFonts w:cs="Times New Roman"/>
          <w:szCs w:val="28"/>
        </w:rPr>
      </w:pPr>
      <w:r w:rsidRPr="00F62E7B">
        <w:rPr>
          <w:rFonts w:cs="Times New Roman"/>
          <w:szCs w:val="28"/>
        </w:rPr>
        <w:drawing>
          <wp:inline distT="0" distB="0" distL="0" distR="0" wp14:anchorId="7972F8DF" wp14:editId="35EEFA3D">
            <wp:extent cx="5940425" cy="30905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9A" w:rsidRDefault="00BF299A" w:rsidP="00BF299A">
      <w:pPr>
        <w:jc w:val="center"/>
        <w:rPr>
          <w:rFonts w:cs="Times New Roman"/>
          <w:szCs w:val="28"/>
        </w:rPr>
      </w:pPr>
    </w:p>
    <w:p w:rsidR="00BF299A" w:rsidRPr="00654F46" w:rsidRDefault="00F62E7B" w:rsidP="00BF299A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3</w:t>
      </w:r>
      <w:r w:rsidR="00BF299A">
        <w:rPr>
          <w:rFonts w:cs="Times New Roman"/>
          <w:szCs w:val="28"/>
        </w:rPr>
        <w:t xml:space="preserve"> – </w:t>
      </w:r>
      <w:r w:rsidR="00E0409E">
        <w:rPr>
          <w:rFonts w:cs="Times New Roman"/>
          <w:szCs w:val="28"/>
        </w:rPr>
        <w:t>вывод результата запроса, содержащего /</w:t>
      </w:r>
      <w:r w:rsidR="00E0409E">
        <w:rPr>
          <w:rFonts w:cs="Times New Roman"/>
          <w:i/>
          <w:szCs w:val="28"/>
          <w:lang w:val="en-US"/>
        </w:rPr>
        <w:t>Clients</w:t>
      </w:r>
    </w:p>
    <w:p w:rsidR="00BF299A" w:rsidRDefault="00BF299A" w:rsidP="00BF299A">
      <w:pPr>
        <w:jc w:val="center"/>
        <w:rPr>
          <w:rFonts w:cs="Times New Roman"/>
          <w:szCs w:val="28"/>
        </w:rPr>
      </w:pPr>
    </w:p>
    <w:p w:rsidR="00BF299A" w:rsidRDefault="00F62E7B" w:rsidP="00BF299A">
      <w:pPr>
        <w:jc w:val="center"/>
        <w:rPr>
          <w:rFonts w:cs="Times New Roman"/>
          <w:szCs w:val="28"/>
        </w:rPr>
      </w:pPr>
      <w:r w:rsidRPr="00F62E7B">
        <w:rPr>
          <w:rFonts w:cs="Times New Roman"/>
          <w:szCs w:val="28"/>
        </w:rPr>
        <w:lastRenderedPageBreak/>
        <w:drawing>
          <wp:inline distT="0" distB="0" distL="0" distR="0" wp14:anchorId="20968045" wp14:editId="0747F4E4">
            <wp:extent cx="5940425" cy="30632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9A" w:rsidRDefault="00BF299A" w:rsidP="00BF299A">
      <w:pPr>
        <w:jc w:val="center"/>
        <w:rPr>
          <w:rFonts w:cs="Times New Roman"/>
          <w:szCs w:val="28"/>
        </w:rPr>
      </w:pPr>
    </w:p>
    <w:p w:rsidR="00BF299A" w:rsidRDefault="00F62E7B" w:rsidP="00F62E7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</w:t>
      </w:r>
      <w:r w:rsidR="00BF299A">
        <w:rPr>
          <w:rFonts w:cs="Times New Roman"/>
          <w:szCs w:val="28"/>
        </w:rPr>
        <w:t xml:space="preserve"> – </w:t>
      </w:r>
      <w:r w:rsidR="00E0409E">
        <w:rPr>
          <w:rFonts w:cs="Times New Roman"/>
          <w:szCs w:val="28"/>
        </w:rPr>
        <w:t>вывод результата запроса, содержащего /</w:t>
      </w:r>
      <w:r w:rsidR="00E0409E">
        <w:rPr>
          <w:rFonts w:cs="Times New Roman"/>
          <w:i/>
          <w:szCs w:val="28"/>
          <w:lang w:val="en-US"/>
        </w:rPr>
        <w:t>Employees</w:t>
      </w:r>
      <w:r w:rsidR="00E0409E" w:rsidRPr="00E0409E">
        <w:rPr>
          <w:rFonts w:cs="Times New Roman"/>
          <w:i/>
          <w:szCs w:val="28"/>
        </w:rPr>
        <w:t xml:space="preserve"> </w:t>
      </w:r>
    </w:p>
    <w:p w:rsidR="00F62E7B" w:rsidRDefault="00F62E7B" w:rsidP="00F62E7B">
      <w:pPr>
        <w:jc w:val="center"/>
        <w:rPr>
          <w:rFonts w:cs="Times New Roman"/>
          <w:szCs w:val="28"/>
        </w:rPr>
      </w:pPr>
    </w:p>
    <w:p w:rsidR="00F62E7B" w:rsidRDefault="00F62E7B" w:rsidP="00F62E7B">
      <w:pPr>
        <w:jc w:val="center"/>
        <w:rPr>
          <w:rFonts w:cs="Times New Roman"/>
          <w:szCs w:val="28"/>
        </w:rPr>
      </w:pPr>
      <w:r w:rsidRPr="00F62E7B">
        <w:rPr>
          <w:rFonts w:cs="Times New Roman"/>
          <w:szCs w:val="28"/>
        </w:rPr>
        <w:drawing>
          <wp:inline distT="0" distB="0" distL="0" distR="0" wp14:anchorId="6007510A" wp14:editId="02ACAC1E">
            <wp:extent cx="5940425" cy="30581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E7B" w:rsidRDefault="00F62E7B" w:rsidP="00F62E7B">
      <w:pPr>
        <w:jc w:val="center"/>
        <w:rPr>
          <w:rFonts w:cs="Times New Roman"/>
          <w:szCs w:val="28"/>
        </w:rPr>
      </w:pPr>
    </w:p>
    <w:p w:rsidR="00F62E7B" w:rsidRDefault="00F62E7B" w:rsidP="00F62E7B">
      <w:pPr>
        <w:jc w:val="center"/>
        <w:rPr>
          <w:rFonts w:cs="Times New Roman"/>
          <w:szCs w:val="28"/>
        </w:rPr>
      </w:pPr>
      <w:r w:rsidRPr="00F62E7B">
        <w:rPr>
          <w:rFonts w:cs="Times New Roman"/>
          <w:szCs w:val="28"/>
        </w:rPr>
        <w:lastRenderedPageBreak/>
        <w:drawing>
          <wp:inline distT="0" distB="0" distL="0" distR="0" wp14:anchorId="6F56A3CE" wp14:editId="5EE5BCB6">
            <wp:extent cx="5940425" cy="30568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E7B" w:rsidRDefault="00F62E7B" w:rsidP="00F62E7B">
      <w:pPr>
        <w:jc w:val="center"/>
        <w:rPr>
          <w:rFonts w:cs="Times New Roman"/>
          <w:szCs w:val="28"/>
        </w:rPr>
      </w:pPr>
    </w:p>
    <w:p w:rsidR="00BF299A" w:rsidRDefault="00F62E7B" w:rsidP="00BF299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</w:t>
      </w:r>
      <w:r w:rsidRPr="00F62E7B">
        <w:rPr>
          <w:rFonts w:cs="Times New Roman"/>
          <w:szCs w:val="28"/>
        </w:rPr>
        <w:t>-6</w:t>
      </w:r>
      <w:r w:rsidR="00BF299A">
        <w:rPr>
          <w:rFonts w:cs="Times New Roman"/>
          <w:szCs w:val="28"/>
        </w:rPr>
        <w:t xml:space="preserve"> – </w:t>
      </w:r>
      <w:r w:rsidR="00E0409E">
        <w:rPr>
          <w:rFonts w:cs="Times New Roman"/>
          <w:szCs w:val="28"/>
        </w:rPr>
        <w:t>вывод результата запроса, содержащего /</w:t>
      </w:r>
      <w:r w:rsidR="00003620">
        <w:rPr>
          <w:rFonts w:cs="Times New Roman"/>
          <w:i/>
          <w:szCs w:val="28"/>
          <w:lang w:val="en-US"/>
        </w:rPr>
        <w:t>Furniture</w:t>
      </w:r>
      <w:r w:rsidR="00E0409E" w:rsidRPr="00E0409E">
        <w:rPr>
          <w:rFonts w:cs="Times New Roman"/>
          <w:i/>
          <w:szCs w:val="28"/>
        </w:rPr>
        <w:t xml:space="preserve"> </w:t>
      </w:r>
    </w:p>
    <w:p w:rsidR="00BF299A" w:rsidRDefault="00BF299A" w:rsidP="00BF299A">
      <w:pPr>
        <w:jc w:val="center"/>
        <w:rPr>
          <w:rFonts w:cs="Times New Roman"/>
          <w:szCs w:val="28"/>
        </w:rPr>
      </w:pPr>
    </w:p>
    <w:p w:rsidR="00BF299A" w:rsidRDefault="00F62E7B" w:rsidP="00BF299A">
      <w:pPr>
        <w:jc w:val="center"/>
        <w:rPr>
          <w:rFonts w:cs="Times New Roman"/>
          <w:szCs w:val="28"/>
        </w:rPr>
      </w:pPr>
      <w:r w:rsidRPr="00F62E7B">
        <w:rPr>
          <w:rFonts w:cs="Times New Roman"/>
          <w:szCs w:val="28"/>
        </w:rPr>
        <w:drawing>
          <wp:inline distT="0" distB="0" distL="0" distR="0" wp14:anchorId="137EE0A9" wp14:editId="4E93C7D1">
            <wp:extent cx="5940425" cy="31343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9A" w:rsidRDefault="00BF299A" w:rsidP="00BF299A">
      <w:pPr>
        <w:jc w:val="center"/>
        <w:rPr>
          <w:rFonts w:cs="Times New Roman"/>
          <w:szCs w:val="28"/>
        </w:rPr>
      </w:pPr>
    </w:p>
    <w:p w:rsidR="00BF299A" w:rsidRDefault="00F62E7B" w:rsidP="0000362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</w:t>
      </w:r>
      <w:r w:rsidR="00BF299A">
        <w:rPr>
          <w:rFonts w:cs="Times New Roman"/>
          <w:szCs w:val="28"/>
        </w:rPr>
        <w:t xml:space="preserve"> – </w:t>
      </w:r>
      <w:r w:rsidR="00003620">
        <w:rPr>
          <w:rFonts w:cs="Times New Roman"/>
          <w:szCs w:val="28"/>
        </w:rPr>
        <w:t>вывод результата запроса, содержащего /</w:t>
      </w:r>
      <w:r w:rsidR="00003620">
        <w:rPr>
          <w:rFonts w:cs="Times New Roman"/>
          <w:i/>
          <w:szCs w:val="28"/>
          <w:lang w:val="en-US"/>
        </w:rPr>
        <w:t>Orders</w:t>
      </w:r>
    </w:p>
    <w:p w:rsidR="00BF299A" w:rsidRDefault="00BF299A" w:rsidP="00BF299A">
      <w:pPr>
        <w:jc w:val="center"/>
        <w:rPr>
          <w:rFonts w:cs="Times New Roman"/>
          <w:szCs w:val="28"/>
        </w:rPr>
      </w:pPr>
    </w:p>
    <w:p w:rsidR="00003620" w:rsidRDefault="00654F46" w:rsidP="00BF299A">
      <w:pPr>
        <w:jc w:val="center"/>
        <w:rPr>
          <w:rFonts w:cs="Times New Roman"/>
          <w:szCs w:val="28"/>
        </w:rPr>
      </w:pPr>
      <w:r w:rsidRPr="00654F46">
        <w:rPr>
          <w:rFonts w:cs="Times New Roman"/>
          <w:szCs w:val="28"/>
        </w:rPr>
        <w:lastRenderedPageBreak/>
        <w:drawing>
          <wp:inline distT="0" distB="0" distL="0" distR="0" wp14:anchorId="6FA55AF4" wp14:editId="63AE8011">
            <wp:extent cx="5940425" cy="30257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46" w:rsidRDefault="00654F46" w:rsidP="00BF299A">
      <w:pPr>
        <w:jc w:val="center"/>
        <w:rPr>
          <w:rFonts w:cs="Times New Roman"/>
          <w:szCs w:val="28"/>
        </w:rPr>
      </w:pPr>
    </w:p>
    <w:p w:rsidR="00654F46" w:rsidRDefault="00654F46" w:rsidP="00BF299A">
      <w:pPr>
        <w:jc w:val="center"/>
        <w:rPr>
          <w:rFonts w:cs="Times New Roman"/>
          <w:szCs w:val="28"/>
        </w:rPr>
      </w:pPr>
      <w:r w:rsidRPr="00654F46">
        <w:rPr>
          <w:rFonts w:cs="Times New Roman"/>
          <w:szCs w:val="28"/>
        </w:rPr>
        <w:drawing>
          <wp:inline distT="0" distB="0" distL="0" distR="0" wp14:anchorId="2CDA87E4" wp14:editId="158CED47">
            <wp:extent cx="5940425" cy="31064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620" w:rsidRDefault="00003620" w:rsidP="00BF299A">
      <w:pPr>
        <w:jc w:val="center"/>
        <w:rPr>
          <w:rFonts w:cs="Times New Roman"/>
          <w:szCs w:val="28"/>
        </w:rPr>
      </w:pPr>
    </w:p>
    <w:p w:rsidR="00A55504" w:rsidRDefault="00F62E7B" w:rsidP="00654F4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</w:t>
      </w:r>
      <w:r w:rsidR="00654F46" w:rsidRPr="00654F46">
        <w:rPr>
          <w:rFonts w:cs="Times New Roman"/>
          <w:szCs w:val="28"/>
        </w:rPr>
        <w:t>-9</w:t>
      </w:r>
      <w:r w:rsidR="00BF299A">
        <w:rPr>
          <w:rFonts w:cs="Times New Roman"/>
          <w:szCs w:val="28"/>
        </w:rPr>
        <w:t xml:space="preserve"> – </w:t>
      </w:r>
      <w:r w:rsidR="00003620">
        <w:rPr>
          <w:rFonts w:cs="Times New Roman"/>
          <w:szCs w:val="28"/>
        </w:rPr>
        <w:t>вывод результата запроса, содержащего /</w:t>
      </w:r>
      <w:r w:rsidR="00003620">
        <w:rPr>
          <w:rFonts w:cs="Times New Roman"/>
          <w:i/>
          <w:szCs w:val="28"/>
          <w:lang w:val="en-US"/>
        </w:rPr>
        <w:t>Waybills</w:t>
      </w:r>
    </w:p>
    <w:p w:rsidR="00A55504" w:rsidRDefault="00A55504" w:rsidP="00BF299A">
      <w:pPr>
        <w:jc w:val="center"/>
        <w:rPr>
          <w:rFonts w:cs="Times New Roman"/>
          <w:szCs w:val="28"/>
        </w:rPr>
      </w:pPr>
    </w:p>
    <w:p w:rsidR="00A55504" w:rsidRDefault="00A55504" w:rsidP="00BF299A">
      <w:pPr>
        <w:jc w:val="center"/>
        <w:rPr>
          <w:rFonts w:cs="Times New Roman"/>
          <w:szCs w:val="28"/>
        </w:rPr>
      </w:pPr>
    </w:p>
    <w:p w:rsidR="00A55504" w:rsidRDefault="00654F46" w:rsidP="00BF299A">
      <w:pPr>
        <w:jc w:val="center"/>
        <w:rPr>
          <w:rFonts w:cs="Times New Roman"/>
          <w:szCs w:val="28"/>
        </w:rPr>
      </w:pPr>
      <w:r w:rsidRPr="00654F4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40425" cy="2900082"/>
            <wp:effectExtent l="0" t="0" r="3175" b="0"/>
            <wp:docPr id="11" name="Рисунок 11" descr="D:\programms\БД\Lab4\betwee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ms\БД\Lab4\between-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F46" w:rsidRDefault="00654F46" w:rsidP="00BF299A">
      <w:pPr>
        <w:jc w:val="center"/>
        <w:rPr>
          <w:rFonts w:cs="Times New Roman"/>
          <w:szCs w:val="28"/>
        </w:rPr>
      </w:pPr>
    </w:p>
    <w:p w:rsidR="00817065" w:rsidRPr="00654F46" w:rsidRDefault="00654F46" w:rsidP="00654F46">
      <w:pPr>
        <w:jc w:val="center"/>
        <w:rPr>
          <w:rFonts w:cs="Times New Roman"/>
          <w:szCs w:val="28"/>
          <w:lang w:val="en-US"/>
        </w:rPr>
      </w:pPr>
      <w:r w:rsidRPr="00654F46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2670304"/>
            <wp:effectExtent l="0" t="0" r="3175" b="0"/>
            <wp:docPr id="12" name="Рисунок 12" descr="D:\programms\БД\Lab4\between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ms\БД\Lab4\between-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065" w:rsidRDefault="00817065" w:rsidP="00BF299A">
      <w:pPr>
        <w:jc w:val="center"/>
        <w:rPr>
          <w:rFonts w:cs="Times New Roman"/>
          <w:szCs w:val="28"/>
        </w:rPr>
      </w:pPr>
    </w:p>
    <w:p w:rsidR="009E64E3" w:rsidRDefault="00817065" w:rsidP="0081706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17-20</w:t>
      </w:r>
      <w:r w:rsidR="00A5550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результаты сравнения скорости создания страниц</w:t>
      </w:r>
      <w:r w:rsidR="00654F46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через кэш и последовательно</w:t>
      </w:r>
    </w:p>
    <w:p w:rsidR="00817065" w:rsidRPr="00817065" w:rsidRDefault="00817065" w:rsidP="00817065">
      <w:pPr>
        <w:jc w:val="center"/>
        <w:rPr>
          <w:rFonts w:cs="Times New Roman"/>
          <w:szCs w:val="28"/>
        </w:rPr>
      </w:pPr>
    </w:p>
    <w:p w:rsidR="0035388E" w:rsidRPr="0035388E" w:rsidRDefault="0035388E" w:rsidP="0035388E">
      <w:pPr>
        <w:ind w:firstLine="709"/>
        <w:rPr>
          <w:b/>
          <w:bCs/>
          <w:szCs w:val="28"/>
        </w:rPr>
      </w:pPr>
      <w:r w:rsidRPr="0035388E">
        <w:rPr>
          <w:b/>
          <w:bCs/>
          <w:szCs w:val="28"/>
        </w:rPr>
        <w:t>Вывод:</w:t>
      </w:r>
      <w:r>
        <w:rPr>
          <w:b/>
          <w:bCs/>
          <w:szCs w:val="28"/>
        </w:rPr>
        <w:t xml:space="preserve"> </w:t>
      </w:r>
      <w:r>
        <w:rPr>
          <w:bCs/>
          <w:szCs w:val="28"/>
        </w:rPr>
        <w:t xml:space="preserve">в результате выполнения </w:t>
      </w:r>
      <w:r w:rsidR="00A55504">
        <w:rPr>
          <w:bCs/>
          <w:szCs w:val="28"/>
        </w:rPr>
        <w:t xml:space="preserve">работы были </w:t>
      </w:r>
      <w:r w:rsidR="00654F46">
        <w:rPr>
          <w:bCs/>
          <w:szCs w:val="28"/>
        </w:rPr>
        <w:t xml:space="preserve">изучена работа классов представлений, контроллеров и </w:t>
      </w:r>
      <w:bookmarkStart w:id="0" w:name="_GoBack"/>
      <w:proofErr w:type="spellStart"/>
      <w:r w:rsidR="00654F46" w:rsidRPr="00654F46">
        <w:rPr>
          <w:bCs/>
          <w:i/>
          <w:szCs w:val="28"/>
          <w:lang w:val="en-US"/>
        </w:rPr>
        <w:t>ResponseCache</w:t>
      </w:r>
      <w:bookmarkEnd w:id="0"/>
      <w:proofErr w:type="spellEnd"/>
      <w:r>
        <w:rPr>
          <w:szCs w:val="28"/>
        </w:rPr>
        <w:t>.</w:t>
      </w:r>
    </w:p>
    <w:p w:rsidR="00143EFA" w:rsidRPr="00143EFA" w:rsidRDefault="00143EFA" w:rsidP="00143EFA">
      <w:pPr>
        <w:ind w:firstLine="709"/>
        <w:rPr>
          <w:b/>
          <w:szCs w:val="28"/>
        </w:rPr>
      </w:pPr>
    </w:p>
    <w:p w:rsidR="005C7A3B" w:rsidRPr="005C7A3B" w:rsidRDefault="005C7A3B" w:rsidP="005C7A3B">
      <w:pPr>
        <w:ind w:firstLine="709"/>
        <w:rPr>
          <w:b/>
        </w:rPr>
      </w:pPr>
    </w:p>
    <w:sectPr w:rsidR="005C7A3B" w:rsidRPr="005C7A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6"/>
    <w:multiLevelType w:val="multilevel"/>
    <w:tmpl w:val="7A3CC608"/>
    <w:name w:val="WW8Num6"/>
    <w:lvl w:ilvl="0">
      <w:start w:val="1"/>
      <w:numFmt w:val="decimal"/>
      <w:lvlText w:val="2.%1."/>
      <w:lvlJc w:val="left"/>
      <w:pPr>
        <w:tabs>
          <w:tab w:val="num" w:pos="794"/>
        </w:tabs>
        <w:ind w:left="1191" w:hanging="811"/>
      </w:pPr>
      <w:rPr>
        <w:rFonts w:ascii="Times New Roman" w:hAnsi="Times New Roman" w:cs="Times New Roman" w:hint="default"/>
        <w:sz w:val="28"/>
        <w:szCs w:val="28"/>
        <w:lang w:val="be-BY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lang w:val="be-BY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1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-348"/>
        </w:tabs>
        <w:ind w:left="108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-348"/>
        </w:tabs>
        <w:ind w:left="180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-348"/>
        </w:tabs>
        <w:ind w:left="252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-348"/>
        </w:tabs>
        <w:ind w:left="324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-348"/>
        </w:tabs>
        <w:ind w:left="396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-348"/>
        </w:tabs>
        <w:ind w:left="468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-348"/>
        </w:tabs>
        <w:ind w:left="540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-348"/>
        </w:tabs>
        <w:ind w:left="612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-348"/>
        </w:tabs>
        <w:ind w:left="6840" w:hanging="360"/>
      </w:pPr>
      <w:rPr>
        <w:rFonts w:ascii="Wingdings" w:hAnsi="Wingdings" w:cs="Wingdings"/>
      </w:rPr>
    </w:lvl>
  </w:abstractNum>
  <w:abstractNum w:abstractNumId="2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 w:val="0"/>
        <w:sz w:val="28"/>
        <w:szCs w:val="28"/>
      </w:rPr>
    </w:lvl>
  </w:abstractNum>
  <w:abstractNum w:abstractNumId="3" w15:restartNumberingAfterBreak="0">
    <w:nsid w:val="0000000B"/>
    <w:multiLevelType w:val="singleLevel"/>
    <w:tmpl w:val="0000000B"/>
    <w:name w:val="WW8Num11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</w:abstractNum>
  <w:abstractNum w:abstractNumId="4" w15:restartNumberingAfterBreak="0">
    <w:nsid w:val="00000010"/>
    <w:multiLevelType w:val="multilevel"/>
    <w:tmpl w:val="00000010"/>
    <w:name w:val="WW8Num1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◦"/>
      <w:lvlJc w:val="left"/>
      <w:pPr>
        <w:tabs>
          <w:tab w:val="num" w:pos="1428"/>
        </w:tabs>
        <w:ind w:left="1428" w:hanging="360"/>
      </w:pPr>
      <w:rPr>
        <w:rFonts w:ascii="OpenSymbol" w:hAnsi="OpenSymbol" w:cs="Courier New" w:hint="default"/>
        <w:sz w:val="20"/>
      </w:rPr>
    </w:lvl>
    <w:lvl w:ilvl="2">
      <w:start w:val="1"/>
      <w:numFmt w:val="bullet"/>
      <w:lvlText w:val="▪"/>
      <w:lvlJc w:val="left"/>
      <w:pPr>
        <w:tabs>
          <w:tab w:val="num" w:pos="1788"/>
        </w:tabs>
        <w:ind w:left="1788" w:hanging="360"/>
      </w:pPr>
      <w:rPr>
        <w:rFonts w:ascii="OpenSymbol" w:hAnsi="OpenSymbol" w:cs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◦"/>
      <w:lvlJc w:val="left"/>
      <w:pPr>
        <w:tabs>
          <w:tab w:val="num" w:pos="2508"/>
        </w:tabs>
        <w:ind w:left="2508" w:hanging="360"/>
      </w:pPr>
      <w:rPr>
        <w:rFonts w:ascii="OpenSymbol" w:hAnsi="OpenSymbol" w:cs="Courier New" w:hint="default"/>
        <w:sz w:val="20"/>
      </w:rPr>
    </w:lvl>
    <w:lvl w:ilvl="5">
      <w:start w:val="1"/>
      <w:numFmt w:val="bullet"/>
      <w:lvlText w:val="▪"/>
      <w:lvlJc w:val="left"/>
      <w:pPr>
        <w:tabs>
          <w:tab w:val="num" w:pos="2868"/>
        </w:tabs>
        <w:ind w:left="2868" w:hanging="360"/>
      </w:pPr>
      <w:rPr>
        <w:rFonts w:ascii="OpenSymbol" w:hAnsi="OpenSymbol" w:cs="Courier New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◦"/>
      <w:lvlJc w:val="left"/>
      <w:pPr>
        <w:tabs>
          <w:tab w:val="num" w:pos="3588"/>
        </w:tabs>
        <w:ind w:left="3588" w:hanging="360"/>
      </w:pPr>
      <w:rPr>
        <w:rFonts w:ascii="OpenSymbol" w:hAnsi="OpenSymbol" w:cs="Courier New" w:hint="default"/>
        <w:sz w:val="20"/>
      </w:rPr>
    </w:lvl>
    <w:lvl w:ilvl="8">
      <w:start w:val="1"/>
      <w:numFmt w:val="bullet"/>
      <w:lvlText w:val="▪"/>
      <w:lvlJc w:val="left"/>
      <w:pPr>
        <w:tabs>
          <w:tab w:val="num" w:pos="3948"/>
        </w:tabs>
        <w:ind w:left="3948" w:hanging="360"/>
      </w:pPr>
      <w:rPr>
        <w:rFonts w:ascii="OpenSymbol" w:hAnsi="OpenSymbol" w:cs="Courier New" w:hint="default"/>
        <w:sz w:val="20"/>
      </w:rPr>
    </w:lvl>
  </w:abstractNum>
  <w:abstractNum w:abstractNumId="5" w15:restartNumberingAfterBreak="0">
    <w:nsid w:val="1C517AEA"/>
    <w:multiLevelType w:val="multilevel"/>
    <w:tmpl w:val="53925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FF106B"/>
    <w:multiLevelType w:val="multilevel"/>
    <w:tmpl w:val="311AF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35482D"/>
    <w:multiLevelType w:val="hybridMultilevel"/>
    <w:tmpl w:val="1B3C2B6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  <w:num w:numId="6">
    <w:abstractNumId w:val="0"/>
  </w:num>
  <w:num w:numId="7">
    <w:abstractNumId w:val="3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1A6"/>
    <w:rsid w:val="00003620"/>
    <w:rsid w:val="00014A10"/>
    <w:rsid w:val="0005430C"/>
    <w:rsid w:val="0012561A"/>
    <w:rsid w:val="00126591"/>
    <w:rsid w:val="0014167D"/>
    <w:rsid w:val="00143EFA"/>
    <w:rsid w:val="001D1AA3"/>
    <w:rsid w:val="001F6914"/>
    <w:rsid w:val="001F7A5C"/>
    <w:rsid w:val="00276F43"/>
    <w:rsid w:val="00277B4B"/>
    <w:rsid w:val="002F548F"/>
    <w:rsid w:val="0035388E"/>
    <w:rsid w:val="003820D6"/>
    <w:rsid w:val="00397F71"/>
    <w:rsid w:val="003A6C31"/>
    <w:rsid w:val="003B1179"/>
    <w:rsid w:val="00430E80"/>
    <w:rsid w:val="00432463"/>
    <w:rsid w:val="004672BE"/>
    <w:rsid w:val="004A790F"/>
    <w:rsid w:val="005B1E3A"/>
    <w:rsid w:val="005B4A0E"/>
    <w:rsid w:val="005C7A3B"/>
    <w:rsid w:val="00654F46"/>
    <w:rsid w:val="00656C7E"/>
    <w:rsid w:val="006869B9"/>
    <w:rsid w:val="0072693B"/>
    <w:rsid w:val="007349E6"/>
    <w:rsid w:val="00761FDC"/>
    <w:rsid w:val="007C7A92"/>
    <w:rsid w:val="007F06C0"/>
    <w:rsid w:val="00816F82"/>
    <w:rsid w:val="00817065"/>
    <w:rsid w:val="00822574"/>
    <w:rsid w:val="0083580D"/>
    <w:rsid w:val="008D76FC"/>
    <w:rsid w:val="00907AC4"/>
    <w:rsid w:val="00927498"/>
    <w:rsid w:val="00936A92"/>
    <w:rsid w:val="009E64E3"/>
    <w:rsid w:val="00A55504"/>
    <w:rsid w:val="00AA2191"/>
    <w:rsid w:val="00AA628D"/>
    <w:rsid w:val="00B261A6"/>
    <w:rsid w:val="00BF299A"/>
    <w:rsid w:val="00C53770"/>
    <w:rsid w:val="00CA5161"/>
    <w:rsid w:val="00CB003B"/>
    <w:rsid w:val="00CE2FB6"/>
    <w:rsid w:val="00E0409E"/>
    <w:rsid w:val="00E6512C"/>
    <w:rsid w:val="00E70CD0"/>
    <w:rsid w:val="00E77E66"/>
    <w:rsid w:val="00EC7C1B"/>
    <w:rsid w:val="00F309C6"/>
    <w:rsid w:val="00F62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A7943"/>
  <w15:chartTrackingRefBased/>
  <w15:docId w15:val="{942736EC-2675-4234-8045-0D9B295A4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512C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2">
    <w:name w:val="heading 2"/>
    <w:basedOn w:val="a"/>
    <w:link w:val="20"/>
    <w:uiPriority w:val="9"/>
    <w:qFormat/>
    <w:rsid w:val="00B261A6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261A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B261A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B261A6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B261A6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B261A6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B261A6"/>
    <w:rPr>
      <w:rFonts w:ascii="Segoe UI" w:hAnsi="Segoe UI" w:cs="Segoe UI"/>
      <w:sz w:val="18"/>
      <w:szCs w:val="18"/>
    </w:rPr>
  </w:style>
  <w:style w:type="character" w:customStyle="1" w:styleId="product-summarycaption">
    <w:name w:val="product-summary__caption"/>
    <w:basedOn w:val="a0"/>
    <w:rsid w:val="00EC7C1B"/>
  </w:style>
  <w:style w:type="character" w:customStyle="1" w:styleId="valuetext">
    <w:name w:val="value__text"/>
    <w:basedOn w:val="a0"/>
    <w:rsid w:val="00EC7C1B"/>
  </w:style>
  <w:style w:type="character" w:customStyle="1" w:styleId="nobr">
    <w:name w:val="nobr"/>
    <w:basedOn w:val="a0"/>
    <w:rsid w:val="00816F82"/>
  </w:style>
  <w:style w:type="paragraph" w:styleId="HTML">
    <w:name w:val="HTML Preformatted"/>
    <w:basedOn w:val="a"/>
    <w:link w:val="HTML0"/>
    <w:uiPriority w:val="99"/>
    <w:semiHidden/>
    <w:unhideWhenUsed/>
    <w:rsid w:val="001F7A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F7A5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907AC4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8">
    <w:name w:val="List Paragraph"/>
    <w:basedOn w:val="a"/>
    <w:uiPriority w:val="34"/>
    <w:qFormat/>
    <w:rsid w:val="00F309C6"/>
    <w:pPr>
      <w:ind w:left="720"/>
      <w:contextualSpacing/>
    </w:pPr>
  </w:style>
  <w:style w:type="paragraph" w:styleId="a9">
    <w:name w:val="Body Text Indent"/>
    <w:basedOn w:val="a"/>
    <w:link w:val="aa"/>
    <w:rsid w:val="005B4A0E"/>
    <w:pPr>
      <w:suppressAutoHyphens/>
      <w:spacing w:after="120"/>
      <w:ind w:left="283"/>
      <w:jc w:val="left"/>
    </w:pPr>
    <w:rPr>
      <w:rFonts w:eastAsia="Times New Roman" w:cs="Times New Roman"/>
      <w:sz w:val="24"/>
      <w:szCs w:val="24"/>
      <w:lang w:eastAsia="zh-CN"/>
    </w:rPr>
  </w:style>
  <w:style w:type="character" w:customStyle="1" w:styleId="aa">
    <w:name w:val="Основной текст с отступом Знак"/>
    <w:basedOn w:val="a0"/>
    <w:link w:val="a9"/>
    <w:rsid w:val="005B4A0E"/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6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0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79364">
              <w:marLeft w:val="0"/>
              <w:marRight w:val="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997">
              <w:marLeft w:val="27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064431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9741">
          <w:marLeft w:val="-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1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4115">
              <w:marLeft w:val="0"/>
              <w:marRight w:val="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60">
              <w:marLeft w:val="27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005740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2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A85D2B-2881-43D8-B74C-2868E02E4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24</Pages>
  <Words>4975</Words>
  <Characters>28364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Гервант Из Рыбли</dc:creator>
  <cp:keywords/>
  <dc:description/>
  <cp:lastModifiedBy>Гервант Из Рыбли</cp:lastModifiedBy>
  <cp:revision>17</cp:revision>
  <cp:lastPrinted>2019-09-18T14:33:00Z</cp:lastPrinted>
  <dcterms:created xsi:type="dcterms:W3CDTF">2020-09-07T09:48:00Z</dcterms:created>
  <dcterms:modified xsi:type="dcterms:W3CDTF">2020-11-10T21:21:00Z</dcterms:modified>
</cp:coreProperties>
</file>