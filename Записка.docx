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77B" w:rsidRDefault="00186970" w:rsidP="00D6277B">
      <w:pPr>
        <w:spacing w:after="0" w:line="240" w:lineRule="auto"/>
        <w:jc w:val="center"/>
        <w:rPr>
          <w:rFonts w:ascii="Times New Roman" w:hAnsi="Times New Roman" w:cs="Times New Roman"/>
          <w:b/>
          <w:sz w:val="28"/>
          <w:szCs w:val="30"/>
        </w:rPr>
      </w:pPr>
      <w:r w:rsidRPr="00186970">
        <w:rPr>
          <w:rFonts w:ascii="Times New Roman" w:hAnsi="Times New Roman" w:cs="Times New Roman"/>
          <w:b/>
          <w:sz w:val="28"/>
          <w:szCs w:val="30"/>
        </w:rPr>
        <w:t>МИНИСТЕРСТВО ОБРАЗОВАНИЯ РЕСПУБЛИКИ БЕЛАРУСЬ</w:t>
      </w:r>
    </w:p>
    <w:p w:rsidR="00186970" w:rsidRPr="00186970" w:rsidRDefault="00186970" w:rsidP="00D6277B">
      <w:pPr>
        <w:spacing w:after="0" w:line="240" w:lineRule="auto"/>
        <w:jc w:val="center"/>
        <w:rPr>
          <w:rFonts w:ascii="Times New Roman" w:hAnsi="Times New Roman" w:cs="Times New Roman"/>
          <w:b/>
          <w:sz w:val="28"/>
          <w:szCs w:val="30"/>
        </w:rPr>
      </w:pPr>
      <w:r w:rsidRPr="00186970">
        <w:rPr>
          <w:rFonts w:ascii="Times New Roman" w:hAnsi="Times New Roman" w:cs="Times New Roman"/>
          <w:b/>
          <w:sz w:val="28"/>
          <w:szCs w:val="30"/>
        </w:rPr>
        <w:t xml:space="preserve"> </w:t>
      </w:r>
    </w:p>
    <w:p w:rsidR="00186970" w:rsidRDefault="00186970" w:rsidP="00D6277B">
      <w:pPr>
        <w:spacing w:after="0" w:line="240" w:lineRule="auto"/>
        <w:jc w:val="center"/>
        <w:rPr>
          <w:rFonts w:ascii="Times New Roman" w:hAnsi="Times New Roman" w:cs="Times New Roman"/>
          <w:b/>
          <w:sz w:val="28"/>
          <w:szCs w:val="28"/>
        </w:rPr>
      </w:pPr>
      <w:r w:rsidRPr="00186970">
        <w:rPr>
          <w:rFonts w:ascii="Times New Roman" w:hAnsi="Times New Roman" w:cs="Times New Roman"/>
          <w:b/>
          <w:sz w:val="28"/>
          <w:szCs w:val="28"/>
        </w:rPr>
        <w:t>УЧРЕЖДЕНИЕ ОБРАЗОВАНИЯ ГОМЕЛЬСКИЙ ГОСУДАРСТВЕННЫЙ ТЕХНИЧЕСКИЙ УНИВЕРСИТЕТ ИМЕНИ П. О. СУХОГО</w:t>
      </w:r>
    </w:p>
    <w:p w:rsidR="00D6277B" w:rsidRPr="00186970" w:rsidRDefault="00D6277B" w:rsidP="00D6277B">
      <w:pPr>
        <w:spacing w:after="0" w:line="240" w:lineRule="auto"/>
        <w:jc w:val="center"/>
        <w:rPr>
          <w:rFonts w:ascii="Times New Roman" w:hAnsi="Times New Roman" w:cs="Times New Roman"/>
          <w:b/>
          <w:sz w:val="28"/>
          <w:szCs w:val="28"/>
        </w:rPr>
      </w:pP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Факультет автоматизированных и информационных систем</w:t>
      </w:r>
    </w:p>
    <w:p w:rsidR="00D6277B" w:rsidRDefault="00D6277B" w:rsidP="00D6277B">
      <w:pPr>
        <w:spacing w:after="0" w:line="240" w:lineRule="auto"/>
        <w:jc w:val="center"/>
        <w:rPr>
          <w:rFonts w:ascii="Times New Roman" w:hAnsi="Times New Roman" w:cs="Times New Roman"/>
          <w:sz w:val="28"/>
          <w:szCs w:val="28"/>
        </w:rPr>
      </w:pP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Кафедра «Информационные технологии»</w:t>
      </w:r>
    </w:p>
    <w:p w:rsidR="00D6277B" w:rsidRDefault="00D6277B" w:rsidP="00D6277B">
      <w:pPr>
        <w:spacing w:after="0" w:line="240" w:lineRule="auto"/>
        <w:jc w:val="center"/>
        <w:rPr>
          <w:rFonts w:ascii="Times New Roman" w:hAnsi="Times New Roman" w:cs="Times New Roman"/>
          <w:sz w:val="28"/>
          <w:szCs w:val="28"/>
        </w:rPr>
      </w:pP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направление специальности 1-40 05 01-01 Информационные системы и технологии (в проектировании и производстве)</w:t>
      </w:r>
    </w:p>
    <w:p w:rsidR="00186970" w:rsidRDefault="00186970" w:rsidP="00D6277B">
      <w:pPr>
        <w:spacing w:after="0" w:line="240" w:lineRule="auto"/>
        <w:jc w:val="center"/>
        <w:rPr>
          <w:rFonts w:ascii="Times New Roman" w:hAnsi="Times New Roman" w:cs="Times New Roman"/>
          <w:sz w:val="28"/>
          <w:szCs w:val="28"/>
        </w:rPr>
      </w:pPr>
    </w:p>
    <w:p w:rsidR="00186970" w:rsidRDefault="00186970" w:rsidP="00D6277B">
      <w:pPr>
        <w:spacing w:after="0" w:line="240" w:lineRule="auto"/>
        <w:jc w:val="center"/>
        <w:rPr>
          <w:rFonts w:ascii="Times New Roman" w:hAnsi="Times New Roman" w:cs="Times New Roman"/>
          <w:sz w:val="28"/>
          <w:szCs w:val="28"/>
        </w:rPr>
      </w:pP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ПОЯСНИТЕЛЬНАЯ ЗАПИСКА</w:t>
      </w: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к курсовому проекту</w:t>
      </w: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по дисциплине «</w:t>
      </w:r>
      <w:r w:rsidR="00CD32AB" w:rsidRPr="00CD32AB">
        <w:rPr>
          <w:rFonts w:ascii="Times New Roman" w:hAnsi="Times New Roman" w:cs="Times New Roman"/>
          <w:sz w:val="28"/>
          <w:szCs w:val="28"/>
        </w:rPr>
        <w:t>Разработка приложений баз данных для информационных систем</w:t>
      </w:r>
      <w:r w:rsidRPr="00186970">
        <w:rPr>
          <w:rFonts w:ascii="Times New Roman" w:hAnsi="Times New Roman" w:cs="Times New Roman"/>
          <w:sz w:val="28"/>
          <w:szCs w:val="28"/>
        </w:rPr>
        <w:t>»</w:t>
      </w:r>
    </w:p>
    <w:p w:rsidR="00D6277B" w:rsidRDefault="00D6277B" w:rsidP="00D6277B">
      <w:pPr>
        <w:spacing w:after="0" w:line="240" w:lineRule="auto"/>
        <w:jc w:val="center"/>
        <w:rPr>
          <w:rFonts w:ascii="Times New Roman" w:hAnsi="Times New Roman" w:cs="Times New Roman"/>
          <w:sz w:val="28"/>
          <w:szCs w:val="28"/>
        </w:rPr>
      </w:pPr>
    </w:p>
    <w:p w:rsidR="00186970" w:rsidRDefault="00186970" w:rsidP="00D6277B">
      <w:pPr>
        <w:spacing w:after="0" w:line="240" w:lineRule="auto"/>
        <w:rPr>
          <w:rFonts w:ascii="Times New Roman" w:hAnsi="Times New Roman" w:cs="Times New Roman"/>
          <w:sz w:val="28"/>
          <w:szCs w:val="28"/>
        </w:rPr>
      </w:pPr>
    </w:p>
    <w:p w:rsidR="00186970" w:rsidRDefault="00186970" w:rsidP="00D6277B">
      <w:pPr>
        <w:spacing w:after="0" w:line="240" w:lineRule="auto"/>
        <w:jc w:val="center"/>
        <w:rPr>
          <w:rFonts w:ascii="Times New Roman" w:hAnsi="Times New Roman" w:cs="Times New Roman"/>
          <w:sz w:val="28"/>
          <w:szCs w:val="28"/>
        </w:rPr>
      </w:pPr>
      <w:r w:rsidRPr="00186970">
        <w:rPr>
          <w:rFonts w:ascii="Times New Roman" w:hAnsi="Times New Roman" w:cs="Times New Roman"/>
          <w:sz w:val="28"/>
          <w:szCs w:val="28"/>
        </w:rPr>
        <w:t>на тему: «</w:t>
      </w:r>
      <w:r w:rsidR="00CD32AB">
        <w:rPr>
          <w:rFonts w:ascii="Times New Roman" w:hAnsi="Times New Roman" w:cs="Times New Roman"/>
          <w:b/>
          <w:sz w:val="28"/>
          <w:szCs w:val="28"/>
        </w:rPr>
        <w:t xml:space="preserve">РАЗРАБОТКА </w:t>
      </w:r>
      <w:r w:rsidR="00CD32AB" w:rsidRPr="00CD32AB">
        <w:rPr>
          <w:rFonts w:ascii="Times New Roman" w:hAnsi="Times New Roman" w:cs="Times New Roman"/>
          <w:b/>
          <w:i/>
          <w:sz w:val="28"/>
          <w:szCs w:val="28"/>
          <w:lang w:val="en-US"/>
        </w:rPr>
        <w:t>WEB</w:t>
      </w:r>
      <w:r w:rsidR="00CD32AB" w:rsidRPr="00CD32AB">
        <w:rPr>
          <w:rFonts w:ascii="Times New Roman" w:hAnsi="Times New Roman" w:cs="Times New Roman"/>
          <w:b/>
          <w:sz w:val="28"/>
          <w:szCs w:val="28"/>
        </w:rPr>
        <w:t>-</w:t>
      </w:r>
      <w:r w:rsidR="00CD32AB">
        <w:rPr>
          <w:rFonts w:ascii="Times New Roman" w:hAnsi="Times New Roman" w:cs="Times New Roman"/>
          <w:b/>
          <w:sz w:val="28"/>
          <w:szCs w:val="28"/>
        </w:rPr>
        <w:t>ПРИЛОЖЕНИЯ БАЗ ДАННЫХ «ФАБРИКА МЕБЕЛИ</w:t>
      </w:r>
      <w:r w:rsidRPr="00186970">
        <w:rPr>
          <w:rFonts w:ascii="Times New Roman" w:hAnsi="Times New Roman" w:cs="Times New Roman"/>
          <w:sz w:val="28"/>
          <w:szCs w:val="28"/>
        </w:rPr>
        <w:t>»</w:t>
      </w:r>
    </w:p>
    <w:p w:rsidR="00186970" w:rsidRDefault="00186970">
      <w:pPr>
        <w:rPr>
          <w:rFonts w:ascii="Times New Roman" w:hAnsi="Times New Roman" w:cs="Times New Roman"/>
          <w:sz w:val="28"/>
          <w:szCs w:val="28"/>
        </w:rPr>
      </w:pPr>
    </w:p>
    <w:p w:rsidR="00186970" w:rsidRDefault="00186970">
      <w:pPr>
        <w:rPr>
          <w:rFonts w:ascii="Times New Roman" w:hAnsi="Times New Roman" w:cs="Times New Roman"/>
          <w:sz w:val="28"/>
          <w:szCs w:val="28"/>
        </w:rPr>
      </w:pPr>
    </w:p>
    <w:p w:rsidR="00186970" w:rsidRDefault="00186970" w:rsidP="00186970">
      <w:pPr>
        <w:jc w:val="right"/>
        <w:rPr>
          <w:rFonts w:ascii="Times New Roman" w:hAnsi="Times New Roman" w:cs="Times New Roman"/>
          <w:sz w:val="28"/>
          <w:szCs w:val="28"/>
        </w:rPr>
      </w:pPr>
      <w:r>
        <w:rPr>
          <w:rFonts w:ascii="Times New Roman" w:hAnsi="Times New Roman" w:cs="Times New Roman"/>
          <w:sz w:val="28"/>
          <w:szCs w:val="28"/>
        </w:rPr>
        <w:t xml:space="preserve">Исполнитель: </w:t>
      </w:r>
      <w:r w:rsidR="00D6277B">
        <w:rPr>
          <w:rFonts w:ascii="Times New Roman" w:hAnsi="Times New Roman" w:cs="Times New Roman"/>
          <w:sz w:val="28"/>
          <w:szCs w:val="28"/>
        </w:rPr>
        <w:t xml:space="preserve"> </w:t>
      </w:r>
      <w:r>
        <w:rPr>
          <w:rFonts w:ascii="Times New Roman" w:hAnsi="Times New Roman" w:cs="Times New Roman"/>
          <w:sz w:val="28"/>
          <w:szCs w:val="28"/>
        </w:rPr>
        <w:t>студент гр. ИТП-2</w:t>
      </w:r>
      <w:r w:rsidRPr="00186970">
        <w:rPr>
          <w:rFonts w:ascii="Times New Roman" w:hAnsi="Times New Roman" w:cs="Times New Roman"/>
          <w:sz w:val="28"/>
          <w:szCs w:val="28"/>
        </w:rPr>
        <w:t xml:space="preserve">1 </w:t>
      </w:r>
    </w:p>
    <w:p w:rsidR="00186970" w:rsidRDefault="00D6277B" w:rsidP="00D6277B">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86970">
        <w:rPr>
          <w:rFonts w:ascii="Times New Roman" w:hAnsi="Times New Roman" w:cs="Times New Roman"/>
          <w:sz w:val="28"/>
          <w:szCs w:val="28"/>
        </w:rPr>
        <w:t>Шеляхин М. С.</w:t>
      </w:r>
      <w:r w:rsidR="00186970" w:rsidRPr="00186970">
        <w:rPr>
          <w:rFonts w:ascii="Times New Roman" w:hAnsi="Times New Roman" w:cs="Times New Roman"/>
          <w:sz w:val="28"/>
          <w:szCs w:val="28"/>
        </w:rPr>
        <w:t xml:space="preserve"> </w:t>
      </w:r>
    </w:p>
    <w:p w:rsidR="00186970" w:rsidRDefault="00D6277B" w:rsidP="00D6277B">
      <w:pPr>
        <w:ind w:left="4956"/>
        <w:rPr>
          <w:rFonts w:ascii="Times New Roman" w:hAnsi="Times New Roman" w:cs="Times New Roman"/>
          <w:sz w:val="28"/>
          <w:szCs w:val="28"/>
        </w:rPr>
      </w:pPr>
      <w:r>
        <w:rPr>
          <w:rFonts w:ascii="Times New Roman" w:hAnsi="Times New Roman" w:cs="Times New Roman"/>
          <w:sz w:val="28"/>
          <w:szCs w:val="28"/>
        </w:rPr>
        <w:t xml:space="preserve">    </w:t>
      </w:r>
      <w:r w:rsidR="00186970" w:rsidRPr="00186970">
        <w:rPr>
          <w:rFonts w:ascii="Times New Roman" w:hAnsi="Times New Roman" w:cs="Times New Roman"/>
          <w:sz w:val="28"/>
          <w:szCs w:val="28"/>
        </w:rPr>
        <w:t xml:space="preserve">Руководитель: </w:t>
      </w:r>
      <w:r>
        <w:rPr>
          <w:rFonts w:ascii="Times New Roman" w:hAnsi="Times New Roman" w:cs="Times New Roman"/>
          <w:sz w:val="28"/>
          <w:szCs w:val="28"/>
        </w:rPr>
        <w:t xml:space="preserve"> </w:t>
      </w:r>
      <w:r w:rsidR="00214902">
        <w:rPr>
          <w:rFonts w:ascii="Times New Roman" w:hAnsi="Times New Roman" w:cs="Times New Roman"/>
          <w:sz w:val="28"/>
          <w:szCs w:val="28"/>
        </w:rPr>
        <w:t>преподаватель</w:t>
      </w:r>
      <w:r w:rsidR="00186970" w:rsidRPr="00186970">
        <w:rPr>
          <w:rFonts w:ascii="Times New Roman" w:hAnsi="Times New Roman" w:cs="Times New Roman"/>
          <w:sz w:val="28"/>
          <w:szCs w:val="28"/>
        </w:rPr>
        <w:t xml:space="preserve"> </w:t>
      </w:r>
    </w:p>
    <w:p w:rsidR="00186970" w:rsidRDefault="00D6277B" w:rsidP="00D6277B">
      <w:pPr>
        <w:ind w:left="5664" w:firstLine="708"/>
        <w:jc w:val="center"/>
        <w:rPr>
          <w:rFonts w:ascii="Times New Roman" w:hAnsi="Times New Roman" w:cs="Times New Roman"/>
          <w:sz w:val="28"/>
          <w:szCs w:val="28"/>
        </w:rPr>
      </w:pPr>
      <w:r>
        <w:rPr>
          <w:rFonts w:ascii="Times New Roman" w:hAnsi="Times New Roman" w:cs="Times New Roman"/>
          <w:sz w:val="28"/>
          <w:szCs w:val="28"/>
        </w:rPr>
        <w:t xml:space="preserve"> </w:t>
      </w:r>
      <w:r w:rsidR="00214902">
        <w:rPr>
          <w:rFonts w:ascii="Times New Roman" w:hAnsi="Times New Roman" w:cs="Times New Roman"/>
          <w:sz w:val="28"/>
          <w:szCs w:val="28"/>
        </w:rPr>
        <w:t>Точко В. Н</w:t>
      </w:r>
      <w:r w:rsidR="00186970" w:rsidRPr="00186970">
        <w:rPr>
          <w:rFonts w:ascii="Times New Roman" w:hAnsi="Times New Roman" w:cs="Times New Roman"/>
          <w:sz w:val="28"/>
          <w:szCs w:val="28"/>
        </w:rPr>
        <w:t xml:space="preserve">. </w:t>
      </w:r>
    </w:p>
    <w:p w:rsidR="00186970" w:rsidRDefault="00186970" w:rsidP="00186970">
      <w:pPr>
        <w:jc w:val="right"/>
        <w:rPr>
          <w:rFonts w:ascii="Times New Roman" w:hAnsi="Times New Roman" w:cs="Times New Roman"/>
          <w:sz w:val="28"/>
          <w:szCs w:val="28"/>
        </w:rPr>
      </w:pPr>
    </w:p>
    <w:p w:rsidR="00186970" w:rsidRDefault="00186970" w:rsidP="00186970">
      <w:pPr>
        <w:jc w:val="right"/>
        <w:rPr>
          <w:rFonts w:ascii="Times New Roman" w:hAnsi="Times New Roman" w:cs="Times New Roman"/>
          <w:sz w:val="28"/>
          <w:szCs w:val="28"/>
        </w:rPr>
      </w:pPr>
      <w:r w:rsidRPr="00186970">
        <w:rPr>
          <w:rFonts w:ascii="Times New Roman" w:hAnsi="Times New Roman" w:cs="Times New Roman"/>
          <w:sz w:val="28"/>
          <w:szCs w:val="28"/>
        </w:rPr>
        <w:t xml:space="preserve">Дата проверки: _____________________ </w:t>
      </w:r>
    </w:p>
    <w:p w:rsidR="00186970" w:rsidRDefault="00186970" w:rsidP="00186970">
      <w:pPr>
        <w:jc w:val="right"/>
        <w:rPr>
          <w:rFonts w:ascii="Times New Roman" w:hAnsi="Times New Roman" w:cs="Times New Roman"/>
          <w:sz w:val="28"/>
          <w:szCs w:val="28"/>
        </w:rPr>
      </w:pPr>
      <w:r w:rsidRPr="00186970">
        <w:rPr>
          <w:rFonts w:ascii="Times New Roman" w:hAnsi="Times New Roman" w:cs="Times New Roman"/>
          <w:sz w:val="28"/>
          <w:szCs w:val="28"/>
        </w:rPr>
        <w:t xml:space="preserve">Дата допуска к защите: ____________________ </w:t>
      </w:r>
    </w:p>
    <w:p w:rsidR="00186970" w:rsidRDefault="00186970" w:rsidP="00186970">
      <w:pPr>
        <w:jc w:val="right"/>
        <w:rPr>
          <w:rFonts w:ascii="Times New Roman" w:hAnsi="Times New Roman" w:cs="Times New Roman"/>
          <w:sz w:val="28"/>
          <w:szCs w:val="28"/>
        </w:rPr>
      </w:pPr>
      <w:r w:rsidRPr="00186970">
        <w:rPr>
          <w:rFonts w:ascii="Times New Roman" w:hAnsi="Times New Roman" w:cs="Times New Roman"/>
          <w:sz w:val="28"/>
          <w:szCs w:val="28"/>
        </w:rPr>
        <w:t xml:space="preserve">Дата защиты: _____________________ </w:t>
      </w:r>
    </w:p>
    <w:p w:rsidR="00186970" w:rsidRDefault="00186970" w:rsidP="00186970">
      <w:pPr>
        <w:jc w:val="right"/>
        <w:rPr>
          <w:rFonts w:ascii="Times New Roman" w:hAnsi="Times New Roman" w:cs="Times New Roman"/>
          <w:sz w:val="28"/>
          <w:szCs w:val="28"/>
        </w:rPr>
      </w:pPr>
      <w:r w:rsidRPr="00186970">
        <w:rPr>
          <w:rFonts w:ascii="Times New Roman" w:hAnsi="Times New Roman" w:cs="Times New Roman"/>
          <w:sz w:val="28"/>
          <w:szCs w:val="28"/>
        </w:rPr>
        <w:t xml:space="preserve">Оценка работы: _____________________ </w:t>
      </w:r>
    </w:p>
    <w:p w:rsidR="00186970" w:rsidRDefault="00186970" w:rsidP="00186970">
      <w:pPr>
        <w:rPr>
          <w:rFonts w:ascii="Times New Roman" w:hAnsi="Times New Roman" w:cs="Times New Roman"/>
          <w:sz w:val="28"/>
          <w:szCs w:val="28"/>
        </w:rPr>
      </w:pPr>
      <w:r w:rsidRPr="00186970">
        <w:rPr>
          <w:rFonts w:ascii="Times New Roman" w:hAnsi="Times New Roman" w:cs="Times New Roman"/>
          <w:sz w:val="28"/>
          <w:szCs w:val="28"/>
        </w:rPr>
        <w:t xml:space="preserve">Подписи членов комиссии </w:t>
      </w:r>
    </w:p>
    <w:p w:rsidR="00186970" w:rsidRDefault="00186970" w:rsidP="00186970">
      <w:pPr>
        <w:rPr>
          <w:rFonts w:ascii="Times New Roman" w:hAnsi="Times New Roman" w:cs="Times New Roman"/>
          <w:sz w:val="28"/>
          <w:szCs w:val="28"/>
        </w:rPr>
      </w:pPr>
      <w:r w:rsidRPr="00186970">
        <w:rPr>
          <w:rFonts w:ascii="Times New Roman" w:hAnsi="Times New Roman" w:cs="Times New Roman"/>
          <w:sz w:val="28"/>
          <w:szCs w:val="28"/>
        </w:rPr>
        <w:t xml:space="preserve">по защите курсового проекта: ____________________________ </w:t>
      </w:r>
    </w:p>
    <w:p w:rsidR="00D6277B" w:rsidRDefault="00D6277B" w:rsidP="00186970">
      <w:pPr>
        <w:rPr>
          <w:rFonts w:ascii="Times New Roman" w:hAnsi="Times New Roman" w:cs="Times New Roman"/>
          <w:sz w:val="28"/>
          <w:szCs w:val="28"/>
        </w:rPr>
      </w:pPr>
    </w:p>
    <w:p w:rsidR="00D6277B" w:rsidRDefault="00CB6DA7" w:rsidP="00D6277B">
      <w:pPr>
        <w:jc w:val="center"/>
        <w:rPr>
          <w:rFonts w:ascii="Times New Roman" w:hAnsi="Times New Roman" w:cs="Times New Roman"/>
          <w:sz w:val="28"/>
          <w:szCs w:val="28"/>
        </w:rPr>
      </w:pPr>
      <w:r>
        <w:rPr>
          <w:rFonts w:ascii="Times New Roman" w:hAnsi="Times New Roman" w:cs="Times New Roman"/>
          <w:sz w:val="28"/>
          <w:szCs w:val="28"/>
        </w:rPr>
        <w:t>Гомель 20</w:t>
      </w:r>
      <w:r w:rsidRPr="00630BB8">
        <w:rPr>
          <w:rFonts w:ascii="Times New Roman" w:hAnsi="Times New Roman" w:cs="Times New Roman"/>
          <w:sz w:val="28"/>
          <w:szCs w:val="28"/>
        </w:rPr>
        <w:t>20</w:t>
      </w:r>
      <w:r w:rsidR="00186970" w:rsidRPr="00186970">
        <w:rPr>
          <w:rFonts w:ascii="Times New Roman" w:hAnsi="Times New Roman" w:cs="Times New Roman"/>
          <w:sz w:val="28"/>
          <w:szCs w:val="28"/>
        </w:rPr>
        <w:t xml:space="preserve"> </w:t>
      </w:r>
    </w:p>
    <w:p w:rsidR="00236BEE" w:rsidRDefault="00D6277B" w:rsidP="00236BEE">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br w:type="page"/>
      </w:r>
      <w:r w:rsidR="00186970" w:rsidRPr="00186970">
        <w:rPr>
          <w:rFonts w:ascii="Times New Roman" w:hAnsi="Times New Roman" w:cs="Times New Roman"/>
          <w:sz w:val="28"/>
          <w:szCs w:val="28"/>
        </w:rPr>
        <w:lastRenderedPageBreak/>
        <w:t>Установа адукацыі «Гомельскі дзяржаўны</w:t>
      </w:r>
    </w:p>
    <w:p w:rsidR="00236BEE" w:rsidRDefault="00186970" w:rsidP="00236BEE">
      <w:pPr>
        <w:spacing w:after="120" w:line="240" w:lineRule="auto"/>
        <w:jc w:val="center"/>
        <w:rPr>
          <w:rFonts w:ascii="Times New Roman" w:hAnsi="Times New Roman" w:cs="Times New Roman"/>
          <w:sz w:val="28"/>
          <w:szCs w:val="28"/>
        </w:rPr>
      </w:pPr>
      <w:r w:rsidRPr="00186970">
        <w:rPr>
          <w:rFonts w:ascii="Times New Roman" w:hAnsi="Times New Roman" w:cs="Times New Roman"/>
          <w:sz w:val="28"/>
          <w:szCs w:val="28"/>
        </w:rPr>
        <w:t>тэхнічны ўніверсітэт імя П.В. Сухога»</w:t>
      </w:r>
    </w:p>
    <w:p w:rsidR="00236BEE" w:rsidRDefault="00186970" w:rsidP="00236BEE">
      <w:pPr>
        <w:spacing w:after="120" w:line="240" w:lineRule="auto"/>
        <w:jc w:val="center"/>
        <w:rPr>
          <w:rFonts w:ascii="Times New Roman" w:hAnsi="Times New Roman" w:cs="Times New Roman"/>
          <w:sz w:val="28"/>
          <w:szCs w:val="28"/>
        </w:rPr>
      </w:pPr>
      <w:r w:rsidRPr="00186970">
        <w:rPr>
          <w:rFonts w:ascii="Times New Roman" w:hAnsi="Times New Roman" w:cs="Times New Roman"/>
          <w:sz w:val="28"/>
          <w:szCs w:val="28"/>
        </w:rPr>
        <w:t>Факультэт аўтаматызаваных і інфармацыйных сістэм</w:t>
      </w:r>
    </w:p>
    <w:p w:rsidR="00236BEE" w:rsidRDefault="00186970" w:rsidP="00236BEE">
      <w:pPr>
        <w:spacing w:after="120" w:line="240" w:lineRule="auto"/>
        <w:jc w:val="center"/>
        <w:rPr>
          <w:rFonts w:ascii="Times New Roman" w:hAnsi="Times New Roman" w:cs="Times New Roman"/>
          <w:sz w:val="28"/>
          <w:szCs w:val="28"/>
        </w:rPr>
      </w:pPr>
      <w:r w:rsidRPr="00186970">
        <w:rPr>
          <w:rFonts w:ascii="Times New Roman" w:hAnsi="Times New Roman" w:cs="Times New Roman"/>
          <w:sz w:val="28"/>
          <w:szCs w:val="28"/>
        </w:rPr>
        <w:t>Кафедра ________________________________________________</w:t>
      </w:r>
    </w:p>
    <w:p w:rsidR="00236BEE" w:rsidRDefault="00236BEE" w:rsidP="00236BEE">
      <w:pPr>
        <w:spacing w:after="0" w:line="240" w:lineRule="auto"/>
        <w:rPr>
          <w:rFonts w:ascii="Times New Roman" w:hAnsi="Times New Roman" w:cs="Times New Roman"/>
          <w:sz w:val="28"/>
          <w:szCs w:val="28"/>
        </w:rPr>
      </w:pPr>
    </w:p>
    <w:p w:rsidR="00236BEE" w:rsidRDefault="00236BEE" w:rsidP="00236BEE">
      <w:pPr>
        <w:spacing w:after="0" w:line="240" w:lineRule="auto"/>
        <w:rPr>
          <w:rFonts w:ascii="Times New Roman" w:hAnsi="Times New Roman" w:cs="Times New Roman"/>
          <w:sz w:val="28"/>
          <w:szCs w:val="28"/>
        </w:rPr>
      </w:pPr>
    </w:p>
    <w:p w:rsidR="00236BEE" w:rsidRPr="00236BEE" w:rsidRDefault="00186970" w:rsidP="00236BEE">
      <w:pPr>
        <w:spacing w:after="0" w:line="240" w:lineRule="auto"/>
        <w:jc w:val="center"/>
        <w:rPr>
          <w:rFonts w:ascii="Times New Roman" w:hAnsi="Times New Roman" w:cs="Times New Roman"/>
          <w:b/>
          <w:sz w:val="28"/>
          <w:szCs w:val="28"/>
        </w:rPr>
      </w:pPr>
      <w:r w:rsidRPr="00236BEE">
        <w:rPr>
          <w:rFonts w:ascii="Times New Roman" w:hAnsi="Times New Roman" w:cs="Times New Roman"/>
          <w:b/>
          <w:sz w:val="28"/>
          <w:szCs w:val="28"/>
        </w:rPr>
        <w:t>РЭЦЭНЗІЯ</w:t>
      </w:r>
    </w:p>
    <w:p w:rsidR="00236BEE" w:rsidRDefault="00186970" w:rsidP="00236BEE">
      <w:pPr>
        <w:spacing w:after="0" w:line="240" w:lineRule="auto"/>
        <w:jc w:val="center"/>
        <w:rPr>
          <w:rFonts w:ascii="Times New Roman" w:hAnsi="Times New Roman" w:cs="Times New Roman"/>
          <w:b/>
          <w:sz w:val="28"/>
          <w:szCs w:val="28"/>
        </w:rPr>
      </w:pPr>
      <w:r w:rsidRPr="00236BEE">
        <w:rPr>
          <w:rFonts w:ascii="Times New Roman" w:hAnsi="Times New Roman" w:cs="Times New Roman"/>
          <w:b/>
          <w:sz w:val="28"/>
          <w:szCs w:val="28"/>
        </w:rPr>
        <w:t xml:space="preserve">на курсавы праект (работу) </w:t>
      </w:r>
    </w:p>
    <w:p w:rsidR="00236BEE" w:rsidRPr="00236BEE" w:rsidRDefault="00236BEE" w:rsidP="00236BEE">
      <w:pPr>
        <w:spacing w:after="0" w:line="240" w:lineRule="auto"/>
        <w:jc w:val="center"/>
        <w:rPr>
          <w:rFonts w:ascii="Times New Roman" w:hAnsi="Times New Roman" w:cs="Times New Roman"/>
          <w:b/>
          <w:sz w:val="28"/>
          <w:szCs w:val="28"/>
        </w:rPr>
      </w:pPr>
    </w:p>
    <w:p w:rsidR="00236BEE" w:rsidRDefault="00236BEE" w:rsidP="00236BE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па дысцыпліне </w:t>
      </w:r>
      <w:r w:rsidR="00186970" w:rsidRPr="00186970">
        <w:rPr>
          <w:rFonts w:ascii="Times New Roman" w:hAnsi="Times New Roman" w:cs="Times New Roman"/>
          <w:sz w:val="28"/>
          <w:szCs w:val="28"/>
        </w:rPr>
        <w:t xml:space="preserve">____________________________________________________ , </w:t>
      </w:r>
    </w:p>
    <w:p w:rsidR="00236BEE" w:rsidRDefault="00236BEE" w:rsidP="00236BEE">
      <w:pPr>
        <w:spacing w:after="0" w:line="240" w:lineRule="auto"/>
        <w:rPr>
          <w:rFonts w:ascii="Times New Roman" w:hAnsi="Times New Roman" w:cs="Times New Roman"/>
          <w:sz w:val="28"/>
          <w:szCs w:val="28"/>
        </w:rPr>
      </w:pPr>
    </w:p>
    <w:p w:rsidR="00236BEE" w:rsidRDefault="00236BEE" w:rsidP="00236BE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выканана студэнтам </w:t>
      </w:r>
      <w:r w:rsidR="00186970" w:rsidRPr="00186970">
        <w:rPr>
          <w:rFonts w:ascii="Times New Roman" w:hAnsi="Times New Roman" w:cs="Times New Roman"/>
          <w:sz w:val="28"/>
          <w:szCs w:val="28"/>
        </w:rPr>
        <w:t xml:space="preserve">________________________________________________ </w:t>
      </w:r>
    </w:p>
    <w:p w:rsidR="00236BEE" w:rsidRDefault="00236BEE" w:rsidP="00236BEE">
      <w:pPr>
        <w:spacing w:after="0" w:line="240" w:lineRule="auto"/>
        <w:rPr>
          <w:rFonts w:ascii="Times New Roman" w:hAnsi="Times New Roman" w:cs="Times New Roman"/>
          <w:sz w:val="28"/>
          <w:szCs w:val="28"/>
        </w:rPr>
      </w:pPr>
    </w:p>
    <w:p w:rsidR="00236BEE" w:rsidRDefault="00186970" w:rsidP="00236BEE">
      <w:pPr>
        <w:spacing w:after="0" w:line="240" w:lineRule="auto"/>
        <w:rPr>
          <w:rFonts w:ascii="Times New Roman" w:hAnsi="Times New Roman" w:cs="Times New Roman"/>
          <w:sz w:val="28"/>
          <w:szCs w:val="28"/>
        </w:rPr>
      </w:pPr>
      <w:r w:rsidRPr="00186970">
        <w:rPr>
          <w:rFonts w:ascii="Times New Roman" w:hAnsi="Times New Roman" w:cs="Times New Roman"/>
          <w:sz w:val="28"/>
          <w:szCs w:val="28"/>
        </w:rPr>
        <w:t xml:space="preserve">групы __________ </w:t>
      </w:r>
    </w:p>
    <w:p w:rsidR="00236BEE" w:rsidRDefault="00236BEE" w:rsidP="00236BEE">
      <w:pPr>
        <w:spacing w:after="0" w:line="240" w:lineRule="auto"/>
        <w:rPr>
          <w:rFonts w:ascii="Times New Roman" w:hAnsi="Times New Roman" w:cs="Times New Roman"/>
          <w:sz w:val="28"/>
          <w:szCs w:val="28"/>
        </w:rPr>
      </w:pPr>
    </w:p>
    <w:p w:rsidR="00236BEE" w:rsidRDefault="00236BEE" w:rsidP="00236BEE">
      <w:pPr>
        <w:spacing w:after="0" w:line="240" w:lineRule="auto"/>
        <w:rPr>
          <w:rFonts w:ascii="Times New Roman" w:hAnsi="Times New Roman" w:cs="Times New Roman"/>
          <w:sz w:val="28"/>
          <w:szCs w:val="28"/>
        </w:rPr>
      </w:pPr>
    </w:p>
    <w:p w:rsidR="00236BEE" w:rsidRDefault="00236BEE" w:rsidP="00236BEE">
      <w:pPr>
        <w:spacing w:after="0" w:line="240" w:lineRule="auto"/>
        <w:rPr>
          <w:rFonts w:ascii="Times New Roman" w:hAnsi="Times New Roman" w:cs="Times New Roman"/>
          <w:sz w:val="28"/>
          <w:szCs w:val="28"/>
        </w:rPr>
      </w:pPr>
    </w:p>
    <w:p w:rsidR="00236BEE" w:rsidRDefault="00186970" w:rsidP="00236BEE">
      <w:pPr>
        <w:spacing w:after="0" w:line="240" w:lineRule="auto"/>
        <w:rPr>
          <w:rFonts w:ascii="Times New Roman" w:hAnsi="Times New Roman" w:cs="Times New Roman"/>
          <w:sz w:val="28"/>
          <w:szCs w:val="28"/>
        </w:rPr>
      </w:pPr>
      <w:r w:rsidRPr="00186970">
        <w:rPr>
          <w:rFonts w:ascii="Times New Roman" w:hAnsi="Times New Roman" w:cs="Times New Roman"/>
          <w:sz w:val="28"/>
          <w:szCs w:val="28"/>
        </w:rPr>
        <w:t xml:space="preserve">I. Пералік заўваг па тэксту курсавога праекта (работы)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t>
      </w:r>
    </w:p>
    <w:p w:rsidR="00236BEE" w:rsidRDefault="00186970" w:rsidP="00236BEE">
      <w:pPr>
        <w:spacing w:after="0" w:line="240" w:lineRule="auto"/>
        <w:rPr>
          <w:rFonts w:ascii="Times New Roman" w:hAnsi="Times New Roman" w:cs="Times New Roman"/>
          <w:sz w:val="28"/>
          <w:szCs w:val="28"/>
        </w:rPr>
      </w:pPr>
      <w:r w:rsidRPr="00186970">
        <w:rPr>
          <w:rFonts w:ascii="Times New Roman" w:hAnsi="Times New Roman" w:cs="Times New Roman"/>
          <w:sz w:val="28"/>
          <w:szCs w:val="28"/>
        </w:rPr>
        <w:t>II. Агульная характарыстыка работы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w:t>
      </w:r>
      <w:r w:rsidR="00236BEE">
        <w:rPr>
          <w:rFonts w:ascii="Times New Roman" w:hAnsi="Times New Roman" w:cs="Times New Roman"/>
          <w:sz w:val="28"/>
          <w:szCs w:val="28"/>
        </w:rPr>
        <w:t>_______________________________</w:t>
      </w:r>
    </w:p>
    <w:p w:rsidR="00312066" w:rsidRPr="00312066" w:rsidRDefault="00186970" w:rsidP="00312066">
      <w:pPr>
        <w:jc w:val="center"/>
        <w:rPr>
          <w:rFonts w:ascii="Times New Roman" w:hAnsi="Times New Roman" w:cs="Times New Roman"/>
          <w:b/>
          <w:sz w:val="28"/>
          <w:szCs w:val="28"/>
        </w:rPr>
      </w:pPr>
      <w:r w:rsidRPr="00236BEE">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303923429"/>
        <w:docPartObj>
          <w:docPartGallery w:val="Table of Contents"/>
          <w:docPartUnique/>
        </w:docPartObj>
      </w:sdtPr>
      <w:sdtEndPr>
        <w:rPr>
          <w:b/>
          <w:bCs/>
        </w:rPr>
      </w:sdtEndPr>
      <w:sdtContent>
        <w:p w:rsidR="00312066" w:rsidRPr="00753148" w:rsidRDefault="00312066">
          <w:pPr>
            <w:pStyle w:val="a5"/>
            <w:rPr>
              <w:rFonts w:ascii="Times New Roman" w:hAnsi="Times New Roman" w:cs="Times New Roman"/>
              <w:sz w:val="28"/>
              <w:szCs w:val="28"/>
            </w:rPr>
          </w:pPr>
        </w:p>
        <w:p w:rsidR="009D0209" w:rsidRPr="009D0209" w:rsidRDefault="00312066">
          <w:pPr>
            <w:pStyle w:val="13"/>
            <w:tabs>
              <w:tab w:val="right" w:leader="dot" w:pos="9345"/>
            </w:tabs>
            <w:rPr>
              <w:rFonts w:ascii="Times New Roman" w:eastAsiaTheme="minorEastAsia" w:hAnsi="Times New Roman" w:cs="Times New Roman"/>
              <w:noProof/>
              <w:sz w:val="24"/>
              <w:szCs w:val="24"/>
              <w:lang w:eastAsia="ru-RU"/>
            </w:rPr>
          </w:pPr>
          <w:r w:rsidRPr="009D0209">
            <w:rPr>
              <w:rFonts w:ascii="Times New Roman" w:hAnsi="Times New Roman" w:cs="Times New Roman"/>
              <w:sz w:val="28"/>
              <w:szCs w:val="28"/>
            </w:rPr>
            <w:fldChar w:fldCharType="begin"/>
          </w:r>
          <w:r w:rsidRPr="009D0209">
            <w:rPr>
              <w:rFonts w:ascii="Times New Roman" w:hAnsi="Times New Roman" w:cs="Times New Roman"/>
              <w:sz w:val="28"/>
              <w:szCs w:val="28"/>
            </w:rPr>
            <w:instrText xml:space="preserve"> TOC \o "1-3" \h \z \u </w:instrText>
          </w:r>
          <w:r w:rsidRPr="009D0209">
            <w:rPr>
              <w:rFonts w:ascii="Times New Roman" w:hAnsi="Times New Roman" w:cs="Times New Roman"/>
              <w:sz w:val="28"/>
              <w:szCs w:val="28"/>
            </w:rPr>
            <w:fldChar w:fldCharType="separate"/>
          </w:r>
          <w:hyperlink w:anchor="_Toc58458608" w:history="1">
            <w:r w:rsidR="009D0209" w:rsidRPr="009D0209">
              <w:rPr>
                <w:rStyle w:val="a6"/>
                <w:rFonts w:ascii="Times New Roman" w:hAnsi="Times New Roman" w:cs="Times New Roman"/>
                <w:noProof/>
                <w:sz w:val="24"/>
                <w:szCs w:val="24"/>
              </w:rPr>
              <w:t>ВВЕДЕНИЕ</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_Toc58458608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6</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13"/>
            <w:tabs>
              <w:tab w:val="left" w:pos="440"/>
              <w:tab w:val="right" w:leader="dot" w:pos="9345"/>
            </w:tabs>
            <w:rPr>
              <w:rFonts w:ascii="Times New Roman" w:eastAsiaTheme="minorEastAsia" w:hAnsi="Times New Roman" w:cs="Times New Roman"/>
              <w:noProof/>
              <w:sz w:val="24"/>
              <w:szCs w:val="24"/>
              <w:lang w:eastAsia="ru-RU"/>
            </w:rPr>
          </w:pPr>
          <w:hyperlink w:anchor="_Toc58458609" w:history="1">
            <w:r w:rsidR="009D0209" w:rsidRPr="009D0209">
              <w:rPr>
                <w:rStyle w:val="a6"/>
                <w:rFonts w:ascii="Times New Roman" w:hAnsi="Times New Roman" w:cs="Times New Roman"/>
                <w:noProof/>
                <w:sz w:val="24"/>
                <w:szCs w:val="24"/>
              </w:rPr>
              <w:t>1</w:t>
            </w:r>
            <w:r w:rsidR="009D0209" w:rsidRPr="009D0209">
              <w:rPr>
                <w:rFonts w:ascii="Times New Roman" w:eastAsiaTheme="minorEastAsia" w:hAnsi="Times New Roman" w:cs="Times New Roman"/>
                <w:noProof/>
                <w:sz w:val="24"/>
                <w:szCs w:val="24"/>
                <w:lang w:eastAsia="ru-RU"/>
              </w:rPr>
              <w:tab/>
            </w:r>
            <w:r w:rsidR="009D0209" w:rsidRPr="009D0209">
              <w:rPr>
                <w:rStyle w:val="a6"/>
                <w:rFonts w:ascii="Times New Roman" w:hAnsi="Times New Roman" w:cs="Times New Roman"/>
                <w:noProof/>
                <w:sz w:val="24"/>
                <w:szCs w:val="24"/>
              </w:rPr>
              <w:t>ЛОГИЧЕСКАЯ И ФИЗИЧЕСКАЯ СТРУКТУРА БАЗЫ ДАННЫХ</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_Toc58458609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8</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10" w:history="1">
            <w:r w:rsidR="009D0209" w:rsidRPr="009D0209">
              <w:rPr>
                <w:rStyle w:val="a6"/>
                <w:sz w:val="24"/>
                <w:szCs w:val="24"/>
              </w:rPr>
              <w:t>1.1</w:t>
            </w:r>
            <w:r w:rsidR="009D0209" w:rsidRPr="009D0209">
              <w:rPr>
                <w:rFonts w:eastAsiaTheme="minorEastAsia"/>
                <w:sz w:val="24"/>
                <w:szCs w:val="24"/>
                <w:lang w:eastAsia="ru-RU"/>
              </w:rPr>
              <w:tab/>
            </w:r>
            <w:r w:rsidR="009D0209" w:rsidRPr="009D0209">
              <w:rPr>
                <w:rStyle w:val="a6"/>
                <w:sz w:val="24"/>
                <w:szCs w:val="24"/>
              </w:rPr>
              <w:t>Логическая структура базы данных</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_Toc58458610 \h </w:instrText>
            </w:r>
            <w:r w:rsidR="009D0209" w:rsidRPr="009D0209">
              <w:rPr>
                <w:webHidden/>
                <w:sz w:val="24"/>
                <w:szCs w:val="24"/>
              </w:rPr>
            </w:r>
            <w:r w:rsidR="009D0209" w:rsidRPr="009D0209">
              <w:rPr>
                <w:webHidden/>
                <w:sz w:val="24"/>
                <w:szCs w:val="24"/>
              </w:rPr>
              <w:fldChar w:fldCharType="separate"/>
            </w:r>
            <w:r w:rsidR="007004D0">
              <w:rPr>
                <w:webHidden/>
                <w:sz w:val="24"/>
                <w:szCs w:val="24"/>
              </w:rPr>
              <w:t>8</w:t>
            </w:r>
            <w:r w:rsidR="009D0209" w:rsidRPr="009D0209">
              <w:rPr>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11" w:history="1">
            <w:r w:rsidR="009D0209" w:rsidRPr="009D0209">
              <w:rPr>
                <w:rStyle w:val="a6"/>
                <w:sz w:val="24"/>
                <w:szCs w:val="24"/>
              </w:rPr>
              <w:t>2.1</w:t>
            </w:r>
            <w:r w:rsidR="009D0209" w:rsidRPr="009D0209">
              <w:rPr>
                <w:rFonts w:eastAsiaTheme="minorEastAsia"/>
                <w:sz w:val="24"/>
                <w:szCs w:val="24"/>
                <w:lang w:eastAsia="ru-RU"/>
              </w:rPr>
              <w:tab/>
            </w:r>
            <w:r w:rsidR="009D0209" w:rsidRPr="009D0209">
              <w:rPr>
                <w:rStyle w:val="a6"/>
                <w:sz w:val="24"/>
                <w:szCs w:val="24"/>
              </w:rPr>
              <w:t>Физическая структура спроектированной базы данных</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_Toc58458611 \h </w:instrText>
            </w:r>
            <w:r w:rsidR="009D0209" w:rsidRPr="009D0209">
              <w:rPr>
                <w:webHidden/>
                <w:sz w:val="24"/>
                <w:szCs w:val="24"/>
              </w:rPr>
            </w:r>
            <w:r w:rsidR="009D0209" w:rsidRPr="009D0209">
              <w:rPr>
                <w:webHidden/>
                <w:sz w:val="24"/>
                <w:szCs w:val="24"/>
              </w:rPr>
              <w:fldChar w:fldCharType="separate"/>
            </w:r>
            <w:r w:rsidR="007004D0">
              <w:rPr>
                <w:webHidden/>
                <w:sz w:val="24"/>
                <w:szCs w:val="24"/>
              </w:rPr>
              <w:t>9</w:t>
            </w:r>
            <w:r w:rsidR="009D0209" w:rsidRPr="009D0209">
              <w:rPr>
                <w:webHidden/>
                <w:sz w:val="24"/>
                <w:szCs w:val="24"/>
              </w:rPr>
              <w:fldChar w:fldCharType="end"/>
            </w:r>
          </w:hyperlink>
        </w:p>
        <w:p w:rsidR="009D0209" w:rsidRPr="009D0209" w:rsidRDefault="00800F4E">
          <w:pPr>
            <w:pStyle w:val="13"/>
            <w:tabs>
              <w:tab w:val="left" w:pos="440"/>
              <w:tab w:val="right" w:leader="dot" w:pos="9345"/>
            </w:tabs>
            <w:rPr>
              <w:rFonts w:ascii="Times New Roman" w:eastAsiaTheme="minorEastAsia" w:hAnsi="Times New Roman" w:cs="Times New Roman"/>
              <w:noProof/>
              <w:sz w:val="24"/>
              <w:szCs w:val="24"/>
              <w:lang w:eastAsia="ru-RU"/>
            </w:rPr>
          </w:pPr>
          <w:hyperlink w:anchor="_Toc58458612" w:history="1">
            <w:r w:rsidR="009D0209" w:rsidRPr="009D0209">
              <w:rPr>
                <w:rStyle w:val="a6"/>
                <w:rFonts w:ascii="Times New Roman" w:hAnsi="Times New Roman" w:cs="Times New Roman"/>
                <w:noProof/>
                <w:sz w:val="24"/>
                <w:szCs w:val="24"/>
              </w:rPr>
              <w:t>2</w:t>
            </w:r>
            <w:r w:rsidR="009D0209" w:rsidRPr="009D0209">
              <w:rPr>
                <w:rFonts w:ascii="Times New Roman" w:eastAsiaTheme="minorEastAsia" w:hAnsi="Times New Roman" w:cs="Times New Roman"/>
                <w:noProof/>
                <w:sz w:val="24"/>
                <w:szCs w:val="24"/>
                <w:lang w:eastAsia="ru-RU"/>
              </w:rPr>
              <w:tab/>
            </w:r>
            <w:r w:rsidR="009D0209" w:rsidRPr="009D0209">
              <w:rPr>
                <w:rStyle w:val="a6"/>
                <w:rFonts w:ascii="Times New Roman" w:hAnsi="Times New Roman" w:cs="Times New Roman"/>
                <w:noProof/>
                <w:sz w:val="24"/>
                <w:szCs w:val="24"/>
              </w:rPr>
              <w:t>АППАРАТНОЕ И ПРОГРАММНОЕ ОБЕСПЕЧЕНИЕ ИНФОРМАЦИОННОЙ СИСТЕМЫ</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_Toc58458612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11</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13" w:history="1">
            <w:r w:rsidR="009D0209" w:rsidRPr="009D0209">
              <w:rPr>
                <w:rStyle w:val="a6"/>
                <w:sz w:val="24"/>
                <w:szCs w:val="24"/>
                <w:u w:val="none"/>
              </w:rPr>
              <w:t>2.1 Список необходимого аппаратного и программного обеспечения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_Toc58458613 \h </w:instrText>
            </w:r>
            <w:r w:rsidR="009D0209" w:rsidRPr="009D0209">
              <w:rPr>
                <w:webHidden/>
                <w:sz w:val="24"/>
                <w:szCs w:val="24"/>
              </w:rPr>
            </w:r>
            <w:r w:rsidR="009D0209" w:rsidRPr="009D0209">
              <w:rPr>
                <w:webHidden/>
                <w:sz w:val="24"/>
                <w:szCs w:val="24"/>
              </w:rPr>
              <w:fldChar w:fldCharType="separate"/>
            </w:r>
            <w:r w:rsidR="007004D0">
              <w:rPr>
                <w:webHidden/>
                <w:sz w:val="24"/>
                <w:szCs w:val="24"/>
              </w:rPr>
              <w:t>11</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14" w:history="1">
            <w:r w:rsidR="009D0209" w:rsidRPr="009D0209">
              <w:rPr>
                <w:rStyle w:val="a6"/>
                <w:sz w:val="24"/>
                <w:szCs w:val="24"/>
              </w:rPr>
              <w:t>2.2 Выбор среды программирования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_Toc58458614 \h </w:instrText>
            </w:r>
            <w:r w:rsidR="009D0209" w:rsidRPr="009D0209">
              <w:rPr>
                <w:webHidden/>
                <w:sz w:val="24"/>
                <w:szCs w:val="24"/>
              </w:rPr>
            </w:r>
            <w:r w:rsidR="009D0209" w:rsidRPr="009D0209">
              <w:rPr>
                <w:webHidden/>
                <w:sz w:val="24"/>
                <w:szCs w:val="24"/>
              </w:rPr>
              <w:fldChar w:fldCharType="separate"/>
            </w:r>
            <w:r w:rsidR="007004D0">
              <w:rPr>
                <w:webHidden/>
                <w:sz w:val="24"/>
                <w:szCs w:val="24"/>
              </w:rPr>
              <w:t>11</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15" w:history="1">
            <w:r w:rsidR="009D0209" w:rsidRPr="009D0209">
              <w:rPr>
                <w:rStyle w:val="a6"/>
                <w:sz w:val="24"/>
                <w:szCs w:val="24"/>
              </w:rPr>
              <w:t>2.3 Выбор источника данных</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_Toc58458615 \h </w:instrText>
            </w:r>
            <w:r w:rsidR="009D0209" w:rsidRPr="009D0209">
              <w:rPr>
                <w:webHidden/>
                <w:sz w:val="24"/>
                <w:szCs w:val="24"/>
              </w:rPr>
            </w:r>
            <w:r w:rsidR="009D0209" w:rsidRPr="009D0209">
              <w:rPr>
                <w:webHidden/>
                <w:sz w:val="24"/>
                <w:szCs w:val="24"/>
              </w:rPr>
              <w:fldChar w:fldCharType="separate"/>
            </w:r>
            <w:r w:rsidR="007004D0">
              <w:rPr>
                <w:webHidden/>
                <w:sz w:val="24"/>
                <w:szCs w:val="24"/>
              </w:rPr>
              <w:t>12</w:t>
            </w:r>
            <w:r w:rsidR="009D0209" w:rsidRPr="009D0209">
              <w:rPr>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16" w:history="1">
            <w:r w:rsidR="009D0209" w:rsidRPr="009D0209">
              <w:rPr>
                <w:rStyle w:val="a6"/>
                <w:sz w:val="24"/>
                <w:szCs w:val="24"/>
              </w:rPr>
              <w:t>2.4</w:t>
            </w:r>
            <w:r w:rsidR="009D0209" w:rsidRPr="009D0209">
              <w:rPr>
                <w:rFonts w:eastAsiaTheme="minorEastAsia"/>
                <w:sz w:val="24"/>
                <w:szCs w:val="24"/>
                <w:lang w:eastAsia="ru-RU"/>
              </w:rPr>
              <w:tab/>
            </w:r>
            <w:r w:rsidR="009D0209" w:rsidRPr="009D0209">
              <w:rPr>
                <w:rStyle w:val="a6"/>
                <w:sz w:val="24"/>
                <w:szCs w:val="24"/>
              </w:rPr>
              <w:t>Выбор технологии доступа к источнику данных</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_Toc58458616 \h </w:instrText>
            </w:r>
            <w:r w:rsidR="009D0209" w:rsidRPr="009D0209">
              <w:rPr>
                <w:webHidden/>
                <w:sz w:val="24"/>
                <w:szCs w:val="24"/>
              </w:rPr>
            </w:r>
            <w:r w:rsidR="009D0209" w:rsidRPr="009D0209">
              <w:rPr>
                <w:webHidden/>
                <w:sz w:val="24"/>
                <w:szCs w:val="24"/>
              </w:rPr>
              <w:fldChar w:fldCharType="separate"/>
            </w:r>
            <w:r w:rsidR="007004D0">
              <w:rPr>
                <w:webHidden/>
                <w:sz w:val="24"/>
                <w:szCs w:val="24"/>
              </w:rPr>
              <w:t>13</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17" w:history="1">
            <w:r w:rsidR="009D0209" w:rsidRPr="009D0209">
              <w:rPr>
                <w:rStyle w:val="a6"/>
                <w:sz w:val="24"/>
                <w:szCs w:val="24"/>
              </w:rPr>
              <w:t xml:space="preserve">2.6 Выбор технологии создания </w:t>
            </w:r>
            <w:r w:rsidR="009D0209" w:rsidRPr="009D0209">
              <w:rPr>
                <w:rStyle w:val="a6"/>
                <w:i/>
                <w:sz w:val="24"/>
                <w:szCs w:val="24"/>
                <w:lang w:val="en-US"/>
              </w:rPr>
              <w:t>web</w:t>
            </w:r>
            <w:r w:rsidR="009D0209" w:rsidRPr="009D0209">
              <w:rPr>
                <w:rStyle w:val="a6"/>
                <w:sz w:val="24"/>
                <w:szCs w:val="24"/>
              </w:rPr>
              <w:t>-приложения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_Toc58458617 \h </w:instrText>
            </w:r>
            <w:r w:rsidR="009D0209" w:rsidRPr="009D0209">
              <w:rPr>
                <w:webHidden/>
                <w:sz w:val="24"/>
                <w:szCs w:val="24"/>
              </w:rPr>
            </w:r>
            <w:r w:rsidR="009D0209" w:rsidRPr="009D0209">
              <w:rPr>
                <w:webHidden/>
                <w:sz w:val="24"/>
                <w:szCs w:val="24"/>
              </w:rPr>
              <w:fldChar w:fldCharType="separate"/>
            </w:r>
            <w:r w:rsidR="007004D0">
              <w:rPr>
                <w:webHidden/>
                <w:sz w:val="24"/>
                <w:szCs w:val="24"/>
              </w:rPr>
              <w:t>14</w:t>
            </w:r>
            <w:r w:rsidR="009D0209" w:rsidRPr="009D0209">
              <w:rPr>
                <w:webHidden/>
                <w:sz w:val="24"/>
                <w:szCs w:val="24"/>
              </w:rPr>
              <w:fldChar w:fldCharType="end"/>
            </w:r>
          </w:hyperlink>
        </w:p>
        <w:p w:rsidR="009D0209" w:rsidRPr="009D0209" w:rsidRDefault="00800F4E">
          <w:pPr>
            <w:pStyle w:val="13"/>
            <w:tabs>
              <w:tab w:val="left" w:pos="440"/>
              <w:tab w:val="right" w:leader="dot" w:pos="9345"/>
            </w:tabs>
            <w:rPr>
              <w:rFonts w:ascii="Times New Roman" w:eastAsiaTheme="minorEastAsia" w:hAnsi="Times New Roman" w:cs="Times New Roman"/>
              <w:noProof/>
              <w:sz w:val="24"/>
              <w:szCs w:val="24"/>
              <w:lang w:eastAsia="ru-RU"/>
            </w:rPr>
          </w:pPr>
          <w:hyperlink w:anchor="_Toc58458618" w:history="1">
            <w:r w:rsidR="009D0209" w:rsidRPr="009D0209">
              <w:rPr>
                <w:rStyle w:val="a6"/>
                <w:rFonts w:ascii="Times New Roman" w:hAnsi="Times New Roman" w:cs="Times New Roman"/>
                <w:noProof/>
                <w:sz w:val="24"/>
                <w:szCs w:val="24"/>
              </w:rPr>
              <w:t>3</w:t>
            </w:r>
            <w:r w:rsidR="009D0209" w:rsidRPr="009D0209">
              <w:rPr>
                <w:rFonts w:ascii="Times New Roman" w:eastAsiaTheme="minorEastAsia" w:hAnsi="Times New Roman" w:cs="Times New Roman"/>
                <w:noProof/>
                <w:sz w:val="24"/>
                <w:szCs w:val="24"/>
                <w:lang w:eastAsia="ru-RU"/>
              </w:rPr>
              <w:tab/>
            </w:r>
            <w:r w:rsidR="009D0209" w:rsidRPr="009D0209">
              <w:rPr>
                <w:rStyle w:val="a6"/>
                <w:rFonts w:ascii="Times New Roman" w:hAnsi="Times New Roman" w:cs="Times New Roman"/>
                <w:noProof/>
                <w:sz w:val="24"/>
                <w:szCs w:val="24"/>
              </w:rPr>
              <w:t>СТРУКТУРА ПРОГРАММЫ</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_Toc58458618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16</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19" w:history="1">
            <w:r w:rsidR="009D0209" w:rsidRPr="009D0209">
              <w:rPr>
                <w:rStyle w:val="a6"/>
                <w:sz w:val="24"/>
                <w:szCs w:val="24"/>
              </w:rPr>
              <w:t>3.1</w:t>
            </w:r>
            <w:r w:rsidR="009D0209" w:rsidRPr="009D0209">
              <w:rPr>
                <w:rFonts w:eastAsiaTheme="minorEastAsia"/>
                <w:sz w:val="24"/>
                <w:szCs w:val="24"/>
                <w:lang w:eastAsia="ru-RU"/>
              </w:rPr>
              <w:tab/>
            </w:r>
            <w:r w:rsidR="009D0209" w:rsidRPr="009D0209">
              <w:rPr>
                <w:rStyle w:val="a6"/>
                <w:sz w:val="24"/>
                <w:szCs w:val="24"/>
              </w:rPr>
              <w:t>Структура уровня моделей</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_Toc58458619 \h </w:instrText>
            </w:r>
            <w:r w:rsidR="009D0209" w:rsidRPr="009D0209">
              <w:rPr>
                <w:webHidden/>
                <w:sz w:val="24"/>
                <w:szCs w:val="24"/>
              </w:rPr>
            </w:r>
            <w:r w:rsidR="009D0209" w:rsidRPr="009D0209">
              <w:rPr>
                <w:webHidden/>
                <w:sz w:val="24"/>
                <w:szCs w:val="24"/>
              </w:rPr>
              <w:fldChar w:fldCharType="separate"/>
            </w:r>
            <w:r w:rsidR="007004D0">
              <w:rPr>
                <w:webHidden/>
                <w:sz w:val="24"/>
                <w:szCs w:val="24"/>
              </w:rPr>
              <w:t>16</w:t>
            </w:r>
            <w:r w:rsidR="009D0209" w:rsidRPr="009D0209">
              <w:rPr>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20" w:history="1">
            <w:r w:rsidR="009D0209" w:rsidRPr="009D0209">
              <w:rPr>
                <w:rStyle w:val="a6"/>
                <w:sz w:val="24"/>
                <w:szCs w:val="24"/>
              </w:rPr>
              <w:t>3.2</w:t>
            </w:r>
            <w:r w:rsidR="009D0209" w:rsidRPr="009D0209">
              <w:rPr>
                <w:rFonts w:eastAsiaTheme="minorEastAsia"/>
                <w:sz w:val="24"/>
                <w:szCs w:val="24"/>
                <w:lang w:eastAsia="ru-RU"/>
              </w:rPr>
              <w:tab/>
            </w:r>
            <w:r w:rsidR="009D0209" w:rsidRPr="009D0209">
              <w:rPr>
                <w:rStyle w:val="a6"/>
                <w:sz w:val="24"/>
                <w:szCs w:val="24"/>
              </w:rPr>
              <w:t>Структура уровня контроллеров</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_Toc58458620 \h </w:instrText>
            </w:r>
            <w:r w:rsidR="009D0209" w:rsidRPr="009D0209">
              <w:rPr>
                <w:webHidden/>
                <w:sz w:val="24"/>
                <w:szCs w:val="24"/>
              </w:rPr>
            </w:r>
            <w:r w:rsidR="009D0209" w:rsidRPr="009D0209">
              <w:rPr>
                <w:webHidden/>
                <w:sz w:val="24"/>
                <w:szCs w:val="24"/>
              </w:rPr>
              <w:fldChar w:fldCharType="separate"/>
            </w:r>
            <w:r w:rsidR="007004D0">
              <w:rPr>
                <w:webHidden/>
                <w:sz w:val="24"/>
                <w:szCs w:val="24"/>
              </w:rPr>
              <w:t>18</w:t>
            </w:r>
            <w:r w:rsidR="009D0209" w:rsidRPr="009D0209">
              <w:rPr>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21" w:history="1">
            <w:r w:rsidR="009D0209" w:rsidRPr="009D0209">
              <w:rPr>
                <w:rStyle w:val="a6"/>
                <w:sz w:val="24"/>
                <w:szCs w:val="24"/>
              </w:rPr>
              <w:t>3.3</w:t>
            </w:r>
            <w:r w:rsidR="009D0209" w:rsidRPr="009D0209">
              <w:rPr>
                <w:rFonts w:eastAsiaTheme="minorEastAsia"/>
                <w:sz w:val="24"/>
                <w:szCs w:val="24"/>
                <w:lang w:eastAsia="ru-RU"/>
              </w:rPr>
              <w:tab/>
            </w:r>
            <w:r w:rsidR="009D0209" w:rsidRPr="009D0209">
              <w:rPr>
                <w:rStyle w:val="a6"/>
                <w:sz w:val="24"/>
                <w:szCs w:val="24"/>
              </w:rPr>
              <w:t>Структура уровня представлений</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_Toc58458621 \h </w:instrText>
            </w:r>
            <w:r w:rsidR="009D0209" w:rsidRPr="009D0209">
              <w:rPr>
                <w:webHidden/>
                <w:sz w:val="24"/>
                <w:szCs w:val="24"/>
              </w:rPr>
            </w:r>
            <w:r w:rsidR="009D0209" w:rsidRPr="009D0209">
              <w:rPr>
                <w:webHidden/>
                <w:sz w:val="24"/>
                <w:szCs w:val="24"/>
              </w:rPr>
              <w:fldChar w:fldCharType="separate"/>
            </w:r>
            <w:r w:rsidR="007004D0">
              <w:rPr>
                <w:webHidden/>
                <w:sz w:val="24"/>
                <w:szCs w:val="24"/>
              </w:rPr>
              <w:t>19</w:t>
            </w:r>
            <w:r w:rsidR="009D0209" w:rsidRPr="009D0209">
              <w:rPr>
                <w:webHidden/>
                <w:sz w:val="24"/>
                <w:szCs w:val="24"/>
              </w:rPr>
              <w:fldChar w:fldCharType="end"/>
            </w:r>
          </w:hyperlink>
        </w:p>
        <w:p w:rsidR="009D0209" w:rsidRPr="009D0209" w:rsidRDefault="00800F4E">
          <w:pPr>
            <w:pStyle w:val="21"/>
            <w:tabs>
              <w:tab w:val="left" w:pos="880"/>
            </w:tabs>
            <w:rPr>
              <w:rFonts w:eastAsiaTheme="minorEastAsia"/>
              <w:sz w:val="24"/>
              <w:szCs w:val="24"/>
              <w:lang w:eastAsia="ru-RU"/>
            </w:rPr>
          </w:pPr>
          <w:hyperlink w:anchor="_Toc58458622" w:history="1">
            <w:r w:rsidR="009D0209" w:rsidRPr="009D0209">
              <w:rPr>
                <w:rStyle w:val="a6"/>
                <w:sz w:val="24"/>
                <w:szCs w:val="24"/>
              </w:rPr>
              <w:t>3.4</w:t>
            </w:r>
            <w:r w:rsidR="009D0209" w:rsidRPr="009D0209">
              <w:rPr>
                <w:rFonts w:eastAsiaTheme="minorEastAsia"/>
                <w:sz w:val="24"/>
                <w:szCs w:val="24"/>
                <w:lang w:eastAsia="ru-RU"/>
              </w:rPr>
              <w:tab/>
            </w:r>
            <w:r w:rsidR="009D0209" w:rsidRPr="009D0209">
              <w:rPr>
                <w:rStyle w:val="a6"/>
                <w:sz w:val="24"/>
                <w:szCs w:val="24"/>
              </w:rPr>
              <w:t>Вспомогательные файлы и классы</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_Toc58458622 \h </w:instrText>
            </w:r>
            <w:r w:rsidR="009D0209" w:rsidRPr="009D0209">
              <w:rPr>
                <w:webHidden/>
                <w:sz w:val="24"/>
                <w:szCs w:val="24"/>
              </w:rPr>
            </w:r>
            <w:r w:rsidR="009D0209" w:rsidRPr="009D0209">
              <w:rPr>
                <w:webHidden/>
                <w:sz w:val="24"/>
                <w:szCs w:val="24"/>
              </w:rPr>
              <w:fldChar w:fldCharType="separate"/>
            </w:r>
            <w:r w:rsidR="007004D0">
              <w:rPr>
                <w:webHidden/>
                <w:sz w:val="24"/>
                <w:szCs w:val="24"/>
              </w:rPr>
              <w:t>23</w:t>
            </w:r>
            <w:r w:rsidR="009D0209" w:rsidRPr="009D0209">
              <w:rPr>
                <w:webHidden/>
                <w:sz w:val="24"/>
                <w:szCs w:val="24"/>
              </w:rPr>
              <w:fldChar w:fldCharType="end"/>
            </w:r>
          </w:hyperlink>
        </w:p>
        <w:p w:rsidR="009D0209" w:rsidRPr="009D0209" w:rsidRDefault="00800F4E">
          <w:pPr>
            <w:pStyle w:val="13"/>
            <w:tabs>
              <w:tab w:val="left" w:pos="440"/>
              <w:tab w:val="right" w:leader="dot" w:pos="9345"/>
            </w:tabs>
            <w:rPr>
              <w:rFonts w:ascii="Times New Roman" w:eastAsiaTheme="minorEastAsia" w:hAnsi="Times New Roman" w:cs="Times New Roman"/>
              <w:noProof/>
              <w:sz w:val="24"/>
              <w:szCs w:val="24"/>
              <w:lang w:eastAsia="ru-RU"/>
            </w:rPr>
          </w:pPr>
          <w:hyperlink w:anchor="_Toc58458623" w:history="1">
            <w:r w:rsidR="009D0209" w:rsidRPr="009D0209">
              <w:rPr>
                <w:rStyle w:val="a6"/>
                <w:rFonts w:ascii="Times New Roman" w:hAnsi="Times New Roman" w:cs="Times New Roman"/>
                <w:noProof/>
                <w:sz w:val="24"/>
                <w:szCs w:val="24"/>
              </w:rPr>
              <w:t>4</w:t>
            </w:r>
            <w:r w:rsidR="009D0209" w:rsidRPr="009D0209">
              <w:rPr>
                <w:rFonts w:ascii="Times New Roman" w:eastAsiaTheme="minorEastAsia" w:hAnsi="Times New Roman" w:cs="Times New Roman"/>
                <w:noProof/>
                <w:sz w:val="24"/>
                <w:szCs w:val="24"/>
                <w:lang w:eastAsia="ru-RU"/>
              </w:rPr>
              <w:tab/>
            </w:r>
            <w:r w:rsidR="009D0209" w:rsidRPr="009D0209">
              <w:rPr>
                <w:rStyle w:val="a6"/>
                <w:rFonts w:ascii="Times New Roman" w:hAnsi="Times New Roman" w:cs="Times New Roman"/>
                <w:noProof/>
                <w:sz w:val="24"/>
                <w:szCs w:val="24"/>
              </w:rPr>
              <w:t>РУКОВОДСТВО ПОЛЬЗОВАТЕЛЯ</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_Toc58458623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24</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24" w:history="1">
            <w:r w:rsidR="009D0209" w:rsidRPr="009D0209">
              <w:rPr>
                <w:rStyle w:val="a6"/>
                <w:sz w:val="24"/>
                <w:szCs w:val="24"/>
              </w:rPr>
              <w:t>4.1 Общие сведения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_Toc58458624 \h </w:instrText>
            </w:r>
            <w:r w:rsidR="009D0209" w:rsidRPr="009D0209">
              <w:rPr>
                <w:webHidden/>
                <w:sz w:val="24"/>
                <w:szCs w:val="24"/>
              </w:rPr>
            </w:r>
            <w:r w:rsidR="009D0209" w:rsidRPr="009D0209">
              <w:rPr>
                <w:webHidden/>
                <w:sz w:val="24"/>
                <w:szCs w:val="24"/>
              </w:rPr>
              <w:fldChar w:fldCharType="separate"/>
            </w:r>
            <w:r w:rsidR="007004D0">
              <w:rPr>
                <w:webHidden/>
                <w:sz w:val="24"/>
                <w:szCs w:val="24"/>
              </w:rPr>
              <w:t>24</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25" w:history="1">
            <w:r w:rsidR="009D0209" w:rsidRPr="009D0209">
              <w:rPr>
                <w:rStyle w:val="a6"/>
                <w:sz w:val="24"/>
                <w:szCs w:val="24"/>
              </w:rPr>
              <w:t>4.2 Требования к запуску приложения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_Toc58458625 \h </w:instrText>
            </w:r>
            <w:r w:rsidR="009D0209" w:rsidRPr="009D0209">
              <w:rPr>
                <w:webHidden/>
                <w:sz w:val="24"/>
                <w:szCs w:val="24"/>
              </w:rPr>
            </w:r>
            <w:r w:rsidR="009D0209" w:rsidRPr="009D0209">
              <w:rPr>
                <w:webHidden/>
                <w:sz w:val="24"/>
                <w:szCs w:val="24"/>
              </w:rPr>
              <w:fldChar w:fldCharType="separate"/>
            </w:r>
            <w:r w:rsidR="007004D0">
              <w:rPr>
                <w:webHidden/>
                <w:sz w:val="24"/>
                <w:szCs w:val="24"/>
              </w:rPr>
              <w:t>24</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26" w:history="1">
            <w:r w:rsidR="009D0209" w:rsidRPr="009D0209">
              <w:rPr>
                <w:rStyle w:val="a6"/>
                <w:sz w:val="24"/>
                <w:szCs w:val="24"/>
              </w:rPr>
              <w:t>4.3 Запуск приложения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_Toc58458626 \h </w:instrText>
            </w:r>
            <w:r w:rsidR="009D0209" w:rsidRPr="009D0209">
              <w:rPr>
                <w:webHidden/>
                <w:sz w:val="24"/>
                <w:szCs w:val="24"/>
              </w:rPr>
            </w:r>
            <w:r w:rsidR="009D0209" w:rsidRPr="009D0209">
              <w:rPr>
                <w:webHidden/>
                <w:sz w:val="24"/>
                <w:szCs w:val="24"/>
              </w:rPr>
              <w:fldChar w:fldCharType="separate"/>
            </w:r>
            <w:r w:rsidR="007004D0">
              <w:rPr>
                <w:webHidden/>
                <w:sz w:val="24"/>
                <w:szCs w:val="24"/>
              </w:rPr>
              <w:t>24</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27" w:history="1">
            <w:r w:rsidR="009D0209" w:rsidRPr="009D0209">
              <w:rPr>
                <w:rStyle w:val="a6"/>
                <w:sz w:val="24"/>
                <w:szCs w:val="24"/>
              </w:rPr>
              <w:t>4.4 Непредвиденные ситуации</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_Toc58458627 \h </w:instrText>
            </w:r>
            <w:r w:rsidR="009D0209" w:rsidRPr="009D0209">
              <w:rPr>
                <w:webHidden/>
                <w:sz w:val="24"/>
                <w:szCs w:val="24"/>
              </w:rPr>
            </w:r>
            <w:r w:rsidR="009D0209" w:rsidRPr="009D0209">
              <w:rPr>
                <w:webHidden/>
                <w:sz w:val="24"/>
                <w:szCs w:val="24"/>
              </w:rPr>
              <w:fldChar w:fldCharType="separate"/>
            </w:r>
            <w:r w:rsidR="007004D0">
              <w:rPr>
                <w:webHidden/>
                <w:sz w:val="24"/>
                <w:szCs w:val="24"/>
              </w:rPr>
              <w:t>24</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28" w:history="1">
            <w:r w:rsidR="009D0209" w:rsidRPr="009D0209">
              <w:rPr>
                <w:rStyle w:val="a6"/>
                <w:sz w:val="24"/>
                <w:szCs w:val="24"/>
              </w:rPr>
              <w:t>4.5 Описание операции по обработки данных</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_Toc58458628 \h </w:instrText>
            </w:r>
            <w:r w:rsidR="009D0209" w:rsidRPr="009D0209">
              <w:rPr>
                <w:webHidden/>
                <w:sz w:val="24"/>
                <w:szCs w:val="24"/>
              </w:rPr>
            </w:r>
            <w:r w:rsidR="009D0209" w:rsidRPr="009D0209">
              <w:rPr>
                <w:webHidden/>
                <w:sz w:val="24"/>
                <w:szCs w:val="24"/>
              </w:rPr>
              <w:fldChar w:fldCharType="separate"/>
            </w:r>
            <w:r w:rsidR="007004D0">
              <w:rPr>
                <w:webHidden/>
                <w:sz w:val="24"/>
                <w:szCs w:val="24"/>
              </w:rPr>
              <w:t>25</w:t>
            </w:r>
            <w:r w:rsidR="009D0209" w:rsidRPr="009D0209">
              <w:rPr>
                <w:webHidden/>
                <w:sz w:val="24"/>
                <w:szCs w:val="24"/>
              </w:rPr>
              <w:fldChar w:fldCharType="end"/>
            </w:r>
          </w:hyperlink>
        </w:p>
        <w:p w:rsidR="009D0209" w:rsidRPr="009D0209" w:rsidRDefault="00800F4E">
          <w:pPr>
            <w:pStyle w:val="13"/>
            <w:tabs>
              <w:tab w:val="left" w:pos="440"/>
              <w:tab w:val="right" w:leader="dot" w:pos="9345"/>
            </w:tabs>
            <w:rPr>
              <w:rFonts w:ascii="Times New Roman" w:eastAsiaTheme="minorEastAsia" w:hAnsi="Times New Roman" w:cs="Times New Roman"/>
              <w:noProof/>
              <w:sz w:val="24"/>
              <w:szCs w:val="24"/>
              <w:lang w:eastAsia="ru-RU"/>
            </w:rPr>
          </w:pPr>
          <w:hyperlink w:anchor="_Toc58458629" w:history="1">
            <w:r w:rsidR="009D0209" w:rsidRPr="009D0209">
              <w:rPr>
                <w:rStyle w:val="a6"/>
                <w:rFonts w:ascii="Times New Roman" w:hAnsi="Times New Roman" w:cs="Times New Roman"/>
                <w:noProof/>
                <w:sz w:val="24"/>
                <w:szCs w:val="24"/>
              </w:rPr>
              <w:t>5</w:t>
            </w:r>
            <w:r w:rsidR="009D0209" w:rsidRPr="009D0209">
              <w:rPr>
                <w:rFonts w:ascii="Times New Roman" w:eastAsiaTheme="minorEastAsia" w:hAnsi="Times New Roman" w:cs="Times New Roman"/>
                <w:noProof/>
                <w:sz w:val="24"/>
                <w:szCs w:val="24"/>
                <w:lang w:eastAsia="ru-RU"/>
              </w:rPr>
              <w:tab/>
            </w:r>
            <w:r w:rsidR="009D0209" w:rsidRPr="009D0209">
              <w:rPr>
                <w:rStyle w:val="a6"/>
                <w:rFonts w:ascii="Times New Roman" w:hAnsi="Times New Roman" w:cs="Times New Roman"/>
                <w:noProof/>
                <w:sz w:val="24"/>
                <w:szCs w:val="24"/>
              </w:rPr>
              <w:t>РУКОВОДСТВО ПРОГРАММИСТА</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_Toc58458629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32</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0" w:history="1">
            <w:r w:rsidR="009D0209" w:rsidRPr="009D0209">
              <w:rPr>
                <w:rStyle w:val="a6"/>
                <w:sz w:val="24"/>
                <w:szCs w:val="24"/>
              </w:rPr>
              <w:t>5.1 Назначение и условия применения программы</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_Toc58458630 \h </w:instrText>
            </w:r>
            <w:r w:rsidR="009D0209" w:rsidRPr="009D0209">
              <w:rPr>
                <w:webHidden/>
                <w:sz w:val="24"/>
                <w:szCs w:val="24"/>
              </w:rPr>
            </w:r>
            <w:r w:rsidR="009D0209" w:rsidRPr="009D0209">
              <w:rPr>
                <w:webHidden/>
                <w:sz w:val="24"/>
                <w:szCs w:val="24"/>
              </w:rPr>
              <w:fldChar w:fldCharType="separate"/>
            </w:r>
            <w:r w:rsidR="007004D0">
              <w:rPr>
                <w:webHidden/>
                <w:sz w:val="24"/>
                <w:szCs w:val="24"/>
              </w:rPr>
              <w:t>32</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1" w:history="1">
            <w:r w:rsidR="009D0209" w:rsidRPr="009D0209">
              <w:rPr>
                <w:rStyle w:val="a6"/>
                <w:sz w:val="24"/>
                <w:szCs w:val="24"/>
              </w:rPr>
              <w:t>5.2 Характеристики программы</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_Toc58458631 \h </w:instrText>
            </w:r>
            <w:r w:rsidR="009D0209" w:rsidRPr="009D0209">
              <w:rPr>
                <w:webHidden/>
                <w:sz w:val="24"/>
                <w:szCs w:val="24"/>
              </w:rPr>
            </w:r>
            <w:r w:rsidR="009D0209" w:rsidRPr="009D0209">
              <w:rPr>
                <w:webHidden/>
                <w:sz w:val="24"/>
                <w:szCs w:val="24"/>
              </w:rPr>
              <w:fldChar w:fldCharType="separate"/>
            </w:r>
            <w:r w:rsidR="007004D0">
              <w:rPr>
                <w:webHidden/>
                <w:sz w:val="24"/>
                <w:szCs w:val="24"/>
              </w:rPr>
              <w:t>32</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2" w:history="1">
            <w:r w:rsidR="009D0209" w:rsidRPr="009D0209">
              <w:rPr>
                <w:rStyle w:val="a6"/>
                <w:sz w:val="24"/>
                <w:szCs w:val="24"/>
              </w:rPr>
              <w:t>5.3 Сопровождение программного комплекса</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_Toc58458632 \h </w:instrText>
            </w:r>
            <w:r w:rsidR="009D0209" w:rsidRPr="009D0209">
              <w:rPr>
                <w:webHidden/>
                <w:sz w:val="24"/>
                <w:szCs w:val="24"/>
              </w:rPr>
            </w:r>
            <w:r w:rsidR="009D0209" w:rsidRPr="009D0209">
              <w:rPr>
                <w:webHidden/>
                <w:sz w:val="24"/>
                <w:szCs w:val="24"/>
              </w:rPr>
              <w:fldChar w:fldCharType="separate"/>
            </w:r>
            <w:r w:rsidR="007004D0">
              <w:rPr>
                <w:webHidden/>
                <w:sz w:val="24"/>
                <w:szCs w:val="24"/>
              </w:rPr>
              <w:t>32</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3" w:history="1">
            <w:r w:rsidR="009D0209" w:rsidRPr="009D0209">
              <w:rPr>
                <w:rStyle w:val="a6"/>
                <w:sz w:val="24"/>
                <w:szCs w:val="24"/>
              </w:rPr>
              <w:t>5.4 Обращение к программе</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_Toc58458633 \h </w:instrText>
            </w:r>
            <w:r w:rsidR="009D0209" w:rsidRPr="009D0209">
              <w:rPr>
                <w:webHidden/>
                <w:sz w:val="24"/>
                <w:szCs w:val="24"/>
              </w:rPr>
            </w:r>
            <w:r w:rsidR="009D0209" w:rsidRPr="009D0209">
              <w:rPr>
                <w:webHidden/>
                <w:sz w:val="24"/>
                <w:szCs w:val="24"/>
              </w:rPr>
              <w:fldChar w:fldCharType="separate"/>
            </w:r>
            <w:r w:rsidR="007004D0">
              <w:rPr>
                <w:webHidden/>
                <w:sz w:val="24"/>
                <w:szCs w:val="24"/>
              </w:rPr>
              <w:t>33</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4" w:history="1">
            <w:r w:rsidR="009D0209" w:rsidRPr="009D0209">
              <w:rPr>
                <w:rStyle w:val="a6"/>
                <w:sz w:val="24"/>
                <w:szCs w:val="24"/>
              </w:rPr>
              <w:t>5.5 Входные и выходные данные</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_Toc58458634 \h </w:instrText>
            </w:r>
            <w:r w:rsidR="009D0209" w:rsidRPr="009D0209">
              <w:rPr>
                <w:webHidden/>
                <w:sz w:val="24"/>
                <w:szCs w:val="24"/>
              </w:rPr>
            </w:r>
            <w:r w:rsidR="009D0209" w:rsidRPr="009D0209">
              <w:rPr>
                <w:webHidden/>
                <w:sz w:val="24"/>
                <w:szCs w:val="24"/>
              </w:rPr>
              <w:fldChar w:fldCharType="separate"/>
            </w:r>
            <w:r w:rsidR="007004D0">
              <w:rPr>
                <w:webHidden/>
                <w:sz w:val="24"/>
                <w:szCs w:val="24"/>
              </w:rPr>
              <w:t>33</w:t>
            </w:r>
            <w:r w:rsidR="009D0209" w:rsidRPr="009D0209">
              <w:rPr>
                <w:webHidden/>
                <w:sz w:val="24"/>
                <w:szCs w:val="24"/>
              </w:rPr>
              <w:fldChar w:fldCharType="end"/>
            </w:r>
          </w:hyperlink>
        </w:p>
        <w:p w:rsidR="009D0209" w:rsidRPr="009D0209" w:rsidRDefault="00800F4E">
          <w:pPr>
            <w:pStyle w:val="21"/>
            <w:rPr>
              <w:rFonts w:eastAsiaTheme="minorEastAsia"/>
              <w:sz w:val="24"/>
              <w:szCs w:val="24"/>
              <w:lang w:eastAsia="ru-RU"/>
            </w:rPr>
          </w:pPr>
          <w:hyperlink w:anchor="_Toc58458635" w:history="1">
            <w:r w:rsidR="009D0209" w:rsidRPr="009D0209">
              <w:rPr>
                <w:rStyle w:val="a6"/>
                <w:sz w:val="24"/>
                <w:szCs w:val="24"/>
              </w:rPr>
              <w:t>5.6 Сообщение в ходе работы приложения</w:t>
            </w:r>
            <w:r w:rsidR="009D0209" w:rsidRPr="009D0209">
              <w:rPr>
                <w:webHidden/>
                <w:sz w:val="24"/>
                <w:szCs w:val="24"/>
              </w:rPr>
              <w:tab/>
            </w:r>
            <w:r w:rsidR="009D0209" w:rsidRPr="009D0209">
              <w:rPr>
                <w:webHidden/>
                <w:sz w:val="24"/>
                <w:szCs w:val="24"/>
              </w:rPr>
              <w:fldChar w:fldCharType="begin"/>
            </w:r>
            <w:r w:rsidR="009D0209" w:rsidRPr="009D0209">
              <w:rPr>
                <w:webHidden/>
                <w:sz w:val="24"/>
                <w:szCs w:val="24"/>
              </w:rPr>
              <w:instrText xml:space="preserve"> PAGEREF _Toc58458635 \h </w:instrText>
            </w:r>
            <w:r w:rsidR="009D0209" w:rsidRPr="009D0209">
              <w:rPr>
                <w:webHidden/>
                <w:sz w:val="24"/>
                <w:szCs w:val="24"/>
              </w:rPr>
            </w:r>
            <w:r w:rsidR="009D0209" w:rsidRPr="009D0209">
              <w:rPr>
                <w:webHidden/>
                <w:sz w:val="24"/>
                <w:szCs w:val="24"/>
              </w:rPr>
              <w:fldChar w:fldCharType="separate"/>
            </w:r>
            <w:r w:rsidR="007004D0">
              <w:rPr>
                <w:webHidden/>
                <w:sz w:val="24"/>
                <w:szCs w:val="24"/>
              </w:rPr>
              <w:t>33</w:t>
            </w:r>
            <w:r w:rsidR="009D0209" w:rsidRPr="009D0209">
              <w:rPr>
                <w:webHidden/>
                <w:sz w:val="24"/>
                <w:szCs w:val="24"/>
              </w:rPr>
              <w:fldChar w:fldCharType="end"/>
            </w:r>
          </w:hyperlink>
        </w:p>
        <w:p w:rsidR="009D0209" w:rsidRPr="009D0209" w:rsidRDefault="00800F4E">
          <w:pPr>
            <w:pStyle w:val="13"/>
            <w:tabs>
              <w:tab w:val="right" w:leader="dot" w:pos="9345"/>
            </w:tabs>
            <w:rPr>
              <w:rFonts w:ascii="Times New Roman" w:eastAsiaTheme="minorEastAsia" w:hAnsi="Times New Roman" w:cs="Times New Roman"/>
              <w:noProof/>
              <w:sz w:val="24"/>
              <w:szCs w:val="24"/>
              <w:lang w:eastAsia="ru-RU"/>
            </w:rPr>
          </w:pPr>
          <w:hyperlink w:anchor="_Toc58458636" w:history="1">
            <w:r w:rsidR="009D0209" w:rsidRPr="009D0209">
              <w:rPr>
                <w:rStyle w:val="a6"/>
                <w:rFonts w:ascii="Times New Roman" w:hAnsi="Times New Roman" w:cs="Times New Roman"/>
                <w:noProof/>
                <w:sz w:val="24"/>
                <w:szCs w:val="24"/>
              </w:rPr>
              <w:t>ЗАКЛЮЧЕНИЕ</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_Toc58458636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34</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13"/>
            <w:tabs>
              <w:tab w:val="right" w:leader="dot" w:pos="9345"/>
            </w:tabs>
            <w:rPr>
              <w:rFonts w:ascii="Times New Roman" w:eastAsiaTheme="minorEastAsia" w:hAnsi="Times New Roman" w:cs="Times New Roman"/>
              <w:noProof/>
              <w:sz w:val="24"/>
              <w:szCs w:val="24"/>
              <w:lang w:eastAsia="ru-RU"/>
            </w:rPr>
          </w:pPr>
          <w:hyperlink w:anchor="_Toc58458637" w:history="1">
            <w:r w:rsidR="009D0209" w:rsidRPr="009D0209">
              <w:rPr>
                <w:rStyle w:val="a6"/>
                <w:rFonts w:ascii="Times New Roman" w:hAnsi="Times New Roman" w:cs="Times New Roman"/>
                <w:noProof/>
                <w:sz w:val="24"/>
                <w:szCs w:val="24"/>
              </w:rPr>
              <w:t>Список используемых источников</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_Toc58458637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35</w:t>
            </w:r>
            <w:r w:rsidR="009D0209" w:rsidRPr="009D0209">
              <w:rPr>
                <w:rFonts w:ascii="Times New Roman" w:hAnsi="Times New Roman" w:cs="Times New Roman"/>
                <w:noProof/>
                <w:webHidden/>
                <w:sz w:val="24"/>
                <w:szCs w:val="24"/>
              </w:rPr>
              <w:fldChar w:fldCharType="end"/>
            </w:r>
          </w:hyperlink>
        </w:p>
        <w:p w:rsidR="009D0209" w:rsidRPr="009D0209" w:rsidRDefault="00800F4E">
          <w:pPr>
            <w:pStyle w:val="13"/>
            <w:tabs>
              <w:tab w:val="right" w:leader="dot" w:pos="9345"/>
            </w:tabs>
            <w:rPr>
              <w:rFonts w:ascii="Times New Roman" w:eastAsiaTheme="minorEastAsia" w:hAnsi="Times New Roman" w:cs="Times New Roman"/>
              <w:noProof/>
              <w:sz w:val="24"/>
              <w:szCs w:val="24"/>
              <w:lang w:eastAsia="ru-RU"/>
            </w:rPr>
          </w:pPr>
          <w:hyperlink w:anchor="_Toc58458638" w:history="1">
            <w:r w:rsidR="009D0209" w:rsidRPr="009D0209">
              <w:rPr>
                <w:rStyle w:val="a6"/>
                <w:rFonts w:ascii="Times New Roman" w:hAnsi="Times New Roman" w:cs="Times New Roman"/>
                <w:noProof/>
                <w:sz w:val="24"/>
                <w:szCs w:val="24"/>
              </w:rPr>
              <w:t>ПРИЛОЖЕНИЕ А</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_Toc58458638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36</w:t>
            </w:r>
            <w:r w:rsidR="009D0209" w:rsidRPr="009D0209">
              <w:rPr>
                <w:rFonts w:ascii="Times New Roman" w:hAnsi="Times New Roman" w:cs="Times New Roman"/>
                <w:noProof/>
                <w:webHidden/>
                <w:sz w:val="24"/>
                <w:szCs w:val="24"/>
              </w:rPr>
              <w:fldChar w:fldCharType="end"/>
            </w:r>
          </w:hyperlink>
        </w:p>
        <w:p w:rsidR="009D0209" w:rsidRDefault="00800F4E">
          <w:pPr>
            <w:pStyle w:val="13"/>
            <w:tabs>
              <w:tab w:val="right" w:leader="dot" w:pos="9345"/>
            </w:tabs>
            <w:rPr>
              <w:rFonts w:eastAsiaTheme="minorEastAsia"/>
              <w:noProof/>
              <w:lang w:eastAsia="ru-RU"/>
            </w:rPr>
          </w:pPr>
          <w:hyperlink w:anchor="_Toc58458639" w:history="1">
            <w:r w:rsidR="009D0209" w:rsidRPr="009D0209">
              <w:rPr>
                <w:rStyle w:val="a6"/>
                <w:rFonts w:ascii="Times New Roman" w:hAnsi="Times New Roman" w:cs="Times New Roman"/>
                <w:noProof/>
                <w:sz w:val="24"/>
                <w:szCs w:val="24"/>
              </w:rPr>
              <w:t>ПРИЛОЖЕНИЕ Б</w:t>
            </w:r>
            <w:r w:rsidR="009D0209" w:rsidRPr="009D0209">
              <w:rPr>
                <w:rFonts w:ascii="Times New Roman" w:hAnsi="Times New Roman" w:cs="Times New Roman"/>
                <w:noProof/>
                <w:webHidden/>
                <w:sz w:val="24"/>
                <w:szCs w:val="24"/>
              </w:rPr>
              <w:tab/>
            </w:r>
            <w:r w:rsidR="009D0209" w:rsidRPr="009D0209">
              <w:rPr>
                <w:rFonts w:ascii="Times New Roman" w:hAnsi="Times New Roman" w:cs="Times New Roman"/>
                <w:noProof/>
                <w:webHidden/>
                <w:sz w:val="24"/>
                <w:szCs w:val="24"/>
              </w:rPr>
              <w:fldChar w:fldCharType="begin"/>
            </w:r>
            <w:r w:rsidR="009D0209" w:rsidRPr="009D0209">
              <w:rPr>
                <w:rFonts w:ascii="Times New Roman" w:hAnsi="Times New Roman" w:cs="Times New Roman"/>
                <w:noProof/>
                <w:webHidden/>
                <w:sz w:val="24"/>
                <w:szCs w:val="24"/>
              </w:rPr>
              <w:instrText xml:space="preserve"> PAGEREF _Toc58458639 \h </w:instrText>
            </w:r>
            <w:r w:rsidR="009D0209" w:rsidRPr="009D0209">
              <w:rPr>
                <w:rFonts w:ascii="Times New Roman" w:hAnsi="Times New Roman" w:cs="Times New Roman"/>
                <w:noProof/>
                <w:webHidden/>
                <w:sz w:val="24"/>
                <w:szCs w:val="24"/>
              </w:rPr>
            </w:r>
            <w:r w:rsidR="009D0209" w:rsidRPr="009D0209">
              <w:rPr>
                <w:rFonts w:ascii="Times New Roman" w:hAnsi="Times New Roman" w:cs="Times New Roman"/>
                <w:noProof/>
                <w:webHidden/>
                <w:sz w:val="24"/>
                <w:szCs w:val="24"/>
              </w:rPr>
              <w:fldChar w:fldCharType="separate"/>
            </w:r>
            <w:r w:rsidR="007004D0">
              <w:rPr>
                <w:rFonts w:ascii="Times New Roman" w:hAnsi="Times New Roman" w:cs="Times New Roman"/>
                <w:noProof/>
                <w:webHidden/>
                <w:sz w:val="24"/>
                <w:szCs w:val="24"/>
              </w:rPr>
              <w:t>41</w:t>
            </w:r>
            <w:r w:rsidR="009D0209" w:rsidRPr="009D0209">
              <w:rPr>
                <w:rFonts w:ascii="Times New Roman" w:hAnsi="Times New Roman" w:cs="Times New Roman"/>
                <w:noProof/>
                <w:webHidden/>
                <w:sz w:val="24"/>
                <w:szCs w:val="24"/>
              </w:rPr>
              <w:fldChar w:fldCharType="end"/>
            </w:r>
          </w:hyperlink>
        </w:p>
        <w:p w:rsidR="00F577CD" w:rsidRPr="009D0209" w:rsidRDefault="00312066">
          <w:r w:rsidRPr="009D0209">
            <w:rPr>
              <w:rFonts w:ascii="Times New Roman" w:hAnsi="Times New Roman" w:cs="Times New Roman"/>
              <w:b/>
              <w:bCs/>
              <w:sz w:val="28"/>
              <w:szCs w:val="28"/>
            </w:rPr>
            <w:fldChar w:fldCharType="end"/>
          </w:r>
        </w:p>
      </w:sdtContent>
    </w:sdt>
    <w:p w:rsidR="00236BEE" w:rsidRDefault="00186970" w:rsidP="00236BEE">
      <w:pPr>
        <w:pStyle w:val="11"/>
        <w:spacing w:before="0"/>
      </w:pPr>
      <w:bookmarkStart w:id="0" w:name="_Toc58458608"/>
      <w:r w:rsidRPr="00186970">
        <w:lastRenderedPageBreak/>
        <w:t>ВВЕДЕНИЕ</w:t>
      </w:r>
      <w:bookmarkEnd w:id="0"/>
      <w:r w:rsidRPr="00186970">
        <w:t xml:space="preserve"> </w:t>
      </w:r>
    </w:p>
    <w:p w:rsidR="00236BEE" w:rsidRDefault="00236BEE" w:rsidP="00C203B3">
      <w:pPr>
        <w:pStyle w:val="11"/>
        <w:spacing w:before="0"/>
        <w:outlineLvl w:val="9"/>
      </w:pPr>
    </w:p>
    <w:p w:rsidR="002553C7" w:rsidRDefault="00336B14"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XXI</w:t>
      </w:r>
      <w:r w:rsidRPr="00336B14">
        <w:rPr>
          <w:rFonts w:ascii="Times New Roman" w:hAnsi="Times New Roman" w:cs="Times New Roman"/>
          <w:sz w:val="28"/>
          <w:szCs w:val="28"/>
        </w:rPr>
        <w:t xml:space="preserve"> </w:t>
      </w:r>
      <w:r>
        <w:rPr>
          <w:rFonts w:ascii="Times New Roman" w:hAnsi="Times New Roman" w:cs="Times New Roman"/>
          <w:sz w:val="28"/>
          <w:szCs w:val="28"/>
        </w:rPr>
        <w:t>веке для существования и успешного развития любого предприятия в условиях конкуренции необходимо выполнение следующих условий:</w:t>
      </w:r>
    </w:p>
    <w:p w:rsidR="00336B14" w:rsidRDefault="00336B14"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активное взаимодействие с покупателем в режиме реального времени;</w:t>
      </w:r>
    </w:p>
    <w:p w:rsidR="00336B14" w:rsidRDefault="00336B14"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эффективный контроль потока данных, поступающих от покупателя предприятию и обратно;</w:t>
      </w:r>
    </w:p>
    <w:p w:rsidR="00336B14" w:rsidRDefault="00336B14"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постоянное продвижение предприятия с помощью рекламы.</w:t>
      </w:r>
    </w:p>
    <w:p w:rsidR="00336B14" w:rsidRDefault="0033019F"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современного подхода к реализации всех этих условий применяется создание сайта или клиент-серверного приложения для работы в сети Интернет. Сайты представляют из себя набора страниц, объединенных в единый ресурс, и имеют простую архитектуру и небольшой размер. Приложение представляет из себя компьютерное приложение, разработанное для </w:t>
      </w:r>
      <w:r w:rsidR="00297087">
        <w:rPr>
          <w:rFonts w:ascii="Times New Roman" w:hAnsi="Times New Roman" w:cs="Times New Roman"/>
          <w:sz w:val="28"/>
          <w:szCs w:val="28"/>
        </w:rPr>
        <w:t>сети Интернет, и одной из его особенностей является работа с контентом и личными данными пользователя.</w:t>
      </w:r>
    </w:p>
    <w:p w:rsidR="00297087" w:rsidRDefault="00297087"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курсового проекта будет создано </w:t>
      </w:r>
      <w:r w:rsidRPr="00297087">
        <w:rPr>
          <w:rFonts w:ascii="Times New Roman" w:hAnsi="Times New Roman" w:cs="Times New Roman"/>
          <w:i/>
          <w:sz w:val="28"/>
          <w:szCs w:val="28"/>
          <w:lang w:val="en-US"/>
        </w:rPr>
        <w:t>web</w:t>
      </w:r>
      <w:r w:rsidRPr="00297087">
        <w:rPr>
          <w:rFonts w:ascii="Times New Roman" w:hAnsi="Times New Roman" w:cs="Times New Roman"/>
          <w:sz w:val="28"/>
          <w:szCs w:val="28"/>
        </w:rPr>
        <w:t>-</w:t>
      </w:r>
      <w:r>
        <w:rPr>
          <w:rFonts w:ascii="Times New Roman" w:hAnsi="Times New Roman" w:cs="Times New Roman"/>
          <w:sz w:val="28"/>
          <w:szCs w:val="28"/>
        </w:rPr>
        <w:t>приложение, так как оно дает пользователям возможность вводить, получать и манипулировать данными с помощью взаимодействия. Данное взаимодействие будет характеризовываться возможностью создания заказа предприятию, получения актуальной информации о предприятии и его ресурсах и т.д.</w:t>
      </w:r>
    </w:p>
    <w:p w:rsidR="00297087" w:rsidRDefault="00297087" w:rsidP="00327BB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фабрики мебели необходимо создать приложение, </w:t>
      </w:r>
      <w:r w:rsidR="005875E9">
        <w:rPr>
          <w:rFonts w:ascii="Times New Roman" w:hAnsi="Times New Roman" w:cs="Times New Roman"/>
          <w:sz w:val="28"/>
          <w:szCs w:val="28"/>
        </w:rPr>
        <w:t>позволяющее создавать и управлять заказами, изделиями, накладными</w:t>
      </w:r>
      <w:r w:rsidR="009E1C13">
        <w:rPr>
          <w:rFonts w:ascii="Times New Roman" w:hAnsi="Times New Roman" w:cs="Times New Roman"/>
          <w:sz w:val="28"/>
          <w:szCs w:val="28"/>
        </w:rPr>
        <w:t>, работниками и клиентами</w:t>
      </w:r>
      <w:r w:rsidR="005875E9">
        <w:rPr>
          <w:rFonts w:ascii="Times New Roman" w:hAnsi="Times New Roman" w:cs="Times New Roman"/>
          <w:sz w:val="28"/>
          <w:szCs w:val="28"/>
        </w:rPr>
        <w:t>, иметь авторизацию и управление ролями, а также иметь возможность вывода информации о сотрудниках, поставках и клиентах авторизованным пользователям.</w:t>
      </w:r>
    </w:p>
    <w:p w:rsidR="00F9590E" w:rsidRDefault="00F9590E" w:rsidP="007004D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будет состоять из источника данных, представляющего из себя базу данных, и </w:t>
      </w:r>
      <w:r>
        <w:rPr>
          <w:rFonts w:ascii="Times New Roman" w:hAnsi="Times New Roman" w:cs="Times New Roman"/>
          <w:sz w:val="28"/>
          <w:szCs w:val="28"/>
          <w:lang w:val="en-US"/>
        </w:rPr>
        <w:t>web</w:t>
      </w:r>
      <w:r w:rsidRPr="00F9590E">
        <w:rPr>
          <w:rFonts w:ascii="Times New Roman" w:hAnsi="Times New Roman" w:cs="Times New Roman"/>
          <w:sz w:val="28"/>
          <w:szCs w:val="28"/>
        </w:rPr>
        <w:t>-</w:t>
      </w:r>
      <w:r>
        <w:rPr>
          <w:rFonts w:ascii="Times New Roman" w:hAnsi="Times New Roman" w:cs="Times New Roman"/>
          <w:sz w:val="28"/>
          <w:szCs w:val="28"/>
        </w:rPr>
        <w:t>приложения, работающего с конкретной базой данных.</w:t>
      </w:r>
      <w:r w:rsidR="007004D0" w:rsidRPr="007004D0">
        <w:rPr>
          <w:rFonts w:ascii="Times New Roman" w:hAnsi="Times New Roman" w:cs="Times New Roman"/>
          <w:sz w:val="28"/>
          <w:szCs w:val="28"/>
        </w:rPr>
        <w:t xml:space="preserve"> </w:t>
      </w:r>
      <w:bookmarkStart w:id="1" w:name="_GoBack"/>
      <w:bookmarkEnd w:id="1"/>
      <w:r>
        <w:rPr>
          <w:rFonts w:ascii="Times New Roman" w:hAnsi="Times New Roman" w:cs="Times New Roman"/>
          <w:sz w:val="28"/>
          <w:szCs w:val="28"/>
        </w:rPr>
        <w:t xml:space="preserve">В качестве источника данных предпочтительно использовать СУБД (систему управления базами данных). Среди всех выгодно выделяется </w:t>
      </w:r>
      <w:r w:rsidRPr="002319FB">
        <w:rPr>
          <w:rFonts w:ascii="Times New Roman" w:hAnsi="Times New Roman" w:cs="Times New Roman"/>
          <w:i/>
          <w:sz w:val="28"/>
          <w:szCs w:val="28"/>
          <w:lang w:val="en-US"/>
        </w:rPr>
        <w:t>MS</w:t>
      </w:r>
      <w:r w:rsidRPr="00DC030A">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SQL</w:t>
      </w:r>
      <w:r w:rsidRPr="00DC030A">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Server</w:t>
      </w:r>
      <w:r>
        <w:rPr>
          <w:rFonts w:ascii="Times New Roman" w:hAnsi="Times New Roman" w:cs="Times New Roman"/>
          <w:sz w:val="28"/>
          <w:szCs w:val="28"/>
        </w:rPr>
        <w:t>. Ее главными преимуществами являются производительность</w:t>
      </w:r>
      <w:r w:rsidRPr="00F9590E">
        <w:rPr>
          <w:rFonts w:ascii="Times New Roman" w:hAnsi="Times New Roman" w:cs="Times New Roman"/>
          <w:sz w:val="28"/>
          <w:szCs w:val="28"/>
        </w:rPr>
        <w:t xml:space="preserve">, </w:t>
      </w:r>
      <w:r>
        <w:rPr>
          <w:rFonts w:ascii="Times New Roman" w:hAnsi="Times New Roman" w:cs="Times New Roman"/>
          <w:sz w:val="28"/>
          <w:szCs w:val="28"/>
        </w:rPr>
        <w:t xml:space="preserve">надежность (можно шифровать данные) и простота. Также эта СУБД разработано компанией </w:t>
      </w:r>
      <w:r w:rsidRPr="002319FB">
        <w:rPr>
          <w:rFonts w:ascii="Times New Roman" w:hAnsi="Times New Roman" w:cs="Times New Roman"/>
          <w:i/>
          <w:sz w:val="28"/>
          <w:szCs w:val="28"/>
          <w:lang w:val="en-US"/>
        </w:rPr>
        <w:t>Microsoft</w:t>
      </w:r>
      <w:r>
        <w:rPr>
          <w:rFonts w:ascii="Times New Roman" w:hAnsi="Times New Roman" w:cs="Times New Roman"/>
          <w:sz w:val="28"/>
          <w:szCs w:val="28"/>
        </w:rPr>
        <w:t xml:space="preserve">, что говорит о раскрытии высокого потенциала при работе с платформой </w:t>
      </w:r>
      <w:r w:rsidRPr="002319FB">
        <w:rPr>
          <w:rFonts w:ascii="Times New Roman" w:hAnsi="Times New Roman" w:cs="Times New Roman"/>
          <w:i/>
          <w:sz w:val="28"/>
          <w:szCs w:val="28"/>
        </w:rPr>
        <w:t>.</w:t>
      </w:r>
      <w:r w:rsidRPr="002319FB">
        <w:rPr>
          <w:rFonts w:ascii="Times New Roman" w:hAnsi="Times New Roman" w:cs="Times New Roman"/>
          <w:i/>
          <w:sz w:val="28"/>
          <w:szCs w:val="28"/>
          <w:lang w:val="en-US"/>
        </w:rPr>
        <w:t>NET</w:t>
      </w:r>
      <w:r w:rsidRPr="002319FB">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Framework</w:t>
      </w:r>
      <w:r>
        <w:rPr>
          <w:rFonts w:ascii="Times New Roman" w:hAnsi="Times New Roman" w:cs="Times New Roman"/>
          <w:i/>
          <w:sz w:val="28"/>
          <w:szCs w:val="28"/>
        </w:rPr>
        <w:t>, .</w:t>
      </w:r>
      <w:r>
        <w:rPr>
          <w:rFonts w:ascii="Times New Roman" w:hAnsi="Times New Roman" w:cs="Times New Roman"/>
          <w:i/>
          <w:sz w:val="28"/>
          <w:szCs w:val="28"/>
          <w:lang w:val="en-US"/>
        </w:rPr>
        <w:t>NET</w:t>
      </w:r>
      <w:r w:rsidRPr="00F9590E">
        <w:rPr>
          <w:rFonts w:ascii="Times New Roman" w:hAnsi="Times New Roman" w:cs="Times New Roman"/>
          <w:i/>
          <w:sz w:val="28"/>
          <w:szCs w:val="28"/>
        </w:rPr>
        <w:t xml:space="preserve"> </w:t>
      </w:r>
      <w:r>
        <w:rPr>
          <w:rFonts w:ascii="Times New Roman" w:hAnsi="Times New Roman" w:cs="Times New Roman"/>
          <w:i/>
          <w:sz w:val="28"/>
          <w:szCs w:val="28"/>
          <w:lang w:val="en-US"/>
        </w:rPr>
        <w:t>Core</w:t>
      </w:r>
      <w:r w:rsidRPr="002319F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319FB">
        <w:rPr>
          <w:rFonts w:ascii="Times New Roman" w:hAnsi="Times New Roman" w:cs="Times New Roman"/>
          <w:i/>
          <w:sz w:val="28"/>
          <w:szCs w:val="28"/>
          <w:lang w:val="en-US"/>
        </w:rPr>
        <w:t>Visual</w:t>
      </w:r>
      <w:r w:rsidRPr="002319FB">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Studio</w:t>
      </w:r>
      <w:r w:rsidRPr="002319FB">
        <w:rPr>
          <w:rFonts w:ascii="Times New Roman" w:hAnsi="Times New Roman" w:cs="Times New Roman"/>
          <w:sz w:val="28"/>
          <w:szCs w:val="28"/>
        </w:rPr>
        <w:t xml:space="preserve"> </w:t>
      </w:r>
      <w:r>
        <w:rPr>
          <w:rFonts w:ascii="Times New Roman" w:hAnsi="Times New Roman" w:cs="Times New Roman"/>
          <w:sz w:val="28"/>
          <w:szCs w:val="28"/>
        </w:rPr>
        <w:t>в частности.</w:t>
      </w:r>
    </w:p>
    <w:p w:rsidR="00327BB1" w:rsidRPr="00D92CC3" w:rsidRDefault="00F9590E" w:rsidP="00D92C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Pr="00F9590E">
        <w:rPr>
          <w:rFonts w:ascii="Times New Roman" w:hAnsi="Times New Roman" w:cs="Times New Roman"/>
          <w:i/>
          <w:sz w:val="28"/>
          <w:szCs w:val="28"/>
          <w:lang w:val="en-US"/>
        </w:rPr>
        <w:t>web</w:t>
      </w:r>
      <w:r w:rsidRPr="00F9590E">
        <w:rPr>
          <w:rFonts w:ascii="Times New Roman" w:hAnsi="Times New Roman" w:cs="Times New Roman"/>
          <w:sz w:val="28"/>
          <w:szCs w:val="28"/>
        </w:rPr>
        <w:t>-</w:t>
      </w:r>
      <w:r>
        <w:rPr>
          <w:rFonts w:ascii="Times New Roman" w:hAnsi="Times New Roman" w:cs="Times New Roman"/>
          <w:sz w:val="28"/>
          <w:szCs w:val="28"/>
        </w:rPr>
        <w:t xml:space="preserve">приложения используется технология </w:t>
      </w:r>
      <w:r>
        <w:rPr>
          <w:rFonts w:ascii="Times New Roman" w:hAnsi="Times New Roman" w:cs="Times New Roman"/>
          <w:i/>
          <w:sz w:val="28"/>
          <w:szCs w:val="28"/>
          <w:lang w:val="en-US"/>
        </w:rPr>
        <w:t>ASP</w:t>
      </w:r>
      <w:r>
        <w:rPr>
          <w:rFonts w:ascii="Times New Roman" w:hAnsi="Times New Roman" w:cs="Times New Roman"/>
          <w:i/>
          <w:sz w:val="28"/>
          <w:szCs w:val="28"/>
        </w:rPr>
        <w:t>.</w:t>
      </w:r>
      <w:r>
        <w:rPr>
          <w:rFonts w:ascii="Times New Roman" w:hAnsi="Times New Roman" w:cs="Times New Roman"/>
          <w:i/>
          <w:sz w:val="28"/>
          <w:szCs w:val="28"/>
          <w:lang w:val="en-US"/>
        </w:rPr>
        <w:t>NET</w:t>
      </w:r>
      <w:r w:rsidRPr="00F9590E">
        <w:rPr>
          <w:rFonts w:ascii="Times New Roman" w:hAnsi="Times New Roman" w:cs="Times New Roman"/>
          <w:i/>
          <w:sz w:val="28"/>
          <w:szCs w:val="28"/>
        </w:rPr>
        <w:t xml:space="preserve"> </w:t>
      </w:r>
      <w:r>
        <w:rPr>
          <w:rFonts w:ascii="Times New Roman" w:hAnsi="Times New Roman" w:cs="Times New Roman"/>
          <w:i/>
          <w:sz w:val="28"/>
          <w:szCs w:val="28"/>
          <w:lang w:val="en-US"/>
        </w:rPr>
        <w:t>Core</w:t>
      </w:r>
      <w:r>
        <w:rPr>
          <w:rFonts w:ascii="Times New Roman" w:hAnsi="Times New Roman" w:cs="Times New Roman"/>
          <w:sz w:val="28"/>
          <w:szCs w:val="28"/>
        </w:rPr>
        <w:t xml:space="preserve">, </w:t>
      </w:r>
      <w:r w:rsidR="00342245">
        <w:rPr>
          <w:rFonts w:ascii="Times New Roman" w:hAnsi="Times New Roman" w:cs="Times New Roman"/>
          <w:sz w:val="28"/>
          <w:szCs w:val="28"/>
        </w:rPr>
        <w:t xml:space="preserve">разработанная компанией </w:t>
      </w:r>
      <w:r w:rsidR="00342245" w:rsidRPr="00342245">
        <w:rPr>
          <w:rFonts w:ascii="Times New Roman" w:hAnsi="Times New Roman" w:cs="Times New Roman"/>
          <w:i/>
          <w:sz w:val="28"/>
          <w:szCs w:val="28"/>
          <w:lang w:val="en-US"/>
        </w:rPr>
        <w:t>Microsoft</w:t>
      </w:r>
      <w:r w:rsidR="00342245">
        <w:rPr>
          <w:rFonts w:ascii="Times New Roman" w:hAnsi="Times New Roman" w:cs="Times New Roman"/>
          <w:sz w:val="28"/>
          <w:szCs w:val="28"/>
        </w:rPr>
        <w:t xml:space="preserve"> для всех основных операционных систем. </w:t>
      </w:r>
      <w:r w:rsidR="00D92CC3" w:rsidRPr="00342245">
        <w:rPr>
          <w:rFonts w:ascii="Times New Roman" w:hAnsi="Times New Roman" w:cs="Times New Roman"/>
          <w:sz w:val="28"/>
          <w:szCs w:val="28"/>
        </w:rPr>
        <w:t>Программная модель ASP.NET основывается на протоколе HTTP и использует его правила взаимодействия между сервером и браузером.</w:t>
      </w:r>
      <w:r w:rsidR="00D92CC3" w:rsidRPr="00D92CC3">
        <w:rPr>
          <w:rFonts w:ascii="Times New Roman" w:hAnsi="Times New Roman" w:cs="Times New Roman"/>
          <w:sz w:val="28"/>
          <w:szCs w:val="28"/>
        </w:rPr>
        <w:t xml:space="preserve"> </w:t>
      </w:r>
      <w:r w:rsidR="00342245" w:rsidRPr="00342245">
        <w:rPr>
          <w:rFonts w:ascii="Times New Roman" w:hAnsi="Times New Roman" w:cs="Times New Roman"/>
          <w:sz w:val="28"/>
          <w:szCs w:val="28"/>
        </w:rPr>
        <w:t xml:space="preserve">Поскольку </w:t>
      </w:r>
      <w:r w:rsidR="00342245" w:rsidRPr="00342245">
        <w:rPr>
          <w:rFonts w:ascii="Times New Roman" w:hAnsi="Times New Roman" w:cs="Times New Roman"/>
          <w:i/>
          <w:sz w:val="28"/>
          <w:szCs w:val="28"/>
        </w:rPr>
        <w:t>ASP.NET</w:t>
      </w:r>
      <w:r w:rsidR="00342245">
        <w:rPr>
          <w:rFonts w:ascii="Times New Roman" w:hAnsi="Times New Roman" w:cs="Times New Roman"/>
          <w:sz w:val="28"/>
          <w:szCs w:val="28"/>
        </w:rPr>
        <w:t xml:space="preserve"> </w:t>
      </w:r>
      <w:r w:rsidR="00342245" w:rsidRPr="00342245">
        <w:rPr>
          <w:rFonts w:ascii="Times New Roman" w:hAnsi="Times New Roman" w:cs="Times New Roman"/>
          <w:i/>
          <w:sz w:val="28"/>
          <w:szCs w:val="28"/>
          <w:lang w:val="en-US"/>
        </w:rPr>
        <w:t>Core</w:t>
      </w:r>
      <w:r w:rsidR="00342245" w:rsidRPr="00342245">
        <w:rPr>
          <w:rFonts w:ascii="Times New Roman" w:hAnsi="Times New Roman" w:cs="Times New Roman"/>
          <w:sz w:val="28"/>
          <w:szCs w:val="28"/>
        </w:rPr>
        <w:t xml:space="preserve"> основывается на </w:t>
      </w:r>
      <w:r w:rsidR="00342245" w:rsidRPr="00342245">
        <w:rPr>
          <w:rFonts w:ascii="Times New Roman" w:hAnsi="Times New Roman" w:cs="Times New Roman"/>
          <w:i/>
          <w:sz w:val="28"/>
          <w:szCs w:val="28"/>
        </w:rPr>
        <w:t>Common Language Runtime (CLR)</w:t>
      </w:r>
      <w:r w:rsidR="00342245" w:rsidRPr="00342245">
        <w:rPr>
          <w:rFonts w:ascii="Times New Roman" w:hAnsi="Times New Roman" w:cs="Times New Roman"/>
          <w:sz w:val="28"/>
          <w:szCs w:val="28"/>
        </w:rPr>
        <w:t xml:space="preserve">, разработчики могут писать код для </w:t>
      </w:r>
      <w:r w:rsidR="00342245" w:rsidRPr="00D92CC3">
        <w:rPr>
          <w:rFonts w:ascii="Times New Roman" w:hAnsi="Times New Roman" w:cs="Times New Roman"/>
          <w:i/>
          <w:sz w:val="28"/>
          <w:szCs w:val="28"/>
        </w:rPr>
        <w:t>ASP.NET</w:t>
      </w:r>
      <w:r w:rsidR="00D92CC3" w:rsidRPr="00D92CC3">
        <w:rPr>
          <w:rFonts w:ascii="Times New Roman" w:hAnsi="Times New Roman" w:cs="Times New Roman"/>
          <w:i/>
          <w:sz w:val="28"/>
          <w:szCs w:val="28"/>
        </w:rPr>
        <w:t xml:space="preserve"> </w:t>
      </w:r>
      <w:r w:rsidR="00D92CC3" w:rsidRPr="00D92CC3">
        <w:rPr>
          <w:rFonts w:ascii="Times New Roman" w:hAnsi="Times New Roman" w:cs="Times New Roman"/>
          <w:i/>
          <w:sz w:val="28"/>
          <w:szCs w:val="28"/>
          <w:lang w:val="en-US"/>
        </w:rPr>
        <w:t>Core</w:t>
      </w:r>
      <w:r w:rsidR="00342245" w:rsidRPr="00342245">
        <w:rPr>
          <w:rFonts w:ascii="Times New Roman" w:hAnsi="Times New Roman" w:cs="Times New Roman"/>
          <w:sz w:val="28"/>
          <w:szCs w:val="28"/>
        </w:rPr>
        <w:t>, используя языки программиро</w:t>
      </w:r>
      <w:r w:rsidR="00D92CC3">
        <w:rPr>
          <w:rFonts w:ascii="Times New Roman" w:hAnsi="Times New Roman" w:cs="Times New Roman"/>
          <w:sz w:val="28"/>
          <w:szCs w:val="28"/>
        </w:rPr>
        <w:t xml:space="preserve">вания, входящие в комплект </w:t>
      </w:r>
      <w:r w:rsidR="00D92CC3" w:rsidRPr="00D92CC3">
        <w:rPr>
          <w:rFonts w:ascii="Times New Roman" w:hAnsi="Times New Roman" w:cs="Times New Roman"/>
          <w:i/>
          <w:sz w:val="28"/>
          <w:szCs w:val="28"/>
        </w:rPr>
        <w:t>.NET</w:t>
      </w:r>
      <w:r w:rsidR="00D92CC3">
        <w:rPr>
          <w:rFonts w:ascii="Times New Roman" w:hAnsi="Times New Roman" w:cs="Times New Roman"/>
          <w:sz w:val="28"/>
          <w:szCs w:val="28"/>
        </w:rPr>
        <w:t xml:space="preserve"> </w:t>
      </w:r>
      <w:r w:rsidR="00342245" w:rsidRPr="00342245">
        <w:rPr>
          <w:rFonts w:ascii="Times New Roman" w:hAnsi="Times New Roman" w:cs="Times New Roman"/>
          <w:sz w:val="28"/>
          <w:szCs w:val="28"/>
        </w:rPr>
        <w:t>(</w:t>
      </w:r>
      <w:r w:rsidR="00342245" w:rsidRPr="00D92CC3">
        <w:rPr>
          <w:rFonts w:ascii="Times New Roman" w:hAnsi="Times New Roman" w:cs="Times New Roman"/>
          <w:i/>
          <w:sz w:val="28"/>
          <w:szCs w:val="28"/>
        </w:rPr>
        <w:t xml:space="preserve">C#, Visual </w:t>
      </w:r>
      <w:r w:rsidR="00D92CC3" w:rsidRPr="00D92CC3">
        <w:rPr>
          <w:rFonts w:ascii="Times New Roman" w:hAnsi="Times New Roman" w:cs="Times New Roman"/>
          <w:i/>
          <w:sz w:val="28"/>
          <w:szCs w:val="28"/>
        </w:rPr>
        <w:t>Basic.NET, J#</w:t>
      </w:r>
      <w:r w:rsidR="00D92CC3">
        <w:rPr>
          <w:rFonts w:ascii="Times New Roman" w:hAnsi="Times New Roman" w:cs="Times New Roman"/>
          <w:sz w:val="28"/>
          <w:szCs w:val="28"/>
        </w:rPr>
        <w:t xml:space="preserve"> и </w:t>
      </w:r>
      <w:r w:rsidR="00D92CC3" w:rsidRPr="00D92CC3">
        <w:rPr>
          <w:rFonts w:ascii="Times New Roman" w:hAnsi="Times New Roman" w:cs="Times New Roman"/>
          <w:i/>
          <w:sz w:val="28"/>
          <w:szCs w:val="28"/>
        </w:rPr>
        <w:t>JScript .NET</w:t>
      </w:r>
      <w:r w:rsidR="00D92CC3">
        <w:rPr>
          <w:rFonts w:ascii="Times New Roman" w:hAnsi="Times New Roman" w:cs="Times New Roman"/>
          <w:sz w:val="28"/>
          <w:szCs w:val="28"/>
        </w:rPr>
        <w:t>)</w:t>
      </w:r>
      <w:r w:rsidR="00342245" w:rsidRPr="00342245">
        <w:rPr>
          <w:rFonts w:ascii="Times New Roman" w:hAnsi="Times New Roman" w:cs="Times New Roman"/>
          <w:sz w:val="28"/>
          <w:szCs w:val="28"/>
        </w:rPr>
        <w:t>.</w:t>
      </w:r>
      <w:r w:rsidR="00D92CC3" w:rsidRPr="00D92CC3">
        <w:rPr>
          <w:rFonts w:ascii="Times New Roman" w:hAnsi="Times New Roman" w:cs="Times New Roman"/>
          <w:sz w:val="28"/>
          <w:szCs w:val="28"/>
        </w:rPr>
        <w:t xml:space="preserve"> </w:t>
      </w:r>
      <w:r w:rsidR="00D92CC3">
        <w:rPr>
          <w:rFonts w:ascii="Times New Roman" w:hAnsi="Times New Roman" w:cs="Times New Roman"/>
          <w:sz w:val="28"/>
          <w:szCs w:val="28"/>
        </w:rPr>
        <w:t xml:space="preserve">В курсовом проекте будет использоваться язык </w:t>
      </w:r>
      <w:r w:rsidR="00D92CC3" w:rsidRPr="00D92CC3">
        <w:rPr>
          <w:rFonts w:ascii="Times New Roman" w:hAnsi="Times New Roman" w:cs="Times New Roman"/>
          <w:i/>
          <w:sz w:val="28"/>
          <w:szCs w:val="28"/>
          <w:lang w:val="en-US"/>
        </w:rPr>
        <w:t>C</w:t>
      </w:r>
      <w:r w:rsidR="00D92CC3" w:rsidRPr="00D92CC3">
        <w:rPr>
          <w:rFonts w:ascii="Times New Roman" w:hAnsi="Times New Roman" w:cs="Times New Roman"/>
          <w:i/>
          <w:sz w:val="28"/>
          <w:szCs w:val="28"/>
        </w:rPr>
        <w:t>#</w:t>
      </w:r>
      <w:r w:rsidR="00D92CC3" w:rsidRPr="00D92CC3">
        <w:rPr>
          <w:rFonts w:ascii="Times New Roman" w:hAnsi="Times New Roman" w:cs="Times New Roman"/>
          <w:sz w:val="28"/>
          <w:szCs w:val="28"/>
        </w:rPr>
        <w:t xml:space="preserve"> </w:t>
      </w:r>
      <w:r w:rsidR="00D92CC3">
        <w:rPr>
          <w:rFonts w:ascii="Times New Roman" w:hAnsi="Times New Roman" w:cs="Times New Roman"/>
          <w:sz w:val="28"/>
          <w:szCs w:val="28"/>
        </w:rPr>
        <w:t xml:space="preserve">и среда программирования </w:t>
      </w:r>
      <w:r w:rsidR="00D92CC3" w:rsidRPr="00D92CC3">
        <w:rPr>
          <w:rFonts w:ascii="Times New Roman" w:hAnsi="Times New Roman" w:cs="Times New Roman"/>
          <w:i/>
          <w:sz w:val="28"/>
          <w:szCs w:val="28"/>
          <w:lang w:val="en-US"/>
        </w:rPr>
        <w:t>Visual</w:t>
      </w:r>
      <w:r w:rsidR="00D92CC3" w:rsidRPr="00D92CC3">
        <w:rPr>
          <w:rFonts w:ascii="Times New Roman" w:hAnsi="Times New Roman" w:cs="Times New Roman"/>
          <w:i/>
          <w:sz w:val="28"/>
          <w:szCs w:val="28"/>
        </w:rPr>
        <w:t xml:space="preserve"> </w:t>
      </w:r>
      <w:r w:rsidR="00D92CC3" w:rsidRPr="00D92CC3">
        <w:rPr>
          <w:rFonts w:ascii="Times New Roman" w:hAnsi="Times New Roman" w:cs="Times New Roman"/>
          <w:i/>
          <w:sz w:val="28"/>
          <w:szCs w:val="28"/>
          <w:lang w:val="en-US"/>
        </w:rPr>
        <w:t>Studio</w:t>
      </w:r>
      <w:r w:rsidR="00D92CC3" w:rsidRPr="00D92CC3">
        <w:rPr>
          <w:rFonts w:ascii="Times New Roman" w:hAnsi="Times New Roman" w:cs="Times New Roman"/>
          <w:sz w:val="28"/>
          <w:szCs w:val="28"/>
        </w:rPr>
        <w:t>.</w:t>
      </w:r>
      <w:r w:rsidR="00327BB1">
        <w:br w:type="page"/>
      </w:r>
    </w:p>
    <w:p w:rsidR="002B3D8D" w:rsidRDefault="00FB6418" w:rsidP="00C11401">
      <w:pPr>
        <w:pStyle w:val="11"/>
        <w:numPr>
          <w:ilvl w:val="0"/>
          <w:numId w:val="1"/>
        </w:numPr>
        <w:jc w:val="both"/>
      </w:pPr>
      <w:bookmarkStart w:id="2" w:name="_Toc58458609"/>
      <w:r>
        <w:lastRenderedPageBreak/>
        <w:t>ЛОГИЧЕСКАЯ И ФИЗИЧЕСКАЯ СТРУКТУРА БАЗЫ ДАННЫХ</w:t>
      </w:r>
      <w:bookmarkEnd w:id="2"/>
    </w:p>
    <w:p w:rsidR="002B3D8D" w:rsidRDefault="002B3D8D" w:rsidP="002B3D8D">
      <w:pPr>
        <w:pStyle w:val="11"/>
        <w:spacing w:before="0"/>
        <w:jc w:val="both"/>
        <w:outlineLvl w:val="9"/>
        <w:rPr>
          <w:szCs w:val="28"/>
        </w:rPr>
      </w:pPr>
    </w:p>
    <w:p w:rsidR="002B3D8D" w:rsidRDefault="00497E64" w:rsidP="005042D5">
      <w:pPr>
        <w:pStyle w:val="11"/>
        <w:numPr>
          <w:ilvl w:val="1"/>
          <w:numId w:val="2"/>
        </w:numPr>
        <w:spacing w:before="0"/>
        <w:jc w:val="both"/>
        <w:outlineLvl w:val="1"/>
        <w:rPr>
          <w:szCs w:val="28"/>
        </w:rPr>
      </w:pPr>
      <w:bookmarkStart w:id="3" w:name="_Toc58458610"/>
      <w:r>
        <w:rPr>
          <w:szCs w:val="28"/>
        </w:rPr>
        <w:t>Логическая структура базы данных</w:t>
      </w:r>
      <w:bookmarkEnd w:id="3"/>
    </w:p>
    <w:p w:rsidR="00821996" w:rsidRPr="00821996" w:rsidRDefault="00821996" w:rsidP="00821996">
      <w:pPr>
        <w:pStyle w:val="11"/>
        <w:spacing w:before="0"/>
        <w:ind w:left="792" w:firstLine="0"/>
        <w:jc w:val="both"/>
        <w:outlineLvl w:val="9"/>
        <w:rPr>
          <w:szCs w:val="28"/>
        </w:rPr>
      </w:pP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информационной системе присутствуют следующие сущности:</w:t>
      </w:r>
    </w:p>
    <w:p w:rsidR="00497E64" w:rsidRPr="001B328D"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«Клиент»</w:t>
      </w:r>
      <w:r w:rsidRPr="001B328D">
        <w:rPr>
          <w:rFonts w:ascii="Times New Roman" w:hAnsi="Times New Roman" w:cs="Times New Roman"/>
          <w:sz w:val="28"/>
          <w:szCs w:val="28"/>
        </w:rPr>
        <w:t>;</w:t>
      </w:r>
    </w:p>
    <w:p w:rsidR="00497E64" w:rsidRPr="001B328D"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«Работник»</w:t>
      </w:r>
      <w:r w:rsidRPr="001B328D">
        <w:rPr>
          <w:rFonts w:ascii="Times New Roman" w:hAnsi="Times New Roman" w:cs="Times New Roman"/>
          <w:sz w:val="28"/>
          <w:szCs w:val="28"/>
        </w:rPr>
        <w:t>;</w:t>
      </w:r>
    </w:p>
    <w:p w:rsidR="00497E64" w:rsidRPr="001B328D"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«Мебель»</w:t>
      </w:r>
      <w:r w:rsidRPr="001B328D">
        <w:rPr>
          <w:rFonts w:ascii="Times New Roman" w:hAnsi="Times New Roman" w:cs="Times New Roman"/>
          <w:sz w:val="28"/>
          <w:szCs w:val="28"/>
        </w:rPr>
        <w:t>;</w:t>
      </w:r>
    </w:p>
    <w:p w:rsidR="00497E64" w:rsidRPr="001B328D"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«Заказ»</w:t>
      </w:r>
      <w:r w:rsidRPr="001B328D">
        <w:rPr>
          <w:rFonts w:ascii="Times New Roman" w:hAnsi="Times New Roman" w:cs="Times New Roman"/>
          <w:sz w:val="28"/>
          <w:szCs w:val="28"/>
        </w:rPr>
        <w:t>;</w:t>
      </w:r>
    </w:p>
    <w:p w:rsidR="00497E64"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«Накладная».</w:t>
      </w:r>
    </w:p>
    <w:p w:rsidR="00497E64" w:rsidRDefault="00497E64" w:rsidP="00497E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«Мебель» представляет из себя изделие, которое можно заказать на фабрике. Данный компонент будет иметь следующие атрибуты:</w:t>
      </w:r>
    </w:p>
    <w:p w:rsidR="00497E64" w:rsidRPr="00DC030A"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уникальный </w:t>
      </w:r>
      <w:r w:rsidRPr="006374E3">
        <w:rPr>
          <w:rFonts w:ascii="Times New Roman" w:hAnsi="Times New Roman" w:cs="Times New Roman"/>
          <w:i/>
          <w:sz w:val="28"/>
          <w:szCs w:val="28"/>
          <w:lang w:val="en-US"/>
        </w:rPr>
        <w:t>id</w:t>
      </w:r>
      <w:r w:rsidRPr="00DC030A">
        <w:rPr>
          <w:rFonts w:ascii="Times New Roman" w:hAnsi="Times New Roman" w:cs="Times New Roman"/>
          <w:sz w:val="28"/>
          <w:szCs w:val="28"/>
        </w:rPr>
        <w:t>;</w:t>
      </w:r>
    </w:p>
    <w:p w:rsidR="00497E64" w:rsidRDefault="00497E64" w:rsidP="00497E64">
      <w:pPr>
        <w:spacing w:after="0" w:line="240" w:lineRule="auto"/>
        <w:jc w:val="both"/>
        <w:rPr>
          <w:rFonts w:ascii="Times New Roman" w:hAnsi="Times New Roman" w:cs="Times New Roman"/>
          <w:sz w:val="28"/>
          <w:szCs w:val="28"/>
        </w:rPr>
      </w:pPr>
      <w:r w:rsidRPr="00DC030A">
        <w:rPr>
          <w:rFonts w:ascii="Times New Roman" w:hAnsi="Times New Roman" w:cs="Times New Roman"/>
          <w:sz w:val="28"/>
          <w:szCs w:val="28"/>
        </w:rPr>
        <w:tab/>
        <w:t xml:space="preserve">– </w:t>
      </w:r>
      <w:r>
        <w:rPr>
          <w:rFonts w:ascii="Times New Roman" w:hAnsi="Times New Roman" w:cs="Times New Roman"/>
          <w:sz w:val="28"/>
          <w:szCs w:val="28"/>
        </w:rPr>
        <w:t>наименование;</w:t>
      </w:r>
    </w:p>
    <w:p w:rsidR="00497E64" w:rsidRDefault="00497E64" w:rsidP="00497E64">
      <w:pPr>
        <w:spacing w:after="0" w:line="240" w:lineRule="auto"/>
        <w:jc w:val="both"/>
        <w:rPr>
          <w:rFonts w:ascii="Times New Roman" w:hAnsi="Times New Roman" w:cs="Times New Roman"/>
          <w:sz w:val="28"/>
          <w:szCs w:val="28"/>
        </w:rPr>
      </w:pPr>
      <w:r w:rsidRPr="00214902">
        <w:rPr>
          <w:rFonts w:ascii="Times New Roman" w:hAnsi="Times New Roman" w:cs="Times New Roman"/>
          <w:sz w:val="28"/>
          <w:szCs w:val="28"/>
        </w:rPr>
        <w:tab/>
        <w:t xml:space="preserve">– </w:t>
      </w:r>
      <w:r>
        <w:rPr>
          <w:rFonts w:ascii="Times New Roman" w:hAnsi="Times New Roman" w:cs="Times New Roman"/>
          <w:sz w:val="28"/>
          <w:szCs w:val="28"/>
        </w:rPr>
        <w:t>описание;</w:t>
      </w:r>
    </w:p>
    <w:p w:rsidR="00497E64" w:rsidRPr="00497E64"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вид материала;</w:t>
      </w:r>
    </w:p>
    <w:p w:rsidR="00497E64"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цена;</w:t>
      </w:r>
    </w:p>
    <w:p w:rsidR="00497E64"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количество.</w:t>
      </w:r>
    </w:p>
    <w:p w:rsidR="00497E64"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хранения списка </w:t>
      </w:r>
      <w:r w:rsidR="009E1C13">
        <w:rPr>
          <w:rFonts w:ascii="Times New Roman" w:hAnsi="Times New Roman" w:cs="Times New Roman"/>
          <w:sz w:val="28"/>
          <w:szCs w:val="28"/>
        </w:rPr>
        <w:t>изделий</w:t>
      </w:r>
      <w:r>
        <w:rPr>
          <w:rFonts w:ascii="Times New Roman" w:hAnsi="Times New Roman" w:cs="Times New Roman"/>
          <w:sz w:val="28"/>
          <w:szCs w:val="28"/>
        </w:rPr>
        <w:t xml:space="preserve"> необходимо создать таблицу в БД, в которой должнен храниться список сущностей со значениями атрибутов для каждой записи.</w:t>
      </w:r>
    </w:p>
    <w:p w:rsidR="00497E64" w:rsidRDefault="009E1C13"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Сущность</w:t>
      </w:r>
      <w:r w:rsidR="00497E64">
        <w:rPr>
          <w:rFonts w:ascii="Times New Roman" w:hAnsi="Times New Roman" w:cs="Times New Roman"/>
          <w:sz w:val="28"/>
          <w:szCs w:val="28"/>
        </w:rPr>
        <w:t xml:space="preserve"> «</w:t>
      </w:r>
      <w:r>
        <w:rPr>
          <w:rFonts w:ascii="Times New Roman" w:hAnsi="Times New Roman" w:cs="Times New Roman"/>
          <w:sz w:val="28"/>
          <w:szCs w:val="28"/>
        </w:rPr>
        <w:t>Работник» представляет из себя работника предприятия</w:t>
      </w:r>
      <w:r w:rsidR="00497E64">
        <w:rPr>
          <w:rFonts w:ascii="Times New Roman" w:hAnsi="Times New Roman" w:cs="Times New Roman"/>
          <w:sz w:val="28"/>
          <w:szCs w:val="28"/>
        </w:rPr>
        <w:t xml:space="preserve">. </w:t>
      </w:r>
      <w:r w:rsidR="00BE05C7">
        <w:rPr>
          <w:rFonts w:ascii="Times New Roman" w:hAnsi="Times New Roman" w:cs="Times New Roman"/>
          <w:sz w:val="28"/>
          <w:szCs w:val="28"/>
        </w:rPr>
        <w:t xml:space="preserve">Данный компонент </w:t>
      </w:r>
      <w:r>
        <w:rPr>
          <w:rFonts w:ascii="Times New Roman" w:hAnsi="Times New Roman" w:cs="Times New Roman"/>
          <w:sz w:val="28"/>
          <w:szCs w:val="28"/>
        </w:rPr>
        <w:t>буде</w:t>
      </w:r>
      <w:r w:rsidR="00497E64">
        <w:rPr>
          <w:rFonts w:ascii="Times New Roman" w:hAnsi="Times New Roman" w:cs="Times New Roman"/>
          <w:sz w:val="28"/>
          <w:szCs w:val="28"/>
        </w:rPr>
        <w:t xml:space="preserve">т иметь </w:t>
      </w:r>
      <w:r>
        <w:rPr>
          <w:rFonts w:ascii="Times New Roman" w:hAnsi="Times New Roman" w:cs="Times New Roman"/>
          <w:sz w:val="28"/>
          <w:szCs w:val="28"/>
        </w:rPr>
        <w:t>следующие</w:t>
      </w:r>
      <w:r w:rsidR="00497E64">
        <w:rPr>
          <w:rFonts w:ascii="Times New Roman" w:hAnsi="Times New Roman" w:cs="Times New Roman"/>
          <w:sz w:val="28"/>
          <w:szCs w:val="28"/>
        </w:rPr>
        <w:t xml:space="preserve"> атрибуты:</w:t>
      </w:r>
    </w:p>
    <w:p w:rsidR="00497E64" w:rsidRPr="0067285C"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уникальный </w:t>
      </w:r>
      <w:r w:rsidRPr="006374E3">
        <w:rPr>
          <w:rFonts w:ascii="Times New Roman" w:hAnsi="Times New Roman" w:cs="Times New Roman"/>
          <w:i/>
          <w:sz w:val="28"/>
          <w:szCs w:val="28"/>
          <w:lang w:val="en-US"/>
        </w:rPr>
        <w:t>id</w:t>
      </w:r>
      <w:r w:rsidRPr="0067285C">
        <w:rPr>
          <w:rFonts w:ascii="Times New Roman" w:hAnsi="Times New Roman" w:cs="Times New Roman"/>
          <w:sz w:val="28"/>
          <w:szCs w:val="28"/>
        </w:rPr>
        <w:t>;</w:t>
      </w:r>
    </w:p>
    <w:p w:rsidR="00497E64" w:rsidRDefault="00497E64" w:rsidP="00497E64">
      <w:pPr>
        <w:spacing w:after="0" w:line="240" w:lineRule="auto"/>
        <w:jc w:val="both"/>
        <w:rPr>
          <w:rFonts w:ascii="Times New Roman" w:hAnsi="Times New Roman" w:cs="Times New Roman"/>
          <w:sz w:val="28"/>
          <w:szCs w:val="28"/>
        </w:rPr>
      </w:pPr>
      <w:r w:rsidRPr="0067285C">
        <w:rPr>
          <w:rFonts w:ascii="Times New Roman" w:hAnsi="Times New Roman" w:cs="Times New Roman"/>
          <w:sz w:val="28"/>
          <w:szCs w:val="28"/>
        </w:rPr>
        <w:tab/>
        <w:t xml:space="preserve">– </w:t>
      </w:r>
      <w:r w:rsidR="009E1C13">
        <w:rPr>
          <w:rFonts w:ascii="Times New Roman" w:hAnsi="Times New Roman" w:cs="Times New Roman"/>
          <w:sz w:val="28"/>
          <w:szCs w:val="28"/>
        </w:rPr>
        <w:t>ФИО</w:t>
      </w:r>
      <w:r>
        <w:rPr>
          <w:rFonts w:ascii="Times New Roman" w:hAnsi="Times New Roman" w:cs="Times New Roman"/>
          <w:sz w:val="28"/>
          <w:szCs w:val="28"/>
        </w:rPr>
        <w:t xml:space="preserve"> </w:t>
      </w:r>
      <w:r w:rsidR="009E1C13">
        <w:rPr>
          <w:rFonts w:ascii="Times New Roman" w:hAnsi="Times New Roman" w:cs="Times New Roman"/>
          <w:sz w:val="28"/>
          <w:szCs w:val="28"/>
        </w:rPr>
        <w:t>работника;</w:t>
      </w:r>
    </w:p>
    <w:p w:rsidR="00497E64" w:rsidRDefault="009E1C13"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должность;</w:t>
      </w:r>
    </w:p>
    <w:p w:rsidR="009E1C13" w:rsidRDefault="009E1C13"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образование.</w:t>
      </w:r>
    </w:p>
    <w:p w:rsidR="009E1C13" w:rsidRDefault="00497E64" w:rsidP="00497E6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9E1C13">
        <w:rPr>
          <w:rFonts w:ascii="Times New Roman" w:hAnsi="Times New Roman" w:cs="Times New Roman"/>
          <w:sz w:val="28"/>
          <w:szCs w:val="28"/>
        </w:rPr>
        <w:t>Для хранения списка работников также необходимо создать таблицу в БД, в которой должнен храниться список сущностей со значениями атрибутов для каждой записи.</w:t>
      </w:r>
    </w:p>
    <w:p w:rsidR="00497E64" w:rsidRDefault="00497E64" w:rsidP="00BE05C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Сущность «</w:t>
      </w:r>
      <w:r w:rsidR="009E1C13">
        <w:rPr>
          <w:rFonts w:ascii="Times New Roman" w:hAnsi="Times New Roman" w:cs="Times New Roman"/>
          <w:sz w:val="28"/>
          <w:szCs w:val="28"/>
        </w:rPr>
        <w:t>Клиент</w:t>
      </w:r>
      <w:r>
        <w:rPr>
          <w:rFonts w:ascii="Times New Roman" w:hAnsi="Times New Roman" w:cs="Times New Roman"/>
          <w:sz w:val="28"/>
          <w:szCs w:val="28"/>
        </w:rPr>
        <w:t xml:space="preserve">» представляет из себя </w:t>
      </w:r>
      <w:r w:rsidR="009E1C13">
        <w:rPr>
          <w:rFonts w:ascii="Times New Roman" w:hAnsi="Times New Roman" w:cs="Times New Roman"/>
          <w:sz w:val="28"/>
          <w:szCs w:val="28"/>
        </w:rPr>
        <w:t>заказчика, являющегося другим предприятием с представителем и основной информацией</w:t>
      </w:r>
      <w:r>
        <w:rPr>
          <w:rFonts w:ascii="Times New Roman" w:hAnsi="Times New Roman" w:cs="Times New Roman"/>
          <w:sz w:val="28"/>
          <w:szCs w:val="28"/>
        </w:rPr>
        <w:t>. Данная сущность будет иметь следующие атрибуты:</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уникальный </w:t>
      </w:r>
      <w:r w:rsidRPr="004035FE">
        <w:rPr>
          <w:rFonts w:ascii="Times New Roman" w:hAnsi="Times New Roman" w:cs="Times New Roman"/>
          <w:i/>
          <w:sz w:val="28"/>
          <w:szCs w:val="28"/>
          <w:lang w:val="en-US"/>
        </w:rPr>
        <w:t>id</w:t>
      </w:r>
      <w:r>
        <w:rPr>
          <w:rFonts w:ascii="Times New Roman" w:hAnsi="Times New Roman" w:cs="Times New Roman"/>
          <w:sz w:val="28"/>
          <w:szCs w:val="28"/>
        </w:rPr>
        <w:t>;</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название;</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E1C13">
        <w:rPr>
          <w:rFonts w:ascii="Times New Roman" w:hAnsi="Times New Roman" w:cs="Times New Roman"/>
          <w:sz w:val="28"/>
          <w:szCs w:val="28"/>
        </w:rPr>
        <w:t>ФИО представителя</w:t>
      </w:r>
      <w:r>
        <w:rPr>
          <w:rFonts w:ascii="Times New Roman" w:hAnsi="Times New Roman" w:cs="Times New Roman"/>
          <w:sz w:val="28"/>
          <w:szCs w:val="28"/>
        </w:rPr>
        <w:t>;</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E1C13">
        <w:rPr>
          <w:rFonts w:ascii="Times New Roman" w:hAnsi="Times New Roman" w:cs="Times New Roman"/>
          <w:sz w:val="28"/>
          <w:szCs w:val="28"/>
        </w:rPr>
        <w:t>номер</w:t>
      </w:r>
      <w:r>
        <w:rPr>
          <w:rFonts w:ascii="Times New Roman" w:hAnsi="Times New Roman" w:cs="Times New Roman"/>
          <w:sz w:val="28"/>
          <w:szCs w:val="28"/>
        </w:rPr>
        <w:t>;</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9E1C13">
        <w:rPr>
          <w:rFonts w:ascii="Times New Roman" w:hAnsi="Times New Roman" w:cs="Times New Roman"/>
          <w:sz w:val="28"/>
          <w:szCs w:val="28"/>
        </w:rPr>
        <w:t>адрес</w:t>
      </w:r>
      <w:r>
        <w:rPr>
          <w:rFonts w:ascii="Times New Roman" w:hAnsi="Times New Roman" w:cs="Times New Roman"/>
          <w:sz w:val="28"/>
          <w:szCs w:val="28"/>
        </w:rPr>
        <w:t>.</w:t>
      </w:r>
    </w:p>
    <w:p w:rsidR="00497E64" w:rsidRDefault="009E1C13" w:rsidP="009E1C1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представитель является работником другого предприятия, а данные о нем используются только в качестве описательной характеристики, нет необходимости создавать связь с таблицей работников.</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Сущность «Заказ» представляет из себя заказ </w:t>
      </w:r>
      <w:r w:rsidR="00BE05C7">
        <w:rPr>
          <w:rFonts w:ascii="Times New Roman" w:hAnsi="Times New Roman" w:cs="Times New Roman"/>
          <w:sz w:val="28"/>
          <w:szCs w:val="28"/>
        </w:rPr>
        <w:t>партии мебели, совершенный пользователем и обслуживаемый работником</w:t>
      </w:r>
      <w:r>
        <w:rPr>
          <w:rFonts w:ascii="Times New Roman" w:hAnsi="Times New Roman" w:cs="Times New Roman"/>
          <w:sz w:val="28"/>
          <w:szCs w:val="28"/>
        </w:rPr>
        <w:t>. Заказ должен иметь следующие атрибуты:</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 уникальный </w:t>
      </w:r>
      <w:r w:rsidRPr="004035FE">
        <w:rPr>
          <w:rFonts w:ascii="Times New Roman" w:hAnsi="Times New Roman" w:cs="Times New Roman"/>
          <w:i/>
          <w:sz w:val="28"/>
          <w:szCs w:val="28"/>
          <w:lang w:val="en-US"/>
        </w:rPr>
        <w:t>id</w:t>
      </w:r>
      <w:r>
        <w:rPr>
          <w:rFonts w:ascii="Times New Roman" w:hAnsi="Times New Roman" w:cs="Times New Roman"/>
          <w:sz w:val="28"/>
          <w:szCs w:val="28"/>
        </w:rPr>
        <w:t>;</w:t>
      </w:r>
    </w:p>
    <w:p w:rsidR="00497E64" w:rsidRDefault="00497E64"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BE05C7">
        <w:rPr>
          <w:rFonts w:ascii="Times New Roman" w:hAnsi="Times New Roman" w:cs="Times New Roman"/>
          <w:sz w:val="28"/>
          <w:szCs w:val="28"/>
        </w:rPr>
        <w:t>данные о клиенте</w:t>
      </w:r>
      <w:r>
        <w:rPr>
          <w:rFonts w:ascii="Times New Roman" w:hAnsi="Times New Roman" w:cs="Times New Roman"/>
          <w:sz w:val="28"/>
          <w:szCs w:val="28"/>
        </w:rPr>
        <w:t>;</w:t>
      </w:r>
    </w:p>
    <w:p w:rsidR="00497E64" w:rsidRDefault="00BE05C7"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данные об изделии</w:t>
      </w:r>
      <w:r w:rsidR="00497E64">
        <w:rPr>
          <w:rFonts w:ascii="Times New Roman" w:hAnsi="Times New Roman" w:cs="Times New Roman"/>
          <w:sz w:val="28"/>
          <w:szCs w:val="28"/>
        </w:rPr>
        <w:t>;</w:t>
      </w:r>
    </w:p>
    <w:p w:rsidR="00497E64" w:rsidRDefault="00BE05C7"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количество единиц изделия на складе</w:t>
      </w:r>
      <w:r w:rsidR="00497E64">
        <w:rPr>
          <w:rFonts w:ascii="Times New Roman" w:hAnsi="Times New Roman" w:cs="Times New Roman"/>
          <w:sz w:val="28"/>
          <w:szCs w:val="28"/>
        </w:rPr>
        <w:t>;</w:t>
      </w:r>
    </w:p>
    <w:p w:rsidR="00497E64" w:rsidRDefault="00BE05C7" w:rsidP="00497E6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цена</w:t>
      </w:r>
      <w:r w:rsidR="00497E64">
        <w:rPr>
          <w:rFonts w:ascii="Times New Roman" w:hAnsi="Times New Roman" w:cs="Times New Roman"/>
          <w:sz w:val="28"/>
          <w:szCs w:val="28"/>
        </w:rPr>
        <w:t>;</w:t>
      </w:r>
    </w:p>
    <w:p w:rsidR="009E1C13" w:rsidRDefault="00BE05C7" w:rsidP="009E1C1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специальная скидка для клиента;</w:t>
      </w:r>
    </w:p>
    <w:p w:rsidR="00BE05C7" w:rsidRDefault="00BE05C7" w:rsidP="009E1C1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отметка о выполнении заказа;</w:t>
      </w:r>
    </w:p>
    <w:p w:rsidR="00BE05C7" w:rsidRDefault="00BE05C7" w:rsidP="009E1C1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данные о работнике, обслуживающим заказ.</w:t>
      </w:r>
    </w:p>
    <w:p w:rsidR="009E1C13" w:rsidRDefault="00497E64" w:rsidP="009E1C1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в заказе присутствуют данные о </w:t>
      </w:r>
      <w:r w:rsidR="00BE05C7">
        <w:rPr>
          <w:rFonts w:ascii="Times New Roman" w:hAnsi="Times New Roman" w:cs="Times New Roman"/>
          <w:sz w:val="28"/>
          <w:szCs w:val="28"/>
        </w:rPr>
        <w:t>клиенте</w:t>
      </w:r>
      <w:r>
        <w:rPr>
          <w:rFonts w:ascii="Times New Roman" w:hAnsi="Times New Roman" w:cs="Times New Roman"/>
          <w:sz w:val="28"/>
          <w:szCs w:val="28"/>
        </w:rPr>
        <w:t xml:space="preserve">, </w:t>
      </w:r>
      <w:r w:rsidR="00BE05C7">
        <w:rPr>
          <w:rFonts w:ascii="Times New Roman" w:hAnsi="Times New Roman" w:cs="Times New Roman"/>
          <w:sz w:val="28"/>
          <w:szCs w:val="28"/>
        </w:rPr>
        <w:t>изделии</w:t>
      </w:r>
      <w:r>
        <w:rPr>
          <w:rFonts w:ascii="Times New Roman" w:hAnsi="Times New Roman" w:cs="Times New Roman"/>
          <w:sz w:val="28"/>
          <w:szCs w:val="28"/>
        </w:rPr>
        <w:t xml:space="preserve"> и </w:t>
      </w:r>
      <w:r w:rsidR="00BE05C7">
        <w:rPr>
          <w:rFonts w:ascii="Times New Roman" w:hAnsi="Times New Roman" w:cs="Times New Roman"/>
          <w:sz w:val="28"/>
          <w:szCs w:val="28"/>
        </w:rPr>
        <w:t>работнике</w:t>
      </w:r>
      <w:r>
        <w:rPr>
          <w:rFonts w:ascii="Times New Roman" w:hAnsi="Times New Roman" w:cs="Times New Roman"/>
          <w:sz w:val="28"/>
          <w:szCs w:val="28"/>
        </w:rPr>
        <w:t xml:space="preserve">, необходимо организовать связи между таблицами с </w:t>
      </w:r>
      <w:r w:rsidR="00BE05C7">
        <w:rPr>
          <w:rFonts w:ascii="Times New Roman" w:hAnsi="Times New Roman" w:cs="Times New Roman"/>
          <w:sz w:val="28"/>
          <w:szCs w:val="28"/>
        </w:rPr>
        <w:t>клиентами</w:t>
      </w:r>
      <w:r w:rsidR="003310D9">
        <w:rPr>
          <w:rFonts w:ascii="Times New Roman" w:hAnsi="Times New Roman" w:cs="Times New Roman"/>
          <w:sz w:val="28"/>
          <w:szCs w:val="28"/>
        </w:rPr>
        <w:t>,</w:t>
      </w:r>
      <w:r>
        <w:rPr>
          <w:rFonts w:ascii="Times New Roman" w:hAnsi="Times New Roman" w:cs="Times New Roman"/>
          <w:sz w:val="28"/>
          <w:szCs w:val="28"/>
        </w:rPr>
        <w:t xml:space="preserve"> </w:t>
      </w:r>
      <w:r w:rsidR="00BE05C7">
        <w:rPr>
          <w:rFonts w:ascii="Times New Roman" w:hAnsi="Times New Roman" w:cs="Times New Roman"/>
          <w:sz w:val="28"/>
          <w:szCs w:val="28"/>
        </w:rPr>
        <w:t>изделиями</w:t>
      </w:r>
      <w:r w:rsidR="003310D9">
        <w:rPr>
          <w:rFonts w:ascii="Times New Roman" w:hAnsi="Times New Roman" w:cs="Times New Roman"/>
          <w:sz w:val="28"/>
          <w:szCs w:val="28"/>
        </w:rPr>
        <w:t xml:space="preserve"> и</w:t>
      </w:r>
      <w:r>
        <w:rPr>
          <w:rFonts w:ascii="Times New Roman" w:hAnsi="Times New Roman" w:cs="Times New Roman"/>
          <w:sz w:val="28"/>
          <w:szCs w:val="28"/>
        </w:rPr>
        <w:t xml:space="preserve"> </w:t>
      </w:r>
      <w:r w:rsidR="00BE05C7">
        <w:rPr>
          <w:rFonts w:ascii="Times New Roman" w:hAnsi="Times New Roman" w:cs="Times New Roman"/>
          <w:sz w:val="28"/>
          <w:szCs w:val="28"/>
        </w:rPr>
        <w:t xml:space="preserve">работниками, а в качестве атрибутов создать поля с уникальными </w:t>
      </w:r>
      <w:r w:rsidR="00BE05C7" w:rsidRPr="00BE05C7">
        <w:rPr>
          <w:rFonts w:ascii="Times New Roman" w:hAnsi="Times New Roman" w:cs="Times New Roman"/>
          <w:i/>
          <w:sz w:val="28"/>
          <w:szCs w:val="28"/>
          <w:lang w:val="en-US"/>
        </w:rPr>
        <w:t>id</w:t>
      </w:r>
      <w:r w:rsidR="00BE05C7" w:rsidRPr="00BE05C7">
        <w:rPr>
          <w:rFonts w:ascii="Times New Roman" w:hAnsi="Times New Roman" w:cs="Times New Roman"/>
          <w:sz w:val="28"/>
          <w:szCs w:val="28"/>
        </w:rPr>
        <w:t xml:space="preserve"> </w:t>
      </w:r>
      <w:r w:rsidR="00BE05C7">
        <w:rPr>
          <w:rFonts w:ascii="Times New Roman" w:hAnsi="Times New Roman" w:cs="Times New Roman"/>
          <w:sz w:val="28"/>
          <w:szCs w:val="28"/>
        </w:rPr>
        <w:t>записей</w:t>
      </w:r>
      <w:r>
        <w:rPr>
          <w:rFonts w:ascii="Times New Roman" w:hAnsi="Times New Roman" w:cs="Times New Roman"/>
          <w:sz w:val="28"/>
          <w:szCs w:val="28"/>
        </w:rPr>
        <w:t>.</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Сущность «Накладная» представляет из себя накладную о </w:t>
      </w:r>
      <w:r w:rsidR="003310D9">
        <w:rPr>
          <w:rFonts w:ascii="Times New Roman" w:hAnsi="Times New Roman" w:cs="Times New Roman"/>
          <w:sz w:val="28"/>
          <w:szCs w:val="28"/>
        </w:rPr>
        <w:t>поступлении</w:t>
      </w:r>
      <w:r>
        <w:rPr>
          <w:rFonts w:ascii="Times New Roman" w:hAnsi="Times New Roman" w:cs="Times New Roman"/>
          <w:sz w:val="28"/>
          <w:szCs w:val="28"/>
        </w:rPr>
        <w:t xml:space="preserve"> материалов для изделий</w:t>
      </w:r>
      <w:r w:rsidR="003310D9">
        <w:rPr>
          <w:rFonts w:ascii="Times New Roman" w:hAnsi="Times New Roman" w:cs="Times New Roman"/>
          <w:sz w:val="28"/>
          <w:szCs w:val="28"/>
        </w:rPr>
        <w:t xml:space="preserve"> на склад</w:t>
      </w:r>
      <w:r>
        <w:rPr>
          <w:rFonts w:ascii="Times New Roman" w:hAnsi="Times New Roman" w:cs="Times New Roman"/>
          <w:sz w:val="28"/>
          <w:szCs w:val="28"/>
        </w:rPr>
        <w:t>. Накладная должна иметь следующие атрибуты:</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уникальный </w:t>
      </w:r>
      <w:r w:rsidRPr="004035FE">
        <w:rPr>
          <w:rFonts w:ascii="Times New Roman" w:hAnsi="Times New Roman" w:cs="Times New Roman"/>
          <w:i/>
          <w:sz w:val="28"/>
          <w:szCs w:val="28"/>
          <w:lang w:val="en-US"/>
        </w:rPr>
        <w:t>id</w:t>
      </w:r>
      <w:r>
        <w:rPr>
          <w:rFonts w:ascii="Times New Roman" w:hAnsi="Times New Roman" w:cs="Times New Roman"/>
          <w:sz w:val="28"/>
          <w:szCs w:val="28"/>
        </w:rPr>
        <w:t>;</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номер поставщика;</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наименование поставщика;</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дата поступления материала на склад;</w:t>
      </w:r>
    </w:p>
    <w:p w:rsidR="003310D9" w:rsidRDefault="003310D9"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вид материала;</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цена;</w:t>
      </w:r>
    </w:p>
    <w:p w:rsidR="00BE05C7" w:rsidRDefault="003310D9"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вес</w:t>
      </w:r>
      <w:r w:rsidR="00BE05C7">
        <w:rPr>
          <w:rFonts w:ascii="Times New Roman" w:hAnsi="Times New Roman" w:cs="Times New Roman"/>
          <w:sz w:val="28"/>
          <w:szCs w:val="28"/>
        </w:rPr>
        <w:t>;</w:t>
      </w:r>
    </w:p>
    <w:p w:rsidR="00BE05C7" w:rsidRDefault="003310D9"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данные об изделии, для которого получены материалы</w:t>
      </w:r>
      <w:r w:rsidR="00BE05C7">
        <w:rPr>
          <w:rFonts w:ascii="Times New Roman" w:hAnsi="Times New Roman" w:cs="Times New Roman"/>
          <w:sz w:val="28"/>
          <w:szCs w:val="28"/>
        </w:rPr>
        <w:t>;</w:t>
      </w:r>
    </w:p>
    <w:p w:rsidR="00BE05C7" w:rsidRDefault="00BE05C7" w:rsidP="00BE05C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д</w:t>
      </w:r>
      <w:r w:rsidR="003310D9">
        <w:rPr>
          <w:rFonts w:ascii="Times New Roman" w:hAnsi="Times New Roman" w:cs="Times New Roman"/>
          <w:sz w:val="28"/>
          <w:szCs w:val="28"/>
        </w:rPr>
        <w:t>анные о работнике, который обеспечивал поступление</w:t>
      </w:r>
      <w:r>
        <w:rPr>
          <w:rFonts w:ascii="Times New Roman" w:hAnsi="Times New Roman" w:cs="Times New Roman"/>
          <w:sz w:val="28"/>
          <w:szCs w:val="28"/>
        </w:rPr>
        <w:t>.</w:t>
      </w:r>
    </w:p>
    <w:p w:rsidR="003310D9" w:rsidRPr="003310D9" w:rsidRDefault="00BE05C7" w:rsidP="003310D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в </w:t>
      </w:r>
      <w:r w:rsidR="003310D9">
        <w:rPr>
          <w:rFonts w:ascii="Times New Roman" w:hAnsi="Times New Roman" w:cs="Times New Roman"/>
          <w:sz w:val="28"/>
          <w:szCs w:val="28"/>
        </w:rPr>
        <w:t>накладной</w:t>
      </w:r>
      <w:r>
        <w:rPr>
          <w:rFonts w:ascii="Times New Roman" w:hAnsi="Times New Roman" w:cs="Times New Roman"/>
          <w:sz w:val="28"/>
          <w:szCs w:val="28"/>
        </w:rPr>
        <w:t xml:space="preserve"> присутст</w:t>
      </w:r>
      <w:r w:rsidR="003310D9">
        <w:rPr>
          <w:rFonts w:ascii="Times New Roman" w:hAnsi="Times New Roman" w:cs="Times New Roman"/>
          <w:sz w:val="28"/>
          <w:szCs w:val="28"/>
        </w:rPr>
        <w:t>вуют данные об изделии</w:t>
      </w:r>
      <w:r>
        <w:rPr>
          <w:rFonts w:ascii="Times New Roman" w:hAnsi="Times New Roman" w:cs="Times New Roman"/>
          <w:sz w:val="28"/>
          <w:szCs w:val="28"/>
        </w:rPr>
        <w:t xml:space="preserve"> и работнике, необходимо организовать связи между таблицами </w:t>
      </w:r>
      <w:r w:rsidR="003310D9">
        <w:rPr>
          <w:rFonts w:ascii="Times New Roman" w:hAnsi="Times New Roman" w:cs="Times New Roman"/>
          <w:sz w:val="28"/>
          <w:szCs w:val="28"/>
        </w:rPr>
        <w:t>с изделиями и</w:t>
      </w:r>
      <w:r>
        <w:rPr>
          <w:rFonts w:ascii="Times New Roman" w:hAnsi="Times New Roman" w:cs="Times New Roman"/>
          <w:sz w:val="28"/>
          <w:szCs w:val="28"/>
        </w:rPr>
        <w:t xml:space="preserve"> работниками, а в качестве атрибутов создать поля с уникальными </w:t>
      </w:r>
      <w:r w:rsidRPr="00BE05C7">
        <w:rPr>
          <w:rFonts w:ascii="Times New Roman" w:hAnsi="Times New Roman" w:cs="Times New Roman"/>
          <w:i/>
          <w:sz w:val="28"/>
          <w:szCs w:val="28"/>
          <w:lang w:val="en-US"/>
        </w:rPr>
        <w:t>id</w:t>
      </w:r>
      <w:r w:rsidRPr="00BE05C7">
        <w:rPr>
          <w:rFonts w:ascii="Times New Roman" w:hAnsi="Times New Roman" w:cs="Times New Roman"/>
          <w:sz w:val="28"/>
          <w:szCs w:val="28"/>
        </w:rPr>
        <w:t xml:space="preserve"> </w:t>
      </w:r>
      <w:r>
        <w:rPr>
          <w:rFonts w:ascii="Times New Roman" w:hAnsi="Times New Roman" w:cs="Times New Roman"/>
          <w:sz w:val="28"/>
          <w:szCs w:val="28"/>
        </w:rPr>
        <w:t>записей.</w:t>
      </w:r>
    </w:p>
    <w:p w:rsidR="00AA0519" w:rsidRPr="00417C4B" w:rsidRDefault="00AA0519" w:rsidP="00B51039">
      <w:pPr>
        <w:spacing w:after="0" w:line="240" w:lineRule="auto"/>
        <w:ind w:firstLine="709"/>
        <w:rPr>
          <w:rFonts w:ascii="Times New Roman" w:hAnsi="Times New Roman" w:cs="Times New Roman"/>
          <w:sz w:val="28"/>
          <w:szCs w:val="28"/>
        </w:rPr>
      </w:pPr>
    </w:p>
    <w:p w:rsidR="003310D9" w:rsidRDefault="003310D9" w:rsidP="003310D9">
      <w:pPr>
        <w:pStyle w:val="11"/>
        <w:numPr>
          <w:ilvl w:val="1"/>
          <w:numId w:val="3"/>
        </w:numPr>
        <w:spacing w:before="0"/>
        <w:jc w:val="left"/>
        <w:outlineLvl w:val="1"/>
      </w:pPr>
      <w:bookmarkStart w:id="4" w:name="_Toc42709170"/>
      <w:bookmarkStart w:id="5" w:name="_Toc58458611"/>
      <w:r>
        <w:t>Физическая с</w:t>
      </w:r>
      <w:r w:rsidRPr="008233F0">
        <w:t>труктура спроектирован</w:t>
      </w:r>
      <w:r>
        <w:t>н</w:t>
      </w:r>
      <w:r w:rsidRPr="008233F0">
        <w:t>ой базы данных</w:t>
      </w:r>
      <w:bookmarkEnd w:id="4"/>
      <w:bookmarkEnd w:id="5"/>
    </w:p>
    <w:p w:rsidR="006848F8" w:rsidRDefault="006848F8" w:rsidP="00B51039">
      <w:pPr>
        <w:spacing w:after="0" w:line="240" w:lineRule="auto"/>
        <w:ind w:firstLine="709"/>
        <w:rPr>
          <w:rFonts w:ascii="Times New Roman" w:hAnsi="Times New Roman" w:cs="Times New Roman"/>
          <w:sz w:val="28"/>
          <w:szCs w:val="28"/>
        </w:rPr>
      </w:pPr>
    </w:p>
    <w:p w:rsidR="003310D9" w:rsidRPr="004035FE"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логическую структуру БД, можно воссоздать ее в СУБД </w:t>
      </w:r>
      <w:r w:rsidRPr="004035FE">
        <w:rPr>
          <w:rFonts w:ascii="Times New Roman" w:hAnsi="Times New Roman" w:cs="Times New Roman"/>
          <w:i/>
          <w:sz w:val="28"/>
          <w:szCs w:val="28"/>
          <w:lang w:val="en-US"/>
        </w:rPr>
        <w:t>MS</w:t>
      </w:r>
      <w:r w:rsidRPr="004035FE">
        <w:rPr>
          <w:rFonts w:ascii="Times New Roman" w:hAnsi="Times New Roman" w:cs="Times New Roman"/>
          <w:i/>
          <w:sz w:val="28"/>
          <w:szCs w:val="28"/>
        </w:rPr>
        <w:t xml:space="preserve"> </w:t>
      </w:r>
      <w:r w:rsidRPr="004035FE">
        <w:rPr>
          <w:rFonts w:ascii="Times New Roman" w:hAnsi="Times New Roman" w:cs="Times New Roman"/>
          <w:i/>
          <w:sz w:val="28"/>
          <w:szCs w:val="28"/>
          <w:lang w:val="en-US"/>
        </w:rPr>
        <w:t>SQL</w:t>
      </w:r>
      <w:r w:rsidRPr="004035FE">
        <w:rPr>
          <w:rFonts w:ascii="Times New Roman" w:hAnsi="Times New Roman" w:cs="Times New Roman"/>
          <w:i/>
          <w:sz w:val="28"/>
          <w:szCs w:val="28"/>
        </w:rPr>
        <w:t xml:space="preserve"> </w:t>
      </w:r>
      <w:r w:rsidRPr="004035FE">
        <w:rPr>
          <w:rFonts w:ascii="Times New Roman" w:hAnsi="Times New Roman" w:cs="Times New Roman"/>
          <w:i/>
          <w:sz w:val="28"/>
          <w:szCs w:val="28"/>
          <w:lang w:val="en-US"/>
        </w:rPr>
        <w:t>Server</w:t>
      </w:r>
      <w:r w:rsidRPr="004035FE">
        <w:rPr>
          <w:rFonts w:ascii="Times New Roman" w:hAnsi="Times New Roman" w:cs="Times New Roman"/>
          <w:sz w:val="28"/>
          <w:szCs w:val="28"/>
        </w:rPr>
        <w:t>.</w:t>
      </w:r>
    </w:p>
    <w:p w:rsidR="003310D9" w:rsidRPr="00FA1A34" w:rsidRDefault="003310D9" w:rsidP="003310D9">
      <w:pPr>
        <w:spacing w:after="0" w:line="240" w:lineRule="auto"/>
        <w:ind w:firstLine="709"/>
        <w:jc w:val="both"/>
        <w:rPr>
          <w:rFonts w:ascii="Times New Roman" w:hAnsi="Times New Roman" w:cs="Times New Roman"/>
          <w:sz w:val="28"/>
          <w:szCs w:val="28"/>
        </w:rPr>
      </w:pPr>
      <w:r w:rsidRPr="00FA1A34">
        <w:rPr>
          <w:rFonts w:ascii="Times New Roman" w:hAnsi="Times New Roman" w:cs="Times New Roman"/>
          <w:sz w:val="28"/>
          <w:szCs w:val="28"/>
        </w:rPr>
        <w:t>Спроектирован</w:t>
      </w:r>
      <w:r>
        <w:rPr>
          <w:rFonts w:ascii="Times New Roman" w:hAnsi="Times New Roman" w:cs="Times New Roman"/>
          <w:sz w:val="28"/>
          <w:szCs w:val="28"/>
        </w:rPr>
        <w:t>ная БД состоит из следующих таб</w:t>
      </w:r>
      <w:r w:rsidRPr="00FA1A34">
        <w:rPr>
          <w:rFonts w:ascii="Times New Roman" w:hAnsi="Times New Roman" w:cs="Times New Roman"/>
          <w:sz w:val="28"/>
          <w:szCs w:val="28"/>
        </w:rPr>
        <w:t>лиц:</w:t>
      </w:r>
    </w:p>
    <w:p w:rsidR="003310D9" w:rsidRPr="00FA1A34"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AC7E69">
        <w:rPr>
          <w:rFonts w:ascii="Times New Roman" w:hAnsi="Times New Roman" w:cs="Times New Roman"/>
          <w:i/>
          <w:sz w:val="28"/>
          <w:szCs w:val="28"/>
          <w:lang w:val="en-US"/>
        </w:rPr>
        <w:t>Clients</w:t>
      </w:r>
      <w:r>
        <w:rPr>
          <w:rFonts w:ascii="Times New Roman" w:hAnsi="Times New Roman" w:cs="Times New Roman"/>
          <w:sz w:val="28"/>
          <w:szCs w:val="28"/>
        </w:rPr>
        <w:t>»</w:t>
      </w:r>
      <w:r w:rsidRPr="00FA1A34">
        <w:rPr>
          <w:rFonts w:ascii="Times New Roman" w:hAnsi="Times New Roman" w:cs="Times New Roman"/>
          <w:sz w:val="28"/>
          <w:szCs w:val="28"/>
        </w:rPr>
        <w:t xml:space="preserve"> – хранит информацию о </w:t>
      </w:r>
      <w:r w:rsidR="00AC7E69">
        <w:rPr>
          <w:rFonts w:ascii="Times New Roman" w:hAnsi="Times New Roman" w:cs="Times New Roman"/>
          <w:sz w:val="28"/>
          <w:szCs w:val="28"/>
        </w:rPr>
        <w:t>клиентах предприятия</w:t>
      </w:r>
      <w:r w:rsidRPr="00FA1A34">
        <w:rPr>
          <w:rFonts w:ascii="Times New Roman" w:hAnsi="Times New Roman" w:cs="Times New Roman"/>
          <w:sz w:val="28"/>
          <w:szCs w:val="28"/>
        </w:rPr>
        <w:t>;</w:t>
      </w:r>
    </w:p>
    <w:p w:rsidR="003310D9" w:rsidRPr="00FA1A34"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AC7E69">
        <w:rPr>
          <w:rFonts w:ascii="Times New Roman" w:hAnsi="Times New Roman" w:cs="Times New Roman"/>
          <w:i/>
          <w:sz w:val="28"/>
          <w:szCs w:val="28"/>
          <w:lang w:val="en-US"/>
        </w:rPr>
        <w:t>Employees</w:t>
      </w:r>
      <w:r>
        <w:rPr>
          <w:rFonts w:ascii="Times New Roman" w:hAnsi="Times New Roman" w:cs="Times New Roman"/>
          <w:sz w:val="28"/>
          <w:szCs w:val="28"/>
        </w:rPr>
        <w:t>»</w:t>
      </w:r>
      <w:r w:rsidRPr="00FA1A34">
        <w:rPr>
          <w:rFonts w:ascii="Times New Roman" w:hAnsi="Times New Roman" w:cs="Times New Roman"/>
          <w:sz w:val="28"/>
          <w:szCs w:val="28"/>
        </w:rPr>
        <w:t xml:space="preserve"> – хранит информацию о </w:t>
      </w:r>
      <w:r w:rsidR="00AC7E69">
        <w:rPr>
          <w:rFonts w:ascii="Times New Roman" w:hAnsi="Times New Roman" w:cs="Times New Roman"/>
          <w:sz w:val="28"/>
          <w:szCs w:val="28"/>
        </w:rPr>
        <w:t>работниках предприятия</w:t>
      </w:r>
      <w:r w:rsidRPr="00FA1A34">
        <w:rPr>
          <w:rFonts w:ascii="Times New Roman" w:hAnsi="Times New Roman" w:cs="Times New Roman"/>
          <w:sz w:val="28"/>
          <w:szCs w:val="28"/>
        </w:rPr>
        <w:t>;</w:t>
      </w:r>
    </w:p>
    <w:p w:rsidR="003310D9" w:rsidRPr="00FA1A34"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AC7E69">
        <w:rPr>
          <w:rFonts w:ascii="Times New Roman" w:hAnsi="Times New Roman" w:cs="Times New Roman"/>
          <w:i/>
          <w:sz w:val="28"/>
          <w:szCs w:val="28"/>
          <w:lang w:val="en-US"/>
        </w:rPr>
        <w:t>Furniture</w:t>
      </w:r>
      <w:r>
        <w:rPr>
          <w:rFonts w:ascii="Times New Roman" w:hAnsi="Times New Roman" w:cs="Times New Roman"/>
          <w:sz w:val="28"/>
          <w:szCs w:val="28"/>
        </w:rPr>
        <w:t>» –</w:t>
      </w:r>
      <w:r w:rsidR="00AC7E69">
        <w:rPr>
          <w:rFonts w:ascii="Times New Roman" w:hAnsi="Times New Roman" w:cs="Times New Roman"/>
          <w:sz w:val="28"/>
          <w:szCs w:val="28"/>
        </w:rPr>
        <w:t xml:space="preserve"> хранит информацию об изделиях</w:t>
      </w:r>
      <w:r w:rsidRPr="00FA1A34">
        <w:rPr>
          <w:rFonts w:ascii="Times New Roman" w:hAnsi="Times New Roman" w:cs="Times New Roman"/>
          <w:sz w:val="28"/>
          <w:szCs w:val="28"/>
        </w:rPr>
        <w:t>;</w:t>
      </w:r>
    </w:p>
    <w:p w:rsidR="003310D9" w:rsidRPr="00FA1A34"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AC7E69" w:rsidRPr="00AC7E69">
        <w:rPr>
          <w:rFonts w:ascii="Times New Roman" w:hAnsi="Times New Roman" w:cs="Times New Roman"/>
          <w:i/>
          <w:sz w:val="28"/>
          <w:szCs w:val="28"/>
          <w:lang w:val="en-US"/>
        </w:rPr>
        <w:t>Orders</w:t>
      </w:r>
      <w:r w:rsidR="00AC7E69">
        <w:rPr>
          <w:rFonts w:ascii="Times New Roman" w:hAnsi="Times New Roman" w:cs="Times New Roman"/>
          <w:sz w:val="28"/>
          <w:szCs w:val="28"/>
        </w:rPr>
        <w:t>» – хранит информацию о заказах</w:t>
      </w:r>
      <w:r w:rsidRPr="00FA1A34">
        <w:rPr>
          <w:rFonts w:ascii="Times New Roman" w:hAnsi="Times New Roman" w:cs="Times New Roman"/>
          <w:sz w:val="28"/>
          <w:szCs w:val="28"/>
        </w:rPr>
        <w:t>;</w:t>
      </w:r>
    </w:p>
    <w:p w:rsidR="003310D9" w:rsidRPr="00FA1A34"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00AC7E69" w:rsidRPr="00AC7E69">
        <w:rPr>
          <w:rFonts w:ascii="Times New Roman" w:hAnsi="Times New Roman" w:cs="Times New Roman"/>
          <w:i/>
          <w:sz w:val="28"/>
          <w:szCs w:val="28"/>
          <w:lang w:val="en-US"/>
        </w:rPr>
        <w:t>Waybills</w:t>
      </w:r>
      <w:r>
        <w:rPr>
          <w:rFonts w:ascii="Times New Roman" w:hAnsi="Times New Roman" w:cs="Times New Roman"/>
          <w:sz w:val="28"/>
          <w:szCs w:val="28"/>
        </w:rPr>
        <w:t xml:space="preserve">» – хранит информация о </w:t>
      </w:r>
      <w:r w:rsidR="00AC7E69">
        <w:rPr>
          <w:rFonts w:ascii="Times New Roman" w:hAnsi="Times New Roman" w:cs="Times New Roman"/>
          <w:sz w:val="28"/>
          <w:szCs w:val="28"/>
        </w:rPr>
        <w:t>накладных</w:t>
      </w:r>
      <w:r w:rsidRPr="00FA1A34">
        <w:rPr>
          <w:rFonts w:ascii="Times New Roman" w:hAnsi="Times New Roman" w:cs="Times New Roman"/>
          <w:sz w:val="28"/>
          <w:szCs w:val="28"/>
        </w:rPr>
        <w:t>;</w:t>
      </w:r>
    </w:p>
    <w:p w:rsidR="00AC7E69" w:rsidRDefault="003310D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Каждый внешний и первичный ключ представлен числом формата </w:t>
      </w:r>
      <w:r w:rsidRPr="004035FE">
        <w:rPr>
          <w:rFonts w:ascii="Times New Roman" w:hAnsi="Times New Roman" w:cs="Times New Roman"/>
          <w:i/>
          <w:sz w:val="28"/>
          <w:szCs w:val="28"/>
          <w:lang w:val="en-US"/>
        </w:rPr>
        <w:t>int</w:t>
      </w:r>
      <w:r w:rsidR="00AC7E69">
        <w:rPr>
          <w:rFonts w:ascii="Times New Roman" w:hAnsi="Times New Roman" w:cs="Times New Roman"/>
          <w:sz w:val="28"/>
          <w:szCs w:val="28"/>
        </w:rPr>
        <w:t>.</w:t>
      </w:r>
      <w:r w:rsidR="00AB2C05" w:rsidRPr="00AB2C05">
        <w:rPr>
          <w:rFonts w:ascii="Times New Roman" w:hAnsi="Times New Roman" w:cs="Times New Roman"/>
          <w:sz w:val="28"/>
          <w:szCs w:val="28"/>
        </w:rPr>
        <w:t xml:space="preserve"> </w:t>
      </w:r>
      <w:r w:rsidR="00AB2C05">
        <w:rPr>
          <w:rFonts w:ascii="Times New Roman" w:hAnsi="Times New Roman" w:cs="Times New Roman"/>
          <w:sz w:val="28"/>
          <w:szCs w:val="28"/>
        </w:rPr>
        <w:t xml:space="preserve">Номера клиентов и поставщиков представлены числом формата </w:t>
      </w:r>
      <w:r w:rsidR="00AB2C05" w:rsidRPr="00AB2C05">
        <w:rPr>
          <w:rFonts w:ascii="Times New Roman" w:hAnsi="Times New Roman" w:cs="Times New Roman"/>
          <w:i/>
          <w:sz w:val="28"/>
          <w:szCs w:val="28"/>
          <w:lang w:val="en-US"/>
        </w:rPr>
        <w:t>int</w:t>
      </w:r>
      <w:r w:rsidR="00AC7E69">
        <w:rPr>
          <w:rFonts w:ascii="Times New Roman" w:hAnsi="Times New Roman" w:cs="Times New Roman"/>
          <w:sz w:val="28"/>
          <w:szCs w:val="28"/>
        </w:rPr>
        <w:t xml:space="preserve"> Названия </w:t>
      </w:r>
      <w:r w:rsidR="00AB2C05">
        <w:rPr>
          <w:rFonts w:ascii="Times New Roman" w:hAnsi="Times New Roman" w:cs="Times New Roman"/>
          <w:sz w:val="28"/>
          <w:szCs w:val="28"/>
        </w:rPr>
        <w:t>представлены строкой</w:t>
      </w:r>
      <w:r>
        <w:rPr>
          <w:rFonts w:ascii="Times New Roman" w:hAnsi="Times New Roman" w:cs="Times New Roman"/>
          <w:sz w:val="28"/>
          <w:szCs w:val="28"/>
        </w:rPr>
        <w:t xml:space="preserve"> формата </w:t>
      </w:r>
      <w:r w:rsidRPr="004035FE">
        <w:rPr>
          <w:rFonts w:ascii="Times New Roman" w:hAnsi="Times New Roman" w:cs="Times New Roman"/>
          <w:i/>
          <w:sz w:val="28"/>
          <w:szCs w:val="28"/>
          <w:lang w:val="en-US"/>
        </w:rPr>
        <w:t>nvarchar</w:t>
      </w:r>
      <w:r>
        <w:rPr>
          <w:rFonts w:ascii="Times New Roman" w:hAnsi="Times New Roman" w:cs="Times New Roman"/>
          <w:sz w:val="28"/>
          <w:szCs w:val="28"/>
        </w:rPr>
        <w:t>, которая занимает меньший объем памяти, если длина строки меньше заданной</w:t>
      </w:r>
      <w:r w:rsidR="00AC7E69">
        <w:rPr>
          <w:rFonts w:ascii="Times New Roman" w:hAnsi="Times New Roman" w:cs="Times New Roman"/>
          <w:sz w:val="28"/>
          <w:szCs w:val="28"/>
        </w:rPr>
        <w:t>:</w:t>
      </w:r>
    </w:p>
    <w:p w:rsidR="00AC7E69" w:rsidRDefault="00AC7E69" w:rsidP="00AC7E69">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 названия компаний клиентов – </w:t>
      </w:r>
      <w:r w:rsidRPr="00AC7E69">
        <w:rPr>
          <w:rFonts w:ascii="Times New Roman" w:hAnsi="Times New Roman" w:cs="Times New Roman"/>
          <w:i/>
          <w:sz w:val="28"/>
          <w:szCs w:val="28"/>
          <w:lang w:val="en-US"/>
        </w:rPr>
        <w:t>nvarchar</w:t>
      </w:r>
      <w:r>
        <w:rPr>
          <w:rFonts w:ascii="Times New Roman" w:hAnsi="Times New Roman" w:cs="Times New Roman"/>
          <w:sz w:val="28"/>
          <w:szCs w:val="28"/>
          <w:lang w:val="en-US"/>
        </w:rPr>
        <w:t>(25);</w:t>
      </w:r>
    </w:p>
    <w:p w:rsidR="00AC7E69" w:rsidRPr="00AC7E69" w:rsidRDefault="00AC7E69" w:rsidP="00AC7E69">
      <w:pPr>
        <w:pStyle w:val="a3"/>
        <w:numPr>
          <w:ilvl w:val="0"/>
          <w:numId w:val="15"/>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названия изделий – </w:t>
      </w:r>
      <w:r w:rsidRPr="00AC7E69">
        <w:rPr>
          <w:rFonts w:ascii="Times New Roman" w:hAnsi="Times New Roman" w:cs="Times New Roman"/>
          <w:i/>
          <w:sz w:val="28"/>
          <w:szCs w:val="28"/>
          <w:lang w:val="en-US"/>
        </w:rPr>
        <w:t>nvarchar</w:t>
      </w:r>
      <w:r>
        <w:rPr>
          <w:rFonts w:ascii="Times New Roman" w:hAnsi="Times New Roman" w:cs="Times New Roman"/>
          <w:sz w:val="28"/>
          <w:szCs w:val="28"/>
          <w:lang w:val="en-US"/>
        </w:rPr>
        <w:t>(50);</w:t>
      </w:r>
    </w:p>
    <w:p w:rsidR="00AC7E69" w:rsidRDefault="00AC7E69"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названия поставщиков – </w:t>
      </w:r>
      <w:r w:rsidRPr="00AC7E69">
        <w:rPr>
          <w:rFonts w:ascii="Times New Roman" w:hAnsi="Times New Roman" w:cs="Times New Roman"/>
          <w:i/>
          <w:sz w:val="28"/>
          <w:szCs w:val="28"/>
          <w:lang w:val="en-US"/>
        </w:rPr>
        <w:t>nvarchar</w:t>
      </w:r>
      <w:r>
        <w:rPr>
          <w:rFonts w:ascii="Times New Roman" w:hAnsi="Times New Roman" w:cs="Times New Roman"/>
          <w:sz w:val="28"/>
          <w:szCs w:val="28"/>
          <w:lang w:val="en-US"/>
        </w:rPr>
        <w:t>(100)</w:t>
      </w:r>
      <w:r>
        <w:rPr>
          <w:rFonts w:ascii="Times New Roman" w:hAnsi="Times New Roman" w:cs="Times New Roman"/>
          <w:sz w:val="28"/>
          <w:szCs w:val="28"/>
        </w:rPr>
        <w:t>.</w:t>
      </w:r>
    </w:p>
    <w:p w:rsidR="003310D9" w:rsidRPr="003F4EB2" w:rsidRDefault="003310D9" w:rsidP="003F4EB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Цены </w:t>
      </w:r>
      <w:r w:rsidR="00AC7E69">
        <w:rPr>
          <w:rFonts w:ascii="Times New Roman" w:hAnsi="Times New Roman" w:cs="Times New Roman"/>
          <w:sz w:val="28"/>
          <w:szCs w:val="28"/>
        </w:rPr>
        <w:t>накладных</w:t>
      </w:r>
      <w:r>
        <w:rPr>
          <w:rFonts w:ascii="Times New Roman" w:hAnsi="Times New Roman" w:cs="Times New Roman"/>
          <w:sz w:val="28"/>
          <w:szCs w:val="28"/>
        </w:rPr>
        <w:t xml:space="preserve"> и </w:t>
      </w:r>
      <w:r w:rsidR="00AC7E69">
        <w:rPr>
          <w:rFonts w:ascii="Times New Roman" w:hAnsi="Times New Roman" w:cs="Times New Roman"/>
          <w:sz w:val="28"/>
          <w:szCs w:val="28"/>
        </w:rPr>
        <w:t>заказов</w:t>
      </w:r>
      <w:r>
        <w:rPr>
          <w:rFonts w:ascii="Times New Roman" w:hAnsi="Times New Roman" w:cs="Times New Roman"/>
          <w:sz w:val="28"/>
          <w:szCs w:val="28"/>
        </w:rPr>
        <w:t xml:space="preserve"> представлены данными формата </w:t>
      </w:r>
      <w:r w:rsidR="00AC7E69">
        <w:rPr>
          <w:rFonts w:ascii="Times New Roman" w:hAnsi="Times New Roman" w:cs="Times New Roman"/>
          <w:i/>
          <w:sz w:val="28"/>
          <w:szCs w:val="28"/>
          <w:lang w:val="en-US"/>
        </w:rPr>
        <w:t>decimal</w:t>
      </w:r>
      <w:r w:rsidR="00AB2C05">
        <w:rPr>
          <w:rFonts w:ascii="Times New Roman" w:hAnsi="Times New Roman" w:cs="Times New Roman"/>
          <w:sz w:val="28"/>
          <w:szCs w:val="28"/>
        </w:rPr>
        <w:t>. Поле</w:t>
      </w:r>
      <w:r w:rsidR="003F4EB2">
        <w:rPr>
          <w:rFonts w:ascii="Times New Roman" w:hAnsi="Times New Roman" w:cs="Times New Roman"/>
          <w:sz w:val="28"/>
          <w:szCs w:val="28"/>
        </w:rPr>
        <w:t xml:space="preserve"> веса</w:t>
      </w:r>
      <w:r w:rsidR="00AB2C05">
        <w:rPr>
          <w:rFonts w:ascii="Times New Roman" w:hAnsi="Times New Roman" w:cs="Times New Roman"/>
          <w:sz w:val="28"/>
          <w:szCs w:val="28"/>
        </w:rPr>
        <w:t xml:space="preserve"> представлен</w:t>
      </w:r>
      <w:r w:rsidR="003F4EB2">
        <w:rPr>
          <w:rFonts w:ascii="Times New Roman" w:hAnsi="Times New Roman" w:cs="Times New Roman"/>
          <w:sz w:val="28"/>
          <w:szCs w:val="28"/>
        </w:rPr>
        <w:t>о</w:t>
      </w:r>
      <w:r>
        <w:rPr>
          <w:rFonts w:ascii="Times New Roman" w:hAnsi="Times New Roman" w:cs="Times New Roman"/>
          <w:sz w:val="28"/>
          <w:szCs w:val="28"/>
        </w:rPr>
        <w:t xml:space="preserve"> в виде </w:t>
      </w:r>
      <w:r w:rsidR="00AB2C05">
        <w:rPr>
          <w:rFonts w:ascii="Times New Roman" w:hAnsi="Times New Roman" w:cs="Times New Roman"/>
          <w:sz w:val="28"/>
          <w:szCs w:val="28"/>
        </w:rPr>
        <w:t>числа</w:t>
      </w:r>
      <w:r>
        <w:rPr>
          <w:rFonts w:ascii="Times New Roman" w:hAnsi="Times New Roman" w:cs="Times New Roman"/>
          <w:sz w:val="28"/>
          <w:szCs w:val="28"/>
        </w:rPr>
        <w:t xml:space="preserve"> формата </w:t>
      </w:r>
      <w:r w:rsidR="00AB2C05">
        <w:rPr>
          <w:rFonts w:ascii="Times New Roman" w:hAnsi="Times New Roman" w:cs="Times New Roman"/>
          <w:i/>
          <w:sz w:val="28"/>
          <w:szCs w:val="28"/>
          <w:lang w:val="en-US"/>
        </w:rPr>
        <w:t>float</w:t>
      </w:r>
      <w:r>
        <w:rPr>
          <w:rFonts w:ascii="Times New Roman" w:hAnsi="Times New Roman" w:cs="Times New Roman"/>
          <w:sz w:val="28"/>
          <w:szCs w:val="28"/>
        </w:rPr>
        <w:t xml:space="preserve">. </w:t>
      </w:r>
      <w:r w:rsidR="00AB2C05">
        <w:rPr>
          <w:rFonts w:ascii="Times New Roman" w:hAnsi="Times New Roman" w:cs="Times New Roman"/>
          <w:sz w:val="28"/>
          <w:szCs w:val="28"/>
        </w:rPr>
        <w:t xml:space="preserve">ФИО работников и представителей представлены строкой формата </w:t>
      </w:r>
      <w:r w:rsidR="00AB2C05" w:rsidRPr="00AB2C05">
        <w:rPr>
          <w:rFonts w:ascii="Times New Roman" w:hAnsi="Times New Roman" w:cs="Times New Roman"/>
          <w:i/>
          <w:sz w:val="28"/>
          <w:szCs w:val="28"/>
          <w:lang w:val="en-US"/>
        </w:rPr>
        <w:t>nvarchar</w:t>
      </w:r>
      <w:r w:rsidR="00AB2C05" w:rsidRPr="00AB2C05">
        <w:rPr>
          <w:rFonts w:ascii="Times New Roman" w:hAnsi="Times New Roman" w:cs="Times New Roman"/>
          <w:sz w:val="28"/>
          <w:szCs w:val="28"/>
        </w:rPr>
        <w:t xml:space="preserve">(100). </w:t>
      </w:r>
      <w:r w:rsidR="00AB2C05">
        <w:rPr>
          <w:rFonts w:ascii="Times New Roman" w:hAnsi="Times New Roman" w:cs="Times New Roman"/>
          <w:sz w:val="28"/>
          <w:szCs w:val="28"/>
        </w:rPr>
        <w:t xml:space="preserve">Поле с адресом клиента </w:t>
      </w:r>
      <w:r>
        <w:rPr>
          <w:rFonts w:ascii="Times New Roman" w:hAnsi="Times New Roman" w:cs="Times New Roman"/>
          <w:sz w:val="28"/>
          <w:szCs w:val="28"/>
        </w:rPr>
        <w:t xml:space="preserve">представлено в виде </w:t>
      </w:r>
      <w:r w:rsidR="00AB2C05">
        <w:rPr>
          <w:rFonts w:ascii="Times New Roman" w:hAnsi="Times New Roman" w:cs="Times New Roman"/>
          <w:sz w:val="28"/>
          <w:szCs w:val="28"/>
        </w:rPr>
        <w:t>строки</w:t>
      </w:r>
      <w:r>
        <w:rPr>
          <w:rFonts w:ascii="Times New Roman" w:hAnsi="Times New Roman" w:cs="Times New Roman"/>
          <w:sz w:val="28"/>
          <w:szCs w:val="28"/>
        </w:rPr>
        <w:t xml:space="preserve"> формата </w:t>
      </w:r>
      <w:r w:rsidR="00AB2C05">
        <w:rPr>
          <w:rFonts w:ascii="Times New Roman" w:hAnsi="Times New Roman" w:cs="Times New Roman"/>
          <w:i/>
          <w:sz w:val="28"/>
          <w:szCs w:val="28"/>
          <w:lang w:val="en-US"/>
        </w:rPr>
        <w:t>nvarchar</w:t>
      </w:r>
      <w:r w:rsidR="00AB2C05" w:rsidRPr="00AB2C05">
        <w:rPr>
          <w:rFonts w:ascii="Times New Roman" w:hAnsi="Times New Roman" w:cs="Times New Roman"/>
          <w:i/>
          <w:sz w:val="28"/>
          <w:szCs w:val="28"/>
        </w:rPr>
        <w:t>(40)</w:t>
      </w:r>
      <w:r w:rsidR="00AB2C05" w:rsidRPr="00AB2C05">
        <w:rPr>
          <w:rFonts w:ascii="Times New Roman" w:hAnsi="Times New Roman" w:cs="Times New Roman"/>
          <w:sz w:val="28"/>
          <w:szCs w:val="28"/>
        </w:rPr>
        <w:t xml:space="preserve">. </w:t>
      </w:r>
      <w:r w:rsidR="00AB2C05">
        <w:rPr>
          <w:rFonts w:ascii="Times New Roman" w:hAnsi="Times New Roman" w:cs="Times New Roman"/>
          <w:sz w:val="28"/>
          <w:szCs w:val="28"/>
        </w:rPr>
        <w:t xml:space="preserve">Поле с должностью работника представлено в формате </w:t>
      </w:r>
      <w:r w:rsidR="00AB2C05" w:rsidRPr="00AB2C05">
        <w:rPr>
          <w:rFonts w:ascii="Times New Roman" w:hAnsi="Times New Roman" w:cs="Times New Roman"/>
          <w:i/>
          <w:sz w:val="28"/>
          <w:szCs w:val="28"/>
          <w:lang w:val="en-US"/>
        </w:rPr>
        <w:t>nvarchar</w:t>
      </w:r>
      <w:r w:rsidR="00AB2C05" w:rsidRPr="00AB2C05">
        <w:rPr>
          <w:rFonts w:ascii="Times New Roman" w:hAnsi="Times New Roman" w:cs="Times New Roman"/>
          <w:sz w:val="28"/>
          <w:szCs w:val="28"/>
        </w:rPr>
        <w:t xml:space="preserve">(50), </w:t>
      </w:r>
      <w:r w:rsidR="00AB2C05">
        <w:rPr>
          <w:rFonts w:ascii="Times New Roman" w:hAnsi="Times New Roman" w:cs="Times New Roman"/>
          <w:sz w:val="28"/>
          <w:szCs w:val="28"/>
        </w:rPr>
        <w:t xml:space="preserve">а его образование – </w:t>
      </w:r>
      <w:r w:rsidR="00AB2C05" w:rsidRPr="00AB2C05">
        <w:rPr>
          <w:rFonts w:ascii="Times New Roman" w:hAnsi="Times New Roman" w:cs="Times New Roman"/>
          <w:i/>
          <w:sz w:val="28"/>
          <w:szCs w:val="28"/>
          <w:lang w:val="en-US"/>
        </w:rPr>
        <w:t>nvarchar</w:t>
      </w:r>
      <w:r w:rsidR="00AB2C05" w:rsidRPr="00AB2C05">
        <w:rPr>
          <w:rFonts w:ascii="Times New Roman" w:hAnsi="Times New Roman" w:cs="Times New Roman"/>
          <w:sz w:val="28"/>
          <w:szCs w:val="28"/>
        </w:rPr>
        <w:t>(200)</w:t>
      </w:r>
      <w:r w:rsidR="00AB2C05">
        <w:rPr>
          <w:rFonts w:ascii="Times New Roman" w:hAnsi="Times New Roman" w:cs="Times New Roman"/>
          <w:sz w:val="28"/>
          <w:szCs w:val="28"/>
        </w:rPr>
        <w:t>.</w:t>
      </w:r>
      <w:r w:rsidR="00AB2C05" w:rsidRPr="00AB2C05">
        <w:rPr>
          <w:rFonts w:ascii="Times New Roman" w:hAnsi="Times New Roman" w:cs="Times New Roman"/>
          <w:sz w:val="28"/>
          <w:szCs w:val="28"/>
        </w:rPr>
        <w:t xml:space="preserve"> </w:t>
      </w:r>
      <w:r w:rsidR="00AB2C05">
        <w:rPr>
          <w:rFonts w:ascii="Times New Roman" w:hAnsi="Times New Roman" w:cs="Times New Roman"/>
          <w:sz w:val="28"/>
          <w:szCs w:val="28"/>
        </w:rPr>
        <w:t xml:space="preserve">Описание мебели представлено в виде строки формата </w:t>
      </w:r>
      <w:r w:rsidR="00AB2C05" w:rsidRPr="00AB2C05">
        <w:rPr>
          <w:rFonts w:ascii="Times New Roman" w:hAnsi="Times New Roman" w:cs="Times New Roman"/>
          <w:i/>
          <w:sz w:val="28"/>
          <w:szCs w:val="28"/>
          <w:lang w:val="en-US"/>
        </w:rPr>
        <w:t>nvarchar</w:t>
      </w:r>
      <w:r w:rsidR="00AB2C05" w:rsidRPr="00AB2C05">
        <w:rPr>
          <w:rFonts w:ascii="Times New Roman" w:hAnsi="Times New Roman" w:cs="Times New Roman"/>
          <w:sz w:val="28"/>
          <w:szCs w:val="28"/>
        </w:rPr>
        <w:t xml:space="preserve">(200), </w:t>
      </w:r>
      <w:r w:rsidR="00AB2C05">
        <w:rPr>
          <w:rFonts w:ascii="Times New Roman" w:hAnsi="Times New Roman" w:cs="Times New Roman"/>
          <w:sz w:val="28"/>
          <w:szCs w:val="28"/>
        </w:rPr>
        <w:t xml:space="preserve">вид материала – </w:t>
      </w:r>
      <w:r w:rsidR="00AB2C05" w:rsidRPr="00AB2C05">
        <w:rPr>
          <w:rFonts w:ascii="Times New Roman" w:hAnsi="Times New Roman" w:cs="Times New Roman"/>
          <w:i/>
          <w:sz w:val="28"/>
          <w:szCs w:val="28"/>
          <w:lang w:val="en-US"/>
        </w:rPr>
        <w:t>nvarchar</w:t>
      </w:r>
      <w:r w:rsidR="00AB2C05" w:rsidRPr="00AB2C05">
        <w:rPr>
          <w:rFonts w:ascii="Times New Roman" w:hAnsi="Times New Roman" w:cs="Times New Roman"/>
          <w:sz w:val="28"/>
          <w:szCs w:val="28"/>
        </w:rPr>
        <w:t xml:space="preserve">(60). </w:t>
      </w:r>
      <w:r w:rsidR="00AB2C05">
        <w:rPr>
          <w:rFonts w:ascii="Times New Roman" w:hAnsi="Times New Roman" w:cs="Times New Roman"/>
          <w:sz w:val="28"/>
          <w:szCs w:val="28"/>
        </w:rPr>
        <w:t xml:space="preserve">Количество изделий представлено в виде числа </w:t>
      </w:r>
      <w:r w:rsidR="00AB2C05" w:rsidRPr="00AB2C05">
        <w:rPr>
          <w:rFonts w:ascii="Times New Roman" w:hAnsi="Times New Roman" w:cs="Times New Roman"/>
          <w:i/>
          <w:sz w:val="28"/>
          <w:szCs w:val="28"/>
          <w:lang w:val="en-US"/>
        </w:rPr>
        <w:t>int</w:t>
      </w:r>
      <w:r w:rsidR="00AB2C05" w:rsidRPr="003F4EB2">
        <w:rPr>
          <w:rFonts w:ascii="Times New Roman" w:hAnsi="Times New Roman" w:cs="Times New Roman"/>
          <w:sz w:val="28"/>
          <w:szCs w:val="28"/>
        </w:rPr>
        <w:t>.</w:t>
      </w:r>
      <w:r w:rsidR="003F4EB2" w:rsidRPr="003F4EB2">
        <w:rPr>
          <w:rFonts w:ascii="Times New Roman" w:hAnsi="Times New Roman" w:cs="Times New Roman"/>
          <w:sz w:val="28"/>
          <w:szCs w:val="28"/>
        </w:rPr>
        <w:t xml:space="preserve"> </w:t>
      </w:r>
      <w:r w:rsidR="003F4EB2">
        <w:rPr>
          <w:rFonts w:ascii="Times New Roman" w:hAnsi="Times New Roman" w:cs="Times New Roman"/>
          <w:sz w:val="28"/>
          <w:szCs w:val="28"/>
        </w:rPr>
        <w:t xml:space="preserve">Статус выполнения заказа из-за особенностей </w:t>
      </w:r>
      <w:r w:rsidR="003F4EB2" w:rsidRPr="003F4EB2">
        <w:rPr>
          <w:rFonts w:ascii="Times New Roman" w:hAnsi="Times New Roman" w:cs="Times New Roman"/>
          <w:i/>
          <w:sz w:val="28"/>
          <w:szCs w:val="28"/>
        </w:rPr>
        <w:t xml:space="preserve">СУБД </w:t>
      </w:r>
      <w:r w:rsidR="003F4EB2" w:rsidRPr="003F4EB2">
        <w:rPr>
          <w:rFonts w:ascii="Times New Roman" w:hAnsi="Times New Roman" w:cs="Times New Roman"/>
          <w:i/>
          <w:sz w:val="28"/>
          <w:szCs w:val="28"/>
          <w:lang w:val="en-US"/>
        </w:rPr>
        <w:t>MS</w:t>
      </w:r>
      <w:r w:rsidR="003F4EB2" w:rsidRPr="003F4EB2">
        <w:rPr>
          <w:rFonts w:ascii="Times New Roman" w:hAnsi="Times New Roman" w:cs="Times New Roman"/>
          <w:i/>
          <w:sz w:val="28"/>
          <w:szCs w:val="28"/>
        </w:rPr>
        <w:t xml:space="preserve"> </w:t>
      </w:r>
      <w:r w:rsidR="003F4EB2" w:rsidRPr="003F4EB2">
        <w:rPr>
          <w:rFonts w:ascii="Times New Roman" w:hAnsi="Times New Roman" w:cs="Times New Roman"/>
          <w:i/>
          <w:sz w:val="28"/>
          <w:szCs w:val="28"/>
          <w:lang w:val="en-US"/>
        </w:rPr>
        <w:t>SQL</w:t>
      </w:r>
      <w:r w:rsidR="003F4EB2">
        <w:rPr>
          <w:rFonts w:ascii="Times New Roman" w:hAnsi="Times New Roman" w:cs="Times New Roman"/>
          <w:sz w:val="28"/>
          <w:szCs w:val="28"/>
        </w:rPr>
        <w:t xml:space="preserve"> представлено в виде числа </w:t>
      </w:r>
      <w:r w:rsidR="003F4EB2" w:rsidRPr="003F4EB2">
        <w:rPr>
          <w:rFonts w:ascii="Times New Roman" w:hAnsi="Times New Roman" w:cs="Times New Roman"/>
          <w:i/>
          <w:sz w:val="28"/>
          <w:szCs w:val="28"/>
          <w:lang w:val="en-US"/>
        </w:rPr>
        <w:t>int</w:t>
      </w:r>
      <w:r w:rsidR="003F4EB2">
        <w:rPr>
          <w:rFonts w:ascii="Times New Roman" w:hAnsi="Times New Roman" w:cs="Times New Roman"/>
          <w:sz w:val="28"/>
          <w:szCs w:val="28"/>
        </w:rPr>
        <w:t xml:space="preserve">. Скидка для клиента представлена в формате </w:t>
      </w:r>
      <w:r w:rsidR="003F4EB2" w:rsidRPr="003F4EB2">
        <w:rPr>
          <w:rFonts w:ascii="Times New Roman" w:hAnsi="Times New Roman" w:cs="Times New Roman"/>
          <w:i/>
          <w:sz w:val="28"/>
          <w:szCs w:val="28"/>
          <w:lang w:val="en-US"/>
        </w:rPr>
        <w:t>int</w:t>
      </w:r>
      <w:r w:rsidR="003F4EB2" w:rsidRPr="003F4EB2">
        <w:rPr>
          <w:rFonts w:ascii="Times New Roman" w:hAnsi="Times New Roman" w:cs="Times New Roman"/>
          <w:sz w:val="28"/>
          <w:szCs w:val="28"/>
        </w:rPr>
        <w:t>.</w:t>
      </w:r>
      <w:r w:rsidR="003F4EB2">
        <w:rPr>
          <w:rFonts w:ascii="Times New Roman" w:hAnsi="Times New Roman" w:cs="Times New Roman"/>
          <w:sz w:val="28"/>
          <w:szCs w:val="28"/>
        </w:rPr>
        <w:t xml:space="preserve"> Дата поступления материалов представлена форматом </w:t>
      </w:r>
      <w:r w:rsidR="003F4EB2" w:rsidRPr="003F4EB2">
        <w:rPr>
          <w:rFonts w:ascii="Times New Roman" w:hAnsi="Times New Roman" w:cs="Times New Roman"/>
          <w:i/>
          <w:sz w:val="28"/>
          <w:szCs w:val="28"/>
          <w:lang w:val="en-US"/>
        </w:rPr>
        <w:t>datetime</w:t>
      </w:r>
      <w:r w:rsidR="003F4EB2" w:rsidRPr="003F4EB2">
        <w:rPr>
          <w:rFonts w:ascii="Times New Roman" w:hAnsi="Times New Roman" w:cs="Times New Roman"/>
          <w:sz w:val="28"/>
          <w:szCs w:val="28"/>
        </w:rPr>
        <w:t>.</w:t>
      </w:r>
    </w:p>
    <w:p w:rsidR="003310D9" w:rsidRPr="004035FE" w:rsidRDefault="003F4EB2" w:rsidP="003310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минимализации возможности возникновения ошибки при операциях с данными всем полям запрещено хранить </w:t>
      </w:r>
      <w:r w:rsidRPr="003F4EB2">
        <w:rPr>
          <w:rFonts w:ascii="Times New Roman" w:hAnsi="Times New Roman" w:cs="Times New Roman"/>
          <w:i/>
          <w:sz w:val="28"/>
          <w:szCs w:val="28"/>
          <w:lang w:val="en-US"/>
        </w:rPr>
        <w:t>null</w:t>
      </w:r>
      <w:r w:rsidRPr="003F4EB2">
        <w:rPr>
          <w:rFonts w:ascii="Times New Roman" w:hAnsi="Times New Roman" w:cs="Times New Roman"/>
          <w:sz w:val="28"/>
          <w:szCs w:val="28"/>
        </w:rPr>
        <w:t xml:space="preserve"> </w:t>
      </w:r>
      <w:r>
        <w:rPr>
          <w:rFonts w:ascii="Times New Roman" w:hAnsi="Times New Roman" w:cs="Times New Roman"/>
          <w:sz w:val="28"/>
          <w:szCs w:val="28"/>
        </w:rPr>
        <w:t>значения</w:t>
      </w:r>
      <w:r w:rsidR="003310D9">
        <w:rPr>
          <w:rFonts w:ascii="Times New Roman" w:hAnsi="Times New Roman" w:cs="Times New Roman"/>
          <w:sz w:val="28"/>
          <w:szCs w:val="28"/>
        </w:rPr>
        <w:t>.</w:t>
      </w:r>
    </w:p>
    <w:p w:rsidR="003310D9" w:rsidRPr="008B509F" w:rsidRDefault="003310D9" w:rsidP="003310D9">
      <w:pPr>
        <w:spacing w:after="0" w:line="240" w:lineRule="auto"/>
        <w:ind w:firstLine="709"/>
        <w:jc w:val="both"/>
        <w:rPr>
          <w:rFonts w:ascii="Times New Roman" w:hAnsi="Times New Roman" w:cs="Times New Roman"/>
          <w:sz w:val="28"/>
          <w:szCs w:val="28"/>
        </w:rPr>
      </w:pPr>
      <w:r w:rsidRPr="00EA3BB6">
        <w:rPr>
          <w:rFonts w:ascii="Times New Roman" w:eastAsia="Calibri" w:hAnsi="Times New Roman" w:cs="Times New Roman"/>
          <w:color w:val="000000"/>
          <w:sz w:val="28"/>
          <w:szCs w:val="28"/>
        </w:rPr>
        <w:t xml:space="preserve">Нормализации данных подвергаются все таблицы. </w:t>
      </w:r>
      <w:r>
        <w:rPr>
          <w:rFonts w:ascii="Times New Roman" w:eastAsia="Calibri" w:hAnsi="Times New Roman" w:cs="Times New Roman"/>
          <w:color w:val="000000"/>
          <w:sz w:val="28"/>
          <w:szCs w:val="28"/>
        </w:rPr>
        <w:t>Вторая нормальная форма</w:t>
      </w:r>
      <w:r w:rsidRPr="004B37C4">
        <w:rPr>
          <w:rFonts w:ascii="Times New Roman" w:eastAsia="Calibri" w:hAnsi="Times New Roman" w:cs="Times New Roman"/>
          <w:color w:val="000000"/>
          <w:sz w:val="28"/>
          <w:szCs w:val="28"/>
        </w:rPr>
        <w:t xml:space="preserve"> предполагает, что каждый столбец, не являющийся ключом, долж</w:t>
      </w:r>
      <w:r>
        <w:rPr>
          <w:rFonts w:ascii="Times New Roman" w:eastAsia="Calibri" w:hAnsi="Times New Roman" w:cs="Times New Roman"/>
          <w:color w:val="000000"/>
          <w:sz w:val="28"/>
          <w:szCs w:val="28"/>
        </w:rPr>
        <w:t>ен зависеть от первичного ключа.</w:t>
      </w:r>
      <w:r w:rsidRPr="00EA3BB6">
        <w:rPr>
          <w:rFonts w:ascii="Times New Roman" w:eastAsia="Calibri" w:hAnsi="Times New Roman" w:cs="Times New Roman"/>
          <w:color w:val="000000"/>
          <w:sz w:val="28"/>
          <w:szCs w:val="28"/>
        </w:rPr>
        <w:t xml:space="preserve"> </w:t>
      </w:r>
      <w:r w:rsidR="003F4EB2">
        <w:rPr>
          <w:rFonts w:ascii="Times New Roman" w:eastAsia="Calibri" w:hAnsi="Times New Roman" w:cs="Times New Roman"/>
          <w:color w:val="000000"/>
          <w:sz w:val="28"/>
          <w:szCs w:val="28"/>
        </w:rPr>
        <w:t>Так как данные о работниках, клиентах и изделиях</w:t>
      </w:r>
      <w:r>
        <w:rPr>
          <w:rFonts w:ascii="Times New Roman" w:eastAsia="Calibri" w:hAnsi="Times New Roman" w:cs="Times New Roman"/>
          <w:color w:val="000000"/>
          <w:sz w:val="28"/>
          <w:szCs w:val="28"/>
        </w:rPr>
        <w:t xml:space="preserve"> не зависят от заказа, то данные о </w:t>
      </w:r>
      <w:r w:rsidR="003F4EB2">
        <w:rPr>
          <w:rFonts w:ascii="Times New Roman" w:eastAsia="Calibri" w:hAnsi="Times New Roman" w:cs="Times New Roman"/>
          <w:color w:val="000000"/>
          <w:sz w:val="28"/>
          <w:szCs w:val="28"/>
        </w:rPr>
        <w:t>работниках</w:t>
      </w:r>
      <w:r>
        <w:rPr>
          <w:rFonts w:ascii="Times New Roman" w:eastAsia="Calibri" w:hAnsi="Times New Roman" w:cs="Times New Roman"/>
          <w:color w:val="000000"/>
          <w:sz w:val="28"/>
          <w:szCs w:val="28"/>
        </w:rPr>
        <w:t xml:space="preserve"> были вынесены в отдельную таблицу «</w:t>
      </w:r>
      <w:r w:rsidR="003F4EB2">
        <w:rPr>
          <w:rFonts w:ascii="Times New Roman" w:eastAsia="Calibri" w:hAnsi="Times New Roman" w:cs="Times New Roman"/>
          <w:i/>
          <w:color w:val="000000"/>
          <w:sz w:val="28"/>
          <w:szCs w:val="28"/>
          <w:lang w:val="en-US"/>
        </w:rPr>
        <w:t>Employees</w:t>
      </w:r>
      <w:r>
        <w:rPr>
          <w:rFonts w:ascii="Times New Roman" w:eastAsia="Calibri" w:hAnsi="Times New Roman" w:cs="Times New Roman"/>
          <w:color w:val="000000"/>
          <w:sz w:val="28"/>
          <w:szCs w:val="28"/>
        </w:rPr>
        <w:t>»</w:t>
      </w:r>
      <w:r w:rsidR="003F4EB2">
        <w:rPr>
          <w:rFonts w:ascii="Times New Roman" w:eastAsia="Calibri" w:hAnsi="Times New Roman" w:cs="Times New Roman"/>
          <w:color w:val="000000"/>
          <w:sz w:val="28"/>
          <w:szCs w:val="28"/>
        </w:rPr>
        <w:t>, данные об изделиях – в таблицу «</w:t>
      </w:r>
      <w:r w:rsidR="003F4EB2" w:rsidRPr="003F4EB2">
        <w:rPr>
          <w:rFonts w:ascii="Times New Roman" w:eastAsia="Calibri" w:hAnsi="Times New Roman" w:cs="Times New Roman"/>
          <w:i/>
          <w:color w:val="000000"/>
          <w:sz w:val="28"/>
          <w:szCs w:val="28"/>
          <w:lang w:val="en-US"/>
        </w:rPr>
        <w:t>Furniture</w:t>
      </w:r>
      <w:r w:rsidR="003F4EB2">
        <w:rPr>
          <w:rFonts w:ascii="Times New Roman" w:eastAsia="Calibri" w:hAnsi="Times New Roman" w:cs="Times New Roman"/>
          <w:color w:val="000000"/>
          <w:sz w:val="28"/>
          <w:szCs w:val="28"/>
        </w:rPr>
        <w:t>», данные о клиентах – «</w:t>
      </w:r>
      <w:r w:rsidR="003F4EB2" w:rsidRPr="003F4EB2">
        <w:rPr>
          <w:rFonts w:ascii="Times New Roman" w:eastAsia="Calibri" w:hAnsi="Times New Roman" w:cs="Times New Roman"/>
          <w:i/>
          <w:color w:val="000000"/>
          <w:sz w:val="28"/>
          <w:szCs w:val="28"/>
          <w:lang w:val="en-US"/>
        </w:rPr>
        <w:t>Clients</w:t>
      </w:r>
      <w:r w:rsidR="003F4EB2">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а таблица «</w:t>
      </w:r>
      <w:r w:rsidRPr="004B37C4">
        <w:rPr>
          <w:rFonts w:ascii="Times New Roman" w:eastAsia="Calibri" w:hAnsi="Times New Roman" w:cs="Times New Roman"/>
          <w:i/>
          <w:color w:val="000000"/>
          <w:sz w:val="28"/>
          <w:szCs w:val="28"/>
          <w:lang w:val="en-US"/>
        </w:rPr>
        <w:t>Order</w:t>
      </w:r>
      <w:r w:rsidR="003F4EB2">
        <w:rPr>
          <w:rFonts w:ascii="Times New Roman" w:eastAsia="Calibri" w:hAnsi="Times New Roman" w:cs="Times New Roman"/>
          <w:i/>
          <w:color w:val="000000"/>
          <w:sz w:val="28"/>
          <w:szCs w:val="28"/>
          <w:lang w:val="en-US"/>
        </w:rPr>
        <w:t>s</w:t>
      </w:r>
      <w:r>
        <w:rPr>
          <w:rFonts w:ascii="Times New Roman" w:eastAsia="Calibri" w:hAnsi="Times New Roman" w:cs="Times New Roman"/>
          <w:color w:val="000000"/>
          <w:sz w:val="28"/>
          <w:szCs w:val="28"/>
        </w:rPr>
        <w:t xml:space="preserve">» содержит </w:t>
      </w:r>
      <w:r w:rsidR="003F4EB2">
        <w:rPr>
          <w:rFonts w:ascii="Times New Roman" w:eastAsia="Calibri" w:hAnsi="Times New Roman" w:cs="Times New Roman"/>
          <w:color w:val="000000"/>
          <w:sz w:val="28"/>
          <w:szCs w:val="28"/>
        </w:rPr>
        <w:t>внешние</w:t>
      </w:r>
      <w:r>
        <w:rPr>
          <w:rFonts w:ascii="Times New Roman" w:eastAsia="Calibri" w:hAnsi="Times New Roman" w:cs="Times New Roman"/>
          <w:color w:val="000000"/>
          <w:sz w:val="28"/>
          <w:szCs w:val="28"/>
        </w:rPr>
        <w:t xml:space="preserve"> ключ</w:t>
      </w:r>
      <w:r w:rsidR="003F4EB2">
        <w:rPr>
          <w:rFonts w:ascii="Times New Roman" w:eastAsia="Calibri" w:hAnsi="Times New Roman" w:cs="Times New Roman"/>
          <w:color w:val="000000"/>
          <w:sz w:val="28"/>
          <w:szCs w:val="28"/>
        </w:rPr>
        <w:t>и</w:t>
      </w:r>
      <w:r w:rsidRPr="004B37C4">
        <w:rPr>
          <w:rFonts w:ascii="Times New Roman" w:eastAsia="Calibri" w:hAnsi="Times New Roman" w:cs="Times New Roman"/>
          <w:color w:val="000000"/>
          <w:sz w:val="28"/>
          <w:szCs w:val="28"/>
        </w:rPr>
        <w:t xml:space="preserve"> </w:t>
      </w:r>
      <w:r w:rsidR="003F4EB2">
        <w:rPr>
          <w:rFonts w:ascii="Times New Roman" w:eastAsia="Calibri" w:hAnsi="Times New Roman" w:cs="Times New Roman"/>
          <w:color w:val="000000"/>
          <w:sz w:val="28"/>
          <w:szCs w:val="28"/>
        </w:rPr>
        <w:t>записей</w:t>
      </w:r>
      <w:r>
        <w:rPr>
          <w:rFonts w:ascii="Times New Roman" w:eastAsia="Calibri" w:hAnsi="Times New Roman" w:cs="Times New Roman"/>
          <w:color w:val="000000"/>
          <w:sz w:val="28"/>
          <w:szCs w:val="28"/>
        </w:rPr>
        <w:t xml:space="preserve">, </w:t>
      </w:r>
      <w:r w:rsidR="003F4EB2">
        <w:rPr>
          <w:rFonts w:ascii="Times New Roman" w:eastAsia="Calibri" w:hAnsi="Times New Roman" w:cs="Times New Roman"/>
          <w:color w:val="000000"/>
          <w:sz w:val="28"/>
          <w:szCs w:val="28"/>
        </w:rPr>
        <w:t>соответствующие обслуживающему данный заказ работнику, заказанному изделию и клиенту, сделавшему заказ</w:t>
      </w:r>
      <w:r>
        <w:rPr>
          <w:rFonts w:ascii="Times New Roman" w:eastAsia="Calibri" w:hAnsi="Times New Roman" w:cs="Times New Roman"/>
          <w:color w:val="000000"/>
          <w:sz w:val="28"/>
          <w:szCs w:val="28"/>
        </w:rPr>
        <w:t xml:space="preserve">. Так как данные об </w:t>
      </w:r>
      <w:r w:rsidR="00D721D0">
        <w:rPr>
          <w:rFonts w:ascii="Times New Roman" w:eastAsia="Calibri" w:hAnsi="Times New Roman" w:cs="Times New Roman"/>
          <w:color w:val="000000"/>
          <w:sz w:val="28"/>
          <w:szCs w:val="28"/>
        </w:rPr>
        <w:t xml:space="preserve">изделиях </w:t>
      </w:r>
      <w:r>
        <w:rPr>
          <w:rFonts w:ascii="Times New Roman" w:eastAsia="Calibri" w:hAnsi="Times New Roman" w:cs="Times New Roman"/>
          <w:color w:val="000000"/>
          <w:sz w:val="28"/>
          <w:szCs w:val="28"/>
        </w:rPr>
        <w:t xml:space="preserve">и </w:t>
      </w:r>
      <w:r w:rsidR="00D721D0">
        <w:rPr>
          <w:rFonts w:ascii="Times New Roman" w:eastAsia="Calibri" w:hAnsi="Times New Roman" w:cs="Times New Roman"/>
          <w:color w:val="000000"/>
          <w:sz w:val="28"/>
          <w:szCs w:val="28"/>
        </w:rPr>
        <w:t>работниках не зависят от накладной</w:t>
      </w:r>
      <w:r>
        <w:rPr>
          <w:rFonts w:ascii="Times New Roman" w:eastAsia="Calibri" w:hAnsi="Times New Roman" w:cs="Times New Roman"/>
          <w:color w:val="000000"/>
          <w:sz w:val="28"/>
          <w:szCs w:val="28"/>
        </w:rPr>
        <w:t>, то данные о них были вынесены в отдельные таблицы «</w:t>
      </w:r>
      <w:r w:rsidR="00D721D0">
        <w:rPr>
          <w:rFonts w:ascii="Times New Roman" w:eastAsia="Calibri" w:hAnsi="Times New Roman" w:cs="Times New Roman"/>
          <w:i/>
          <w:color w:val="000000"/>
          <w:sz w:val="28"/>
          <w:szCs w:val="28"/>
          <w:lang w:val="en-US"/>
        </w:rPr>
        <w:t>Employees</w:t>
      </w:r>
      <w:r w:rsidR="00D721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и «</w:t>
      </w:r>
      <w:r w:rsidR="00D721D0">
        <w:rPr>
          <w:rFonts w:ascii="Times New Roman" w:eastAsia="Calibri" w:hAnsi="Times New Roman" w:cs="Times New Roman"/>
          <w:i/>
          <w:color w:val="000000"/>
          <w:sz w:val="28"/>
          <w:szCs w:val="28"/>
          <w:lang w:val="en-US"/>
        </w:rPr>
        <w:t>Furniture</w:t>
      </w:r>
      <w:r>
        <w:rPr>
          <w:rFonts w:ascii="Times New Roman" w:eastAsia="Calibri" w:hAnsi="Times New Roman" w:cs="Times New Roman"/>
          <w:color w:val="000000"/>
          <w:sz w:val="28"/>
          <w:szCs w:val="28"/>
        </w:rPr>
        <w:t>», а таблица «</w:t>
      </w:r>
      <w:r w:rsidR="00D721D0">
        <w:rPr>
          <w:rFonts w:ascii="Times New Roman" w:eastAsia="Calibri" w:hAnsi="Times New Roman" w:cs="Times New Roman"/>
          <w:i/>
          <w:color w:val="000000"/>
          <w:sz w:val="28"/>
          <w:szCs w:val="28"/>
          <w:lang w:val="en-US"/>
        </w:rPr>
        <w:t>Waybills</w:t>
      </w:r>
      <w:r>
        <w:rPr>
          <w:rFonts w:ascii="Times New Roman" w:eastAsia="Calibri" w:hAnsi="Times New Roman" w:cs="Times New Roman"/>
          <w:color w:val="000000"/>
          <w:sz w:val="28"/>
          <w:szCs w:val="28"/>
        </w:rPr>
        <w:t>» содержит внешние ключи</w:t>
      </w:r>
      <w:r w:rsidRPr="004B37C4">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записей, соот</w:t>
      </w:r>
      <w:r w:rsidR="00D721D0">
        <w:rPr>
          <w:rFonts w:ascii="Times New Roman" w:eastAsia="Calibri" w:hAnsi="Times New Roman" w:cs="Times New Roman"/>
          <w:color w:val="000000"/>
          <w:sz w:val="28"/>
          <w:szCs w:val="28"/>
        </w:rPr>
        <w:t>ветствующие принимавшему материалы работнику и изделию, для которого предназначены материалы</w:t>
      </w:r>
      <w:r>
        <w:rPr>
          <w:rFonts w:ascii="Times New Roman" w:eastAsia="Calibri" w:hAnsi="Times New Roman" w:cs="Times New Roman"/>
          <w:color w:val="000000"/>
          <w:sz w:val="28"/>
          <w:szCs w:val="28"/>
        </w:rPr>
        <w:t>.</w:t>
      </w:r>
    </w:p>
    <w:p w:rsidR="003310D9" w:rsidRDefault="003310D9" w:rsidP="003310D9">
      <w:pPr>
        <w:spacing w:after="0" w:line="240" w:lineRule="auto"/>
        <w:ind w:firstLine="708"/>
        <w:jc w:val="both"/>
        <w:rPr>
          <w:rFonts w:ascii="Times New Roman" w:hAnsi="Times New Roman" w:cs="Times New Roman"/>
          <w:sz w:val="28"/>
          <w:szCs w:val="28"/>
        </w:rPr>
      </w:pPr>
      <w:r w:rsidRPr="008233F0">
        <w:rPr>
          <w:rFonts w:ascii="Times New Roman" w:hAnsi="Times New Roman" w:cs="Times New Roman"/>
          <w:sz w:val="28"/>
          <w:szCs w:val="28"/>
        </w:rPr>
        <w:t xml:space="preserve"> </w:t>
      </w:r>
      <w:r>
        <w:rPr>
          <w:rFonts w:ascii="Times New Roman" w:hAnsi="Times New Roman" w:cs="Times New Roman"/>
          <w:sz w:val="28"/>
          <w:szCs w:val="28"/>
        </w:rPr>
        <w:t>Схема</w:t>
      </w:r>
      <w:r w:rsidRPr="008233F0">
        <w:rPr>
          <w:rFonts w:ascii="Times New Roman" w:hAnsi="Times New Roman" w:cs="Times New Roman"/>
          <w:sz w:val="28"/>
          <w:szCs w:val="28"/>
        </w:rPr>
        <w:t xml:space="preserve"> созданной базы да</w:t>
      </w:r>
      <w:r>
        <w:rPr>
          <w:rFonts w:ascii="Times New Roman" w:hAnsi="Times New Roman" w:cs="Times New Roman"/>
          <w:sz w:val="28"/>
          <w:szCs w:val="28"/>
        </w:rPr>
        <w:t>нных представлена на рисунке 2.1.</w:t>
      </w:r>
    </w:p>
    <w:p w:rsidR="003310D9" w:rsidRDefault="003310D9" w:rsidP="003310D9">
      <w:pPr>
        <w:spacing w:after="0" w:line="240" w:lineRule="auto"/>
        <w:jc w:val="both"/>
        <w:rPr>
          <w:rFonts w:ascii="Times New Roman" w:hAnsi="Times New Roman" w:cs="Times New Roman"/>
          <w:sz w:val="28"/>
          <w:szCs w:val="28"/>
        </w:rPr>
      </w:pPr>
    </w:p>
    <w:p w:rsidR="003310D9" w:rsidRDefault="00D721D0" w:rsidP="003310D9">
      <w:pPr>
        <w:spacing w:after="0" w:line="240" w:lineRule="auto"/>
        <w:jc w:val="center"/>
        <w:rPr>
          <w:rFonts w:ascii="Times New Roman" w:hAnsi="Times New Roman" w:cs="Times New Roman"/>
          <w:sz w:val="28"/>
          <w:szCs w:val="28"/>
        </w:rPr>
      </w:pPr>
      <w:r w:rsidRPr="00D721D0">
        <w:rPr>
          <w:rFonts w:ascii="Times New Roman" w:hAnsi="Times New Roman" w:cs="Times New Roman"/>
          <w:noProof/>
          <w:sz w:val="28"/>
          <w:szCs w:val="28"/>
          <w:lang w:eastAsia="ru-RU"/>
        </w:rPr>
        <w:drawing>
          <wp:inline distT="0" distB="0" distL="0" distR="0" wp14:anchorId="3556FC3C" wp14:editId="65174C7B">
            <wp:extent cx="6120130" cy="25298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529840"/>
                    </a:xfrm>
                    <a:prstGeom prst="rect">
                      <a:avLst/>
                    </a:prstGeom>
                  </pic:spPr>
                </pic:pic>
              </a:graphicData>
            </a:graphic>
          </wp:inline>
        </w:drawing>
      </w:r>
    </w:p>
    <w:p w:rsidR="003310D9" w:rsidRDefault="003310D9" w:rsidP="003310D9">
      <w:pPr>
        <w:spacing w:after="0" w:line="240" w:lineRule="auto"/>
        <w:rPr>
          <w:rFonts w:ascii="Times New Roman" w:hAnsi="Times New Roman" w:cs="Times New Roman"/>
          <w:sz w:val="28"/>
          <w:szCs w:val="28"/>
        </w:rPr>
      </w:pPr>
    </w:p>
    <w:p w:rsidR="00077BB0" w:rsidRPr="00077BB0" w:rsidRDefault="003310D9" w:rsidP="00077BB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08389C">
        <w:rPr>
          <w:rFonts w:ascii="Times New Roman" w:hAnsi="Times New Roman" w:cs="Times New Roman"/>
          <w:sz w:val="28"/>
          <w:szCs w:val="28"/>
        </w:rPr>
        <w:t>1</w:t>
      </w:r>
      <w:r>
        <w:rPr>
          <w:rFonts w:ascii="Times New Roman" w:hAnsi="Times New Roman" w:cs="Times New Roman"/>
          <w:sz w:val="28"/>
          <w:szCs w:val="28"/>
        </w:rPr>
        <w:t xml:space="preserve"> – Схема базы данных</w:t>
      </w:r>
    </w:p>
    <w:p w:rsidR="00450B0D" w:rsidRDefault="00450B0D">
      <w:pPr>
        <w:rPr>
          <w:rFonts w:ascii="Times New Roman" w:hAnsi="Times New Roman" w:cs="Times New Roman"/>
          <w:b/>
          <w:sz w:val="28"/>
          <w:szCs w:val="19"/>
          <w:lang w:val="en-US"/>
        </w:rPr>
      </w:pPr>
    </w:p>
    <w:p w:rsidR="00450B0D" w:rsidRDefault="00450B0D">
      <w:pPr>
        <w:rPr>
          <w:rFonts w:ascii="Times New Roman" w:hAnsi="Times New Roman" w:cs="Times New Roman"/>
          <w:b/>
          <w:sz w:val="28"/>
          <w:szCs w:val="19"/>
          <w:lang w:val="en-US"/>
        </w:rPr>
      </w:pPr>
      <w:r>
        <w:rPr>
          <w:rFonts w:ascii="Times New Roman" w:hAnsi="Times New Roman" w:cs="Times New Roman"/>
          <w:b/>
          <w:sz w:val="28"/>
          <w:szCs w:val="19"/>
          <w:lang w:val="en-US"/>
        </w:rPr>
        <w:br w:type="page"/>
      </w:r>
    </w:p>
    <w:p w:rsidR="00450B0D" w:rsidRDefault="00EA496F" w:rsidP="00072AE9">
      <w:pPr>
        <w:pStyle w:val="11"/>
        <w:numPr>
          <w:ilvl w:val="0"/>
          <w:numId w:val="1"/>
        </w:numPr>
        <w:spacing w:before="0"/>
        <w:ind w:left="0" w:firstLine="709"/>
        <w:jc w:val="both"/>
      </w:pPr>
      <w:bookmarkStart w:id="6" w:name="_Toc58458612"/>
      <w:r>
        <w:lastRenderedPageBreak/>
        <w:t>АППАРАТНОЕ И ПРОГРАММНОЕ ОБЕСПЕЧЕНИЕ ИНФОРМАЦИОННОЙ СИСТЕМЫ</w:t>
      </w:r>
      <w:bookmarkEnd w:id="6"/>
    </w:p>
    <w:p w:rsidR="000E02AF" w:rsidRDefault="000E02AF" w:rsidP="00072AE9">
      <w:pPr>
        <w:spacing w:after="0" w:line="240" w:lineRule="auto"/>
        <w:ind w:firstLine="709"/>
        <w:rPr>
          <w:rFonts w:ascii="Times New Roman" w:hAnsi="Times New Roman" w:cs="Times New Roman"/>
          <w:b/>
          <w:sz w:val="28"/>
          <w:szCs w:val="19"/>
        </w:rPr>
      </w:pPr>
    </w:p>
    <w:p w:rsidR="000E02AF" w:rsidRPr="00072AE9" w:rsidRDefault="00072AE9" w:rsidP="00072AE9">
      <w:pPr>
        <w:pStyle w:val="2"/>
        <w:spacing w:before="0" w:line="240" w:lineRule="auto"/>
        <w:ind w:firstLine="709"/>
        <w:rPr>
          <w:rFonts w:ascii="Times New Roman" w:hAnsi="Times New Roman" w:cs="Times New Roman"/>
          <w:b/>
          <w:sz w:val="28"/>
          <w:szCs w:val="19"/>
        </w:rPr>
      </w:pPr>
      <w:bookmarkStart w:id="7" w:name="_Toc58458613"/>
      <w:r w:rsidRPr="00072AE9">
        <w:rPr>
          <w:rFonts w:ascii="Times New Roman" w:hAnsi="Times New Roman" w:cs="Times New Roman"/>
          <w:b/>
          <w:color w:val="auto"/>
          <w:sz w:val="28"/>
          <w:szCs w:val="19"/>
        </w:rPr>
        <w:t>2.1 Список необходимого аппаратного и программного обеспечения</w:t>
      </w:r>
      <w:bookmarkEnd w:id="7"/>
    </w:p>
    <w:p w:rsidR="00072AE9" w:rsidRDefault="00072AE9" w:rsidP="00072AE9">
      <w:pPr>
        <w:spacing w:after="0" w:line="240" w:lineRule="auto"/>
        <w:rPr>
          <w:rFonts w:ascii="Times New Roman" w:hAnsi="Times New Roman" w:cs="Times New Roman"/>
          <w:b/>
          <w:sz w:val="28"/>
          <w:szCs w:val="19"/>
        </w:rPr>
      </w:pPr>
    </w:p>
    <w:p w:rsidR="00072AE9" w:rsidRDefault="00072AE9" w:rsidP="00B23B4D">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Для запуска и работы с приложением необходимо следующее:</w:t>
      </w:r>
    </w:p>
    <w:p w:rsidR="00072AE9" w:rsidRDefault="00072AE9" w:rsidP="00072AE9">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 ПК с операционной системой </w:t>
      </w:r>
      <w:r w:rsidRPr="00072AE9">
        <w:rPr>
          <w:rFonts w:ascii="Times New Roman" w:hAnsi="Times New Roman" w:cs="Times New Roman"/>
          <w:i/>
          <w:sz w:val="28"/>
          <w:szCs w:val="19"/>
          <w:lang w:val="en-US"/>
        </w:rPr>
        <w:t>Windows</w:t>
      </w:r>
      <w:r>
        <w:rPr>
          <w:rFonts w:ascii="Times New Roman" w:hAnsi="Times New Roman" w:cs="Times New Roman"/>
          <w:sz w:val="28"/>
          <w:szCs w:val="19"/>
        </w:rPr>
        <w:t xml:space="preserve"> версии</w:t>
      </w:r>
      <w:r w:rsidRPr="00072AE9">
        <w:rPr>
          <w:rFonts w:ascii="Times New Roman" w:hAnsi="Times New Roman" w:cs="Times New Roman"/>
          <w:sz w:val="28"/>
          <w:szCs w:val="19"/>
        </w:rPr>
        <w:t xml:space="preserve"> 7 </w:t>
      </w:r>
      <w:r>
        <w:rPr>
          <w:rFonts w:ascii="Times New Roman" w:hAnsi="Times New Roman" w:cs="Times New Roman"/>
          <w:sz w:val="28"/>
          <w:szCs w:val="19"/>
        </w:rPr>
        <w:t>или выше</w:t>
      </w:r>
      <w:r w:rsidRPr="00072AE9">
        <w:rPr>
          <w:rFonts w:ascii="Times New Roman" w:hAnsi="Times New Roman" w:cs="Times New Roman"/>
          <w:sz w:val="28"/>
          <w:szCs w:val="19"/>
        </w:rPr>
        <w:t>;</w:t>
      </w:r>
    </w:p>
    <w:p w:rsidR="00072AE9" w:rsidRPr="00072AE9" w:rsidRDefault="00072AE9" w:rsidP="00072AE9">
      <w:pPr>
        <w:pStyle w:val="a3"/>
        <w:numPr>
          <w:ilvl w:val="0"/>
          <w:numId w:val="15"/>
        </w:numPr>
        <w:spacing w:after="0" w:line="240" w:lineRule="auto"/>
        <w:rPr>
          <w:rFonts w:ascii="Times New Roman" w:hAnsi="Times New Roman" w:cs="Times New Roman"/>
          <w:b/>
          <w:sz w:val="28"/>
          <w:szCs w:val="19"/>
        </w:rPr>
      </w:pPr>
      <w:r>
        <w:rPr>
          <w:rFonts w:ascii="Times New Roman" w:hAnsi="Times New Roman" w:cs="Times New Roman"/>
          <w:sz w:val="28"/>
          <w:szCs w:val="19"/>
        </w:rPr>
        <w:t xml:space="preserve">среда выполнения, поддерживающая язык программирования </w:t>
      </w:r>
      <w:r w:rsidRPr="00072AE9">
        <w:rPr>
          <w:rFonts w:ascii="Times New Roman" w:hAnsi="Times New Roman" w:cs="Times New Roman"/>
          <w:i/>
          <w:sz w:val="28"/>
          <w:szCs w:val="19"/>
          <w:lang w:val="en-US"/>
        </w:rPr>
        <w:t>C</w:t>
      </w:r>
      <w:r w:rsidRPr="00072AE9">
        <w:rPr>
          <w:rFonts w:ascii="Times New Roman" w:hAnsi="Times New Roman" w:cs="Times New Roman"/>
          <w:i/>
          <w:sz w:val="28"/>
          <w:szCs w:val="19"/>
        </w:rPr>
        <w:t>#</w:t>
      </w:r>
      <w:r w:rsidRPr="00072AE9">
        <w:rPr>
          <w:rFonts w:ascii="Times New Roman" w:hAnsi="Times New Roman" w:cs="Times New Roman"/>
          <w:sz w:val="28"/>
          <w:szCs w:val="19"/>
        </w:rPr>
        <w:t>;</w:t>
      </w:r>
    </w:p>
    <w:p w:rsidR="00072AE9" w:rsidRPr="00F43DD4" w:rsidRDefault="008C2C95" w:rsidP="00072AE9">
      <w:pPr>
        <w:pStyle w:val="a3"/>
        <w:numPr>
          <w:ilvl w:val="0"/>
          <w:numId w:val="15"/>
        </w:numPr>
        <w:spacing w:after="0" w:line="240" w:lineRule="auto"/>
        <w:rPr>
          <w:rFonts w:ascii="Times New Roman" w:hAnsi="Times New Roman" w:cs="Times New Roman"/>
          <w:b/>
          <w:sz w:val="28"/>
          <w:szCs w:val="19"/>
        </w:rPr>
      </w:pPr>
      <w:r>
        <w:rPr>
          <w:rFonts w:ascii="Times New Roman" w:hAnsi="Times New Roman" w:cs="Times New Roman"/>
          <w:sz w:val="28"/>
          <w:szCs w:val="19"/>
        </w:rPr>
        <w:t>источник данных (</w:t>
      </w:r>
      <w:r w:rsidR="00B23B4D">
        <w:rPr>
          <w:rFonts w:ascii="Times New Roman" w:hAnsi="Times New Roman" w:cs="Times New Roman"/>
          <w:sz w:val="28"/>
          <w:szCs w:val="19"/>
        </w:rPr>
        <w:t>база данных заданной предметной области</w:t>
      </w:r>
      <w:r>
        <w:rPr>
          <w:rFonts w:ascii="Times New Roman" w:hAnsi="Times New Roman" w:cs="Times New Roman"/>
          <w:sz w:val="28"/>
          <w:szCs w:val="19"/>
        </w:rPr>
        <w:t>)</w:t>
      </w:r>
      <w:r w:rsidR="00B23B4D" w:rsidRPr="00B23B4D">
        <w:rPr>
          <w:rFonts w:ascii="Times New Roman" w:hAnsi="Times New Roman" w:cs="Times New Roman"/>
          <w:sz w:val="28"/>
          <w:szCs w:val="19"/>
        </w:rPr>
        <w:t>;</w:t>
      </w:r>
    </w:p>
    <w:p w:rsidR="00F43DD4" w:rsidRPr="00B23B4D" w:rsidRDefault="00F43DD4" w:rsidP="00072AE9">
      <w:pPr>
        <w:pStyle w:val="a3"/>
        <w:numPr>
          <w:ilvl w:val="0"/>
          <w:numId w:val="15"/>
        </w:numPr>
        <w:spacing w:after="0" w:line="240" w:lineRule="auto"/>
        <w:rPr>
          <w:rFonts w:ascii="Times New Roman" w:hAnsi="Times New Roman" w:cs="Times New Roman"/>
          <w:b/>
          <w:sz w:val="28"/>
          <w:szCs w:val="19"/>
        </w:rPr>
      </w:pPr>
      <w:r>
        <w:rPr>
          <w:rFonts w:ascii="Times New Roman" w:hAnsi="Times New Roman" w:cs="Times New Roman"/>
          <w:sz w:val="28"/>
          <w:szCs w:val="19"/>
        </w:rPr>
        <w:t>технология доступа к источнику данных</w:t>
      </w:r>
      <w:r w:rsidRPr="00F43DD4">
        <w:rPr>
          <w:rFonts w:ascii="Times New Roman" w:hAnsi="Times New Roman" w:cs="Times New Roman"/>
          <w:sz w:val="28"/>
          <w:szCs w:val="19"/>
        </w:rPr>
        <w:t>;</w:t>
      </w:r>
    </w:p>
    <w:p w:rsidR="00B23B4D" w:rsidRPr="00B23B4D" w:rsidRDefault="00B23B4D" w:rsidP="00072AE9">
      <w:pPr>
        <w:pStyle w:val="a3"/>
        <w:numPr>
          <w:ilvl w:val="0"/>
          <w:numId w:val="15"/>
        </w:numPr>
        <w:spacing w:after="0" w:line="240" w:lineRule="auto"/>
        <w:rPr>
          <w:rFonts w:ascii="Times New Roman" w:hAnsi="Times New Roman" w:cs="Times New Roman"/>
          <w:b/>
          <w:sz w:val="28"/>
          <w:szCs w:val="19"/>
        </w:rPr>
      </w:pPr>
      <w:r>
        <w:rPr>
          <w:rFonts w:ascii="Times New Roman" w:hAnsi="Times New Roman" w:cs="Times New Roman"/>
          <w:sz w:val="28"/>
          <w:szCs w:val="19"/>
        </w:rPr>
        <w:t xml:space="preserve">технология разработки приложений </w:t>
      </w:r>
      <w:r w:rsidRPr="00B23B4D">
        <w:rPr>
          <w:rFonts w:ascii="Times New Roman" w:hAnsi="Times New Roman" w:cs="Times New Roman"/>
          <w:i/>
          <w:sz w:val="28"/>
          <w:szCs w:val="19"/>
          <w:lang w:val="en-US"/>
        </w:rPr>
        <w:t>ASP</w:t>
      </w:r>
      <w:r w:rsidRPr="00B23B4D">
        <w:rPr>
          <w:rFonts w:ascii="Times New Roman" w:hAnsi="Times New Roman" w:cs="Times New Roman"/>
          <w:i/>
          <w:sz w:val="28"/>
          <w:szCs w:val="19"/>
        </w:rPr>
        <w:t>.</w:t>
      </w:r>
      <w:r w:rsidRPr="00B23B4D">
        <w:rPr>
          <w:rFonts w:ascii="Times New Roman" w:hAnsi="Times New Roman" w:cs="Times New Roman"/>
          <w:i/>
          <w:sz w:val="28"/>
          <w:szCs w:val="19"/>
          <w:lang w:val="en-US"/>
        </w:rPr>
        <w:t>NET</w:t>
      </w:r>
      <w:r w:rsidRPr="00B23B4D">
        <w:rPr>
          <w:rFonts w:ascii="Times New Roman" w:hAnsi="Times New Roman" w:cs="Times New Roman"/>
          <w:i/>
          <w:sz w:val="28"/>
          <w:szCs w:val="19"/>
        </w:rPr>
        <w:t xml:space="preserve"> </w:t>
      </w:r>
      <w:r w:rsidRPr="00B23B4D">
        <w:rPr>
          <w:rFonts w:ascii="Times New Roman" w:hAnsi="Times New Roman" w:cs="Times New Roman"/>
          <w:i/>
          <w:sz w:val="28"/>
          <w:szCs w:val="19"/>
          <w:lang w:val="en-US"/>
        </w:rPr>
        <w:t>Core</w:t>
      </w:r>
      <w:r>
        <w:rPr>
          <w:rFonts w:ascii="Times New Roman" w:hAnsi="Times New Roman" w:cs="Times New Roman"/>
          <w:sz w:val="28"/>
          <w:szCs w:val="19"/>
        </w:rPr>
        <w:t>;</w:t>
      </w:r>
    </w:p>
    <w:p w:rsidR="00B23B4D" w:rsidRPr="00B23B4D" w:rsidRDefault="00B23B4D" w:rsidP="00072AE9">
      <w:pPr>
        <w:pStyle w:val="a3"/>
        <w:numPr>
          <w:ilvl w:val="0"/>
          <w:numId w:val="15"/>
        </w:numPr>
        <w:spacing w:after="0" w:line="240" w:lineRule="auto"/>
        <w:rPr>
          <w:rFonts w:ascii="Times New Roman" w:hAnsi="Times New Roman" w:cs="Times New Roman"/>
          <w:b/>
          <w:sz w:val="28"/>
          <w:szCs w:val="19"/>
        </w:rPr>
      </w:pPr>
      <w:r>
        <w:rPr>
          <w:rFonts w:ascii="Times New Roman" w:hAnsi="Times New Roman" w:cs="Times New Roman"/>
          <w:sz w:val="28"/>
          <w:szCs w:val="19"/>
        </w:rPr>
        <w:t>браузер.</w:t>
      </w:r>
    </w:p>
    <w:p w:rsidR="00B23B4D" w:rsidRDefault="00B23B4D" w:rsidP="003D4426">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 xml:space="preserve">Программное обеспечение должно быть ориентировано на работу с ЯП </w:t>
      </w:r>
      <w:r w:rsidRPr="00B23B4D">
        <w:rPr>
          <w:rFonts w:ascii="Times New Roman" w:hAnsi="Times New Roman" w:cs="Times New Roman"/>
          <w:i/>
          <w:sz w:val="28"/>
          <w:szCs w:val="19"/>
          <w:lang w:val="en-US"/>
        </w:rPr>
        <w:t>C</w:t>
      </w:r>
      <w:r w:rsidRPr="00B23B4D">
        <w:rPr>
          <w:rFonts w:ascii="Times New Roman" w:hAnsi="Times New Roman" w:cs="Times New Roman"/>
          <w:i/>
          <w:sz w:val="28"/>
          <w:szCs w:val="19"/>
        </w:rPr>
        <w:t>#</w:t>
      </w:r>
      <w:r>
        <w:rPr>
          <w:rFonts w:ascii="Times New Roman" w:hAnsi="Times New Roman" w:cs="Times New Roman"/>
          <w:sz w:val="28"/>
          <w:szCs w:val="19"/>
        </w:rPr>
        <w:t>. Аппаратное обеспечение должно быть совместимо с необходимыми программами и технологиями, а также поддерживать последние версии популярных браузеров.</w:t>
      </w:r>
    </w:p>
    <w:p w:rsidR="00B23B4D" w:rsidRDefault="00B23B4D" w:rsidP="003D4426">
      <w:pPr>
        <w:spacing w:after="0" w:line="240" w:lineRule="auto"/>
        <w:ind w:firstLine="709"/>
        <w:rPr>
          <w:rFonts w:ascii="Times New Roman" w:hAnsi="Times New Roman" w:cs="Times New Roman"/>
          <w:sz w:val="28"/>
          <w:szCs w:val="19"/>
        </w:rPr>
      </w:pPr>
    </w:p>
    <w:p w:rsidR="00B23B4D" w:rsidRPr="00257B43" w:rsidRDefault="00B23B4D" w:rsidP="003D4426">
      <w:pPr>
        <w:pStyle w:val="11"/>
        <w:spacing w:before="0"/>
        <w:jc w:val="left"/>
        <w:outlineLvl w:val="1"/>
      </w:pPr>
      <w:bookmarkStart w:id="8" w:name="_Toc58458614"/>
      <w:r w:rsidRPr="00257B43">
        <w:rPr>
          <w:szCs w:val="19"/>
        </w:rPr>
        <w:t>2.2</w:t>
      </w:r>
      <w:r w:rsidR="003D4426" w:rsidRPr="00257B43">
        <w:rPr>
          <w:szCs w:val="19"/>
        </w:rPr>
        <w:t xml:space="preserve"> </w:t>
      </w:r>
      <w:r w:rsidRPr="00257B43">
        <w:t>Выбор среды программирования</w:t>
      </w:r>
      <w:bookmarkEnd w:id="8"/>
    </w:p>
    <w:p w:rsidR="00B23B4D" w:rsidRDefault="00B23B4D" w:rsidP="003D4426">
      <w:pPr>
        <w:spacing w:after="0" w:line="240" w:lineRule="auto"/>
        <w:ind w:firstLine="709"/>
        <w:rPr>
          <w:rFonts w:ascii="Times New Roman" w:hAnsi="Times New Roman" w:cs="Times New Roman"/>
          <w:sz w:val="28"/>
          <w:szCs w:val="28"/>
        </w:rPr>
      </w:pPr>
    </w:p>
    <w:p w:rsidR="00B23B4D" w:rsidRDefault="00B23B4D"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Для правильного написания программного кода, а также тестирования, автоматизации и запуска необходимо использовать среду программирования, которая кроме редактора кода обладает компилятором, компоновщиком, отладчиком и т.д.</w:t>
      </w:r>
    </w:p>
    <w:p w:rsidR="00B23B4D" w:rsidRDefault="00B23B4D"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Среди наиболее популярных сред можно выделить:</w:t>
      </w:r>
    </w:p>
    <w:p w:rsidR="00B23B4D" w:rsidRDefault="00B23B4D" w:rsidP="003D4426">
      <w:pPr>
        <w:spacing w:after="0" w:line="240" w:lineRule="auto"/>
        <w:ind w:firstLine="709"/>
        <w:rPr>
          <w:rFonts w:ascii="Times New Roman" w:hAnsi="Times New Roman" w:cs="Times New Roman"/>
          <w:sz w:val="28"/>
          <w:szCs w:val="28"/>
          <w:lang w:val="en-US"/>
        </w:rPr>
      </w:pPr>
      <w:r w:rsidRPr="00B310D9">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Microsoft Visual Studio</w:t>
      </w:r>
      <w:r>
        <w:rPr>
          <w:rFonts w:ascii="Times New Roman" w:hAnsi="Times New Roman" w:cs="Times New Roman"/>
          <w:sz w:val="28"/>
          <w:szCs w:val="28"/>
          <w:lang w:val="en-US"/>
        </w:rPr>
        <w:t>;</w:t>
      </w:r>
    </w:p>
    <w:p w:rsidR="00B23B4D" w:rsidRDefault="00B23B4D" w:rsidP="003D4426">
      <w:pPr>
        <w:spacing w:after="0" w:line="240" w:lineRule="auto"/>
        <w:ind w:firstLine="709"/>
        <w:rPr>
          <w:rFonts w:ascii="Times New Roman" w:hAnsi="Times New Roman" w:cs="Times New Roman"/>
          <w:sz w:val="28"/>
          <w:szCs w:val="28"/>
          <w:lang w:val="en-US"/>
        </w:rPr>
      </w:pPr>
      <w:r w:rsidRPr="00B310D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PyCharm</w:t>
      </w:r>
      <w:r>
        <w:rPr>
          <w:rFonts w:ascii="Times New Roman" w:hAnsi="Times New Roman" w:cs="Times New Roman"/>
          <w:sz w:val="28"/>
          <w:szCs w:val="28"/>
          <w:lang w:val="en-US"/>
        </w:rPr>
        <w:t>;</w:t>
      </w:r>
    </w:p>
    <w:p w:rsidR="00B23B4D" w:rsidRDefault="00B23B4D" w:rsidP="003D4426">
      <w:pPr>
        <w:spacing w:after="0" w:line="240" w:lineRule="auto"/>
        <w:ind w:firstLine="709"/>
        <w:rPr>
          <w:rFonts w:ascii="Times New Roman" w:hAnsi="Times New Roman" w:cs="Times New Roman"/>
          <w:sz w:val="28"/>
          <w:szCs w:val="28"/>
          <w:lang w:val="en-US"/>
        </w:rPr>
      </w:pPr>
      <w:r w:rsidRPr="00B310D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NetBeans</w:t>
      </w:r>
      <w:r>
        <w:rPr>
          <w:rFonts w:ascii="Times New Roman" w:hAnsi="Times New Roman" w:cs="Times New Roman"/>
          <w:sz w:val="28"/>
          <w:szCs w:val="28"/>
          <w:lang w:val="en-US"/>
        </w:rPr>
        <w:t>;</w:t>
      </w:r>
    </w:p>
    <w:p w:rsidR="00B23B4D" w:rsidRDefault="00B23B4D" w:rsidP="003D4426">
      <w:pPr>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Xcode</w:t>
      </w:r>
      <w:r>
        <w:rPr>
          <w:rFonts w:ascii="Times New Roman" w:hAnsi="Times New Roman" w:cs="Times New Roman"/>
          <w:sz w:val="28"/>
          <w:szCs w:val="28"/>
          <w:lang w:val="en-US"/>
        </w:rPr>
        <w:t>;</w:t>
      </w:r>
    </w:p>
    <w:p w:rsidR="00B23B4D" w:rsidRDefault="00B23B4D" w:rsidP="00B23B4D">
      <w:pPr>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IntelliJ IDEA</w:t>
      </w:r>
      <w:r>
        <w:rPr>
          <w:rFonts w:ascii="Times New Roman" w:hAnsi="Times New Roman" w:cs="Times New Roman"/>
          <w:sz w:val="28"/>
          <w:szCs w:val="28"/>
          <w:lang w:val="en-US"/>
        </w:rPr>
        <w:t>;</w:t>
      </w:r>
    </w:p>
    <w:p w:rsidR="00B23B4D" w:rsidRPr="00B310D9" w:rsidRDefault="00B23B4D" w:rsidP="00B23B4D">
      <w:pPr>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17C4B">
        <w:rPr>
          <w:rFonts w:ascii="Times New Roman" w:hAnsi="Times New Roman" w:cs="Times New Roman"/>
          <w:i/>
          <w:sz w:val="28"/>
          <w:szCs w:val="28"/>
          <w:lang w:val="en-US"/>
        </w:rPr>
        <w:t>Eclipse</w:t>
      </w:r>
      <w:r>
        <w:rPr>
          <w:rFonts w:ascii="Times New Roman" w:hAnsi="Times New Roman" w:cs="Times New Roman"/>
          <w:sz w:val="28"/>
          <w:szCs w:val="28"/>
          <w:lang w:val="en-US"/>
        </w:rPr>
        <w:t xml:space="preserve"> </w:t>
      </w:r>
      <w:r>
        <w:rPr>
          <w:rFonts w:ascii="Times New Roman" w:hAnsi="Times New Roman" w:cs="Times New Roman"/>
          <w:sz w:val="28"/>
          <w:szCs w:val="28"/>
        </w:rPr>
        <w:t>и</w:t>
      </w:r>
      <w:r w:rsidRPr="00B310D9">
        <w:rPr>
          <w:rFonts w:ascii="Times New Roman" w:hAnsi="Times New Roman" w:cs="Times New Roman"/>
          <w:sz w:val="28"/>
          <w:szCs w:val="28"/>
          <w:lang w:val="en-US"/>
        </w:rPr>
        <w:t xml:space="preserve"> </w:t>
      </w:r>
      <w:r>
        <w:rPr>
          <w:rFonts w:ascii="Times New Roman" w:hAnsi="Times New Roman" w:cs="Times New Roman"/>
          <w:sz w:val="28"/>
          <w:szCs w:val="28"/>
        </w:rPr>
        <w:t>др</w:t>
      </w:r>
      <w:r w:rsidRPr="00B310D9">
        <w:rPr>
          <w:rFonts w:ascii="Times New Roman" w:hAnsi="Times New Roman" w:cs="Times New Roman"/>
          <w:sz w:val="28"/>
          <w:szCs w:val="28"/>
          <w:lang w:val="en-US"/>
        </w:rPr>
        <w:t>.</w:t>
      </w:r>
    </w:p>
    <w:p w:rsidR="00B23B4D"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Каждая из сред, не смотря на поддержку многих языков, в начале разрабатывался для одного определенного языка. Поэтому в качестве критериев выбора среды выступают не только ее преимущества, но и язык, используемый при написании программы.</w:t>
      </w:r>
    </w:p>
    <w:p w:rsidR="00B23B4D"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ЯП </w:t>
      </w:r>
      <w:r w:rsidRPr="00417C4B">
        <w:rPr>
          <w:rFonts w:ascii="Times New Roman" w:hAnsi="Times New Roman" w:cs="Times New Roman"/>
          <w:i/>
          <w:sz w:val="28"/>
          <w:szCs w:val="28"/>
          <w:lang w:val="en-US"/>
        </w:rPr>
        <w:t>C</w:t>
      </w:r>
      <w:r w:rsidRPr="00417C4B">
        <w:rPr>
          <w:rFonts w:ascii="Times New Roman" w:hAnsi="Times New Roman" w:cs="Times New Roman"/>
          <w:i/>
          <w:sz w:val="28"/>
          <w:szCs w:val="28"/>
        </w:rPr>
        <w:t>#</w:t>
      </w:r>
      <w:r>
        <w:rPr>
          <w:rFonts w:ascii="Times New Roman" w:hAnsi="Times New Roman" w:cs="Times New Roman"/>
          <w:sz w:val="28"/>
          <w:szCs w:val="28"/>
        </w:rPr>
        <w:t xml:space="preserve"> выбирается СП (среда программирования) </w:t>
      </w:r>
      <w:r w:rsidRPr="00417C4B">
        <w:rPr>
          <w:rFonts w:ascii="Times New Roman" w:hAnsi="Times New Roman" w:cs="Times New Roman"/>
          <w:i/>
          <w:sz w:val="28"/>
          <w:szCs w:val="28"/>
          <w:lang w:val="en-US"/>
        </w:rPr>
        <w:t>Microsoft</w:t>
      </w:r>
      <w:r w:rsidRPr="00417C4B">
        <w:rPr>
          <w:rFonts w:ascii="Times New Roman" w:hAnsi="Times New Roman" w:cs="Times New Roman"/>
          <w:i/>
          <w:sz w:val="28"/>
          <w:szCs w:val="28"/>
        </w:rPr>
        <w:t xml:space="preserve"> </w:t>
      </w:r>
      <w:r w:rsidRPr="00417C4B">
        <w:rPr>
          <w:rFonts w:ascii="Times New Roman" w:hAnsi="Times New Roman" w:cs="Times New Roman"/>
          <w:i/>
          <w:sz w:val="28"/>
          <w:szCs w:val="28"/>
          <w:lang w:val="en-US"/>
        </w:rPr>
        <w:t>Visual</w:t>
      </w:r>
      <w:r w:rsidRPr="00417C4B">
        <w:rPr>
          <w:rFonts w:ascii="Times New Roman" w:hAnsi="Times New Roman" w:cs="Times New Roman"/>
          <w:i/>
          <w:sz w:val="28"/>
          <w:szCs w:val="28"/>
        </w:rPr>
        <w:t xml:space="preserve"> </w:t>
      </w:r>
      <w:r w:rsidRPr="00417C4B">
        <w:rPr>
          <w:rFonts w:ascii="Times New Roman" w:hAnsi="Times New Roman" w:cs="Times New Roman"/>
          <w:i/>
          <w:sz w:val="28"/>
          <w:szCs w:val="28"/>
          <w:lang w:val="en-US"/>
        </w:rPr>
        <w:t>Studio</w:t>
      </w:r>
      <w:r w:rsidRPr="00417C4B">
        <w:rPr>
          <w:rFonts w:ascii="Times New Roman" w:hAnsi="Times New Roman" w:cs="Times New Roman"/>
          <w:i/>
          <w:sz w:val="28"/>
          <w:szCs w:val="28"/>
        </w:rPr>
        <w:t>.</w:t>
      </w:r>
      <w:r>
        <w:rPr>
          <w:rFonts w:ascii="Times New Roman" w:hAnsi="Times New Roman" w:cs="Times New Roman"/>
          <w:sz w:val="28"/>
          <w:szCs w:val="28"/>
        </w:rPr>
        <w:t xml:space="preserve"> Как и язык, СП разработана компанией </w:t>
      </w:r>
      <w:r w:rsidRPr="00417C4B">
        <w:rPr>
          <w:rFonts w:ascii="Times New Roman" w:hAnsi="Times New Roman" w:cs="Times New Roman"/>
          <w:i/>
          <w:sz w:val="28"/>
          <w:szCs w:val="28"/>
          <w:lang w:val="en-US"/>
        </w:rPr>
        <w:t>Microsoft</w:t>
      </w:r>
      <w:r>
        <w:rPr>
          <w:rFonts w:ascii="Times New Roman" w:hAnsi="Times New Roman" w:cs="Times New Roman"/>
          <w:sz w:val="28"/>
          <w:szCs w:val="28"/>
        </w:rPr>
        <w:t xml:space="preserve">, но при этом СП поддерживает множество других языков программирования, а благодаря общеязыковой среде можно создавать программу из модулей, написанных на разных языках программирования. Также </w:t>
      </w:r>
      <w:r w:rsidRPr="00CC3975">
        <w:rPr>
          <w:rFonts w:ascii="Times New Roman" w:hAnsi="Times New Roman" w:cs="Times New Roman"/>
          <w:i/>
          <w:sz w:val="28"/>
          <w:szCs w:val="28"/>
          <w:lang w:val="en-US"/>
        </w:rPr>
        <w:t>Visual</w:t>
      </w:r>
      <w:r w:rsidRPr="00CC3975">
        <w:rPr>
          <w:rFonts w:ascii="Times New Roman" w:hAnsi="Times New Roman" w:cs="Times New Roman"/>
          <w:i/>
          <w:sz w:val="28"/>
          <w:szCs w:val="28"/>
        </w:rPr>
        <w:t xml:space="preserve"> </w:t>
      </w:r>
      <w:r w:rsidRPr="00CC3975">
        <w:rPr>
          <w:rFonts w:ascii="Times New Roman" w:hAnsi="Times New Roman" w:cs="Times New Roman"/>
          <w:i/>
          <w:sz w:val="28"/>
          <w:szCs w:val="28"/>
          <w:lang w:val="en-US"/>
        </w:rPr>
        <w:t>Studio</w:t>
      </w:r>
      <w:r w:rsidRPr="00B07C87">
        <w:rPr>
          <w:rFonts w:ascii="Times New Roman" w:hAnsi="Times New Roman" w:cs="Times New Roman"/>
          <w:sz w:val="28"/>
          <w:szCs w:val="28"/>
        </w:rPr>
        <w:t xml:space="preserve"> </w:t>
      </w:r>
      <w:r>
        <w:rPr>
          <w:rFonts w:ascii="Times New Roman" w:hAnsi="Times New Roman" w:cs="Times New Roman"/>
          <w:sz w:val="28"/>
          <w:szCs w:val="28"/>
        </w:rPr>
        <w:t xml:space="preserve">имеет огромную библиотеку расширений, что позволяет создавать приложение любой спецификации, технологию </w:t>
      </w:r>
      <w:r w:rsidRPr="00CC3975">
        <w:rPr>
          <w:rFonts w:ascii="Times New Roman" w:hAnsi="Times New Roman" w:cs="Times New Roman"/>
          <w:i/>
          <w:sz w:val="28"/>
          <w:szCs w:val="28"/>
          <w:lang w:val="en-US"/>
        </w:rPr>
        <w:t>IntelliSense</w:t>
      </w:r>
      <w:r>
        <w:rPr>
          <w:rFonts w:ascii="Times New Roman" w:hAnsi="Times New Roman" w:cs="Times New Roman"/>
          <w:sz w:val="28"/>
          <w:szCs w:val="28"/>
        </w:rPr>
        <w:t>, которая работает как система автодополнения и помогает не только сократить время написания кода, но и позволяет соблюсти синтаксис, вывод списка ошибок, который упрощает отладку, и многое другое.</w:t>
      </w:r>
    </w:p>
    <w:p w:rsidR="00B23B4D" w:rsidRDefault="00B23B4D" w:rsidP="00B23B4D">
      <w:pPr>
        <w:spacing w:after="0" w:line="240" w:lineRule="auto"/>
        <w:ind w:firstLine="709"/>
        <w:rPr>
          <w:rFonts w:ascii="Times New Roman" w:hAnsi="Times New Roman" w:cs="Times New Roman"/>
          <w:sz w:val="28"/>
          <w:szCs w:val="28"/>
        </w:rPr>
      </w:pPr>
      <w:r w:rsidRPr="00CC3975">
        <w:rPr>
          <w:rFonts w:ascii="Times New Roman" w:hAnsi="Times New Roman" w:cs="Times New Roman"/>
          <w:i/>
          <w:sz w:val="28"/>
          <w:szCs w:val="28"/>
        </w:rPr>
        <w:lastRenderedPageBreak/>
        <w:t>Microsoft Visual Studio</w:t>
      </w:r>
      <w:r>
        <w:rPr>
          <w:rFonts w:ascii="Times New Roman" w:hAnsi="Times New Roman" w:cs="Times New Roman"/>
          <w:sz w:val="28"/>
          <w:szCs w:val="28"/>
        </w:rPr>
        <w:t xml:space="preserve"> – среда разработки компании </w:t>
      </w:r>
      <w:r w:rsidRPr="00CC3975">
        <w:rPr>
          <w:rFonts w:ascii="Times New Roman" w:hAnsi="Times New Roman" w:cs="Times New Roman"/>
          <w:i/>
          <w:sz w:val="28"/>
          <w:szCs w:val="28"/>
        </w:rPr>
        <w:t>Microsoft</w:t>
      </w:r>
      <w:r>
        <w:rPr>
          <w:rFonts w:ascii="Times New Roman" w:hAnsi="Times New Roman" w:cs="Times New Roman"/>
          <w:sz w:val="28"/>
          <w:szCs w:val="28"/>
        </w:rPr>
        <w:t>, включающая</w:t>
      </w:r>
      <w:r w:rsidRPr="00B07C87">
        <w:rPr>
          <w:rFonts w:ascii="Times New Roman" w:hAnsi="Times New Roman" w:cs="Times New Roman"/>
          <w:sz w:val="28"/>
          <w:szCs w:val="28"/>
        </w:rPr>
        <w:t xml:space="preserve"> интегрированную среду разработки программного обеспечения и ряд других инструментальных средств. </w:t>
      </w:r>
      <w:r>
        <w:rPr>
          <w:rFonts w:ascii="Times New Roman" w:hAnsi="Times New Roman" w:cs="Times New Roman"/>
          <w:sz w:val="28"/>
          <w:szCs w:val="28"/>
        </w:rPr>
        <w:t>С помощью данной среды можно разработать как консольное приложение, так и графический интерфейс, веб-сайты и др.</w:t>
      </w:r>
    </w:p>
    <w:p w:rsidR="00B23B4D" w:rsidRPr="00CC3975"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Среди возможностей </w:t>
      </w:r>
      <w:r w:rsidRPr="003D4426">
        <w:rPr>
          <w:rFonts w:ascii="Times New Roman" w:hAnsi="Times New Roman" w:cs="Times New Roman"/>
          <w:i/>
          <w:sz w:val="28"/>
          <w:szCs w:val="28"/>
          <w:lang w:val="en-US"/>
        </w:rPr>
        <w:t>Visual</w:t>
      </w:r>
      <w:r w:rsidRPr="003D4426">
        <w:rPr>
          <w:rFonts w:ascii="Times New Roman" w:hAnsi="Times New Roman" w:cs="Times New Roman"/>
          <w:i/>
          <w:sz w:val="28"/>
          <w:szCs w:val="28"/>
        </w:rPr>
        <w:t xml:space="preserve"> </w:t>
      </w:r>
      <w:r w:rsidRPr="003D4426">
        <w:rPr>
          <w:rFonts w:ascii="Times New Roman" w:hAnsi="Times New Roman" w:cs="Times New Roman"/>
          <w:i/>
          <w:sz w:val="28"/>
          <w:szCs w:val="28"/>
          <w:lang w:val="en-US"/>
        </w:rPr>
        <w:t>Studio</w:t>
      </w:r>
      <w:r w:rsidRPr="00CC3975">
        <w:rPr>
          <w:rFonts w:ascii="Times New Roman" w:hAnsi="Times New Roman" w:cs="Times New Roman"/>
          <w:sz w:val="28"/>
          <w:szCs w:val="28"/>
        </w:rPr>
        <w:t xml:space="preserve"> </w:t>
      </w:r>
      <w:r>
        <w:rPr>
          <w:rFonts w:ascii="Times New Roman" w:hAnsi="Times New Roman" w:cs="Times New Roman"/>
          <w:sz w:val="28"/>
          <w:szCs w:val="28"/>
        </w:rPr>
        <w:t>можно выделить:</w:t>
      </w:r>
    </w:p>
    <w:p w:rsidR="00B23B4D"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редактор кода, который</w:t>
      </w:r>
      <w:r w:rsidRPr="00CC3975">
        <w:rPr>
          <w:rFonts w:ascii="Times New Roman" w:hAnsi="Times New Roman" w:cs="Times New Roman"/>
          <w:sz w:val="28"/>
          <w:szCs w:val="28"/>
        </w:rPr>
        <w:t xml:space="preserve"> поддерживает подсветку синтаксиса, вставку фрагментов кода, отображени</w:t>
      </w:r>
      <w:r>
        <w:rPr>
          <w:rFonts w:ascii="Times New Roman" w:hAnsi="Times New Roman" w:cs="Times New Roman"/>
          <w:sz w:val="28"/>
          <w:szCs w:val="28"/>
        </w:rPr>
        <w:t>е структуры и связанных функций;</w:t>
      </w:r>
      <w:r w:rsidRPr="00CC3975">
        <w:rPr>
          <w:rFonts w:ascii="Times New Roman" w:hAnsi="Times New Roman" w:cs="Times New Roman"/>
          <w:sz w:val="28"/>
          <w:szCs w:val="28"/>
        </w:rPr>
        <w:t xml:space="preserve"> </w:t>
      </w:r>
    </w:p>
    <w:p w:rsidR="00B23B4D"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w:t>
      </w:r>
      <w:r w:rsidRPr="00CC3975">
        <w:rPr>
          <w:rFonts w:ascii="Times New Roman" w:hAnsi="Times New Roman" w:cs="Times New Roman"/>
          <w:sz w:val="28"/>
          <w:szCs w:val="28"/>
        </w:rPr>
        <w:t xml:space="preserve"> </w:t>
      </w:r>
      <w:r w:rsidRPr="00CC3975">
        <w:rPr>
          <w:rFonts w:ascii="Times New Roman" w:hAnsi="Times New Roman" w:cs="Times New Roman"/>
          <w:i/>
          <w:sz w:val="28"/>
          <w:szCs w:val="28"/>
        </w:rPr>
        <w:t>IntelliSense</w:t>
      </w:r>
      <w:r w:rsidRPr="00CC3975">
        <w:rPr>
          <w:rFonts w:ascii="Times New Roman" w:hAnsi="Times New Roman" w:cs="Times New Roman"/>
          <w:sz w:val="28"/>
          <w:szCs w:val="28"/>
        </w:rPr>
        <w:t xml:space="preserve"> - ав</w:t>
      </w:r>
      <w:r>
        <w:rPr>
          <w:rFonts w:ascii="Times New Roman" w:hAnsi="Times New Roman" w:cs="Times New Roman"/>
          <w:sz w:val="28"/>
          <w:szCs w:val="28"/>
        </w:rPr>
        <w:t>тозавершение кода по мере ввода;</w:t>
      </w:r>
    </w:p>
    <w:p w:rsidR="00B23B4D" w:rsidRPr="004903CE"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встроенный отладчик, который</w:t>
      </w:r>
      <w:r w:rsidRPr="00CC3975">
        <w:rPr>
          <w:rFonts w:ascii="Times New Roman" w:hAnsi="Times New Roman" w:cs="Times New Roman"/>
          <w:sz w:val="28"/>
          <w:szCs w:val="28"/>
        </w:rPr>
        <w:t xml:space="preserve"> используется для поиска и исправления ошибок в исходном коде, в том чис</w:t>
      </w:r>
      <w:r>
        <w:rPr>
          <w:rFonts w:ascii="Times New Roman" w:hAnsi="Times New Roman" w:cs="Times New Roman"/>
          <w:sz w:val="28"/>
          <w:szCs w:val="28"/>
        </w:rPr>
        <w:t>ле на низком аппаратном уровне;</w:t>
      </w:r>
    </w:p>
    <w:p w:rsidR="00B23B4D" w:rsidRPr="004903CE"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дизайнер форм – </w:t>
      </w:r>
      <w:r w:rsidRPr="00CC3975">
        <w:rPr>
          <w:rFonts w:ascii="Times New Roman" w:hAnsi="Times New Roman" w:cs="Times New Roman"/>
          <w:sz w:val="28"/>
          <w:szCs w:val="28"/>
        </w:rPr>
        <w:t>по</w:t>
      </w:r>
      <w:r>
        <w:rPr>
          <w:rFonts w:ascii="Times New Roman" w:hAnsi="Times New Roman" w:cs="Times New Roman"/>
          <w:sz w:val="28"/>
          <w:szCs w:val="28"/>
        </w:rPr>
        <w:t>могает</w:t>
      </w:r>
      <w:r w:rsidRPr="00CC3975">
        <w:rPr>
          <w:rFonts w:ascii="Times New Roman" w:hAnsi="Times New Roman" w:cs="Times New Roman"/>
          <w:sz w:val="28"/>
          <w:szCs w:val="28"/>
        </w:rPr>
        <w:t xml:space="preserve"> спроектировать внешний вид будущего приложения и рабо</w:t>
      </w:r>
      <w:r>
        <w:rPr>
          <w:rFonts w:ascii="Times New Roman" w:hAnsi="Times New Roman" w:cs="Times New Roman"/>
          <w:sz w:val="28"/>
          <w:szCs w:val="28"/>
        </w:rPr>
        <w:t>ту каждого элемента интерфейса;</w:t>
      </w:r>
    </w:p>
    <w:p w:rsidR="00B23B4D" w:rsidRPr="00CC3975"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CC3975">
        <w:rPr>
          <w:rFonts w:ascii="Times New Roman" w:hAnsi="Times New Roman" w:cs="Times New Roman"/>
          <w:sz w:val="28"/>
          <w:szCs w:val="28"/>
        </w:rPr>
        <w:t xml:space="preserve">комплекс инструментов для автоматизации тестирования приложений в части проверки работы интерфейсов, модульного и нагрузочного </w:t>
      </w:r>
      <w:r>
        <w:rPr>
          <w:rFonts w:ascii="Times New Roman" w:hAnsi="Times New Roman" w:cs="Times New Roman"/>
          <w:sz w:val="28"/>
          <w:szCs w:val="28"/>
        </w:rPr>
        <w:t>тестирования.</w:t>
      </w:r>
    </w:p>
    <w:p w:rsidR="00B23B4D" w:rsidRDefault="00B23B4D" w:rsidP="00B23B4D">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поддержка</w:t>
      </w:r>
      <w:r w:rsidRPr="00CC3975">
        <w:rPr>
          <w:rFonts w:ascii="Times New Roman" w:hAnsi="Times New Roman" w:cs="Times New Roman"/>
          <w:sz w:val="28"/>
          <w:szCs w:val="28"/>
        </w:rPr>
        <w:t xml:space="preserve"> групповой работы</w:t>
      </w:r>
      <w:r>
        <w:rPr>
          <w:rFonts w:ascii="Times New Roman" w:hAnsi="Times New Roman" w:cs="Times New Roman"/>
          <w:sz w:val="28"/>
          <w:szCs w:val="28"/>
        </w:rPr>
        <w:t>;</w:t>
      </w:r>
    </w:p>
    <w:p w:rsidR="00072AE9" w:rsidRPr="00F82E35" w:rsidRDefault="00B23B4D" w:rsidP="003D4426">
      <w:pPr>
        <w:spacing w:after="0" w:line="240" w:lineRule="auto"/>
        <w:ind w:firstLine="709"/>
        <w:rPr>
          <w:rFonts w:ascii="Times New Roman" w:hAnsi="Times New Roman" w:cs="Times New Roman"/>
          <w:b/>
          <w:sz w:val="28"/>
          <w:szCs w:val="19"/>
        </w:rPr>
      </w:pPr>
      <w:r w:rsidRPr="004903CE">
        <w:rPr>
          <w:rFonts w:ascii="Times New Roman" w:hAnsi="Times New Roman" w:cs="Times New Roman"/>
          <w:sz w:val="28"/>
          <w:szCs w:val="28"/>
        </w:rPr>
        <w:t xml:space="preserve">– </w:t>
      </w:r>
      <w:r>
        <w:rPr>
          <w:rFonts w:ascii="Times New Roman" w:hAnsi="Times New Roman" w:cs="Times New Roman"/>
          <w:sz w:val="28"/>
          <w:szCs w:val="28"/>
        </w:rPr>
        <w:t>система управления версиями, которую можно реализовать с помощью</w:t>
      </w:r>
      <w:r w:rsidRPr="00CC3975">
        <w:rPr>
          <w:rFonts w:ascii="Times New Roman" w:hAnsi="Times New Roman" w:cs="Times New Roman"/>
          <w:sz w:val="28"/>
          <w:szCs w:val="28"/>
        </w:rPr>
        <w:t xml:space="preserve"> </w:t>
      </w:r>
      <w:r w:rsidRPr="004903CE">
        <w:rPr>
          <w:rFonts w:ascii="Times New Roman" w:hAnsi="Times New Roman" w:cs="Times New Roman"/>
          <w:i/>
          <w:sz w:val="28"/>
          <w:szCs w:val="28"/>
        </w:rPr>
        <w:t>Team Foundation</w:t>
      </w:r>
      <w:r w:rsidRPr="00CC3975">
        <w:rPr>
          <w:rFonts w:ascii="Times New Roman" w:hAnsi="Times New Roman" w:cs="Times New Roman"/>
          <w:sz w:val="28"/>
          <w:szCs w:val="28"/>
        </w:rPr>
        <w:t xml:space="preserve"> или </w:t>
      </w:r>
      <w:r w:rsidRPr="004903CE">
        <w:rPr>
          <w:rFonts w:ascii="Times New Roman" w:hAnsi="Times New Roman" w:cs="Times New Roman"/>
          <w:i/>
          <w:sz w:val="28"/>
          <w:szCs w:val="28"/>
        </w:rPr>
        <w:t>Git</w:t>
      </w:r>
      <w:r w:rsidRPr="00CC3975">
        <w:rPr>
          <w:rFonts w:ascii="Times New Roman" w:hAnsi="Times New Roman" w:cs="Times New Roman"/>
          <w:sz w:val="28"/>
          <w:szCs w:val="28"/>
        </w:rPr>
        <w:t>.</w:t>
      </w:r>
    </w:p>
    <w:p w:rsidR="003D4426" w:rsidRDefault="003D4426" w:rsidP="003D4426">
      <w:pPr>
        <w:spacing w:after="0" w:line="240" w:lineRule="auto"/>
        <w:ind w:firstLine="709"/>
        <w:rPr>
          <w:rFonts w:ascii="Times New Roman" w:hAnsi="Times New Roman" w:cs="Times New Roman"/>
          <w:b/>
          <w:sz w:val="28"/>
          <w:szCs w:val="19"/>
        </w:rPr>
      </w:pPr>
    </w:p>
    <w:p w:rsidR="003D4426" w:rsidRPr="006848F8" w:rsidRDefault="003D4426" w:rsidP="003D4426">
      <w:pPr>
        <w:pStyle w:val="11"/>
        <w:spacing w:before="0"/>
        <w:jc w:val="left"/>
        <w:outlineLvl w:val="1"/>
      </w:pPr>
      <w:bookmarkStart w:id="9" w:name="_Toc58458615"/>
      <w:r w:rsidRPr="00412083">
        <w:t xml:space="preserve">2.3 </w:t>
      </w:r>
      <w:r>
        <w:t>Выбор источника данных</w:t>
      </w:r>
      <w:bookmarkEnd w:id="9"/>
    </w:p>
    <w:p w:rsidR="003D4426" w:rsidRDefault="003D4426" w:rsidP="003D4426">
      <w:pPr>
        <w:spacing w:after="0" w:line="240" w:lineRule="auto"/>
        <w:ind w:firstLine="709"/>
        <w:rPr>
          <w:rFonts w:ascii="Times New Roman" w:hAnsi="Times New Roman" w:cs="Times New Roman"/>
          <w:sz w:val="28"/>
          <w:szCs w:val="28"/>
        </w:rPr>
      </w:pP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Для хранения большого объема данных и использования их в программе необходимо подобрать правильный источник данных и организовать эффективный доступ к нему. В качестве источника данных предпочтительно использовать СУБД (систему управления базами данных).</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 данный момент наиболее предпочтительными являются СУБД:</w:t>
      </w:r>
    </w:p>
    <w:p w:rsidR="003D4426" w:rsidRPr="00783967" w:rsidRDefault="003D4426" w:rsidP="003D4426">
      <w:pPr>
        <w:spacing w:after="0" w:line="240" w:lineRule="auto"/>
        <w:ind w:firstLine="709"/>
        <w:rPr>
          <w:rFonts w:ascii="Times New Roman" w:hAnsi="Times New Roman" w:cs="Times New Roman"/>
          <w:sz w:val="28"/>
          <w:szCs w:val="28"/>
          <w:lang w:val="en-US"/>
        </w:rPr>
      </w:pPr>
      <w:r w:rsidRPr="00783967">
        <w:rPr>
          <w:rFonts w:ascii="Times New Roman" w:hAnsi="Times New Roman" w:cs="Times New Roman"/>
          <w:sz w:val="28"/>
          <w:szCs w:val="28"/>
          <w:lang w:val="en-US"/>
        </w:rPr>
        <w:t xml:space="preserve">– </w:t>
      </w:r>
      <w:r w:rsidRPr="00783967">
        <w:rPr>
          <w:rFonts w:ascii="Times New Roman" w:hAnsi="Times New Roman" w:cs="Times New Roman"/>
          <w:i/>
          <w:sz w:val="28"/>
          <w:szCs w:val="28"/>
          <w:lang w:val="en-US"/>
        </w:rPr>
        <w:t>Oracle</w:t>
      </w:r>
      <w:r w:rsidRPr="00783967">
        <w:rPr>
          <w:rFonts w:ascii="Times New Roman" w:hAnsi="Times New Roman" w:cs="Times New Roman"/>
          <w:sz w:val="28"/>
          <w:szCs w:val="28"/>
          <w:lang w:val="en-US"/>
        </w:rPr>
        <w:t>;</w:t>
      </w:r>
    </w:p>
    <w:p w:rsidR="003D4426" w:rsidRPr="00783967" w:rsidRDefault="003D4426" w:rsidP="003D4426">
      <w:pPr>
        <w:spacing w:after="0" w:line="240" w:lineRule="auto"/>
        <w:ind w:firstLine="709"/>
        <w:rPr>
          <w:rFonts w:ascii="Times New Roman" w:hAnsi="Times New Roman" w:cs="Times New Roman"/>
          <w:sz w:val="28"/>
          <w:szCs w:val="28"/>
          <w:lang w:val="en-US"/>
        </w:rPr>
      </w:pPr>
      <w:r w:rsidRPr="00783967">
        <w:rPr>
          <w:rFonts w:ascii="Times New Roman" w:hAnsi="Times New Roman" w:cs="Times New Roman"/>
          <w:sz w:val="28"/>
          <w:szCs w:val="28"/>
          <w:lang w:val="en-US"/>
        </w:rPr>
        <w:t xml:space="preserve">– </w:t>
      </w:r>
      <w:r w:rsidRPr="00783967">
        <w:rPr>
          <w:rFonts w:ascii="Times New Roman" w:hAnsi="Times New Roman" w:cs="Times New Roman"/>
          <w:i/>
          <w:sz w:val="28"/>
          <w:szCs w:val="28"/>
          <w:lang w:val="en-US"/>
        </w:rPr>
        <w:t>MySQL</w:t>
      </w:r>
      <w:r w:rsidRPr="00783967">
        <w:rPr>
          <w:rFonts w:ascii="Times New Roman" w:hAnsi="Times New Roman" w:cs="Times New Roman"/>
          <w:sz w:val="28"/>
          <w:szCs w:val="28"/>
          <w:lang w:val="en-US"/>
        </w:rPr>
        <w:t>;</w:t>
      </w:r>
    </w:p>
    <w:p w:rsidR="003D4426" w:rsidRDefault="003D4426" w:rsidP="003D4426">
      <w:pPr>
        <w:spacing w:after="0" w:line="240" w:lineRule="auto"/>
        <w:ind w:firstLine="709"/>
        <w:rPr>
          <w:rFonts w:ascii="Times New Roman" w:hAnsi="Times New Roman" w:cs="Times New Roman"/>
          <w:sz w:val="28"/>
          <w:szCs w:val="28"/>
          <w:lang w:val="en-US"/>
        </w:rPr>
      </w:pPr>
      <w:r w:rsidRPr="0078396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83967">
        <w:rPr>
          <w:rFonts w:ascii="Times New Roman" w:hAnsi="Times New Roman" w:cs="Times New Roman"/>
          <w:i/>
          <w:sz w:val="28"/>
          <w:szCs w:val="28"/>
          <w:lang w:val="en-US"/>
        </w:rPr>
        <w:t>MS SQL Server</w:t>
      </w:r>
      <w:r>
        <w:rPr>
          <w:rFonts w:ascii="Times New Roman" w:hAnsi="Times New Roman" w:cs="Times New Roman"/>
          <w:sz w:val="28"/>
          <w:szCs w:val="28"/>
          <w:lang w:val="en-US"/>
        </w:rPr>
        <w:t>;</w:t>
      </w:r>
    </w:p>
    <w:p w:rsidR="003D4426" w:rsidRPr="00DC030A" w:rsidRDefault="003D4426" w:rsidP="003D4426">
      <w:pPr>
        <w:spacing w:after="0" w:line="240" w:lineRule="auto"/>
        <w:ind w:firstLine="709"/>
        <w:rPr>
          <w:rFonts w:ascii="Times New Roman" w:hAnsi="Times New Roman" w:cs="Times New Roman"/>
          <w:sz w:val="28"/>
          <w:szCs w:val="28"/>
        </w:rPr>
      </w:pPr>
      <w:r w:rsidRPr="00DC030A">
        <w:rPr>
          <w:rFonts w:ascii="Times New Roman" w:hAnsi="Times New Roman" w:cs="Times New Roman"/>
          <w:sz w:val="28"/>
          <w:szCs w:val="28"/>
        </w:rPr>
        <w:t xml:space="preserve">– </w:t>
      </w:r>
      <w:r w:rsidRPr="00783967">
        <w:rPr>
          <w:rFonts w:ascii="Times New Roman" w:hAnsi="Times New Roman" w:cs="Times New Roman"/>
          <w:i/>
          <w:sz w:val="28"/>
          <w:szCs w:val="28"/>
          <w:lang w:val="en-US"/>
        </w:rPr>
        <w:t>PostgreSQL</w:t>
      </w:r>
      <w:r w:rsidRPr="00DC030A">
        <w:rPr>
          <w:rFonts w:ascii="Times New Roman" w:hAnsi="Times New Roman" w:cs="Times New Roman"/>
          <w:sz w:val="28"/>
          <w:szCs w:val="28"/>
        </w:rPr>
        <w:t>.</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i/>
          <w:sz w:val="28"/>
          <w:szCs w:val="28"/>
          <w:lang w:val="en-US"/>
        </w:rPr>
        <w:t>PostgreSQL</w:t>
      </w:r>
      <w:r w:rsidRPr="00783967">
        <w:rPr>
          <w:rFonts w:ascii="Times New Roman" w:hAnsi="Times New Roman" w:cs="Times New Roman"/>
          <w:i/>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MySQL</w:t>
      </w:r>
      <w:r w:rsidRPr="00783967">
        <w:rPr>
          <w:rFonts w:ascii="Times New Roman" w:hAnsi="Times New Roman" w:cs="Times New Roman"/>
          <w:i/>
          <w:sz w:val="28"/>
          <w:szCs w:val="28"/>
        </w:rPr>
        <w:t xml:space="preserve"> </w:t>
      </w:r>
      <w:r>
        <w:rPr>
          <w:rFonts w:ascii="Times New Roman" w:hAnsi="Times New Roman" w:cs="Times New Roman"/>
          <w:sz w:val="28"/>
          <w:szCs w:val="28"/>
        </w:rPr>
        <w:t xml:space="preserve">являются бесплатными, но при этом эти СУБД не отличаются низкой скоростью при выполнении специфических операций, а </w:t>
      </w:r>
      <w:r w:rsidRPr="002319FB">
        <w:rPr>
          <w:rFonts w:ascii="Times New Roman" w:hAnsi="Times New Roman" w:cs="Times New Roman"/>
          <w:i/>
          <w:sz w:val="28"/>
          <w:szCs w:val="28"/>
          <w:lang w:val="en-US"/>
        </w:rPr>
        <w:t>Oracle</w:t>
      </w:r>
      <w:r w:rsidRPr="002319FB">
        <w:rPr>
          <w:rFonts w:ascii="Times New Roman" w:hAnsi="Times New Roman" w:cs="Times New Roman"/>
          <w:i/>
          <w:sz w:val="28"/>
          <w:szCs w:val="28"/>
        </w:rPr>
        <w:t xml:space="preserve"> </w:t>
      </w:r>
      <w:r>
        <w:rPr>
          <w:rFonts w:ascii="Times New Roman" w:hAnsi="Times New Roman" w:cs="Times New Roman"/>
          <w:sz w:val="28"/>
          <w:szCs w:val="28"/>
        </w:rPr>
        <w:t xml:space="preserve">требуются огромные ресурсы для работы, что подойдет далеко не для всего аппаратного обеспечения. По сравнению с ними выгодно выделяется </w:t>
      </w:r>
      <w:r w:rsidRPr="002319FB">
        <w:rPr>
          <w:rFonts w:ascii="Times New Roman" w:hAnsi="Times New Roman" w:cs="Times New Roman"/>
          <w:i/>
          <w:sz w:val="28"/>
          <w:szCs w:val="28"/>
          <w:lang w:val="en-US"/>
        </w:rPr>
        <w:t>MS</w:t>
      </w:r>
      <w:r w:rsidRPr="00DC030A">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SQL</w:t>
      </w:r>
      <w:r w:rsidRPr="00DC030A">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Server</w:t>
      </w:r>
      <w:r>
        <w:rPr>
          <w:rFonts w:ascii="Times New Roman" w:hAnsi="Times New Roman" w:cs="Times New Roman"/>
          <w:sz w:val="28"/>
          <w:szCs w:val="28"/>
        </w:rPr>
        <w:t>.</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Главными преимуществами </w:t>
      </w:r>
      <w:r w:rsidRPr="002319FB">
        <w:rPr>
          <w:rFonts w:ascii="Times New Roman" w:hAnsi="Times New Roman" w:cs="Times New Roman"/>
          <w:i/>
          <w:sz w:val="28"/>
          <w:szCs w:val="28"/>
          <w:lang w:val="en-US"/>
        </w:rPr>
        <w:t>MS</w:t>
      </w:r>
      <w:r w:rsidRPr="002319FB">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SQL</w:t>
      </w:r>
      <w:r>
        <w:rPr>
          <w:rFonts w:ascii="Times New Roman" w:hAnsi="Times New Roman" w:cs="Times New Roman"/>
          <w:sz w:val="28"/>
          <w:szCs w:val="28"/>
        </w:rPr>
        <w:t xml:space="preserve"> являются</w:t>
      </w:r>
      <w:r w:rsidRPr="002319FB">
        <w:rPr>
          <w:rFonts w:ascii="Times New Roman" w:hAnsi="Times New Roman" w:cs="Times New Roman"/>
          <w:sz w:val="28"/>
          <w:szCs w:val="28"/>
        </w:rPr>
        <w:t>:</w:t>
      </w:r>
    </w:p>
    <w:p w:rsidR="003D4426" w:rsidRDefault="003D4426" w:rsidP="003D4426">
      <w:pPr>
        <w:spacing w:after="0" w:line="240" w:lineRule="auto"/>
        <w:ind w:firstLine="709"/>
        <w:rPr>
          <w:rFonts w:ascii="Times New Roman" w:hAnsi="Times New Roman" w:cs="Times New Roman"/>
          <w:sz w:val="28"/>
          <w:szCs w:val="28"/>
        </w:rPr>
      </w:pPr>
      <w:r w:rsidRPr="002319FB">
        <w:rPr>
          <w:rFonts w:ascii="Times New Roman" w:hAnsi="Times New Roman" w:cs="Times New Roman"/>
          <w:sz w:val="28"/>
          <w:szCs w:val="28"/>
        </w:rPr>
        <w:t>–</w:t>
      </w:r>
      <w:r w:rsidRPr="00DC030A">
        <w:rPr>
          <w:rFonts w:ascii="Times New Roman" w:hAnsi="Times New Roman" w:cs="Times New Roman"/>
          <w:sz w:val="28"/>
          <w:szCs w:val="28"/>
        </w:rPr>
        <w:t xml:space="preserve"> </w:t>
      </w:r>
      <w:r>
        <w:rPr>
          <w:rFonts w:ascii="Times New Roman" w:hAnsi="Times New Roman" w:cs="Times New Roman"/>
          <w:sz w:val="28"/>
          <w:szCs w:val="28"/>
        </w:rPr>
        <w:t>производительность;</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надежность (можно шифровать данные);</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простота.</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эта СУБД разработано компанией </w:t>
      </w:r>
      <w:r w:rsidRPr="002319FB">
        <w:rPr>
          <w:rFonts w:ascii="Times New Roman" w:hAnsi="Times New Roman" w:cs="Times New Roman"/>
          <w:i/>
          <w:sz w:val="28"/>
          <w:szCs w:val="28"/>
          <w:lang w:val="en-US"/>
        </w:rPr>
        <w:t>Microsoft</w:t>
      </w:r>
      <w:r>
        <w:rPr>
          <w:rFonts w:ascii="Times New Roman" w:hAnsi="Times New Roman" w:cs="Times New Roman"/>
          <w:sz w:val="28"/>
          <w:szCs w:val="28"/>
        </w:rPr>
        <w:t xml:space="preserve">, что говорит о раскрытии высокого потенциала при работе с платформой </w:t>
      </w:r>
      <w:r w:rsidRPr="002319FB">
        <w:rPr>
          <w:rFonts w:ascii="Times New Roman" w:hAnsi="Times New Roman" w:cs="Times New Roman"/>
          <w:i/>
          <w:sz w:val="28"/>
          <w:szCs w:val="28"/>
        </w:rPr>
        <w:t>.</w:t>
      </w:r>
      <w:r w:rsidRPr="002319FB">
        <w:rPr>
          <w:rFonts w:ascii="Times New Roman" w:hAnsi="Times New Roman" w:cs="Times New Roman"/>
          <w:i/>
          <w:sz w:val="28"/>
          <w:szCs w:val="28"/>
          <w:lang w:val="en-US"/>
        </w:rPr>
        <w:t>NET</w:t>
      </w:r>
      <w:r w:rsidRPr="002319FB">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Framework</w:t>
      </w:r>
      <w:r w:rsidRPr="002319F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319FB">
        <w:rPr>
          <w:rFonts w:ascii="Times New Roman" w:hAnsi="Times New Roman" w:cs="Times New Roman"/>
          <w:i/>
          <w:sz w:val="28"/>
          <w:szCs w:val="28"/>
          <w:lang w:val="en-US"/>
        </w:rPr>
        <w:t>Visual</w:t>
      </w:r>
      <w:r w:rsidRPr="002319FB">
        <w:rPr>
          <w:rFonts w:ascii="Times New Roman" w:hAnsi="Times New Roman" w:cs="Times New Roman"/>
          <w:i/>
          <w:sz w:val="28"/>
          <w:szCs w:val="28"/>
        </w:rPr>
        <w:t xml:space="preserve"> </w:t>
      </w:r>
      <w:r w:rsidRPr="002319FB">
        <w:rPr>
          <w:rFonts w:ascii="Times New Roman" w:hAnsi="Times New Roman" w:cs="Times New Roman"/>
          <w:i/>
          <w:sz w:val="28"/>
          <w:szCs w:val="28"/>
          <w:lang w:val="en-US"/>
        </w:rPr>
        <w:t>Studio</w:t>
      </w:r>
      <w:r w:rsidRPr="002319FB">
        <w:rPr>
          <w:rFonts w:ascii="Times New Roman" w:hAnsi="Times New Roman" w:cs="Times New Roman"/>
          <w:sz w:val="28"/>
          <w:szCs w:val="28"/>
        </w:rPr>
        <w:t xml:space="preserve"> </w:t>
      </w:r>
      <w:r>
        <w:rPr>
          <w:rFonts w:ascii="Times New Roman" w:hAnsi="Times New Roman" w:cs="Times New Roman"/>
          <w:sz w:val="28"/>
          <w:szCs w:val="28"/>
        </w:rPr>
        <w:t xml:space="preserve">в частности. </w:t>
      </w:r>
    </w:p>
    <w:p w:rsidR="003D4426" w:rsidRPr="002319FB" w:rsidRDefault="003D4426" w:rsidP="003D4426">
      <w:pPr>
        <w:spacing w:after="0" w:line="240" w:lineRule="auto"/>
        <w:ind w:firstLine="709"/>
        <w:rPr>
          <w:rFonts w:ascii="Times New Roman" w:hAnsi="Times New Roman" w:cs="Times New Roman"/>
          <w:sz w:val="28"/>
          <w:szCs w:val="28"/>
        </w:rPr>
      </w:pPr>
      <w:r w:rsidRPr="002319FB">
        <w:rPr>
          <w:rFonts w:ascii="Times New Roman" w:hAnsi="Times New Roman" w:cs="Times New Roman"/>
          <w:i/>
          <w:sz w:val="28"/>
          <w:szCs w:val="28"/>
        </w:rPr>
        <w:lastRenderedPageBreak/>
        <w:t>Microsoft SQL Server</w:t>
      </w:r>
      <w:r w:rsidRPr="002319FB">
        <w:rPr>
          <w:rFonts w:ascii="Times New Roman" w:hAnsi="Times New Roman" w:cs="Times New Roman"/>
          <w:sz w:val="28"/>
          <w:szCs w:val="28"/>
        </w:rPr>
        <w:t xml:space="preserve"> - одна из наиболее мощных систем работы с базами данных в архитектуре "клиент-сервер". </w:t>
      </w:r>
      <w:r>
        <w:rPr>
          <w:rFonts w:ascii="Times New Roman" w:hAnsi="Times New Roman" w:cs="Times New Roman"/>
          <w:sz w:val="28"/>
          <w:szCs w:val="28"/>
        </w:rPr>
        <w:t>Раньше о</w:t>
      </w:r>
      <w:r w:rsidRPr="002319FB">
        <w:rPr>
          <w:rFonts w:ascii="Times New Roman" w:hAnsi="Times New Roman" w:cs="Times New Roman"/>
          <w:sz w:val="28"/>
          <w:szCs w:val="28"/>
        </w:rPr>
        <w:t>собенность</w:t>
      </w:r>
      <w:r>
        <w:rPr>
          <w:rFonts w:ascii="Times New Roman" w:hAnsi="Times New Roman" w:cs="Times New Roman"/>
          <w:sz w:val="28"/>
          <w:szCs w:val="28"/>
        </w:rPr>
        <w:t>ю системы была</w:t>
      </w:r>
      <w:r w:rsidRPr="002319FB">
        <w:rPr>
          <w:rFonts w:ascii="Times New Roman" w:hAnsi="Times New Roman" w:cs="Times New Roman"/>
          <w:sz w:val="28"/>
          <w:szCs w:val="28"/>
        </w:rPr>
        <w:t xml:space="preserve"> работа сервера только в операционных </w:t>
      </w:r>
      <w:r>
        <w:rPr>
          <w:rFonts w:ascii="Times New Roman" w:hAnsi="Times New Roman" w:cs="Times New Roman"/>
          <w:sz w:val="28"/>
          <w:szCs w:val="28"/>
        </w:rPr>
        <w:t xml:space="preserve">системах ряда </w:t>
      </w:r>
      <w:r w:rsidRPr="002319FB">
        <w:rPr>
          <w:rFonts w:ascii="Times New Roman" w:hAnsi="Times New Roman" w:cs="Times New Roman"/>
          <w:i/>
          <w:sz w:val="28"/>
          <w:szCs w:val="28"/>
        </w:rPr>
        <w:t>Microsoft Windows</w:t>
      </w:r>
      <w:r>
        <w:rPr>
          <w:rFonts w:ascii="Times New Roman" w:hAnsi="Times New Roman" w:cs="Times New Roman"/>
          <w:sz w:val="28"/>
          <w:szCs w:val="28"/>
        </w:rPr>
        <w:t xml:space="preserve">, хотя в последних версиях добавлена возможность работы с СУБД и на </w:t>
      </w:r>
      <w:r w:rsidRPr="002319FB">
        <w:rPr>
          <w:rFonts w:ascii="Times New Roman" w:hAnsi="Times New Roman" w:cs="Times New Roman"/>
          <w:i/>
          <w:sz w:val="28"/>
          <w:szCs w:val="28"/>
          <w:lang w:val="en-US"/>
        </w:rPr>
        <w:t>Linux</w:t>
      </w:r>
      <w:r>
        <w:rPr>
          <w:rFonts w:ascii="Times New Roman" w:hAnsi="Times New Roman" w:cs="Times New Roman"/>
          <w:sz w:val="28"/>
          <w:szCs w:val="28"/>
        </w:rPr>
        <w:t>.</w:t>
      </w:r>
    </w:p>
    <w:p w:rsidR="003D4426" w:rsidRDefault="003D4426" w:rsidP="003D4426">
      <w:pPr>
        <w:spacing w:after="0" w:line="240" w:lineRule="auto"/>
        <w:ind w:firstLine="709"/>
        <w:rPr>
          <w:rFonts w:ascii="Times New Roman" w:hAnsi="Times New Roman" w:cs="Times New Roman"/>
          <w:sz w:val="28"/>
          <w:szCs w:val="28"/>
        </w:rPr>
      </w:pPr>
      <w:r w:rsidRPr="002319FB">
        <w:rPr>
          <w:rFonts w:ascii="Times New Roman" w:hAnsi="Times New Roman" w:cs="Times New Roman"/>
          <w:sz w:val="28"/>
          <w:szCs w:val="28"/>
        </w:rPr>
        <w:t>В своем составе система имеет средства создания баз данных, работы с информацией баз данных, перенесения данных из других систем и в другие системы, резервного копирования и восстановления данных, развитую систему транзакций, систему репликации данных, реляционную подсистему для анализа, оптимизации и выполнения запросов клиентов, систему безопасности для управления правами доступа к объектам базы данных и пр.</w:t>
      </w:r>
    </w:p>
    <w:p w:rsidR="003D4426" w:rsidRDefault="003D4426" w:rsidP="003D4426">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Особенностью </w:t>
      </w:r>
      <w:r w:rsidRPr="000D50CF">
        <w:rPr>
          <w:rFonts w:ascii="Times New Roman" w:hAnsi="Times New Roman" w:cs="Times New Roman"/>
          <w:i/>
          <w:sz w:val="28"/>
          <w:szCs w:val="28"/>
          <w:lang w:val="en-US"/>
        </w:rPr>
        <w:t>MS</w:t>
      </w:r>
      <w:r w:rsidRPr="000D50CF">
        <w:rPr>
          <w:rFonts w:ascii="Times New Roman" w:hAnsi="Times New Roman" w:cs="Times New Roman"/>
          <w:i/>
          <w:sz w:val="28"/>
          <w:szCs w:val="28"/>
        </w:rPr>
        <w:t xml:space="preserve"> </w:t>
      </w:r>
      <w:r w:rsidRPr="000D50CF">
        <w:rPr>
          <w:rFonts w:ascii="Times New Roman" w:hAnsi="Times New Roman" w:cs="Times New Roman"/>
          <w:i/>
          <w:sz w:val="28"/>
          <w:szCs w:val="28"/>
          <w:lang w:val="en-US"/>
        </w:rPr>
        <w:t>SQL</w:t>
      </w:r>
      <w:r w:rsidRPr="000D50CF">
        <w:rPr>
          <w:rFonts w:ascii="Times New Roman" w:hAnsi="Times New Roman" w:cs="Times New Roman"/>
          <w:sz w:val="28"/>
          <w:szCs w:val="28"/>
        </w:rPr>
        <w:t xml:space="preserve"> </w:t>
      </w:r>
      <w:r>
        <w:rPr>
          <w:rFonts w:ascii="Times New Roman" w:hAnsi="Times New Roman" w:cs="Times New Roman"/>
          <w:sz w:val="28"/>
          <w:szCs w:val="28"/>
        </w:rPr>
        <w:t xml:space="preserve">является использование </w:t>
      </w:r>
      <w:r w:rsidRPr="000D50CF">
        <w:rPr>
          <w:rFonts w:ascii="Times New Roman" w:hAnsi="Times New Roman" w:cs="Times New Roman"/>
          <w:i/>
          <w:sz w:val="28"/>
          <w:szCs w:val="28"/>
          <w:lang w:val="en-US"/>
        </w:rPr>
        <w:t>Transact</w:t>
      </w:r>
      <w:r w:rsidRPr="000D50CF">
        <w:rPr>
          <w:rFonts w:ascii="Times New Roman" w:hAnsi="Times New Roman" w:cs="Times New Roman"/>
          <w:i/>
          <w:sz w:val="28"/>
          <w:szCs w:val="28"/>
        </w:rPr>
        <w:t>-</w:t>
      </w:r>
      <w:r w:rsidRPr="000D50CF">
        <w:rPr>
          <w:rFonts w:ascii="Times New Roman" w:hAnsi="Times New Roman" w:cs="Times New Roman"/>
          <w:i/>
          <w:sz w:val="28"/>
          <w:szCs w:val="28"/>
          <w:lang w:val="en-US"/>
        </w:rPr>
        <w:t>SQL</w:t>
      </w:r>
      <w:r w:rsidRPr="000D50CF">
        <w:rPr>
          <w:rFonts w:ascii="Times New Roman" w:hAnsi="Times New Roman" w:cs="Times New Roman"/>
          <w:sz w:val="28"/>
          <w:szCs w:val="28"/>
        </w:rPr>
        <w:t xml:space="preserve"> –</w:t>
      </w:r>
      <w:r w:rsidRPr="000D50CF">
        <w:t xml:space="preserve"> </w:t>
      </w:r>
      <w:r>
        <w:rPr>
          <w:rFonts w:ascii="Times New Roman" w:hAnsi="Times New Roman" w:cs="Times New Roman"/>
          <w:sz w:val="28"/>
          <w:szCs w:val="28"/>
        </w:rPr>
        <w:t xml:space="preserve">процедурного расширения языка </w:t>
      </w:r>
      <w:r w:rsidRPr="000D50CF">
        <w:rPr>
          <w:rFonts w:ascii="Times New Roman" w:hAnsi="Times New Roman" w:cs="Times New Roman"/>
          <w:i/>
          <w:sz w:val="28"/>
          <w:szCs w:val="28"/>
        </w:rPr>
        <w:t>SQL</w:t>
      </w:r>
      <w:r>
        <w:rPr>
          <w:rFonts w:ascii="Times New Roman" w:hAnsi="Times New Roman" w:cs="Times New Roman"/>
          <w:sz w:val="28"/>
          <w:szCs w:val="28"/>
        </w:rPr>
        <w:t>, созданного</w:t>
      </w:r>
      <w:r w:rsidRPr="000D50CF">
        <w:rPr>
          <w:rFonts w:ascii="Times New Roman" w:hAnsi="Times New Roman" w:cs="Times New Roman"/>
          <w:sz w:val="28"/>
          <w:szCs w:val="28"/>
        </w:rPr>
        <w:t xml:space="preserve"> компание</w:t>
      </w:r>
      <w:r>
        <w:rPr>
          <w:rFonts w:ascii="Times New Roman" w:hAnsi="Times New Roman" w:cs="Times New Roman"/>
          <w:sz w:val="28"/>
          <w:szCs w:val="28"/>
        </w:rPr>
        <w:t xml:space="preserve">й </w:t>
      </w:r>
      <w:r w:rsidRPr="000D50CF">
        <w:rPr>
          <w:rFonts w:ascii="Times New Roman" w:hAnsi="Times New Roman" w:cs="Times New Roman"/>
          <w:i/>
          <w:sz w:val="28"/>
          <w:szCs w:val="28"/>
        </w:rPr>
        <w:t>Microsoft</w:t>
      </w:r>
      <w:r>
        <w:rPr>
          <w:rFonts w:ascii="Times New Roman" w:hAnsi="Times New Roman" w:cs="Times New Roman"/>
          <w:sz w:val="28"/>
          <w:szCs w:val="28"/>
        </w:rPr>
        <w:t xml:space="preserve"> и </w:t>
      </w:r>
      <w:r w:rsidRPr="000D50CF">
        <w:rPr>
          <w:rFonts w:ascii="Times New Roman" w:hAnsi="Times New Roman" w:cs="Times New Roman"/>
          <w:i/>
          <w:sz w:val="28"/>
          <w:szCs w:val="28"/>
        </w:rPr>
        <w:t>Sybase</w:t>
      </w:r>
      <w:r w:rsidRPr="000D50CF">
        <w:rPr>
          <w:rFonts w:ascii="Times New Roman" w:hAnsi="Times New Roman" w:cs="Times New Roman"/>
          <w:sz w:val="28"/>
          <w:szCs w:val="28"/>
        </w:rPr>
        <w:t>.</w:t>
      </w:r>
      <w:r>
        <w:rPr>
          <w:rFonts w:ascii="Times New Roman" w:hAnsi="Times New Roman" w:cs="Times New Roman"/>
          <w:sz w:val="28"/>
          <w:szCs w:val="28"/>
        </w:rPr>
        <w:t xml:space="preserve"> </w:t>
      </w:r>
      <w:r w:rsidRPr="000D50CF">
        <w:rPr>
          <w:rFonts w:ascii="Times New Roman" w:hAnsi="Times New Roman" w:cs="Times New Roman"/>
          <w:i/>
          <w:sz w:val="28"/>
          <w:szCs w:val="28"/>
        </w:rPr>
        <w:t>SQL</w:t>
      </w:r>
      <w:r w:rsidRPr="000D50CF">
        <w:rPr>
          <w:rFonts w:ascii="Times New Roman" w:hAnsi="Times New Roman" w:cs="Times New Roman"/>
          <w:sz w:val="28"/>
          <w:szCs w:val="28"/>
        </w:rPr>
        <w:t xml:space="preserve"> был расширен такими дополнительными возможностями как:</w:t>
      </w:r>
    </w:p>
    <w:p w:rsidR="003D4426" w:rsidRPr="000D50CF" w:rsidRDefault="003D4426" w:rsidP="00BE4A4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управляющие операторы</w:t>
      </w:r>
      <w:r w:rsidRPr="000D50CF">
        <w:rPr>
          <w:rFonts w:ascii="Times New Roman" w:hAnsi="Times New Roman" w:cs="Times New Roman"/>
          <w:sz w:val="28"/>
          <w:szCs w:val="28"/>
        </w:rPr>
        <w:t>;</w:t>
      </w:r>
    </w:p>
    <w:p w:rsidR="003D4426" w:rsidRDefault="003D4426" w:rsidP="00BE4A49">
      <w:pPr>
        <w:spacing w:after="0" w:line="240" w:lineRule="auto"/>
        <w:ind w:firstLine="709"/>
        <w:rPr>
          <w:rFonts w:ascii="Times New Roman" w:hAnsi="Times New Roman" w:cs="Times New Roman"/>
          <w:sz w:val="28"/>
          <w:szCs w:val="28"/>
        </w:rPr>
      </w:pPr>
      <w:r w:rsidRPr="000D50CF">
        <w:rPr>
          <w:rFonts w:ascii="Times New Roman" w:hAnsi="Times New Roman" w:cs="Times New Roman"/>
          <w:sz w:val="28"/>
          <w:szCs w:val="28"/>
        </w:rPr>
        <w:t>– ло</w:t>
      </w:r>
      <w:r>
        <w:rPr>
          <w:rFonts w:ascii="Times New Roman" w:hAnsi="Times New Roman" w:cs="Times New Roman"/>
          <w:sz w:val="28"/>
          <w:szCs w:val="28"/>
        </w:rPr>
        <w:t>кальные и глобальные переменные;</w:t>
      </w:r>
    </w:p>
    <w:p w:rsidR="003D4426" w:rsidRPr="000D50CF" w:rsidRDefault="003D4426" w:rsidP="00BE4A49">
      <w:pPr>
        <w:spacing w:after="0" w:line="240" w:lineRule="auto"/>
        <w:ind w:firstLine="709"/>
        <w:rPr>
          <w:rFonts w:ascii="Times New Roman" w:hAnsi="Times New Roman" w:cs="Times New Roman"/>
          <w:sz w:val="28"/>
          <w:szCs w:val="28"/>
        </w:rPr>
      </w:pPr>
      <w:r w:rsidRPr="000D50CF">
        <w:rPr>
          <w:rFonts w:ascii="Times New Roman" w:hAnsi="Times New Roman" w:cs="Times New Roman"/>
          <w:sz w:val="28"/>
          <w:szCs w:val="28"/>
        </w:rPr>
        <w:t>– различные дополнительные функции для обработки строк, дат, математики и т. п.;</w:t>
      </w:r>
    </w:p>
    <w:p w:rsidR="00BE4A49" w:rsidRDefault="003D4426" w:rsidP="00BE4A49">
      <w:pPr>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D50CF">
        <w:rPr>
          <w:rFonts w:ascii="Times New Roman" w:hAnsi="Times New Roman" w:cs="Times New Roman"/>
          <w:sz w:val="28"/>
          <w:szCs w:val="28"/>
          <w:lang w:val="en-US"/>
        </w:rPr>
        <w:t xml:space="preserve">поддержка аутентификации </w:t>
      </w:r>
      <w:r w:rsidRPr="00667DB0">
        <w:rPr>
          <w:rFonts w:ascii="Times New Roman" w:hAnsi="Times New Roman" w:cs="Times New Roman"/>
          <w:i/>
          <w:sz w:val="28"/>
          <w:szCs w:val="28"/>
          <w:lang w:val="en-US"/>
        </w:rPr>
        <w:t>Microsoft Windows</w:t>
      </w:r>
      <w:r w:rsidRPr="000D50CF">
        <w:rPr>
          <w:rFonts w:ascii="Times New Roman" w:hAnsi="Times New Roman" w:cs="Times New Roman"/>
          <w:sz w:val="28"/>
          <w:szCs w:val="28"/>
          <w:lang w:val="en-US"/>
        </w:rPr>
        <w:t>.</w:t>
      </w:r>
    </w:p>
    <w:p w:rsidR="00BE4A49" w:rsidRDefault="00BE4A49" w:rsidP="00BE4A49">
      <w:pPr>
        <w:spacing w:after="0" w:line="240" w:lineRule="auto"/>
        <w:ind w:firstLine="709"/>
        <w:rPr>
          <w:rFonts w:ascii="Times New Roman" w:hAnsi="Times New Roman" w:cs="Times New Roman"/>
          <w:sz w:val="28"/>
          <w:szCs w:val="28"/>
          <w:lang w:val="en-US"/>
        </w:rPr>
      </w:pPr>
    </w:p>
    <w:p w:rsidR="00BE4A49" w:rsidRDefault="00BE4A49" w:rsidP="00BE4A49">
      <w:pPr>
        <w:pStyle w:val="11"/>
        <w:numPr>
          <w:ilvl w:val="1"/>
          <w:numId w:val="29"/>
        </w:numPr>
        <w:spacing w:before="0"/>
        <w:jc w:val="left"/>
        <w:outlineLvl w:val="1"/>
      </w:pPr>
      <w:r w:rsidRPr="00B230E8">
        <w:t xml:space="preserve"> </w:t>
      </w:r>
      <w:bookmarkStart w:id="10" w:name="_Toc58458616"/>
      <w:r>
        <w:t>Выбор технологии доступа к источнику данных</w:t>
      </w:r>
      <w:bookmarkEnd w:id="10"/>
    </w:p>
    <w:p w:rsidR="00BE4A49" w:rsidRDefault="00BE4A49" w:rsidP="00BE4A49">
      <w:pPr>
        <w:spacing w:after="0" w:line="240" w:lineRule="auto"/>
        <w:ind w:firstLine="709"/>
        <w:rPr>
          <w:rFonts w:ascii="Times New Roman" w:hAnsi="Times New Roman" w:cs="Times New Roman"/>
          <w:sz w:val="28"/>
          <w:szCs w:val="28"/>
        </w:rPr>
      </w:pPr>
    </w:p>
    <w:p w:rsidR="00BE4A49" w:rsidRDefault="00BE4A49" w:rsidP="00BE4A4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Для получения доступа и управления базами данных из приложения необходимо воспользоваться технологией доступа к источнику данных.</w:t>
      </w:r>
    </w:p>
    <w:p w:rsidR="00B230E8" w:rsidRDefault="00BE4A49" w:rsidP="00B230E8">
      <w:pPr>
        <w:spacing w:after="0" w:line="240" w:lineRule="auto"/>
        <w:ind w:firstLine="709"/>
        <w:jc w:val="both"/>
        <w:rPr>
          <w:rFonts w:ascii="Times New Roman" w:hAnsi="Times New Roman" w:cs="Times New Roman"/>
          <w:sz w:val="28"/>
          <w:szCs w:val="28"/>
        </w:rPr>
      </w:pPr>
      <w:r w:rsidRPr="00186970">
        <w:rPr>
          <w:rFonts w:ascii="Times New Roman" w:hAnsi="Times New Roman" w:cs="Times New Roman"/>
          <w:sz w:val="28"/>
          <w:szCs w:val="28"/>
        </w:rPr>
        <w:t xml:space="preserve">Технологии доступа к данным являются прослойкой между </w:t>
      </w:r>
      <w:r w:rsidRPr="0022104D">
        <w:rPr>
          <w:rFonts w:ascii="Times New Roman" w:hAnsi="Times New Roman" w:cs="Times New Roman"/>
          <w:i/>
          <w:sz w:val="28"/>
          <w:szCs w:val="28"/>
        </w:rPr>
        <w:t>API</w:t>
      </w:r>
      <w:r w:rsidRPr="00186970">
        <w:rPr>
          <w:rFonts w:ascii="Times New Roman" w:hAnsi="Times New Roman" w:cs="Times New Roman"/>
          <w:sz w:val="28"/>
          <w:szCs w:val="28"/>
        </w:rPr>
        <w:t xml:space="preserve"> конкретного сервера и приложением пользователя, предоставляя программисту простой унифицированный механизм работы с данными. На сегодняшний день существует множество технологий доступа к данным, таких как </w:t>
      </w:r>
      <w:r w:rsidRPr="0022104D">
        <w:rPr>
          <w:rFonts w:ascii="Times New Roman" w:hAnsi="Times New Roman" w:cs="Times New Roman"/>
          <w:i/>
          <w:sz w:val="28"/>
          <w:szCs w:val="28"/>
        </w:rPr>
        <w:t>BDE</w:t>
      </w:r>
      <w:r w:rsidRPr="00186970">
        <w:rPr>
          <w:rFonts w:ascii="Times New Roman" w:hAnsi="Times New Roman" w:cs="Times New Roman"/>
          <w:sz w:val="28"/>
          <w:szCs w:val="28"/>
        </w:rPr>
        <w:t xml:space="preserve">, </w:t>
      </w:r>
      <w:r w:rsidRPr="0022104D">
        <w:rPr>
          <w:rFonts w:ascii="Times New Roman" w:hAnsi="Times New Roman" w:cs="Times New Roman"/>
          <w:i/>
          <w:sz w:val="28"/>
          <w:szCs w:val="28"/>
        </w:rPr>
        <w:t>OLE</w:t>
      </w:r>
      <w:r w:rsidRPr="00186970">
        <w:rPr>
          <w:rFonts w:ascii="Times New Roman" w:hAnsi="Times New Roman" w:cs="Times New Roman"/>
          <w:sz w:val="28"/>
          <w:szCs w:val="28"/>
        </w:rPr>
        <w:t xml:space="preserve">, </w:t>
      </w:r>
      <w:r w:rsidRPr="0022104D">
        <w:rPr>
          <w:rFonts w:ascii="Times New Roman" w:hAnsi="Times New Roman" w:cs="Times New Roman"/>
          <w:i/>
          <w:sz w:val="28"/>
          <w:szCs w:val="28"/>
        </w:rPr>
        <w:t>ODBC</w:t>
      </w:r>
      <w:r w:rsidRPr="00186970">
        <w:rPr>
          <w:rFonts w:ascii="Times New Roman" w:hAnsi="Times New Roman" w:cs="Times New Roman"/>
          <w:sz w:val="28"/>
          <w:szCs w:val="28"/>
        </w:rPr>
        <w:t xml:space="preserve">, </w:t>
      </w:r>
      <w:r w:rsidRPr="0022104D">
        <w:rPr>
          <w:rFonts w:ascii="Times New Roman" w:hAnsi="Times New Roman" w:cs="Times New Roman"/>
          <w:i/>
          <w:sz w:val="28"/>
          <w:szCs w:val="28"/>
        </w:rPr>
        <w:t>АDО</w:t>
      </w:r>
      <w:r w:rsidRPr="00186970">
        <w:rPr>
          <w:rFonts w:ascii="Times New Roman" w:hAnsi="Times New Roman" w:cs="Times New Roman"/>
          <w:sz w:val="28"/>
          <w:szCs w:val="28"/>
        </w:rPr>
        <w:t>, и до сих пор разрабатываются новые, более надежные, удобные в работе и более быстродействующие технологии. Механизмы доступа к базам данных снижают сложность обмена информацией с базами, однако интерпретация результатов их работы также достаточно трудоемка. Поэтому реализованы наборы компонентов, предназначенные для взаимодействия с механизмами обмена. Одним из инструменто</w:t>
      </w:r>
      <w:r>
        <w:rPr>
          <w:rFonts w:ascii="Times New Roman" w:hAnsi="Times New Roman" w:cs="Times New Roman"/>
          <w:sz w:val="28"/>
          <w:szCs w:val="28"/>
        </w:rPr>
        <w:t>в для доступа к данных является технология</w:t>
      </w:r>
      <w:r w:rsidRPr="00186970">
        <w:rPr>
          <w:rFonts w:ascii="Times New Roman" w:hAnsi="Times New Roman" w:cs="Times New Roman"/>
          <w:sz w:val="28"/>
          <w:szCs w:val="28"/>
        </w:rPr>
        <w:t xml:space="preserve"> </w:t>
      </w:r>
      <w:r w:rsidRPr="0022104D">
        <w:rPr>
          <w:rFonts w:ascii="Times New Roman" w:hAnsi="Times New Roman" w:cs="Times New Roman"/>
          <w:i/>
          <w:sz w:val="28"/>
          <w:szCs w:val="28"/>
        </w:rPr>
        <w:t>ADO.NET</w:t>
      </w:r>
      <w:r w:rsidR="00B230E8">
        <w:rPr>
          <w:rFonts w:ascii="Times New Roman" w:hAnsi="Times New Roman" w:cs="Times New Roman"/>
          <w:i/>
          <w:sz w:val="28"/>
          <w:szCs w:val="28"/>
        </w:rPr>
        <w:t xml:space="preserve"> </w:t>
      </w:r>
      <w:r w:rsidR="00B230E8">
        <w:rPr>
          <w:rFonts w:ascii="Times New Roman" w:hAnsi="Times New Roman" w:cs="Times New Roman"/>
          <w:i/>
          <w:sz w:val="28"/>
          <w:szCs w:val="28"/>
          <w:lang w:val="en-US"/>
        </w:rPr>
        <w:t>Entity</w:t>
      </w:r>
      <w:r w:rsidR="00B230E8" w:rsidRPr="00B230E8">
        <w:rPr>
          <w:rFonts w:ascii="Times New Roman" w:hAnsi="Times New Roman" w:cs="Times New Roman"/>
          <w:i/>
          <w:sz w:val="28"/>
          <w:szCs w:val="28"/>
        </w:rPr>
        <w:t xml:space="preserve"> </w:t>
      </w:r>
      <w:r w:rsidR="00B230E8">
        <w:rPr>
          <w:rFonts w:ascii="Times New Roman" w:hAnsi="Times New Roman" w:cs="Times New Roman"/>
          <w:i/>
          <w:sz w:val="28"/>
          <w:szCs w:val="28"/>
          <w:lang w:val="en-US"/>
        </w:rPr>
        <w:t>Framework</w:t>
      </w:r>
      <w:r w:rsidR="00B230E8" w:rsidRPr="00B230E8">
        <w:rPr>
          <w:rFonts w:ascii="Times New Roman" w:hAnsi="Times New Roman" w:cs="Times New Roman"/>
          <w:i/>
          <w:sz w:val="28"/>
          <w:szCs w:val="28"/>
        </w:rPr>
        <w:t xml:space="preserve"> </w:t>
      </w:r>
      <w:r w:rsidR="00B230E8">
        <w:rPr>
          <w:rFonts w:ascii="Times New Roman" w:hAnsi="Times New Roman" w:cs="Times New Roman"/>
          <w:i/>
          <w:sz w:val="28"/>
          <w:szCs w:val="28"/>
          <w:lang w:val="en-US"/>
        </w:rPr>
        <w:t>Core</w:t>
      </w:r>
      <w:r>
        <w:rPr>
          <w:rFonts w:ascii="Times New Roman" w:hAnsi="Times New Roman" w:cs="Times New Roman"/>
          <w:sz w:val="28"/>
          <w:szCs w:val="28"/>
        </w:rPr>
        <w:t xml:space="preserve">. </w:t>
      </w:r>
    </w:p>
    <w:p w:rsidR="00B230E8" w:rsidRDefault="00B230E8" w:rsidP="00B230E8">
      <w:pPr>
        <w:spacing w:after="0" w:line="240" w:lineRule="auto"/>
        <w:ind w:firstLine="709"/>
        <w:jc w:val="both"/>
        <w:rPr>
          <w:rFonts w:ascii="Times New Roman" w:hAnsi="Times New Roman" w:cs="Times New Roman"/>
          <w:sz w:val="28"/>
          <w:szCs w:val="28"/>
        </w:rPr>
      </w:pPr>
      <w:r w:rsidRPr="00B230E8">
        <w:rPr>
          <w:rFonts w:ascii="Times New Roman" w:hAnsi="Times New Roman" w:cs="Times New Roman"/>
          <w:i/>
          <w:sz w:val="28"/>
          <w:szCs w:val="28"/>
        </w:rPr>
        <w:t xml:space="preserve">Entity Framework Core - </w:t>
      </w:r>
      <w:r w:rsidRPr="00B230E8">
        <w:rPr>
          <w:rFonts w:ascii="Times New Roman" w:hAnsi="Times New Roman" w:cs="Times New Roman"/>
          <w:sz w:val="28"/>
          <w:szCs w:val="28"/>
        </w:rPr>
        <w:t xml:space="preserve">это современный преобразователь объектных баз данных для </w:t>
      </w:r>
      <w:r w:rsidRPr="00B230E8">
        <w:rPr>
          <w:rFonts w:ascii="Times New Roman" w:hAnsi="Times New Roman" w:cs="Times New Roman"/>
          <w:i/>
          <w:sz w:val="28"/>
          <w:szCs w:val="28"/>
        </w:rPr>
        <w:t>.NET</w:t>
      </w:r>
      <w:r w:rsidRPr="00B230E8">
        <w:rPr>
          <w:rFonts w:ascii="Times New Roman" w:hAnsi="Times New Roman" w:cs="Times New Roman"/>
          <w:sz w:val="28"/>
          <w:szCs w:val="28"/>
        </w:rPr>
        <w:t xml:space="preserve">. Он поддерживает запросы </w:t>
      </w:r>
      <w:r w:rsidRPr="00B230E8">
        <w:rPr>
          <w:rFonts w:ascii="Times New Roman" w:hAnsi="Times New Roman" w:cs="Times New Roman"/>
          <w:i/>
          <w:sz w:val="28"/>
          <w:szCs w:val="28"/>
        </w:rPr>
        <w:t>LINQ</w:t>
      </w:r>
      <w:r w:rsidRPr="00B230E8">
        <w:rPr>
          <w:rFonts w:ascii="Times New Roman" w:hAnsi="Times New Roman" w:cs="Times New Roman"/>
          <w:sz w:val="28"/>
          <w:szCs w:val="28"/>
        </w:rPr>
        <w:t xml:space="preserve">, отслеживание изменений, обновления и миграции схем. </w:t>
      </w:r>
      <w:r w:rsidRPr="00B230E8">
        <w:rPr>
          <w:rFonts w:ascii="Times New Roman" w:hAnsi="Times New Roman" w:cs="Times New Roman"/>
          <w:i/>
          <w:sz w:val="28"/>
          <w:szCs w:val="28"/>
        </w:rPr>
        <w:t>EF Core</w:t>
      </w:r>
      <w:r w:rsidRPr="00B230E8">
        <w:rPr>
          <w:rFonts w:ascii="Times New Roman" w:hAnsi="Times New Roman" w:cs="Times New Roman"/>
          <w:sz w:val="28"/>
          <w:szCs w:val="28"/>
        </w:rPr>
        <w:t xml:space="preserve"> работает со многими базами данных, включая базу данных </w:t>
      </w:r>
      <w:r w:rsidRPr="00B230E8">
        <w:rPr>
          <w:rFonts w:ascii="Times New Roman" w:hAnsi="Times New Roman" w:cs="Times New Roman"/>
          <w:i/>
          <w:sz w:val="28"/>
          <w:szCs w:val="28"/>
        </w:rPr>
        <w:t>SQL</w:t>
      </w:r>
      <w:r w:rsidRPr="00B230E8">
        <w:rPr>
          <w:rFonts w:ascii="Times New Roman" w:hAnsi="Times New Roman" w:cs="Times New Roman"/>
          <w:sz w:val="28"/>
          <w:szCs w:val="28"/>
        </w:rPr>
        <w:t xml:space="preserve"> (локальную и </w:t>
      </w:r>
      <w:r w:rsidRPr="00B230E8">
        <w:rPr>
          <w:rFonts w:ascii="Times New Roman" w:hAnsi="Times New Roman" w:cs="Times New Roman"/>
          <w:i/>
          <w:sz w:val="28"/>
          <w:szCs w:val="28"/>
        </w:rPr>
        <w:t>Azure</w:t>
      </w:r>
      <w:r w:rsidRPr="00B230E8">
        <w:rPr>
          <w:rFonts w:ascii="Times New Roman" w:hAnsi="Times New Roman" w:cs="Times New Roman"/>
          <w:sz w:val="28"/>
          <w:szCs w:val="28"/>
        </w:rPr>
        <w:t xml:space="preserve">), </w:t>
      </w:r>
      <w:r w:rsidRPr="00B230E8">
        <w:rPr>
          <w:rFonts w:ascii="Times New Roman" w:hAnsi="Times New Roman" w:cs="Times New Roman"/>
          <w:i/>
          <w:sz w:val="28"/>
          <w:szCs w:val="28"/>
        </w:rPr>
        <w:t>SQLite</w:t>
      </w:r>
      <w:r w:rsidRPr="00B230E8">
        <w:rPr>
          <w:rFonts w:ascii="Times New Roman" w:hAnsi="Times New Roman" w:cs="Times New Roman"/>
          <w:sz w:val="28"/>
          <w:szCs w:val="28"/>
        </w:rPr>
        <w:t xml:space="preserve">, </w:t>
      </w:r>
      <w:r w:rsidRPr="00B230E8">
        <w:rPr>
          <w:rFonts w:ascii="Times New Roman" w:hAnsi="Times New Roman" w:cs="Times New Roman"/>
          <w:i/>
          <w:sz w:val="28"/>
          <w:szCs w:val="28"/>
        </w:rPr>
        <w:t>MySQL</w:t>
      </w:r>
      <w:r w:rsidRPr="00B230E8">
        <w:rPr>
          <w:rFonts w:ascii="Times New Roman" w:hAnsi="Times New Roman" w:cs="Times New Roman"/>
          <w:sz w:val="28"/>
          <w:szCs w:val="28"/>
        </w:rPr>
        <w:t xml:space="preserve">, </w:t>
      </w:r>
      <w:r w:rsidRPr="00B230E8">
        <w:rPr>
          <w:rFonts w:ascii="Times New Roman" w:hAnsi="Times New Roman" w:cs="Times New Roman"/>
          <w:i/>
          <w:sz w:val="28"/>
          <w:szCs w:val="28"/>
        </w:rPr>
        <w:t>PostgreSQL</w:t>
      </w:r>
      <w:r w:rsidRPr="00B230E8">
        <w:rPr>
          <w:rFonts w:ascii="Times New Roman" w:hAnsi="Times New Roman" w:cs="Times New Roman"/>
          <w:sz w:val="28"/>
          <w:szCs w:val="28"/>
        </w:rPr>
        <w:t xml:space="preserve"> и </w:t>
      </w:r>
      <w:r w:rsidRPr="00B230E8">
        <w:rPr>
          <w:rFonts w:ascii="Times New Roman" w:hAnsi="Times New Roman" w:cs="Times New Roman"/>
          <w:i/>
          <w:sz w:val="28"/>
          <w:szCs w:val="28"/>
        </w:rPr>
        <w:t>Azure Cosmos DB</w:t>
      </w:r>
      <w:r w:rsidRPr="00B230E8">
        <w:rPr>
          <w:rFonts w:ascii="Times New Roman" w:hAnsi="Times New Roman" w:cs="Times New Roman"/>
          <w:sz w:val="28"/>
          <w:szCs w:val="28"/>
        </w:rPr>
        <w:t>.</w:t>
      </w:r>
    </w:p>
    <w:p w:rsidR="00A57B97" w:rsidRDefault="00B230E8" w:rsidP="00B230E8">
      <w:pPr>
        <w:spacing w:after="0" w:line="240" w:lineRule="auto"/>
        <w:ind w:firstLine="709"/>
        <w:rPr>
          <w:rFonts w:ascii="Times New Roman" w:hAnsi="Times New Roman" w:cs="Times New Roman"/>
          <w:sz w:val="28"/>
          <w:szCs w:val="28"/>
        </w:rPr>
      </w:pPr>
      <w:r w:rsidRPr="00B230E8">
        <w:rPr>
          <w:rFonts w:ascii="Times New Roman" w:hAnsi="Times New Roman" w:cs="Times New Roman"/>
          <w:sz w:val="28"/>
          <w:szCs w:val="28"/>
        </w:rPr>
        <w:t xml:space="preserve">Изначально с самой первой версии </w:t>
      </w:r>
      <w:r w:rsidRPr="00B230E8">
        <w:rPr>
          <w:rFonts w:ascii="Times New Roman" w:hAnsi="Times New Roman" w:cs="Times New Roman"/>
          <w:i/>
          <w:sz w:val="28"/>
          <w:szCs w:val="28"/>
        </w:rPr>
        <w:t>Entity Framework</w:t>
      </w:r>
      <w:r w:rsidRPr="00B230E8">
        <w:rPr>
          <w:rFonts w:ascii="Times New Roman" w:hAnsi="Times New Roman" w:cs="Times New Roman"/>
          <w:sz w:val="28"/>
          <w:szCs w:val="28"/>
        </w:rPr>
        <w:t xml:space="preserve"> поддерживал подход </w:t>
      </w:r>
      <w:r w:rsidRPr="00B230E8">
        <w:rPr>
          <w:rFonts w:ascii="Times New Roman" w:hAnsi="Times New Roman" w:cs="Times New Roman"/>
          <w:i/>
          <w:sz w:val="28"/>
          <w:szCs w:val="28"/>
        </w:rPr>
        <w:t>Database First</w:t>
      </w:r>
      <w:r w:rsidRPr="00B230E8">
        <w:rPr>
          <w:rFonts w:ascii="Times New Roman" w:hAnsi="Times New Roman" w:cs="Times New Roman"/>
          <w:sz w:val="28"/>
          <w:szCs w:val="28"/>
        </w:rPr>
        <w:t xml:space="preserve">, который позволял по готовой базе данных сгенерировать модель </w:t>
      </w:r>
      <w:r w:rsidRPr="00B230E8">
        <w:rPr>
          <w:rFonts w:ascii="Times New Roman" w:hAnsi="Times New Roman" w:cs="Times New Roman"/>
          <w:i/>
          <w:sz w:val="28"/>
          <w:szCs w:val="28"/>
        </w:rPr>
        <w:t>edmx</w:t>
      </w:r>
      <w:r w:rsidRPr="00B230E8">
        <w:rPr>
          <w:rFonts w:ascii="Times New Roman" w:hAnsi="Times New Roman" w:cs="Times New Roman"/>
          <w:sz w:val="28"/>
          <w:szCs w:val="28"/>
        </w:rPr>
        <w:t xml:space="preserve">. Затем эта модель использовалась для подключения к базе данных. Позже был добавлен подход </w:t>
      </w:r>
      <w:r w:rsidRPr="00B230E8">
        <w:rPr>
          <w:rFonts w:ascii="Times New Roman" w:hAnsi="Times New Roman" w:cs="Times New Roman"/>
          <w:i/>
          <w:sz w:val="28"/>
          <w:szCs w:val="28"/>
        </w:rPr>
        <w:t>Model First</w:t>
      </w:r>
      <w:r w:rsidRPr="00B230E8">
        <w:rPr>
          <w:rFonts w:ascii="Times New Roman" w:hAnsi="Times New Roman" w:cs="Times New Roman"/>
          <w:sz w:val="28"/>
          <w:szCs w:val="28"/>
        </w:rPr>
        <w:t xml:space="preserve">. Он позволял создать вручную с </w:t>
      </w:r>
      <w:r w:rsidRPr="00B230E8">
        <w:rPr>
          <w:rFonts w:ascii="Times New Roman" w:hAnsi="Times New Roman" w:cs="Times New Roman"/>
          <w:sz w:val="28"/>
          <w:szCs w:val="28"/>
        </w:rPr>
        <w:lastRenderedPageBreak/>
        <w:t xml:space="preserve">помощью визуального редактора модель </w:t>
      </w:r>
      <w:r w:rsidRPr="00B230E8">
        <w:rPr>
          <w:rFonts w:ascii="Times New Roman" w:hAnsi="Times New Roman" w:cs="Times New Roman"/>
          <w:i/>
          <w:sz w:val="28"/>
          <w:szCs w:val="28"/>
        </w:rPr>
        <w:t>edmx</w:t>
      </w:r>
      <w:r w:rsidRPr="00B230E8">
        <w:rPr>
          <w:rFonts w:ascii="Times New Roman" w:hAnsi="Times New Roman" w:cs="Times New Roman"/>
          <w:sz w:val="28"/>
          <w:szCs w:val="28"/>
        </w:rPr>
        <w:t>, и по ней создать базу данных. Начиная с 5.0 предпочтительным п</w:t>
      </w:r>
      <w:r>
        <w:rPr>
          <w:rFonts w:ascii="Times New Roman" w:hAnsi="Times New Roman" w:cs="Times New Roman"/>
          <w:sz w:val="28"/>
          <w:szCs w:val="28"/>
        </w:rPr>
        <w:t xml:space="preserve">одходом становится </w:t>
      </w:r>
      <w:r w:rsidRPr="00B230E8">
        <w:rPr>
          <w:rFonts w:ascii="Times New Roman" w:hAnsi="Times New Roman" w:cs="Times New Roman"/>
          <w:i/>
          <w:sz w:val="28"/>
          <w:szCs w:val="28"/>
        </w:rPr>
        <w:t>Code First</w:t>
      </w:r>
      <w:r w:rsidRPr="00B230E8">
        <w:rPr>
          <w:rFonts w:ascii="Times New Roman" w:hAnsi="Times New Roman" w:cs="Times New Roman"/>
          <w:sz w:val="28"/>
          <w:szCs w:val="28"/>
        </w:rPr>
        <w:t xml:space="preserve">. Его суть - сначала пишется код модели на </w:t>
      </w:r>
      <w:r w:rsidRPr="00B230E8">
        <w:rPr>
          <w:rFonts w:ascii="Times New Roman" w:hAnsi="Times New Roman" w:cs="Times New Roman"/>
          <w:i/>
          <w:sz w:val="28"/>
          <w:szCs w:val="28"/>
        </w:rPr>
        <w:t>C#</w:t>
      </w:r>
      <w:r w:rsidRPr="00B230E8">
        <w:rPr>
          <w:rFonts w:ascii="Times New Roman" w:hAnsi="Times New Roman" w:cs="Times New Roman"/>
          <w:sz w:val="28"/>
          <w:szCs w:val="28"/>
        </w:rPr>
        <w:t xml:space="preserve">, а затем по нему генерируется база данных. При этом модель </w:t>
      </w:r>
      <w:r w:rsidRPr="00B230E8">
        <w:rPr>
          <w:rFonts w:ascii="Times New Roman" w:hAnsi="Times New Roman" w:cs="Times New Roman"/>
          <w:i/>
          <w:sz w:val="28"/>
          <w:szCs w:val="28"/>
        </w:rPr>
        <w:t>edmx</w:t>
      </w:r>
      <w:r w:rsidRPr="00B230E8">
        <w:rPr>
          <w:rFonts w:ascii="Times New Roman" w:hAnsi="Times New Roman" w:cs="Times New Roman"/>
          <w:sz w:val="28"/>
          <w:szCs w:val="28"/>
        </w:rPr>
        <w:t xml:space="preserve"> уже не используется.</w:t>
      </w:r>
    </w:p>
    <w:p w:rsidR="00A57B97" w:rsidRDefault="00A57B97" w:rsidP="00B230E8">
      <w:pPr>
        <w:spacing w:after="0" w:line="240" w:lineRule="auto"/>
        <w:ind w:firstLine="709"/>
        <w:rPr>
          <w:rFonts w:ascii="Times New Roman" w:hAnsi="Times New Roman" w:cs="Times New Roman"/>
          <w:sz w:val="28"/>
          <w:szCs w:val="28"/>
        </w:rPr>
      </w:pPr>
      <w:r w:rsidRPr="00A57B97">
        <w:rPr>
          <w:rFonts w:ascii="Times New Roman" w:hAnsi="Times New Roman" w:cs="Times New Roman"/>
          <w:i/>
          <w:sz w:val="28"/>
          <w:szCs w:val="28"/>
        </w:rPr>
        <w:t>EF Core</w:t>
      </w:r>
      <w:r w:rsidRPr="00A57B97">
        <w:rPr>
          <w:rFonts w:ascii="Times New Roman" w:hAnsi="Times New Roman" w:cs="Times New Roman"/>
          <w:sz w:val="28"/>
          <w:szCs w:val="28"/>
        </w:rPr>
        <w:t xml:space="preserve"> позволяет абстрагироваться от самой базы данных и ее таблиц и работать с данными независимо от типа хранилища. Если на физическом уровне </w:t>
      </w:r>
      <w:r>
        <w:rPr>
          <w:rFonts w:ascii="Times New Roman" w:hAnsi="Times New Roman" w:cs="Times New Roman"/>
          <w:sz w:val="28"/>
          <w:szCs w:val="28"/>
        </w:rPr>
        <w:t>программист оперирует</w:t>
      </w:r>
      <w:r w:rsidRPr="00A57B97">
        <w:rPr>
          <w:rFonts w:ascii="Times New Roman" w:hAnsi="Times New Roman" w:cs="Times New Roman"/>
          <w:sz w:val="28"/>
          <w:szCs w:val="28"/>
        </w:rPr>
        <w:t xml:space="preserve"> таблицами, индексами, первичными и внешними ключами, но на концептуальном уровне, который предлагает </w:t>
      </w:r>
      <w:r w:rsidRPr="00A57B97">
        <w:rPr>
          <w:rFonts w:ascii="Times New Roman" w:hAnsi="Times New Roman" w:cs="Times New Roman"/>
          <w:i/>
          <w:sz w:val="28"/>
          <w:szCs w:val="28"/>
        </w:rPr>
        <w:t>Entity Framework</w:t>
      </w:r>
      <w:r w:rsidRPr="00A57B97">
        <w:rPr>
          <w:rFonts w:ascii="Times New Roman" w:hAnsi="Times New Roman" w:cs="Times New Roman"/>
          <w:sz w:val="28"/>
          <w:szCs w:val="28"/>
        </w:rPr>
        <w:t xml:space="preserve">, </w:t>
      </w:r>
      <w:r>
        <w:rPr>
          <w:rFonts w:ascii="Times New Roman" w:hAnsi="Times New Roman" w:cs="Times New Roman"/>
          <w:sz w:val="28"/>
          <w:szCs w:val="28"/>
        </w:rPr>
        <w:t>происходит работа</w:t>
      </w:r>
      <w:r w:rsidRPr="00A57B97">
        <w:rPr>
          <w:rFonts w:ascii="Times New Roman" w:hAnsi="Times New Roman" w:cs="Times New Roman"/>
          <w:sz w:val="28"/>
          <w:szCs w:val="28"/>
        </w:rPr>
        <w:t xml:space="preserve"> с объектами.</w:t>
      </w:r>
    </w:p>
    <w:p w:rsidR="00A57B97" w:rsidRPr="00A57B97" w:rsidRDefault="00A57B97" w:rsidP="00A57B97">
      <w:pPr>
        <w:spacing w:after="0" w:line="240" w:lineRule="auto"/>
        <w:ind w:firstLine="709"/>
        <w:rPr>
          <w:rFonts w:ascii="Times New Roman" w:hAnsi="Times New Roman" w:cs="Times New Roman"/>
          <w:sz w:val="28"/>
          <w:szCs w:val="19"/>
        </w:rPr>
      </w:pPr>
      <w:r w:rsidRPr="00A57B97">
        <w:rPr>
          <w:rFonts w:ascii="Times New Roman" w:hAnsi="Times New Roman" w:cs="Times New Roman"/>
          <w:i/>
          <w:sz w:val="28"/>
          <w:szCs w:val="19"/>
        </w:rPr>
        <w:t>Entity Framework Core</w:t>
      </w:r>
      <w:r w:rsidRPr="00A57B97">
        <w:rPr>
          <w:rFonts w:ascii="Times New Roman" w:hAnsi="Times New Roman" w:cs="Times New Roman"/>
          <w:sz w:val="28"/>
          <w:szCs w:val="19"/>
        </w:rPr>
        <w:t xml:space="preserve"> многое унаследовал от своих предшественников, в частности, </w:t>
      </w:r>
      <w:r w:rsidRPr="00A57B97">
        <w:rPr>
          <w:rFonts w:ascii="Times New Roman" w:hAnsi="Times New Roman" w:cs="Times New Roman"/>
          <w:i/>
          <w:sz w:val="28"/>
          <w:szCs w:val="19"/>
        </w:rPr>
        <w:t>Entity Framework 6</w:t>
      </w:r>
      <w:r w:rsidRPr="00A57B97">
        <w:rPr>
          <w:rFonts w:ascii="Times New Roman" w:hAnsi="Times New Roman" w:cs="Times New Roman"/>
          <w:sz w:val="28"/>
          <w:szCs w:val="19"/>
        </w:rPr>
        <w:t xml:space="preserve">. В тоже время надо понимать, что </w:t>
      </w:r>
      <w:r w:rsidRPr="00A57B97">
        <w:rPr>
          <w:rFonts w:ascii="Times New Roman" w:hAnsi="Times New Roman" w:cs="Times New Roman"/>
          <w:i/>
          <w:sz w:val="28"/>
          <w:szCs w:val="19"/>
        </w:rPr>
        <w:t>EF Core</w:t>
      </w:r>
      <w:r w:rsidRPr="00A57B97">
        <w:rPr>
          <w:rFonts w:ascii="Times New Roman" w:hAnsi="Times New Roman" w:cs="Times New Roman"/>
          <w:sz w:val="28"/>
          <w:szCs w:val="19"/>
        </w:rPr>
        <w:t xml:space="preserve"> - это не новая версия по отношению к </w:t>
      </w:r>
      <w:r w:rsidRPr="00A57B97">
        <w:rPr>
          <w:rFonts w:ascii="Times New Roman" w:hAnsi="Times New Roman" w:cs="Times New Roman"/>
          <w:i/>
          <w:sz w:val="28"/>
          <w:szCs w:val="19"/>
        </w:rPr>
        <w:t>EF 6</w:t>
      </w:r>
      <w:r w:rsidRPr="00A57B97">
        <w:rPr>
          <w:rFonts w:ascii="Times New Roman" w:hAnsi="Times New Roman" w:cs="Times New Roman"/>
          <w:sz w:val="28"/>
          <w:szCs w:val="19"/>
        </w:rPr>
        <w:t xml:space="preserve">, а совершенно иная технология, хотя в целом принципы работы у них будут совпадать. Поэтому в рамках </w:t>
      </w:r>
      <w:r w:rsidRPr="00A57B97">
        <w:rPr>
          <w:rFonts w:ascii="Times New Roman" w:hAnsi="Times New Roman" w:cs="Times New Roman"/>
          <w:i/>
          <w:sz w:val="28"/>
          <w:szCs w:val="19"/>
        </w:rPr>
        <w:t xml:space="preserve">EF Core </w:t>
      </w:r>
      <w:r w:rsidRPr="00A57B97">
        <w:rPr>
          <w:rFonts w:ascii="Times New Roman" w:hAnsi="Times New Roman" w:cs="Times New Roman"/>
          <w:sz w:val="28"/>
          <w:szCs w:val="19"/>
        </w:rPr>
        <w:t>используется своя система версий. Текущая версия - 5.0 бы</w:t>
      </w:r>
      <w:r>
        <w:rPr>
          <w:rFonts w:ascii="Times New Roman" w:hAnsi="Times New Roman" w:cs="Times New Roman"/>
          <w:sz w:val="28"/>
          <w:szCs w:val="19"/>
        </w:rPr>
        <w:t>ла выпущена в ноябре 2020 года.</w:t>
      </w:r>
    </w:p>
    <w:p w:rsidR="009A446B" w:rsidRPr="00503A4F" w:rsidRDefault="00A57B97" w:rsidP="00A57B97">
      <w:pPr>
        <w:spacing w:after="0" w:line="240" w:lineRule="auto"/>
        <w:ind w:firstLine="709"/>
        <w:rPr>
          <w:rFonts w:ascii="Times New Roman" w:hAnsi="Times New Roman" w:cs="Times New Roman"/>
          <w:sz w:val="28"/>
          <w:szCs w:val="19"/>
        </w:rPr>
      </w:pPr>
      <w:r w:rsidRPr="00A57B97">
        <w:rPr>
          <w:rFonts w:ascii="Times New Roman" w:hAnsi="Times New Roman" w:cs="Times New Roman"/>
          <w:sz w:val="28"/>
          <w:szCs w:val="19"/>
        </w:rPr>
        <w:t xml:space="preserve">Как технология доступа к данным </w:t>
      </w:r>
      <w:r w:rsidRPr="00A57B97">
        <w:rPr>
          <w:rFonts w:ascii="Times New Roman" w:hAnsi="Times New Roman" w:cs="Times New Roman"/>
          <w:i/>
          <w:sz w:val="28"/>
          <w:szCs w:val="19"/>
        </w:rPr>
        <w:t>Entity Framework Core</w:t>
      </w:r>
      <w:r w:rsidRPr="00A57B97">
        <w:rPr>
          <w:rFonts w:ascii="Times New Roman" w:hAnsi="Times New Roman" w:cs="Times New Roman"/>
          <w:sz w:val="28"/>
          <w:szCs w:val="19"/>
        </w:rPr>
        <w:t xml:space="preserve"> может использоваться на различных платформах стека .</w:t>
      </w:r>
      <w:r w:rsidRPr="00A57B97">
        <w:rPr>
          <w:rFonts w:ascii="Times New Roman" w:hAnsi="Times New Roman" w:cs="Times New Roman"/>
          <w:i/>
          <w:sz w:val="28"/>
          <w:szCs w:val="19"/>
        </w:rPr>
        <w:t>NET</w:t>
      </w:r>
      <w:r w:rsidRPr="00A57B97">
        <w:rPr>
          <w:rFonts w:ascii="Times New Roman" w:hAnsi="Times New Roman" w:cs="Times New Roman"/>
          <w:sz w:val="28"/>
          <w:szCs w:val="19"/>
        </w:rPr>
        <w:t xml:space="preserve">. Это и стандартные платформы типа </w:t>
      </w:r>
      <w:r w:rsidRPr="00A57B97">
        <w:rPr>
          <w:rFonts w:ascii="Times New Roman" w:hAnsi="Times New Roman" w:cs="Times New Roman"/>
          <w:i/>
          <w:sz w:val="28"/>
          <w:szCs w:val="19"/>
        </w:rPr>
        <w:t>Windows Forms</w:t>
      </w:r>
      <w:r w:rsidRPr="00A57B97">
        <w:rPr>
          <w:rFonts w:ascii="Times New Roman" w:hAnsi="Times New Roman" w:cs="Times New Roman"/>
          <w:sz w:val="28"/>
          <w:szCs w:val="19"/>
        </w:rPr>
        <w:t xml:space="preserve">, консольные приложения, </w:t>
      </w:r>
      <w:r w:rsidRPr="00A57B97">
        <w:rPr>
          <w:rFonts w:ascii="Times New Roman" w:hAnsi="Times New Roman" w:cs="Times New Roman"/>
          <w:i/>
          <w:sz w:val="28"/>
          <w:szCs w:val="19"/>
        </w:rPr>
        <w:t>WPF</w:t>
      </w:r>
      <w:r w:rsidRPr="00A57B97">
        <w:rPr>
          <w:rFonts w:ascii="Times New Roman" w:hAnsi="Times New Roman" w:cs="Times New Roman"/>
          <w:sz w:val="28"/>
          <w:szCs w:val="19"/>
        </w:rPr>
        <w:t xml:space="preserve">, </w:t>
      </w:r>
      <w:r w:rsidRPr="00A57B97">
        <w:rPr>
          <w:rFonts w:ascii="Times New Roman" w:hAnsi="Times New Roman" w:cs="Times New Roman"/>
          <w:i/>
          <w:sz w:val="28"/>
          <w:szCs w:val="19"/>
        </w:rPr>
        <w:t>UWP</w:t>
      </w:r>
      <w:r w:rsidRPr="00A57B97">
        <w:rPr>
          <w:rFonts w:ascii="Times New Roman" w:hAnsi="Times New Roman" w:cs="Times New Roman"/>
          <w:sz w:val="28"/>
          <w:szCs w:val="19"/>
        </w:rPr>
        <w:t xml:space="preserve"> и </w:t>
      </w:r>
      <w:r w:rsidRPr="00A57B97">
        <w:rPr>
          <w:rFonts w:ascii="Times New Roman" w:hAnsi="Times New Roman" w:cs="Times New Roman"/>
          <w:i/>
          <w:sz w:val="28"/>
          <w:szCs w:val="19"/>
        </w:rPr>
        <w:t>ASP.NET Core</w:t>
      </w:r>
      <w:r w:rsidRPr="00A57B97">
        <w:rPr>
          <w:rFonts w:ascii="Times New Roman" w:hAnsi="Times New Roman" w:cs="Times New Roman"/>
          <w:sz w:val="28"/>
          <w:szCs w:val="19"/>
        </w:rPr>
        <w:t xml:space="preserve">. При этом кроссплатформенная природа </w:t>
      </w:r>
      <w:r w:rsidRPr="00A57B97">
        <w:rPr>
          <w:rFonts w:ascii="Times New Roman" w:hAnsi="Times New Roman" w:cs="Times New Roman"/>
          <w:i/>
          <w:sz w:val="28"/>
          <w:szCs w:val="19"/>
        </w:rPr>
        <w:t>EF Core</w:t>
      </w:r>
      <w:r w:rsidRPr="00A57B97">
        <w:rPr>
          <w:rFonts w:ascii="Times New Roman" w:hAnsi="Times New Roman" w:cs="Times New Roman"/>
          <w:sz w:val="28"/>
          <w:szCs w:val="19"/>
        </w:rPr>
        <w:t xml:space="preserve"> позволяет задействовать ее не только на ОС </w:t>
      </w:r>
      <w:r w:rsidRPr="00A57B97">
        <w:rPr>
          <w:rFonts w:ascii="Times New Roman" w:hAnsi="Times New Roman" w:cs="Times New Roman"/>
          <w:i/>
          <w:sz w:val="28"/>
          <w:szCs w:val="19"/>
        </w:rPr>
        <w:t>Windows</w:t>
      </w:r>
      <w:r w:rsidRPr="00A57B97">
        <w:rPr>
          <w:rFonts w:ascii="Times New Roman" w:hAnsi="Times New Roman" w:cs="Times New Roman"/>
          <w:sz w:val="28"/>
          <w:szCs w:val="19"/>
        </w:rPr>
        <w:t xml:space="preserve">, но и на </w:t>
      </w:r>
      <w:r w:rsidRPr="00A57B97">
        <w:rPr>
          <w:rFonts w:ascii="Times New Roman" w:hAnsi="Times New Roman" w:cs="Times New Roman"/>
          <w:i/>
          <w:sz w:val="28"/>
          <w:szCs w:val="19"/>
        </w:rPr>
        <w:t>Linux</w:t>
      </w:r>
      <w:r w:rsidRPr="00A57B97">
        <w:rPr>
          <w:rFonts w:ascii="Times New Roman" w:hAnsi="Times New Roman" w:cs="Times New Roman"/>
          <w:sz w:val="28"/>
          <w:szCs w:val="19"/>
        </w:rPr>
        <w:t xml:space="preserve"> и </w:t>
      </w:r>
      <w:r w:rsidRPr="00A57B97">
        <w:rPr>
          <w:rFonts w:ascii="Times New Roman" w:hAnsi="Times New Roman" w:cs="Times New Roman"/>
          <w:i/>
          <w:sz w:val="28"/>
          <w:szCs w:val="19"/>
        </w:rPr>
        <w:t>Mac OS X</w:t>
      </w:r>
      <w:r w:rsidR="001A64D8" w:rsidRPr="001A64D8">
        <w:rPr>
          <w:rFonts w:ascii="Times New Roman" w:hAnsi="Times New Roman" w:cs="Times New Roman"/>
          <w:i/>
          <w:sz w:val="28"/>
          <w:szCs w:val="19"/>
        </w:rPr>
        <w:t xml:space="preserve"> </w:t>
      </w:r>
      <w:r w:rsidR="00306692">
        <w:rPr>
          <w:rFonts w:ascii="Times New Roman" w:hAnsi="Times New Roman" w:cs="Times New Roman"/>
          <w:sz w:val="28"/>
          <w:szCs w:val="19"/>
        </w:rPr>
        <w:t>[2</w:t>
      </w:r>
      <w:r w:rsidR="001A64D8" w:rsidRPr="001A64D8">
        <w:rPr>
          <w:rFonts w:ascii="Times New Roman" w:hAnsi="Times New Roman" w:cs="Times New Roman"/>
          <w:sz w:val="28"/>
          <w:szCs w:val="19"/>
        </w:rPr>
        <w:t xml:space="preserve">, </w:t>
      </w:r>
      <w:r w:rsidR="001A64D8">
        <w:rPr>
          <w:rFonts w:ascii="Times New Roman" w:hAnsi="Times New Roman" w:cs="Times New Roman"/>
          <w:sz w:val="28"/>
          <w:szCs w:val="19"/>
          <w:lang w:val="en-US"/>
        </w:rPr>
        <w:t>c</w:t>
      </w:r>
      <w:r w:rsidR="001A64D8" w:rsidRPr="001A64D8">
        <w:rPr>
          <w:rFonts w:ascii="Times New Roman" w:hAnsi="Times New Roman" w:cs="Times New Roman"/>
          <w:sz w:val="28"/>
          <w:szCs w:val="19"/>
        </w:rPr>
        <w:t>.13</w:t>
      </w:r>
      <w:r w:rsidR="00503A4F" w:rsidRPr="00503A4F">
        <w:rPr>
          <w:rFonts w:ascii="Times New Roman" w:hAnsi="Times New Roman" w:cs="Times New Roman"/>
          <w:sz w:val="28"/>
          <w:szCs w:val="19"/>
        </w:rPr>
        <w:t>].</w:t>
      </w:r>
    </w:p>
    <w:p w:rsidR="009A446B" w:rsidRDefault="009A446B" w:rsidP="00A57B97">
      <w:pPr>
        <w:spacing w:after="0" w:line="240" w:lineRule="auto"/>
        <w:ind w:firstLine="709"/>
        <w:rPr>
          <w:rFonts w:ascii="Times New Roman" w:hAnsi="Times New Roman" w:cs="Times New Roman"/>
          <w:sz w:val="28"/>
          <w:szCs w:val="19"/>
        </w:rPr>
      </w:pPr>
    </w:p>
    <w:p w:rsidR="009A446B" w:rsidRDefault="009A446B" w:rsidP="009A446B">
      <w:pPr>
        <w:pStyle w:val="11"/>
        <w:spacing w:before="0"/>
        <w:jc w:val="left"/>
        <w:outlineLvl w:val="1"/>
      </w:pPr>
      <w:bookmarkStart w:id="11" w:name="_Toc58458617"/>
      <w:r w:rsidRPr="009A446B">
        <w:t xml:space="preserve">2.6 </w:t>
      </w:r>
      <w:r>
        <w:t xml:space="preserve">Выбор технологии создания </w:t>
      </w:r>
      <w:r w:rsidRPr="009A446B">
        <w:rPr>
          <w:i/>
          <w:lang w:val="en-US"/>
        </w:rPr>
        <w:t>web</w:t>
      </w:r>
      <w:r w:rsidRPr="009A446B">
        <w:t>-</w:t>
      </w:r>
      <w:r>
        <w:t>приложения</w:t>
      </w:r>
      <w:bookmarkEnd w:id="11"/>
    </w:p>
    <w:p w:rsidR="009A446B" w:rsidRPr="009A446B" w:rsidRDefault="009A446B" w:rsidP="009A446B">
      <w:pPr>
        <w:pStyle w:val="11"/>
        <w:spacing w:before="0"/>
        <w:jc w:val="left"/>
        <w:outlineLvl w:val="9"/>
      </w:pPr>
    </w:p>
    <w:p w:rsidR="009A446B" w:rsidRDefault="009A446B" w:rsidP="009A446B">
      <w:pPr>
        <w:spacing w:after="0" w:line="240" w:lineRule="auto"/>
        <w:ind w:firstLine="709"/>
        <w:rPr>
          <w:rFonts w:ascii="Times New Roman" w:hAnsi="Times New Roman" w:cs="Times New Roman"/>
          <w:sz w:val="28"/>
          <w:szCs w:val="19"/>
        </w:rPr>
      </w:pPr>
      <w:r w:rsidRPr="009A446B">
        <w:rPr>
          <w:rFonts w:ascii="Times New Roman" w:hAnsi="Times New Roman" w:cs="Times New Roman"/>
          <w:sz w:val="28"/>
          <w:szCs w:val="19"/>
        </w:rPr>
        <w:t>В настоящее время существует несколько способов создания сайтов, р</w:t>
      </w:r>
      <w:r>
        <w:rPr>
          <w:rFonts w:ascii="Times New Roman" w:hAnsi="Times New Roman" w:cs="Times New Roman"/>
          <w:sz w:val="28"/>
          <w:szCs w:val="19"/>
        </w:rPr>
        <w:t>еализующих принципиально разные</w:t>
      </w:r>
      <w:r w:rsidRPr="009A446B">
        <w:rPr>
          <w:rFonts w:ascii="Times New Roman" w:hAnsi="Times New Roman" w:cs="Times New Roman"/>
          <w:sz w:val="28"/>
          <w:szCs w:val="19"/>
        </w:rPr>
        <w:t xml:space="preserve"> подходы и технологии</w:t>
      </w:r>
      <w:r>
        <w:rPr>
          <w:rFonts w:ascii="Times New Roman" w:hAnsi="Times New Roman" w:cs="Times New Roman"/>
          <w:sz w:val="28"/>
          <w:szCs w:val="19"/>
        </w:rPr>
        <w:t>, с применением разных языков и</w:t>
      </w:r>
      <w:r w:rsidRPr="009A446B">
        <w:rPr>
          <w:rFonts w:ascii="Times New Roman" w:hAnsi="Times New Roman" w:cs="Times New Roman"/>
          <w:sz w:val="28"/>
          <w:szCs w:val="19"/>
        </w:rPr>
        <w:t xml:space="preserve"> платформ программирования: </w:t>
      </w:r>
    </w:p>
    <w:p w:rsidR="009A446B" w:rsidRDefault="009A446B" w:rsidP="009A446B">
      <w:pPr>
        <w:pStyle w:val="a3"/>
        <w:numPr>
          <w:ilvl w:val="0"/>
          <w:numId w:val="15"/>
        </w:numPr>
        <w:spacing w:after="0" w:line="240" w:lineRule="auto"/>
        <w:rPr>
          <w:rFonts w:ascii="Times New Roman" w:hAnsi="Times New Roman" w:cs="Times New Roman"/>
          <w:sz w:val="28"/>
          <w:szCs w:val="19"/>
        </w:rPr>
      </w:pPr>
      <w:r w:rsidRPr="009A446B">
        <w:rPr>
          <w:rFonts w:ascii="Times New Roman" w:hAnsi="Times New Roman" w:cs="Times New Roman"/>
          <w:i/>
          <w:sz w:val="28"/>
          <w:szCs w:val="19"/>
          <w:lang w:val="en-US"/>
        </w:rPr>
        <w:t>Active</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Server</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Pages</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ASP</w:t>
      </w:r>
      <w:r w:rsidRPr="009A446B">
        <w:rPr>
          <w:rFonts w:ascii="Times New Roman" w:hAnsi="Times New Roman" w:cs="Times New Roman"/>
          <w:i/>
          <w:sz w:val="28"/>
          <w:szCs w:val="19"/>
        </w:rPr>
        <w:t>)</w:t>
      </w:r>
      <w:r w:rsidRPr="009A446B">
        <w:rPr>
          <w:rFonts w:ascii="Times New Roman" w:hAnsi="Times New Roman" w:cs="Times New Roman"/>
          <w:sz w:val="28"/>
          <w:szCs w:val="19"/>
        </w:rPr>
        <w:t xml:space="preserve"> – технология создания веб-приложений от </w:t>
      </w:r>
      <w:r w:rsidRPr="009A446B">
        <w:rPr>
          <w:rFonts w:ascii="Times New Roman" w:hAnsi="Times New Roman" w:cs="Times New Roman"/>
          <w:i/>
          <w:sz w:val="28"/>
          <w:szCs w:val="19"/>
        </w:rPr>
        <w:t>Microsoft</w:t>
      </w:r>
      <w:r w:rsidRPr="009A446B">
        <w:rPr>
          <w:rFonts w:ascii="Times New Roman" w:hAnsi="Times New Roman" w:cs="Times New Roman"/>
          <w:sz w:val="28"/>
          <w:szCs w:val="19"/>
        </w:rPr>
        <w:t xml:space="preserve">; </w:t>
      </w:r>
    </w:p>
    <w:p w:rsidR="009A446B" w:rsidRDefault="009A446B" w:rsidP="009A446B">
      <w:pPr>
        <w:pStyle w:val="a3"/>
        <w:numPr>
          <w:ilvl w:val="0"/>
          <w:numId w:val="15"/>
        </w:numPr>
        <w:spacing w:after="0" w:line="240" w:lineRule="auto"/>
        <w:rPr>
          <w:rFonts w:ascii="Times New Roman" w:hAnsi="Times New Roman" w:cs="Times New Roman"/>
          <w:sz w:val="28"/>
          <w:szCs w:val="19"/>
        </w:rPr>
      </w:pPr>
      <w:r w:rsidRPr="009A446B">
        <w:rPr>
          <w:rFonts w:ascii="Times New Roman" w:hAnsi="Times New Roman" w:cs="Times New Roman"/>
          <w:i/>
          <w:sz w:val="28"/>
          <w:szCs w:val="19"/>
        </w:rPr>
        <w:t>Active Server Pages.Net</w:t>
      </w:r>
      <w:r w:rsidRPr="009A446B">
        <w:rPr>
          <w:rFonts w:ascii="Times New Roman" w:hAnsi="Times New Roman" w:cs="Times New Roman"/>
          <w:sz w:val="28"/>
          <w:szCs w:val="19"/>
        </w:rPr>
        <w:t xml:space="preserve"> (</w:t>
      </w: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 усовершенствованная версия </w:t>
      </w:r>
      <w:r w:rsidRPr="009A446B">
        <w:rPr>
          <w:rFonts w:ascii="Times New Roman" w:hAnsi="Times New Roman" w:cs="Times New Roman"/>
          <w:i/>
          <w:sz w:val="28"/>
          <w:szCs w:val="19"/>
        </w:rPr>
        <w:t>ASP</w:t>
      </w:r>
      <w:r w:rsidRPr="009A446B">
        <w:rPr>
          <w:rFonts w:ascii="Times New Roman" w:hAnsi="Times New Roman" w:cs="Times New Roman"/>
          <w:sz w:val="28"/>
          <w:szCs w:val="19"/>
        </w:rPr>
        <w:t xml:space="preserve">, являющаяся составной частью платформы </w:t>
      </w:r>
      <w:r w:rsidRPr="009A446B">
        <w:rPr>
          <w:rFonts w:ascii="Times New Roman" w:hAnsi="Times New Roman" w:cs="Times New Roman"/>
          <w:i/>
          <w:sz w:val="28"/>
          <w:szCs w:val="19"/>
        </w:rPr>
        <w:t>Microsoft.NET</w:t>
      </w:r>
      <w:r w:rsidRPr="009A446B">
        <w:rPr>
          <w:rFonts w:ascii="Times New Roman" w:hAnsi="Times New Roman" w:cs="Times New Roman"/>
          <w:sz w:val="28"/>
          <w:szCs w:val="19"/>
        </w:rPr>
        <w:t xml:space="preserve">; </w:t>
      </w:r>
    </w:p>
    <w:p w:rsidR="009A446B" w:rsidRDefault="009A446B" w:rsidP="009A446B">
      <w:pPr>
        <w:pStyle w:val="a3"/>
        <w:numPr>
          <w:ilvl w:val="0"/>
          <w:numId w:val="15"/>
        </w:numPr>
        <w:spacing w:after="0" w:line="240" w:lineRule="auto"/>
        <w:rPr>
          <w:rFonts w:ascii="Times New Roman" w:hAnsi="Times New Roman" w:cs="Times New Roman"/>
          <w:sz w:val="28"/>
          <w:szCs w:val="19"/>
        </w:rPr>
      </w:pPr>
      <w:r w:rsidRPr="009A446B">
        <w:rPr>
          <w:rFonts w:ascii="Times New Roman" w:hAnsi="Times New Roman" w:cs="Times New Roman"/>
          <w:i/>
          <w:sz w:val="28"/>
          <w:szCs w:val="19"/>
        </w:rPr>
        <w:t>Personal Home Page Tools</w:t>
      </w:r>
      <w:r w:rsidRPr="009A446B">
        <w:rPr>
          <w:rFonts w:ascii="Times New Roman" w:hAnsi="Times New Roman" w:cs="Times New Roman"/>
          <w:sz w:val="28"/>
          <w:szCs w:val="19"/>
        </w:rPr>
        <w:t xml:space="preserve"> (</w:t>
      </w:r>
      <w:r w:rsidRPr="009A446B">
        <w:rPr>
          <w:rFonts w:ascii="Times New Roman" w:hAnsi="Times New Roman" w:cs="Times New Roman"/>
          <w:i/>
          <w:sz w:val="28"/>
          <w:szCs w:val="19"/>
        </w:rPr>
        <w:t>PHP</w:t>
      </w:r>
      <w:r w:rsidRPr="009A446B">
        <w:rPr>
          <w:rFonts w:ascii="Times New Roman" w:hAnsi="Times New Roman" w:cs="Times New Roman"/>
          <w:sz w:val="28"/>
          <w:szCs w:val="19"/>
        </w:rPr>
        <w:t xml:space="preserve">) – скриптовый язык программирования общего назначения; </w:t>
      </w:r>
    </w:p>
    <w:p w:rsidR="009A446B" w:rsidRDefault="009A446B" w:rsidP="009A446B">
      <w:pPr>
        <w:pStyle w:val="a3"/>
        <w:numPr>
          <w:ilvl w:val="0"/>
          <w:numId w:val="15"/>
        </w:numPr>
        <w:spacing w:after="0" w:line="240" w:lineRule="auto"/>
        <w:rPr>
          <w:rFonts w:ascii="Times New Roman" w:hAnsi="Times New Roman" w:cs="Times New Roman"/>
          <w:sz w:val="28"/>
          <w:szCs w:val="19"/>
        </w:rPr>
      </w:pPr>
      <w:r w:rsidRPr="009A446B">
        <w:rPr>
          <w:rFonts w:ascii="Times New Roman" w:hAnsi="Times New Roman" w:cs="Times New Roman"/>
          <w:i/>
          <w:sz w:val="28"/>
          <w:szCs w:val="19"/>
          <w:lang w:val="en-US"/>
        </w:rPr>
        <w:t>Practical</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Extraction</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and</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Report</w:t>
      </w:r>
      <w:r w:rsidRPr="009A446B">
        <w:rPr>
          <w:rFonts w:ascii="Times New Roman" w:hAnsi="Times New Roman" w:cs="Times New Roman"/>
          <w:i/>
          <w:sz w:val="28"/>
          <w:szCs w:val="19"/>
        </w:rPr>
        <w:t xml:space="preserve"> </w:t>
      </w:r>
      <w:r w:rsidRPr="009A446B">
        <w:rPr>
          <w:rFonts w:ascii="Times New Roman" w:hAnsi="Times New Roman" w:cs="Times New Roman"/>
          <w:i/>
          <w:sz w:val="28"/>
          <w:szCs w:val="19"/>
          <w:lang w:val="en-US"/>
        </w:rPr>
        <w:t>Language</w:t>
      </w:r>
      <w:r w:rsidRPr="009A446B">
        <w:rPr>
          <w:rFonts w:ascii="Times New Roman" w:hAnsi="Times New Roman" w:cs="Times New Roman"/>
          <w:sz w:val="28"/>
          <w:szCs w:val="19"/>
        </w:rPr>
        <w:t xml:space="preserve"> (</w:t>
      </w:r>
      <w:r w:rsidRPr="009A446B">
        <w:rPr>
          <w:rFonts w:ascii="Times New Roman" w:hAnsi="Times New Roman" w:cs="Times New Roman"/>
          <w:i/>
          <w:sz w:val="28"/>
          <w:szCs w:val="19"/>
          <w:lang w:val="en-US"/>
        </w:rPr>
        <w:t>Perl</w:t>
      </w:r>
      <w:r w:rsidRPr="009A446B">
        <w:rPr>
          <w:rFonts w:ascii="Times New Roman" w:hAnsi="Times New Roman" w:cs="Times New Roman"/>
          <w:sz w:val="28"/>
          <w:szCs w:val="19"/>
        </w:rPr>
        <w:t xml:space="preserve">) – высокоуровневый интерпретируемый динамический язык программирования общего назначения; </w:t>
      </w:r>
    </w:p>
    <w:p w:rsidR="009A446B" w:rsidRDefault="009A446B" w:rsidP="009A446B">
      <w:pPr>
        <w:pStyle w:val="a3"/>
        <w:numPr>
          <w:ilvl w:val="0"/>
          <w:numId w:val="15"/>
        </w:numPr>
        <w:spacing w:after="0" w:line="240" w:lineRule="auto"/>
        <w:rPr>
          <w:rFonts w:ascii="Times New Roman" w:hAnsi="Times New Roman" w:cs="Times New Roman"/>
          <w:sz w:val="28"/>
          <w:szCs w:val="19"/>
        </w:rPr>
      </w:pPr>
      <w:r w:rsidRPr="009A446B">
        <w:rPr>
          <w:rFonts w:ascii="Times New Roman" w:hAnsi="Times New Roman" w:cs="Times New Roman"/>
          <w:i/>
          <w:sz w:val="28"/>
          <w:szCs w:val="19"/>
        </w:rPr>
        <w:t>Java Server Pages</w:t>
      </w:r>
      <w:r w:rsidRPr="009A446B">
        <w:rPr>
          <w:rFonts w:ascii="Times New Roman" w:hAnsi="Times New Roman" w:cs="Times New Roman"/>
          <w:sz w:val="28"/>
          <w:szCs w:val="19"/>
        </w:rPr>
        <w:t xml:space="preserve"> (</w:t>
      </w:r>
      <w:r w:rsidRPr="009A446B">
        <w:rPr>
          <w:rFonts w:ascii="Times New Roman" w:hAnsi="Times New Roman" w:cs="Times New Roman"/>
          <w:i/>
          <w:sz w:val="28"/>
          <w:szCs w:val="19"/>
        </w:rPr>
        <w:t>JSP</w:t>
      </w:r>
      <w:r w:rsidRPr="009A446B">
        <w:rPr>
          <w:rFonts w:ascii="Times New Roman" w:hAnsi="Times New Roman" w:cs="Times New Roman"/>
          <w:sz w:val="28"/>
          <w:szCs w:val="19"/>
        </w:rPr>
        <w:t xml:space="preserve">) и многие другие. </w:t>
      </w:r>
    </w:p>
    <w:p w:rsidR="009A446B" w:rsidRPr="009A446B" w:rsidRDefault="009A446B" w:rsidP="009A446B">
      <w:pPr>
        <w:spacing w:after="0" w:line="240" w:lineRule="auto"/>
        <w:ind w:firstLine="708"/>
        <w:rPr>
          <w:rFonts w:ascii="Times New Roman" w:hAnsi="Times New Roman" w:cs="Times New Roman"/>
          <w:sz w:val="28"/>
          <w:szCs w:val="19"/>
        </w:rPr>
      </w:pPr>
      <w:r w:rsidRPr="009A446B">
        <w:rPr>
          <w:rFonts w:ascii="Times New Roman" w:hAnsi="Times New Roman" w:cs="Times New Roman"/>
          <w:sz w:val="28"/>
          <w:szCs w:val="19"/>
        </w:rPr>
        <w:t>И выбор способа создания зависит от множест</w:t>
      </w:r>
      <w:r>
        <w:rPr>
          <w:rFonts w:ascii="Times New Roman" w:hAnsi="Times New Roman" w:cs="Times New Roman"/>
          <w:sz w:val="28"/>
          <w:szCs w:val="19"/>
        </w:rPr>
        <w:t>ва факторов, начиная от целевой</w:t>
      </w:r>
      <w:r w:rsidRPr="009A446B">
        <w:rPr>
          <w:rFonts w:ascii="Times New Roman" w:hAnsi="Times New Roman" w:cs="Times New Roman"/>
          <w:sz w:val="28"/>
          <w:szCs w:val="19"/>
        </w:rPr>
        <w:t xml:space="preserve"> нагрузки сайта и заканчивая квалификацией разработчиков. Наиболее распространенными сейчас являются две технологии: </w:t>
      </w: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и </w:t>
      </w:r>
      <w:r w:rsidRPr="009A446B">
        <w:rPr>
          <w:rFonts w:ascii="Times New Roman" w:hAnsi="Times New Roman" w:cs="Times New Roman"/>
          <w:i/>
          <w:sz w:val="28"/>
          <w:szCs w:val="19"/>
        </w:rPr>
        <w:t>PHP</w:t>
      </w:r>
      <w:r w:rsidRPr="009A446B">
        <w:rPr>
          <w:rFonts w:ascii="Times New Roman" w:hAnsi="Times New Roman" w:cs="Times New Roman"/>
          <w:sz w:val="28"/>
          <w:szCs w:val="19"/>
        </w:rPr>
        <w:t>.</w:t>
      </w:r>
    </w:p>
    <w:p w:rsidR="009A446B" w:rsidRDefault="009A446B" w:rsidP="009A446B">
      <w:pPr>
        <w:spacing w:after="0" w:line="240" w:lineRule="auto"/>
        <w:ind w:firstLine="709"/>
        <w:rPr>
          <w:rFonts w:ascii="Times New Roman" w:hAnsi="Times New Roman" w:cs="Times New Roman"/>
          <w:sz w:val="28"/>
          <w:szCs w:val="19"/>
        </w:rPr>
      </w:pP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 это</w:t>
      </w:r>
      <w:r>
        <w:rPr>
          <w:rFonts w:ascii="Times New Roman" w:hAnsi="Times New Roman" w:cs="Times New Roman"/>
          <w:sz w:val="28"/>
          <w:szCs w:val="19"/>
        </w:rPr>
        <w:t xml:space="preserve"> концептуально новая технология</w:t>
      </w:r>
      <w:r w:rsidRPr="009A446B">
        <w:rPr>
          <w:rFonts w:ascii="Times New Roman" w:hAnsi="Times New Roman" w:cs="Times New Roman"/>
          <w:sz w:val="28"/>
          <w:szCs w:val="19"/>
        </w:rPr>
        <w:t xml:space="preserve"> </w:t>
      </w:r>
      <w:r w:rsidRPr="009A446B">
        <w:rPr>
          <w:rFonts w:ascii="Times New Roman" w:hAnsi="Times New Roman" w:cs="Times New Roman"/>
          <w:i/>
          <w:sz w:val="28"/>
          <w:szCs w:val="19"/>
        </w:rPr>
        <w:t>Microsoft</w:t>
      </w:r>
      <w:r w:rsidRPr="009A446B">
        <w:rPr>
          <w:rFonts w:ascii="Times New Roman" w:hAnsi="Times New Roman" w:cs="Times New Roman"/>
          <w:sz w:val="28"/>
          <w:szCs w:val="19"/>
        </w:rPr>
        <w:t xml:space="preserve">, созданная в рамках идеологии </w:t>
      </w:r>
      <w:r w:rsidRPr="009A446B">
        <w:rPr>
          <w:rFonts w:ascii="Times New Roman" w:hAnsi="Times New Roman" w:cs="Times New Roman"/>
          <w:i/>
          <w:sz w:val="28"/>
          <w:szCs w:val="19"/>
        </w:rPr>
        <w:t>.NET</w:t>
      </w:r>
      <w:r w:rsidRPr="009A446B">
        <w:rPr>
          <w:rFonts w:ascii="Times New Roman" w:hAnsi="Times New Roman" w:cs="Times New Roman"/>
          <w:sz w:val="28"/>
          <w:szCs w:val="19"/>
        </w:rPr>
        <w:t xml:space="preserve">. Ключевыми сторонами </w:t>
      </w:r>
      <w:r w:rsidRPr="009A446B">
        <w:rPr>
          <w:rFonts w:ascii="Times New Roman" w:hAnsi="Times New Roman" w:cs="Times New Roman"/>
          <w:i/>
          <w:sz w:val="28"/>
          <w:szCs w:val="19"/>
        </w:rPr>
        <w:t>.NET</w:t>
      </w:r>
      <w:r w:rsidRPr="009A446B">
        <w:rPr>
          <w:rFonts w:ascii="Times New Roman" w:hAnsi="Times New Roman" w:cs="Times New Roman"/>
          <w:sz w:val="28"/>
          <w:szCs w:val="19"/>
        </w:rPr>
        <w:t xml:space="preserve"> являются масштабируемость, кроссплатформенность, межъязыковое взаимодействие и безопасное программирование. </w:t>
      </w: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 это комплекс технологий в составе </w:t>
      </w:r>
      <w:r w:rsidRPr="009A446B">
        <w:rPr>
          <w:rFonts w:ascii="Times New Roman" w:hAnsi="Times New Roman" w:cs="Times New Roman"/>
          <w:i/>
          <w:sz w:val="28"/>
          <w:szCs w:val="19"/>
        </w:rPr>
        <w:t xml:space="preserve">.NET </w:t>
      </w:r>
      <w:r w:rsidRPr="009A446B">
        <w:rPr>
          <w:rFonts w:ascii="Times New Roman" w:hAnsi="Times New Roman" w:cs="Times New Roman"/>
          <w:i/>
          <w:sz w:val="28"/>
          <w:szCs w:val="19"/>
        </w:rPr>
        <w:lastRenderedPageBreak/>
        <w:t>Framework</w:t>
      </w:r>
      <w:r w:rsidRPr="009A446B">
        <w:rPr>
          <w:rFonts w:ascii="Times New Roman" w:hAnsi="Times New Roman" w:cs="Times New Roman"/>
          <w:sz w:val="28"/>
          <w:szCs w:val="19"/>
        </w:rPr>
        <w:t xml:space="preserve">, позволяющих разработчикам создавать интернет-приложения и </w:t>
      </w:r>
      <w:r>
        <w:rPr>
          <w:rFonts w:ascii="Times New Roman" w:hAnsi="Times New Roman" w:cs="Times New Roman"/>
          <w:sz w:val="28"/>
          <w:szCs w:val="19"/>
        </w:rPr>
        <w:t xml:space="preserve">веб-сервисы </w:t>
      </w:r>
      <w:r w:rsidRPr="009A446B">
        <w:rPr>
          <w:rFonts w:ascii="Times New Roman" w:hAnsi="Times New Roman" w:cs="Times New Roman"/>
          <w:i/>
          <w:sz w:val="28"/>
          <w:szCs w:val="19"/>
        </w:rPr>
        <w:t>XML</w:t>
      </w:r>
      <w:r w:rsidRPr="009A446B">
        <w:rPr>
          <w:rFonts w:ascii="Times New Roman" w:hAnsi="Times New Roman" w:cs="Times New Roman"/>
          <w:sz w:val="28"/>
          <w:szCs w:val="19"/>
        </w:rPr>
        <w:t xml:space="preserve">. </w:t>
      </w:r>
    </w:p>
    <w:p w:rsidR="009A446B" w:rsidRDefault="009A446B" w:rsidP="009A446B">
      <w:pPr>
        <w:spacing w:after="0" w:line="240" w:lineRule="auto"/>
        <w:ind w:firstLine="709"/>
        <w:rPr>
          <w:rFonts w:ascii="Times New Roman" w:hAnsi="Times New Roman" w:cs="Times New Roman"/>
          <w:sz w:val="28"/>
          <w:szCs w:val="19"/>
        </w:rPr>
      </w:pPr>
      <w:r w:rsidRPr="009A446B">
        <w:rPr>
          <w:rFonts w:ascii="Times New Roman" w:hAnsi="Times New Roman" w:cs="Times New Roman"/>
          <w:sz w:val="28"/>
          <w:szCs w:val="19"/>
        </w:rPr>
        <w:t xml:space="preserve">В отличие от традиционных веб-страниц, являющихся сочетанием статического </w:t>
      </w:r>
      <w:r w:rsidRPr="009A446B">
        <w:rPr>
          <w:rFonts w:ascii="Times New Roman" w:hAnsi="Times New Roman" w:cs="Times New Roman"/>
          <w:i/>
          <w:sz w:val="28"/>
          <w:szCs w:val="19"/>
        </w:rPr>
        <w:t>HTML</w:t>
      </w:r>
      <w:r w:rsidRPr="009A446B">
        <w:rPr>
          <w:rFonts w:ascii="Times New Roman" w:hAnsi="Times New Roman" w:cs="Times New Roman"/>
          <w:sz w:val="28"/>
          <w:szCs w:val="19"/>
        </w:rPr>
        <w:t xml:space="preserve"> и сценариев, </w:t>
      </w: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использует скомпилированные страницы, управляемые событиями. Это позволяет разработчикам создавать интернет-приложения, отличающиеся </w:t>
      </w:r>
      <w:r>
        <w:rPr>
          <w:rFonts w:ascii="Times New Roman" w:hAnsi="Times New Roman" w:cs="Times New Roman"/>
          <w:sz w:val="28"/>
          <w:szCs w:val="19"/>
        </w:rPr>
        <w:t>богатством и функциональностью,</w:t>
      </w:r>
      <w:r w:rsidRPr="009A446B">
        <w:rPr>
          <w:rFonts w:ascii="Times New Roman" w:hAnsi="Times New Roman" w:cs="Times New Roman"/>
          <w:sz w:val="28"/>
          <w:szCs w:val="19"/>
        </w:rPr>
        <w:t xml:space="preserve"> обычно ассоциирующимися с приложениями, созданными на таких языках программирования, как </w:t>
      </w:r>
      <w:r w:rsidRPr="009A446B">
        <w:rPr>
          <w:rFonts w:ascii="Times New Roman" w:hAnsi="Times New Roman" w:cs="Times New Roman"/>
          <w:i/>
          <w:sz w:val="28"/>
          <w:szCs w:val="19"/>
        </w:rPr>
        <w:t>Visual Basic</w:t>
      </w:r>
      <w:r w:rsidRPr="009A446B">
        <w:rPr>
          <w:rFonts w:ascii="Times New Roman" w:hAnsi="Times New Roman" w:cs="Times New Roman"/>
          <w:sz w:val="28"/>
          <w:szCs w:val="19"/>
        </w:rPr>
        <w:t xml:space="preserve"> или </w:t>
      </w:r>
      <w:r w:rsidRPr="009A446B">
        <w:rPr>
          <w:rFonts w:ascii="Times New Roman" w:hAnsi="Times New Roman" w:cs="Times New Roman"/>
          <w:i/>
          <w:sz w:val="28"/>
          <w:szCs w:val="19"/>
        </w:rPr>
        <w:t>Visual C++</w:t>
      </w:r>
      <w:r w:rsidRPr="009A446B">
        <w:rPr>
          <w:rFonts w:ascii="Times New Roman" w:hAnsi="Times New Roman" w:cs="Times New Roman"/>
          <w:sz w:val="28"/>
          <w:szCs w:val="19"/>
        </w:rPr>
        <w:t>. Однако в отличие от локальных п</w:t>
      </w:r>
      <w:r>
        <w:rPr>
          <w:rFonts w:ascii="Times New Roman" w:hAnsi="Times New Roman" w:cs="Times New Roman"/>
          <w:sz w:val="28"/>
          <w:szCs w:val="19"/>
        </w:rPr>
        <w:t>риложений, эти скомпилированные</w:t>
      </w:r>
      <w:r w:rsidRPr="009A446B">
        <w:rPr>
          <w:rFonts w:ascii="Times New Roman" w:hAnsi="Times New Roman" w:cs="Times New Roman"/>
          <w:sz w:val="28"/>
          <w:szCs w:val="19"/>
        </w:rPr>
        <w:t xml:space="preserve"> страницы соз</w:t>
      </w:r>
      <w:r>
        <w:rPr>
          <w:rFonts w:ascii="Times New Roman" w:hAnsi="Times New Roman" w:cs="Times New Roman"/>
          <w:sz w:val="28"/>
          <w:szCs w:val="19"/>
        </w:rPr>
        <w:t>дают информацию, отправляемую</w:t>
      </w:r>
      <w:r w:rsidRPr="009A446B">
        <w:rPr>
          <w:rFonts w:ascii="Times New Roman" w:hAnsi="Times New Roman" w:cs="Times New Roman"/>
          <w:sz w:val="28"/>
          <w:szCs w:val="19"/>
        </w:rPr>
        <w:t xml:space="preserve"> на компьютеры или обозреватели клиентов с использованием языков разметки наподобие </w:t>
      </w:r>
      <w:r w:rsidRPr="009A446B">
        <w:rPr>
          <w:rFonts w:ascii="Times New Roman" w:hAnsi="Times New Roman" w:cs="Times New Roman"/>
          <w:i/>
          <w:sz w:val="28"/>
          <w:szCs w:val="19"/>
        </w:rPr>
        <w:t>HTML</w:t>
      </w:r>
      <w:r w:rsidRPr="009A446B">
        <w:rPr>
          <w:rFonts w:ascii="Times New Roman" w:hAnsi="Times New Roman" w:cs="Times New Roman"/>
          <w:sz w:val="28"/>
          <w:szCs w:val="19"/>
        </w:rPr>
        <w:t xml:space="preserve"> и </w:t>
      </w:r>
      <w:r w:rsidRPr="009A446B">
        <w:rPr>
          <w:rFonts w:ascii="Times New Roman" w:hAnsi="Times New Roman" w:cs="Times New Roman"/>
          <w:i/>
          <w:sz w:val="28"/>
          <w:szCs w:val="19"/>
        </w:rPr>
        <w:t>XML</w:t>
      </w:r>
      <w:r w:rsidRPr="009A446B">
        <w:rPr>
          <w:rFonts w:ascii="Times New Roman" w:hAnsi="Times New Roman" w:cs="Times New Roman"/>
          <w:sz w:val="28"/>
          <w:szCs w:val="19"/>
        </w:rPr>
        <w:t>. Это позволяет разработчикам создавать приложения с широкой функциональностью, защищая при этом интерфейс пользователя к устройствам и системам под управлением разных операционных систем.</w:t>
      </w:r>
    </w:p>
    <w:p w:rsidR="009A446B" w:rsidRPr="009A446B" w:rsidRDefault="009A446B" w:rsidP="009A446B">
      <w:pPr>
        <w:spacing w:after="0" w:line="240" w:lineRule="auto"/>
        <w:ind w:firstLine="709"/>
        <w:rPr>
          <w:rFonts w:ascii="Times New Roman" w:hAnsi="Times New Roman" w:cs="Times New Roman"/>
          <w:sz w:val="28"/>
          <w:szCs w:val="19"/>
        </w:rPr>
      </w:pPr>
      <w:r>
        <w:rPr>
          <w:rFonts w:ascii="Times New Roman" w:hAnsi="Times New Roman" w:cs="Times New Roman"/>
          <w:b/>
          <w:sz w:val="28"/>
          <w:szCs w:val="19"/>
        </w:rPr>
        <w:t xml:space="preserve"> </w:t>
      </w:r>
      <w:r w:rsidRPr="009A446B">
        <w:rPr>
          <w:rFonts w:ascii="Times New Roman" w:hAnsi="Times New Roman" w:cs="Times New Roman"/>
          <w:i/>
          <w:sz w:val="28"/>
          <w:szCs w:val="19"/>
        </w:rPr>
        <w:t>ASP.NET Core</w:t>
      </w:r>
      <w:r w:rsidRPr="009A446B">
        <w:rPr>
          <w:rFonts w:ascii="Times New Roman" w:hAnsi="Times New Roman" w:cs="Times New Roman"/>
          <w:sz w:val="28"/>
          <w:szCs w:val="19"/>
        </w:rPr>
        <w:t xml:space="preserve"> — свободно-распространяемый кросс-платформенный фреймворк для создания веб-приложений с открытым исходным кодом. Данная платформа разрабатывается компанией </w:t>
      </w:r>
      <w:r w:rsidRPr="009A446B">
        <w:rPr>
          <w:rFonts w:ascii="Times New Roman" w:hAnsi="Times New Roman" w:cs="Times New Roman"/>
          <w:i/>
          <w:sz w:val="28"/>
          <w:szCs w:val="19"/>
          <w:lang w:val="en-US"/>
        </w:rPr>
        <w:t>Microsoft</w:t>
      </w:r>
      <w:r w:rsidRPr="009A446B">
        <w:rPr>
          <w:rFonts w:ascii="Times New Roman" w:hAnsi="Times New Roman" w:cs="Times New Roman"/>
          <w:sz w:val="28"/>
          <w:szCs w:val="19"/>
        </w:rPr>
        <w:t xml:space="preserve"> совместно с сообществом и имеет большую производительность по сравнению с </w:t>
      </w:r>
      <w:r w:rsidRPr="009A446B">
        <w:rPr>
          <w:rFonts w:ascii="Times New Roman" w:hAnsi="Times New Roman" w:cs="Times New Roman"/>
          <w:i/>
          <w:sz w:val="28"/>
          <w:szCs w:val="19"/>
        </w:rPr>
        <w:t>ASP.NET</w:t>
      </w:r>
      <w:r w:rsidRPr="009A446B">
        <w:rPr>
          <w:rFonts w:ascii="Times New Roman" w:hAnsi="Times New Roman" w:cs="Times New Roman"/>
          <w:sz w:val="28"/>
          <w:szCs w:val="19"/>
        </w:rPr>
        <w:t>. Имеет модульную структуру и совместима с такими операционными систем</w:t>
      </w:r>
      <w:r>
        <w:rPr>
          <w:rFonts w:ascii="Times New Roman" w:hAnsi="Times New Roman" w:cs="Times New Roman"/>
          <w:sz w:val="28"/>
          <w:szCs w:val="19"/>
        </w:rPr>
        <w:t xml:space="preserve">ами как </w:t>
      </w:r>
      <w:r w:rsidRPr="009A446B">
        <w:rPr>
          <w:rFonts w:ascii="Times New Roman" w:hAnsi="Times New Roman" w:cs="Times New Roman"/>
          <w:i/>
          <w:sz w:val="28"/>
          <w:szCs w:val="19"/>
        </w:rPr>
        <w:t>Windows</w:t>
      </w:r>
      <w:r>
        <w:rPr>
          <w:rFonts w:ascii="Times New Roman" w:hAnsi="Times New Roman" w:cs="Times New Roman"/>
          <w:sz w:val="28"/>
          <w:szCs w:val="19"/>
        </w:rPr>
        <w:t xml:space="preserve">, </w:t>
      </w:r>
      <w:r w:rsidRPr="009A446B">
        <w:rPr>
          <w:rFonts w:ascii="Times New Roman" w:hAnsi="Times New Roman" w:cs="Times New Roman"/>
          <w:i/>
          <w:sz w:val="28"/>
          <w:szCs w:val="19"/>
        </w:rPr>
        <w:t>Linux</w:t>
      </w:r>
      <w:r>
        <w:rPr>
          <w:rFonts w:ascii="Times New Roman" w:hAnsi="Times New Roman" w:cs="Times New Roman"/>
          <w:sz w:val="28"/>
          <w:szCs w:val="19"/>
        </w:rPr>
        <w:t xml:space="preserve"> и </w:t>
      </w:r>
      <w:r>
        <w:rPr>
          <w:rFonts w:ascii="Times New Roman" w:hAnsi="Times New Roman" w:cs="Times New Roman"/>
          <w:i/>
          <w:sz w:val="28"/>
          <w:szCs w:val="19"/>
          <w:lang w:val="en-US"/>
        </w:rPr>
        <w:t>M</w:t>
      </w:r>
      <w:r w:rsidRPr="009A446B">
        <w:rPr>
          <w:rFonts w:ascii="Times New Roman" w:hAnsi="Times New Roman" w:cs="Times New Roman"/>
          <w:i/>
          <w:sz w:val="28"/>
          <w:szCs w:val="19"/>
        </w:rPr>
        <w:t>ac OS</w:t>
      </w:r>
      <w:r>
        <w:rPr>
          <w:rFonts w:ascii="Times New Roman" w:hAnsi="Times New Roman" w:cs="Times New Roman"/>
          <w:sz w:val="28"/>
          <w:szCs w:val="19"/>
        </w:rPr>
        <w:t>.</w:t>
      </w:r>
    </w:p>
    <w:p w:rsidR="00412083" w:rsidRDefault="009A446B" w:rsidP="009A446B">
      <w:pPr>
        <w:spacing w:after="0" w:line="240" w:lineRule="auto"/>
        <w:ind w:firstLine="709"/>
        <w:rPr>
          <w:rFonts w:ascii="Times New Roman" w:hAnsi="Times New Roman" w:cs="Times New Roman"/>
          <w:sz w:val="28"/>
          <w:szCs w:val="19"/>
        </w:rPr>
      </w:pPr>
      <w:r w:rsidRPr="009A446B">
        <w:rPr>
          <w:rFonts w:ascii="Times New Roman" w:hAnsi="Times New Roman" w:cs="Times New Roman"/>
          <w:sz w:val="28"/>
          <w:szCs w:val="19"/>
        </w:rPr>
        <w:t xml:space="preserve">Несмотря на то, что это новый фреймворк, построенный на новом веб-стеке, он обладает высокой степенью совместимости концепций с </w:t>
      </w:r>
      <w:r w:rsidRPr="009A446B">
        <w:rPr>
          <w:rFonts w:ascii="Times New Roman" w:hAnsi="Times New Roman" w:cs="Times New Roman"/>
          <w:i/>
          <w:sz w:val="28"/>
          <w:szCs w:val="19"/>
        </w:rPr>
        <w:t>ASP.NET</w:t>
      </w:r>
      <w:r w:rsidRPr="009A446B">
        <w:rPr>
          <w:rFonts w:ascii="Times New Roman" w:hAnsi="Times New Roman" w:cs="Times New Roman"/>
          <w:sz w:val="28"/>
          <w:szCs w:val="19"/>
        </w:rPr>
        <w:t xml:space="preserve">. Приложения </w:t>
      </w:r>
      <w:r w:rsidRPr="009A446B">
        <w:rPr>
          <w:rFonts w:ascii="Times New Roman" w:hAnsi="Times New Roman" w:cs="Times New Roman"/>
          <w:i/>
          <w:sz w:val="28"/>
          <w:szCs w:val="19"/>
        </w:rPr>
        <w:t>ASP.NET Core</w:t>
      </w:r>
      <w:r w:rsidRPr="009A446B">
        <w:rPr>
          <w:rFonts w:ascii="Times New Roman" w:hAnsi="Times New Roman" w:cs="Times New Roman"/>
          <w:sz w:val="28"/>
          <w:szCs w:val="19"/>
        </w:rPr>
        <w:t xml:space="preserve"> поддерживают параллельное управление версиями, при котором разные приложения, работающие на одном компьютере, могут ориентироваться на разные версии </w:t>
      </w:r>
      <w:r w:rsidRPr="009A446B">
        <w:rPr>
          <w:rFonts w:ascii="Times New Roman" w:hAnsi="Times New Roman" w:cs="Times New Roman"/>
          <w:i/>
          <w:sz w:val="28"/>
          <w:szCs w:val="19"/>
        </w:rPr>
        <w:t>ASP.NET Core</w:t>
      </w:r>
      <w:r w:rsidRPr="009A446B">
        <w:rPr>
          <w:rFonts w:ascii="Times New Roman" w:hAnsi="Times New Roman" w:cs="Times New Roman"/>
          <w:sz w:val="28"/>
          <w:szCs w:val="19"/>
        </w:rPr>
        <w:t xml:space="preserve">. Это было невозможно в предыдущих версиях </w:t>
      </w:r>
      <w:r w:rsidRPr="009A446B">
        <w:rPr>
          <w:rFonts w:ascii="Times New Roman" w:hAnsi="Times New Roman" w:cs="Times New Roman"/>
          <w:i/>
          <w:sz w:val="28"/>
          <w:szCs w:val="19"/>
        </w:rPr>
        <w:t>ASP.NET</w:t>
      </w:r>
      <w:r w:rsidR="00306692">
        <w:rPr>
          <w:rFonts w:ascii="Times New Roman" w:hAnsi="Times New Roman" w:cs="Times New Roman"/>
          <w:i/>
          <w:sz w:val="28"/>
          <w:szCs w:val="19"/>
        </w:rPr>
        <w:t xml:space="preserve"> </w:t>
      </w:r>
      <w:r w:rsidR="00306692" w:rsidRPr="00306692">
        <w:rPr>
          <w:rFonts w:ascii="Times New Roman" w:hAnsi="Times New Roman" w:cs="Times New Roman"/>
          <w:sz w:val="28"/>
          <w:szCs w:val="19"/>
        </w:rPr>
        <w:t>[</w:t>
      </w:r>
      <w:r w:rsidR="00306692">
        <w:rPr>
          <w:rFonts w:ascii="Times New Roman" w:hAnsi="Times New Roman" w:cs="Times New Roman"/>
          <w:sz w:val="28"/>
          <w:szCs w:val="19"/>
        </w:rPr>
        <w:t>3, с. 13</w:t>
      </w:r>
      <w:r w:rsidR="00306692">
        <w:rPr>
          <w:rFonts w:ascii="Times New Roman" w:hAnsi="Times New Roman" w:cs="Times New Roman"/>
          <w:sz w:val="28"/>
          <w:szCs w:val="19"/>
          <w:lang w:val="en-US"/>
        </w:rPr>
        <w:t>]</w:t>
      </w:r>
      <w:r w:rsidRPr="009A446B">
        <w:rPr>
          <w:rFonts w:ascii="Times New Roman" w:hAnsi="Times New Roman" w:cs="Times New Roman"/>
          <w:sz w:val="28"/>
          <w:szCs w:val="19"/>
        </w:rPr>
        <w:t>.</w:t>
      </w:r>
    </w:p>
    <w:p w:rsidR="00412083" w:rsidRDefault="00412083">
      <w:pPr>
        <w:rPr>
          <w:rFonts w:ascii="Times New Roman" w:hAnsi="Times New Roman" w:cs="Times New Roman"/>
          <w:sz w:val="28"/>
          <w:szCs w:val="19"/>
        </w:rPr>
      </w:pPr>
      <w:r>
        <w:rPr>
          <w:rFonts w:ascii="Times New Roman" w:hAnsi="Times New Roman" w:cs="Times New Roman"/>
          <w:sz w:val="28"/>
          <w:szCs w:val="19"/>
        </w:rPr>
        <w:br w:type="page"/>
      </w:r>
    </w:p>
    <w:p w:rsidR="00412083" w:rsidRDefault="00412083" w:rsidP="00E84D4F">
      <w:pPr>
        <w:pStyle w:val="11"/>
        <w:numPr>
          <w:ilvl w:val="0"/>
          <w:numId w:val="1"/>
        </w:numPr>
        <w:spacing w:before="0"/>
        <w:ind w:left="0" w:firstLine="709"/>
        <w:jc w:val="both"/>
      </w:pPr>
      <w:bookmarkStart w:id="12" w:name="_Toc58458618"/>
      <w:r>
        <w:lastRenderedPageBreak/>
        <w:t>СТРУКТУРА ПРОГРАММЫ</w:t>
      </w:r>
      <w:bookmarkEnd w:id="12"/>
    </w:p>
    <w:p w:rsidR="00412083" w:rsidRDefault="00412083" w:rsidP="00E84D4F">
      <w:pPr>
        <w:spacing w:after="0" w:line="240" w:lineRule="auto"/>
        <w:ind w:firstLine="709"/>
        <w:rPr>
          <w:rFonts w:ascii="Times New Roman" w:hAnsi="Times New Roman" w:cs="Times New Roman"/>
          <w:b/>
          <w:sz w:val="28"/>
          <w:szCs w:val="19"/>
        </w:rPr>
      </w:pPr>
    </w:p>
    <w:p w:rsidR="002147BA" w:rsidRDefault="00E84D4F" w:rsidP="00E84D4F">
      <w:pPr>
        <w:pStyle w:val="11"/>
        <w:numPr>
          <w:ilvl w:val="1"/>
          <w:numId w:val="32"/>
        </w:numPr>
        <w:spacing w:before="0"/>
        <w:ind w:left="0" w:firstLine="709"/>
        <w:jc w:val="left"/>
        <w:outlineLvl w:val="1"/>
      </w:pPr>
      <w:bookmarkStart w:id="13" w:name="_Toc58458619"/>
      <w:r>
        <w:t>Структура</w:t>
      </w:r>
      <w:r w:rsidR="002147BA" w:rsidRPr="00212097">
        <w:t xml:space="preserve"> </w:t>
      </w:r>
      <w:r w:rsidR="002147BA">
        <w:t>уровня моделей</w:t>
      </w:r>
      <w:bookmarkEnd w:id="13"/>
    </w:p>
    <w:p w:rsidR="002147BA" w:rsidRDefault="002147BA" w:rsidP="00E84D4F">
      <w:pPr>
        <w:spacing w:after="0" w:line="240" w:lineRule="auto"/>
        <w:ind w:firstLine="709"/>
        <w:jc w:val="both"/>
        <w:rPr>
          <w:rFonts w:ascii="Times New Roman" w:hAnsi="Times New Roman" w:cs="Times New Roman"/>
          <w:sz w:val="28"/>
          <w:szCs w:val="28"/>
        </w:rPr>
      </w:pPr>
    </w:p>
    <w:p w:rsidR="002147BA"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организации работы приложения с данными из базы данных необходимо создать модели представления, отражающие сущности таблиц базы данных, а также реализовать доступ к базе данных.</w:t>
      </w:r>
    </w:p>
    <w:p w:rsidR="002147BA"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базы данных необходимо создать классы, отражающие все атрибуты таблиц из БД. Для этого в классы нужно добавить поля с такими же свойствами и названиями.</w:t>
      </w:r>
    </w:p>
    <w:p w:rsidR="002147BA"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Соотношение базы данных и </w:t>
      </w:r>
      <w:r w:rsidR="008D6FA6">
        <w:rPr>
          <w:rFonts w:ascii="Times New Roman" w:hAnsi="Times New Roman" w:cs="Times New Roman"/>
          <w:sz w:val="28"/>
          <w:szCs w:val="28"/>
        </w:rPr>
        <w:t>классов</w:t>
      </w:r>
      <w:r>
        <w:rPr>
          <w:rFonts w:ascii="Times New Roman" w:hAnsi="Times New Roman" w:cs="Times New Roman"/>
          <w:sz w:val="28"/>
          <w:szCs w:val="28"/>
        </w:rPr>
        <w:t xml:space="preserve"> происходит следующим образом:</w:t>
      </w:r>
    </w:p>
    <w:p w:rsidR="002147BA"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5EE8">
        <w:rPr>
          <w:rFonts w:ascii="Times New Roman" w:hAnsi="Times New Roman" w:cs="Times New Roman"/>
          <w:sz w:val="28"/>
          <w:szCs w:val="28"/>
        </w:rPr>
        <w:t xml:space="preserve">для таблицы «Клиенты» создан класс </w:t>
      </w:r>
      <w:r w:rsidR="00EA5EE8" w:rsidRPr="00EA5EE8">
        <w:rPr>
          <w:rFonts w:ascii="Times New Roman" w:hAnsi="Times New Roman" w:cs="Times New Roman"/>
          <w:i/>
          <w:sz w:val="28"/>
          <w:szCs w:val="28"/>
          <w:lang w:val="en-US"/>
        </w:rPr>
        <w:t>C</w:t>
      </w:r>
      <w:r w:rsidR="00EA5EE8">
        <w:rPr>
          <w:rFonts w:ascii="Times New Roman" w:hAnsi="Times New Roman" w:cs="Times New Roman"/>
          <w:i/>
          <w:sz w:val="28"/>
          <w:szCs w:val="28"/>
          <w:lang w:val="en-US"/>
        </w:rPr>
        <w:t>lient</w:t>
      </w:r>
      <w:r w:rsidR="00EA5EE8">
        <w:rPr>
          <w:rFonts w:ascii="Times New Roman" w:hAnsi="Times New Roman" w:cs="Times New Roman"/>
          <w:sz w:val="28"/>
          <w:szCs w:val="28"/>
        </w:rPr>
        <w:t>, в котором атрибуты из таблицы пре</w:t>
      </w:r>
      <w:r w:rsidR="008D6FA6">
        <w:rPr>
          <w:rFonts w:ascii="Times New Roman" w:hAnsi="Times New Roman" w:cs="Times New Roman"/>
          <w:sz w:val="28"/>
          <w:szCs w:val="28"/>
        </w:rPr>
        <w:t>дставлены в виде свойств класса</w:t>
      </w:r>
      <w:r>
        <w:rPr>
          <w:rFonts w:ascii="Times New Roman" w:hAnsi="Times New Roman" w:cs="Times New Roman"/>
          <w:sz w:val="28"/>
          <w:szCs w:val="28"/>
        </w:rPr>
        <w:t>;</w:t>
      </w:r>
    </w:p>
    <w:p w:rsidR="002147BA" w:rsidRDefault="002147BA" w:rsidP="00E84D4F">
      <w:pPr>
        <w:spacing w:after="0" w:line="240" w:lineRule="auto"/>
        <w:ind w:firstLine="709"/>
        <w:jc w:val="both"/>
        <w:rPr>
          <w:rFonts w:ascii="Times New Roman" w:hAnsi="Times New Roman" w:cs="Times New Roman"/>
          <w:sz w:val="28"/>
          <w:szCs w:val="28"/>
        </w:rPr>
      </w:pPr>
      <w:r w:rsidRPr="00DA63DD">
        <w:rPr>
          <w:rFonts w:ascii="Times New Roman" w:hAnsi="Times New Roman" w:cs="Times New Roman"/>
          <w:sz w:val="28"/>
          <w:szCs w:val="28"/>
        </w:rPr>
        <w:t>–</w:t>
      </w:r>
      <w:r w:rsidR="00EA5EE8">
        <w:rPr>
          <w:rFonts w:ascii="Times New Roman" w:hAnsi="Times New Roman" w:cs="Times New Roman"/>
          <w:sz w:val="28"/>
          <w:szCs w:val="28"/>
        </w:rPr>
        <w:t xml:space="preserve"> для таблицы «Работники» создан класс </w:t>
      </w:r>
      <w:r w:rsidR="00EA5EE8">
        <w:rPr>
          <w:rFonts w:ascii="Times New Roman" w:hAnsi="Times New Roman" w:cs="Times New Roman"/>
          <w:i/>
          <w:sz w:val="28"/>
          <w:szCs w:val="28"/>
          <w:lang w:val="en-US"/>
        </w:rPr>
        <w:t>Employee</w:t>
      </w:r>
      <w:r w:rsidR="00EA5EE8">
        <w:rPr>
          <w:rFonts w:ascii="Times New Roman" w:hAnsi="Times New Roman" w:cs="Times New Roman"/>
          <w:sz w:val="28"/>
          <w:szCs w:val="28"/>
        </w:rPr>
        <w:t>, в котором атрибуты из таблицы пре</w:t>
      </w:r>
      <w:r w:rsidR="00CB69AF">
        <w:rPr>
          <w:rFonts w:ascii="Times New Roman" w:hAnsi="Times New Roman" w:cs="Times New Roman"/>
          <w:sz w:val="28"/>
          <w:szCs w:val="28"/>
        </w:rPr>
        <w:t>дставлены в виде свойств класса</w:t>
      </w:r>
      <w:r>
        <w:rPr>
          <w:rFonts w:ascii="Times New Roman" w:hAnsi="Times New Roman" w:cs="Times New Roman"/>
          <w:sz w:val="28"/>
          <w:szCs w:val="28"/>
        </w:rPr>
        <w:t>;</w:t>
      </w:r>
    </w:p>
    <w:p w:rsidR="002147BA"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5452CE">
        <w:rPr>
          <w:rFonts w:ascii="Times New Roman" w:hAnsi="Times New Roman" w:cs="Times New Roman"/>
          <w:sz w:val="28"/>
          <w:szCs w:val="28"/>
        </w:rPr>
        <w:t xml:space="preserve">для таблицы «Мебель» создан класс </w:t>
      </w:r>
      <w:r w:rsidR="005452CE">
        <w:rPr>
          <w:rFonts w:ascii="Times New Roman" w:hAnsi="Times New Roman" w:cs="Times New Roman"/>
          <w:i/>
          <w:sz w:val="28"/>
          <w:szCs w:val="28"/>
          <w:lang w:val="en-US"/>
        </w:rPr>
        <w:t>Furniture</w:t>
      </w:r>
      <w:r w:rsidR="005452CE">
        <w:rPr>
          <w:rFonts w:ascii="Times New Roman" w:hAnsi="Times New Roman" w:cs="Times New Roman"/>
          <w:sz w:val="28"/>
          <w:szCs w:val="28"/>
        </w:rPr>
        <w:t>, в котором атрибуты из таблицы пре</w:t>
      </w:r>
      <w:r w:rsidR="00CB69AF">
        <w:rPr>
          <w:rFonts w:ascii="Times New Roman" w:hAnsi="Times New Roman" w:cs="Times New Roman"/>
          <w:sz w:val="28"/>
          <w:szCs w:val="28"/>
        </w:rPr>
        <w:t>дставлены в виде свойств класса</w:t>
      </w:r>
      <w:r w:rsidR="005452CE">
        <w:rPr>
          <w:rFonts w:ascii="Times New Roman" w:hAnsi="Times New Roman" w:cs="Times New Roman"/>
          <w:sz w:val="28"/>
          <w:szCs w:val="28"/>
        </w:rPr>
        <w:t>;</w:t>
      </w:r>
    </w:p>
    <w:p w:rsidR="002147BA" w:rsidRDefault="005452CE" w:rsidP="00E84D4F">
      <w:pPr>
        <w:spacing w:after="0" w:line="240" w:lineRule="auto"/>
        <w:ind w:firstLine="709"/>
        <w:jc w:val="both"/>
        <w:rPr>
          <w:rFonts w:ascii="Times New Roman" w:hAnsi="Times New Roman" w:cs="Times New Roman"/>
          <w:sz w:val="28"/>
          <w:szCs w:val="28"/>
        </w:rPr>
      </w:pPr>
      <w:r w:rsidRPr="001B16DE">
        <w:rPr>
          <w:rFonts w:ascii="Times New Roman" w:hAnsi="Times New Roman" w:cs="Times New Roman"/>
          <w:sz w:val="28"/>
          <w:szCs w:val="28"/>
        </w:rPr>
        <w:t>–</w:t>
      </w:r>
      <w:r>
        <w:rPr>
          <w:rFonts w:ascii="Times New Roman" w:hAnsi="Times New Roman" w:cs="Times New Roman"/>
          <w:sz w:val="28"/>
          <w:szCs w:val="28"/>
        </w:rPr>
        <w:t xml:space="preserve"> </w:t>
      </w:r>
      <w:r w:rsidRPr="005452CE">
        <w:rPr>
          <w:rFonts w:ascii="Times New Roman" w:hAnsi="Times New Roman" w:cs="Times New Roman"/>
          <w:sz w:val="28"/>
          <w:szCs w:val="28"/>
        </w:rPr>
        <w:t>для таблицы «</w:t>
      </w:r>
      <w:r w:rsidR="001B16DE">
        <w:rPr>
          <w:rFonts w:ascii="Times New Roman" w:hAnsi="Times New Roman" w:cs="Times New Roman"/>
          <w:sz w:val="28"/>
          <w:szCs w:val="28"/>
        </w:rPr>
        <w:t>Заказы</w:t>
      </w:r>
      <w:r w:rsidRPr="005452CE">
        <w:rPr>
          <w:rFonts w:ascii="Times New Roman" w:hAnsi="Times New Roman" w:cs="Times New Roman"/>
          <w:sz w:val="28"/>
          <w:szCs w:val="28"/>
        </w:rPr>
        <w:t xml:space="preserve">» создан класс </w:t>
      </w:r>
      <w:r w:rsidR="001B16DE">
        <w:rPr>
          <w:rFonts w:ascii="Times New Roman" w:hAnsi="Times New Roman" w:cs="Times New Roman"/>
          <w:i/>
          <w:sz w:val="28"/>
          <w:szCs w:val="28"/>
          <w:lang w:val="en-US"/>
        </w:rPr>
        <w:t>Order</w:t>
      </w:r>
      <w:r w:rsidRPr="005452CE">
        <w:rPr>
          <w:rFonts w:ascii="Times New Roman" w:hAnsi="Times New Roman" w:cs="Times New Roman"/>
          <w:sz w:val="28"/>
          <w:szCs w:val="28"/>
        </w:rPr>
        <w:t>, в котором атрибуты из таблицы представлены в виде свойств класса</w:t>
      </w:r>
      <w:r w:rsidR="00C66178">
        <w:rPr>
          <w:rFonts w:ascii="Times New Roman" w:hAnsi="Times New Roman" w:cs="Times New Roman"/>
          <w:sz w:val="28"/>
          <w:szCs w:val="28"/>
        </w:rPr>
        <w:t>;</w:t>
      </w:r>
    </w:p>
    <w:p w:rsidR="00C64818" w:rsidRPr="00C64818" w:rsidRDefault="00C64818"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таблицы «Накладные» создан класс </w:t>
      </w:r>
      <w:r>
        <w:rPr>
          <w:rFonts w:ascii="Times New Roman" w:hAnsi="Times New Roman" w:cs="Times New Roman"/>
          <w:sz w:val="28"/>
          <w:szCs w:val="28"/>
          <w:lang w:val="en-US"/>
        </w:rPr>
        <w:t>Waybill</w:t>
      </w:r>
      <w:r>
        <w:rPr>
          <w:rFonts w:ascii="Times New Roman" w:hAnsi="Times New Roman" w:cs="Times New Roman"/>
          <w:sz w:val="28"/>
          <w:szCs w:val="28"/>
        </w:rPr>
        <w:t>, в котором атрибуты из таблицы представлены в виде свойств класса.</w:t>
      </w:r>
    </w:p>
    <w:p w:rsidR="001B16DE" w:rsidRDefault="002147BA"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огранизации</w:t>
      </w:r>
      <w:r w:rsidRPr="00474C39">
        <w:rPr>
          <w:rFonts w:ascii="Times New Roman" w:hAnsi="Times New Roman" w:cs="Times New Roman"/>
          <w:sz w:val="28"/>
          <w:szCs w:val="28"/>
        </w:rPr>
        <w:t xml:space="preserve"> </w:t>
      </w:r>
      <w:r>
        <w:rPr>
          <w:rFonts w:ascii="Times New Roman" w:hAnsi="Times New Roman" w:cs="Times New Roman"/>
          <w:sz w:val="28"/>
          <w:szCs w:val="28"/>
        </w:rPr>
        <w:t>взаимодействия</w:t>
      </w:r>
      <w:r w:rsidRPr="00B01CC4">
        <w:rPr>
          <w:rFonts w:ascii="Times New Roman" w:hAnsi="Times New Roman" w:cs="Times New Roman"/>
          <w:sz w:val="28"/>
          <w:szCs w:val="28"/>
        </w:rPr>
        <w:t xml:space="preserve"> с базой данных </w:t>
      </w:r>
      <w:r w:rsidRPr="00E063C4">
        <w:rPr>
          <w:rFonts w:ascii="Times New Roman" w:hAnsi="Times New Roman" w:cs="Times New Roman"/>
          <w:i/>
          <w:sz w:val="28"/>
          <w:szCs w:val="28"/>
          <w:lang w:val="en-US"/>
        </w:rPr>
        <w:t>Microsoft</w:t>
      </w:r>
      <w:r w:rsidRPr="00E063C4">
        <w:rPr>
          <w:rFonts w:ascii="Times New Roman" w:hAnsi="Times New Roman" w:cs="Times New Roman"/>
          <w:i/>
          <w:sz w:val="28"/>
          <w:szCs w:val="28"/>
        </w:rPr>
        <w:t xml:space="preserve"> </w:t>
      </w:r>
      <w:r w:rsidRPr="00E063C4">
        <w:rPr>
          <w:rFonts w:ascii="Times New Roman" w:hAnsi="Times New Roman" w:cs="Times New Roman"/>
          <w:i/>
          <w:sz w:val="28"/>
          <w:szCs w:val="28"/>
          <w:lang w:val="en-US"/>
        </w:rPr>
        <w:t>SQL</w:t>
      </w:r>
      <w:r w:rsidRPr="00E063C4">
        <w:rPr>
          <w:rFonts w:ascii="Times New Roman" w:hAnsi="Times New Roman" w:cs="Times New Roman"/>
          <w:i/>
          <w:sz w:val="28"/>
          <w:szCs w:val="28"/>
        </w:rPr>
        <w:t xml:space="preserve"> </w:t>
      </w:r>
      <w:r w:rsidRPr="00E063C4">
        <w:rPr>
          <w:rFonts w:ascii="Times New Roman" w:hAnsi="Times New Roman" w:cs="Times New Roman"/>
          <w:i/>
          <w:sz w:val="28"/>
          <w:szCs w:val="28"/>
          <w:lang w:val="en-US"/>
        </w:rPr>
        <w:t>Server</w:t>
      </w:r>
      <w:r>
        <w:rPr>
          <w:rFonts w:ascii="Times New Roman" w:hAnsi="Times New Roman" w:cs="Times New Roman"/>
          <w:sz w:val="28"/>
          <w:szCs w:val="28"/>
        </w:rPr>
        <w:t xml:space="preserve"> используется </w:t>
      </w:r>
      <w:r w:rsidR="001B16DE">
        <w:rPr>
          <w:rFonts w:ascii="Times New Roman" w:hAnsi="Times New Roman" w:cs="Times New Roman"/>
          <w:sz w:val="28"/>
          <w:szCs w:val="28"/>
        </w:rPr>
        <w:t xml:space="preserve">класс контекста данных </w:t>
      </w:r>
      <w:r w:rsidR="001B16DE" w:rsidRPr="001B16DE">
        <w:rPr>
          <w:rFonts w:ascii="Times New Roman" w:hAnsi="Times New Roman" w:cs="Times New Roman"/>
          <w:i/>
          <w:sz w:val="28"/>
          <w:szCs w:val="28"/>
          <w:lang w:val="en-US"/>
        </w:rPr>
        <w:t>ApplicationContext</w:t>
      </w:r>
      <w:r w:rsidR="001B16DE">
        <w:rPr>
          <w:rFonts w:ascii="Times New Roman" w:hAnsi="Times New Roman" w:cs="Times New Roman"/>
          <w:sz w:val="28"/>
          <w:szCs w:val="28"/>
        </w:rPr>
        <w:t>, который принимает строку подключения к БД в качестве параметра, имеет</w:t>
      </w:r>
      <w:r w:rsidR="001B16DE" w:rsidRPr="001B16DE">
        <w:rPr>
          <w:rFonts w:ascii="Times New Roman" w:hAnsi="Times New Roman" w:cs="Times New Roman"/>
          <w:sz w:val="28"/>
          <w:szCs w:val="28"/>
        </w:rPr>
        <w:t xml:space="preserve"> </w:t>
      </w:r>
      <w:r w:rsidR="001B16DE">
        <w:rPr>
          <w:rFonts w:ascii="Times New Roman" w:hAnsi="Times New Roman" w:cs="Times New Roman"/>
          <w:sz w:val="28"/>
          <w:szCs w:val="28"/>
        </w:rPr>
        <w:t xml:space="preserve">наборы записей из таблиц, представленные в виде набора классов. Класс контекста наследует базовый класс </w:t>
      </w:r>
      <w:r w:rsidR="001B16DE">
        <w:rPr>
          <w:rFonts w:ascii="Times New Roman" w:hAnsi="Times New Roman" w:cs="Times New Roman"/>
          <w:sz w:val="28"/>
          <w:szCs w:val="28"/>
          <w:lang w:val="en-US"/>
        </w:rPr>
        <w:t>DbContext</w:t>
      </w:r>
      <w:r w:rsidR="001B16DE" w:rsidRPr="001B16DE">
        <w:rPr>
          <w:rFonts w:ascii="Times New Roman" w:hAnsi="Times New Roman" w:cs="Times New Roman"/>
          <w:sz w:val="28"/>
          <w:szCs w:val="28"/>
        </w:rPr>
        <w:t xml:space="preserve"> </w:t>
      </w:r>
      <w:r w:rsidR="001B16DE">
        <w:rPr>
          <w:rFonts w:ascii="Times New Roman" w:hAnsi="Times New Roman" w:cs="Times New Roman"/>
          <w:sz w:val="28"/>
          <w:szCs w:val="28"/>
        </w:rPr>
        <w:t>для с</w:t>
      </w:r>
      <w:r w:rsidR="008D6FA6">
        <w:rPr>
          <w:rFonts w:ascii="Times New Roman" w:hAnsi="Times New Roman" w:cs="Times New Roman"/>
          <w:sz w:val="28"/>
          <w:szCs w:val="28"/>
        </w:rPr>
        <w:t>вязи контекста с базой данных. Процесс получения данных из базы данных будет происходить автоматически.</w:t>
      </w:r>
    </w:p>
    <w:p w:rsidR="00AE1E85" w:rsidRPr="00AE1E85" w:rsidRDefault="00AE1E85"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приложении будет использоваться постраничная навигация данных из таблиц, поэтому необходимо создать класс для хранения данных пагинации. Класс </w:t>
      </w:r>
      <w:r w:rsidRPr="00AE1E85">
        <w:rPr>
          <w:rFonts w:ascii="Times New Roman" w:hAnsi="Times New Roman" w:cs="Times New Roman"/>
          <w:i/>
          <w:sz w:val="28"/>
          <w:szCs w:val="28"/>
          <w:lang w:val="en-US"/>
        </w:rPr>
        <w:t>PageViewModel</w:t>
      </w:r>
      <w:r>
        <w:rPr>
          <w:rFonts w:ascii="Times New Roman" w:hAnsi="Times New Roman" w:cs="Times New Roman"/>
          <w:sz w:val="28"/>
          <w:szCs w:val="28"/>
        </w:rPr>
        <w:t xml:space="preserve"> содержит свойства количества страниц и номер страницы таблицы, а также логические свойства, показывающие наличие или отсутствие предыдущей и следующей страниц.</w:t>
      </w:r>
    </w:p>
    <w:p w:rsidR="008D6FA6" w:rsidRPr="001B16DE" w:rsidRDefault="008D6FA6" w:rsidP="00E84D4F">
      <w:pPr>
        <w:spacing w:after="0" w:line="240" w:lineRule="auto"/>
        <w:ind w:firstLine="709"/>
        <w:jc w:val="both"/>
        <w:rPr>
          <w:rFonts w:ascii="Times New Roman" w:hAnsi="Times New Roman" w:cs="Times New Roman"/>
          <w:b/>
          <w:sz w:val="28"/>
          <w:szCs w:val="19"/>
        </w:rPr>
      </w:pPr>
      <w:r>
        <w:rPr>
          <w:rFonts w:ascii="Times New Roman" w:hAnsi="Times New Roman" w:cs="Times New Roman"/>
          <w:sz w:val="28"/>
          <w:szCs w:val="28"/>
        </w:rPr>
        <w:t>Для представления получаемых данных необходимо создать модели представления данных, в которых информация будет храниться в понятном и удобном для пользователя виде.</w:t>
      </w:r>
    </w:p>
    <w:p w:rsidR="008D6FA6" w:rsidRDefault="008D6FA6" w:rsidP="00E84D4F">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Классы моделей имеют следующую структуру:</w:t>
      </w:r>
    </w:p>
    <w:p w:rsidR="008D6FA6" w:rsidRDefault="008D6FA6"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19"/>
        </w:rPr>
        <w:t xml:space="preserve">– </w:t>
      </w:r>
      <w:r>
        <w:rPr>
          <w:rFonts w:ascii="Times New Roman" w:hAnsi="Times New Roman" w:cs="Times New Roman"/>
          <w:sz w:val="28"/>
          <w:szCs w:val="28"/>
        </w:rPr>
        <w:t xml:space="preserve">для представления данных класса </w:t>
      </w:r>
      <w:r w:rsidRPr="008D6FA6">
        <w:rPr>
          <w:rFonts w:ascii="Times New Roman" w:hAnsi="Times New Roman" w:cs="Times New Roman"/>
          <w:i/>
          <w:sz w:val="28"/>
          <w:szCs w:val="28"/>
          <w:lang w:val="en-US"/>
        </w:rPr>
        <w:t>Client</w:t>
      </w:r>
      <w:r>
        <w:rPr>
          <w:rFonts w:ascii="Times New Roman" w:hAnsi="Times New Roman" w:cs="Times New Roman"/>
          <w:sz w:val="28"/>
          <w:szCs w:val="28"/>
        </w:rPr>
        <w:t xml:space="preserve"> создана модель представления </w:t>
      </w:r>
      <w:r w:rsidRPr="00EA5EE8">
        <w:rPr>
          <w:rFonts w:ascii="Times New Roman" w:hAnsi="Times New Roman" w:cs="Times New Roman"/>
          <w:i/>
          <w:sz w:val="28"/>
          <w:szCs w:val="28"/>
          <w:lang w:val="en-US"/>
        </w:rPr>
        <w:t>ClientIndexViewModel</w:t>
      </w:r>
      <w:r>
        <w:rPr>
          <w:rFonts w:ascii="Times New Roman" w:hAnsi="Times New Roman" w:cs="Times New Roman"/>
          <w:sz w:val="28"/>
          <w:szCs w:val="28"/>
        </w:rPr>
        <w:t xml:space="preserve">, в котором также присутствуют списки </w:t>
      </w:r>
      <w:r w:rsidRPr="00EA5EE8">
        <w:rPr>
          <w:rFonts w:ascii="Times New Roman" w:hAnsi="Times New Roman" w:cs="Times New Roman"/>
          <w:i/>
          <w:sz w:val="28"/>
          <w:szCs w:val="28"/>
          <w:lang w:val="en-US"/>
        </w:rPr>
        <w:t>id</w:t>
      </w:r>
      <w:r>
        <w:rPr>
          <w:rFonts w:ascii="Times New Roman" w:hAnsi="Times New Roman" w:cs="Times New Roman"/>
          <w:sz w:val="28"/>
          <w:szCs w:val="28"/>
        </w:rPr>
        <w:t xml:space="preserve"> записей и самих клиентов для отображения, объект пагинации</w:t>
      </w:r>
      <w:r w:rsidRPr="005452CE">
        <w:rPr>
          <w:rFonts w:ascii="Times New Roman" w:hAnsi="Times New Roman" w:cs="Times New Roman"/>
          <w:sz w:val="28"/>
          <w:szCs w:val="28"/>
        </w:rPr>
        <w:t xml:space="preserve"> </w:t>
      </w:r>
      <w:r w:rsidRPr="005452CE">
        <w:rPr>
          <w:rFonts w:ascii="Times New Roman" w:hAnsi="Times New Roman" w:cs="Times New Roman"/>
          <w:i/>
          <w:sz w:val="28"/>
          <w:szCs w:val="28"/>
          <w:lang w:val="en-US"/>
        </w:rPr>
        <w:t>PageViewModel</w:t>
      </w:r>
      <w:r>
        <w:rPr>
          <w:rFonts w:ascii="Times New Roman" w:hAnsi="Times New Roman" w:cs="Times New Roman"/>
          <w:sz w:val="28"/>
          <w:szCs w:val="28"/>
        </w:rPr>
        <w:t xml:space="preserve"> и свойства фильтров</w:t>
      </w:r>
      <w:r w:rsidRPr="005452CE">
        <w:rPr>
          <w:rFonts w:ascii="Times New Roman" w:hAnsi="Times New Roman" w:cs="Times New Roman"/>
          <w:sz w:val="28"/>
          <w:szCs w:val="28"/>
        </w:rPr>
        <w:t xml:space="preserve"> </w:t>
      </w:r>
      <w:r>
        <w:rPr>
          <w:rFonts w:ascii="Times New Roman" w:hAnsi="Times New Roman" w:cs="Times New Roman"/>
          <w:sz w:val="28"/>
          <w:szCs w:val="28"/>
        </w:rPr>
        <w:t xml:space="preserve">по полям «ФИО представителя» и «Адрес». Также в модели к свойствам из класса </w:t>
      </w:r>
      <w:r w:rsidRPr="00EA5EE8">
        <w:rPr>
          <w:rFonts w:ascii="Times New Roman" w:hAnsi="Times New Roman" w:cs="Times New Roman"/>
          <w:i/>
          <w:sz w:val="28"/>
          <w:szCs w:val="28"/>
          <w:lang w:val="en-US"/>
        </w:rPr>
        <w:t>C</w:t>
      </w:r>
      <w:r>
        <w:rPr>
          <w:rFonts w:ascii="Times New Roman" w:hAnsi="Times New Roman" w:cs="Times New Roman"/>
          <w:i/>
          <w:sz w:val="28"/>
          <w:szCs w:val="28"/>
          <w:lang w:val="en-US"/>
        </w:rPr>
        <w:t>lient</w:t>
      </w:r>
      <w:r>
        <w:rPr>
          <w:rFonts w:ascii="Times New Roman" w:hAnsi="Times New Roman" w:cs="Times New Roman"/>
          <w:sz w:val="28"/>
          <w:szCs w:val="28"/>
        </w:rPr>
        <w:t xml:space="preserve"> применены аннотации данных</w:t>
      </w:r>
      <w:r w:rsidRPr="008D6FA6">
        <w:rPr>
          <w:rFonts w:ascii="Times New Roman" w:hAnsi="Times New Roman" w:cs="Times New Roman"/>
          <w:sz w:val="28"/>
          <w:szCs w:val="28"/>
        </w:rPr>
        <w:t>;</w:t>
      </w:r>
    </w:p>
    <w:p w:rsidR="008D6FA6" w:rsidRPr="00CB69AF" w:rsidRDefault="00CB69AF" w:rsidP="00E84D4F">
      <w:pPr>
        <w:spacing w:after="0" w:line="240" w:lineRule="auto"/>
        <w:ind w:firstLine="709"/>
        <w:rPr>
          <w:rFonts w:ascii="Times New Roman" w:hAnsi="Times New Roman" w:cs="Times New Roman"/>
          <w:sz w:val="28"/>
          <w:szCs w:val="28"/>
        </w:rPr>
      </w:pPr>
      <w:r w:rsidRPr="00CB69AF">
        <w:rPr>
          <w:rFonts w:ascii="Times New Roman" w:hAnsi="Times New Roman" w:cs="Times New Roman"/>
          <w:sz w:val="28"/>
          <w:szCs w:val="28"/>
        </w:rPr>
        <w:t>–</w:t>
      </w:r>
      <w:r>
        <w:rPr>
          <w:rFonts w:ascii="Times New Roman" w:hAnsi="Times New Roman" w:cs="Times New Roman"/>
          <w:sz w:val="28"/>
          <w:szCs w:val="28"/>
        </w:rPr>
        <w:t xml:space="preserve"> д</w:t>
      </w:r>
      <w:r w:rsidRPr="00CB69AF">
        <w:rPr>
          <w:rFonts w:ascii="Times New Roman" w:hAnsi="Times New Roman" w:cs="Times New Roman"/>
          <w:sz w:val="28"/>
          <w:szCs w:val="28"/>
        </w:rPr>
        <w:t>ля представления данных</w:t>
      </w:r>
      <w:r>
        <w:rPr>
          <w:rFonts w:ascii="Times New Roman" w:hAnsi="Times New Roman" w:cs="Times New Roman"/>
          <w:sz w:val="28"/>
          <w:szCs w:val="28"/>
        </w:rPr>
        <w:t xml:space="preserve"> класса </w:t>
      </w:r>
      <w:r w:rsidRPr="00CB69AF">
        <w:rPr>
          <w:rFonts w:ascii="Times New Roman" w:hAnsi="Times New Roman" w:cs="Times New Roman"/>
          <w:i/>
          <w:sz w:val="28"/>
          <w:szCs w:val="28"/>
          <w:lang w:val="en-US"/>
        </w:rPr>
        <w:t>Employee</w:t>
      </w:r>
      <w:r w:rsidRPr="00CB69AF">
        <w:rPr>
          <w:rFonts w:ascii="Times New Roman" w:hAnsi="Times New Roman" w:cs="Times New Roman"/>
          <w:sz w:val="28"/>
          <w:szCs w:val="28"/>
        </w:rPr>
        <w:t xml:space="preserve"> создана модель представления </w:t>
      </w:r>
      <w:r w:rsidRPr="00CB69AF">
        <w:rPr>
          <w:rFonts w:ascii="Times New Roman" w:hAnsi="Times New Roman" w:cs="Times New Roman"/>
          <w:i/>
          <w:sz w:val="28"/>
          <w:szCs w:val="28"/>
          <w:lang w:val="en-US"/>
        </w:rPr>
        <w:t>EmployeeIndexViewModel</w:t>
      </w:r>
      <w:r w:rsidRPr="00CB69AF">
        <w:rPr>
          <w:rFonts w:ascii="Times New Roman" w:hAnsi="Times New Roman" w:cs="Times New Roman"/>
          <w:sz w:val="28"/>
          <w:szCs w:val="28"/>
        </w:rPr>
        <w:t xml:space="preserve">, в котором также присутствуют списки </w:t>
      </w:r>
      <w:r w:rsidRPr="00CB69AF">
        <w:rPr>
          <w:rFonts w:ascii="Times New Roman" w:hAnsi="Times New Roman" w:cs="Times New Roman"/>
          <w:i/>
          <w:sz w:val="28"/>
          <w:szCs w:val="28"/>
          <w:lang w:val="en-US"/>
        </w:rPr>
        <w:t>id</w:t>
      </w:r>
      <w:r w:rsidRPr="00CB69AF">
        <w:rPr>
          <w:rFonts w:ascii="Times New Roman" w:hAnsi="Times New Roman" w:cs="Times New Roman"/>
          <w:sz w:val="28"/>
          <w:szCs w:val="28"/>
        </w:rPr>
        <w:t xml:space="preserve"> за</w:t>
      </w:r>
      <w:r w:rsidRPr="00CB69AF">
        <w:rPr>
          <w:rFonts w:ascii="Times New Roman" w:hAnsi="Times New Roman" w:cs="Times New Roman"/>
          <w:sz w:val="28"/>
          <w:szCs w:val="28"/>
        </w:rPr>
        <w:lastRenderedPageBreak/>
        <w:t xml:space="preserve">писей и самих работников для отображения, объект пагинации </w:t>
      </w:r>
      <w:r w:rsidRPr="00CB69AF">
        <w:rPr>
          <w:rFonts w:ascii="Times New Roman" w:hAnsi="Times New Roman" w:cs="Times New Roman"/>
          <w:i/>
          <w:sz w:val="28"/>
          <w:szCs w:val="28"/>
          <w:lang w:val="en-US"/>
        </w:rPr>
        <w:t>PageViewModel</w:t>
      </w:r>
      <w:r w:rsidRPr="00CB69AF">
        <w:rPr>
          <w:rFonts w:ascii="Times New Roman" w:hAnsi="Times New Roman" w:cs="Times New Roman"/>
          <w:sz w:val="28"/>
          <w:szCs w:val="28"/>
        </w:rPr>
        <w:t xml:space="preserve"> и свойства фильтров по полям «Должность» и «Образование». Также в модели к свойствам из класса </w:t>
      </w:r>
      <w:r w:rsidRPr="00CB69AF">
        <w:rPr>
          <w:rFonts w:ascii="Times New Roman" w:hAnsi="Times New Roman" w:cs="Times New Roman"/>
          <w:i/>
          <w:sz w:val="28"/>
          <w:szCs w:val="28"/>
          <w:lang w:val="en-US"/>
        </w:rPr>
        <w:t>Employee</w:t>
      </w:r>
      <w:r w:rsidRPr="00CB69AF">
        <w:rPr>
          <w:rFonts w:ascii="Times New Roman" w:hAnsi="Times New Roman" w:cs="Times New Roman"/>
          <w:sz w:val="28"/>
          <w:szCs w:val="28"/>
        </w:rPr>
        <w:t xml:space="preserve"> применены аннотации данных;</w:t>
      </w:r>
    </w:p>
    <w:p w:rsidR="00CB69AF" w:rsidRPr="00CB69AF" w:rsidRDefault="00CB69AF" w:rsidP="00E84D4F">
      <w:pPr>
        <w:spacing w:after="0" w:line="240" w:lineRule="auto"/>
        <w:ind w:firstLine="709"/>
        <w:rPr>
          <w:rFonts w:ascii="Times New Roman" w:hAnsi="Times New Roman" w:cs="Times New Roman"/>
          <w:sz w:val="28"/>
          <w:szCs w:val="28"/>
        </w:rPr>
      </w:pPr>
      <w:r w:rsidRPr="00CB69AF">
        <w:rPr>
          <w:rFonts w:ascii="Times New Roman" w:hAnsi="Times New Roman" w:cs="Times New Roman"/>
          <w:sz w:val="28"/>
          <w:szCs w:val="28"/>
        </w:rPr>
        <w:t xml:space="preserve">– </w:t>
      </w:r>
      <w:r>
        <w:rPr>
          <w:rFonts w:ascii="Times New Roman" w:hAnsi="Times New Roman" w:cs="Times New Roman"/>
          <w:sz w:val="28"/>
          <w:szCs w:val="28"/>
        </w:rPr>
        <w:t xml:space="preserve">для представления данных класса </w:t>
      </w:r>
      <w:r w:rsidRPr="00CB69AF">
        <w:rPr>
          <w:rFonts w:ascii="Times New Roman" w:hAnsi="Times New Roman" w:cs="Times New Roman"/>
          <w:i/>
          <w:sz w:val="28"/>
          <w:szCs w:val="28"/>
          <w:lang w:val="en-US"/>
        </w:rPr>
        <w:t>Furniture</w:t>
      </w:r>
      <w:r>
        <w:rPr>
          <w:rFonts w:ascii="Times New Roman" w:hAnsi="Times New Roman" w:cs="Times New Roman"/>
          <w:sz w:val="28"/>
          <w:szCs w:val="28"/>
        </w:rPr>
        <w:t xml:space="preserve"> создана модель представления </w:t>
      </w:r>
      <w:r>
        <w:rPr>
          <w:rFonts w:ascii="Times New Roman" w:hAnsi="Times New Roman" w:cs="Times New Roman"/>
          <w:i/>
          <w:sz w:val="28"/>
          <w:szCs w:val="28"/>
          <w:lang w:val="en-US"/>
        </w:rPr>
        <w:t>Furniture</w:t>
      </w:r>
      <w:r w:rsidRPr="00EA5EE8">
        <w:rPr>
          <w:rFonts w:ascii="Times New Roman" w:hAnsi="Times New Roman" w:cs="Times New Roman"/>
          <w:i/>
          <w:sz w:val="28"/>
          <w:szCs w:val="28"/>
          <w:lang w:val="en-US"/>
        </w:rPr>
        <w:t>IndexViewModel</w:t>
      </w:r>
      <w:r>
        <w:rPr>
          <w:rFonts w:ascii="Times New Roman" w:hAnsi="Times New Roman" w:cs="Times New Roman"/>
          <w:sz w:val="28"/>
          <w:szCs w:val="28"/>
        </w:rPr>
        <w:t xml:space="preserve">, в котором также присутствуют списки </w:t>
      </w:r>
      <w:r w:rsidRPr="00EA5EE8">
        <w:rPr>
          <w:rFonts w:ascii="Times New Roman" w:hAnsi="Times New Roman" w:cs="Times New Roman"/>
          <w:i/>
          <w:sz w:val="28"/>
          <w:szCs w:val="28"/>
          <w:lang w:val="en-US"/>
        </w:rPr>
        <w:t>id</w:t>
      </w:r>
      <w:r>
        <w:rPr>
          <w:rFonts w:ascii="Times New Roman" w:hAnsi="Times New Roman" w:cs="Times New Roman"/>
          <w:sz w:val="28"/>
          <w:szCs w:val="28"/>
        </w:rPr>
        <w:t xml:space="preserve"> записей и самой мебели для отображения, объект пагинации </w:t>
      </w:r>
      <w:r w:rsidRPr="005452CE">
        <w:rPr>
          <w:rFonts w:ascii="Times New Roman" w:hAnsi="Times New Roman" w:cs="Times New Roman"/>
          <w:i/>
          <w:sz w:val="28"/>
          <w:szCs w:val="28"/>
          <w:lang w:val="en-US"/>
        </w:rPr>
        <w:t>PageViewModel</w:t>
      </w:r>
      <w:r>
        <w:rPr>
          <w:rFonts w:ascii="Times New Roman" w:hAnsi="Times New Roman" w:cs="Times New Roman"/>
          <w:sz w:val="28"/>
          <w:szCs w:val="28"/>
        </w:rPr>
        <w:t xml:space="preserve"> и свойства фильтров по полям «Цена» и «Материал». Также в модели к свойствам из класса </w:t>
      </w:r>
      <w:r>
        <w:rPr>
          <w:rFonts w:ascii="Times New Roman" w:hAnsi="Times New Roman" w:cs="Times New Roman"/>
          <w:i/>
          <w:sz w:val="28"/>
          <w:szCs w:val="28"/>
          <w:lang w:val="en-US"/>
        </w:rPr>
        <w:t>Furniture</w:t>
      </w:r>
      <w:r>
        <w:rPr>
          <w:rFonts w:ascii="Times New Roman" w:hAnsi="Times New Roman" w:cs="Times New Roman"/>
          <w:sz w:val="28"/>
          <w:szCs w:val="28"/>
        </w:rPr>
        <w:t xml:space="preserve"> применены аннотации данных</w:t>
      </w:r>
      <w:r w:rsidRPr="00CB69AF">
        <w:rPr>
          <w:rFonts w:ascii="Times New Roman" w:hAnsi="Times New Roman" w:cs="Times New Roman"/>
          <w:sz w:val="28"/>
          <w:szCs w:val="28"/>
        </w:rPr>
        <w:t>;</w:t>
      </w:r>
    </w:p>
    <w:p w:rsidR="00CB69AF" w:rsidRPr="00600001" w:rsidRDefault="00CB69AF" w:rsidP="00E84D4F">
      <w:pPr>
        <w:spacing w:after="0" w:line="240" w:lineRule="auto"/>
        <w:ind w:firstLine="709"/>
        <w:rPr>
          <w:rFonts w:ascii="Times New Roman" w:hAnsi="Times New Roman" w:cs="Times New Roman"/>
          <w:sz w:val="28"/>
          <w:szCs w:val="28"/>
        </w:rPr>
      </w:pPr>
      <w:r w:rsidRPr="00CB69AF">
        <w:rPr>
          <w:rFonts w:ascii="Times New Roman" w:hAnsi="Times New Roman" w:cs="Times New Roman"/>
          <w:sz w:val="28"/>
          <w:szCs w:val="28"/>
        </w:rPr>
        <w:t xml:space="preserve">– </w:t>
      </w:r>
      <w:r>
        <w:rPr>
          <w:rFonts w:ascii="Times New Roman" w:hAnsi="Times New Roman" w:cs="Times New Roman"/>
          <w:sz w:val="28"/>
          <w:szCs w:val="28"/>
        </w:rPr>
        <w:t xml:space="preserve">так как в таблице «Заказы» присутствуют внешние ключи, создается класс представления записей таблицы </w:t>
      </w:r>
      <w:r w:rsidRPr="001B16DE">
        <w:rPr>
          <w:rFonts w:ascii="Times New Roman" w:hAnsi="Times New Roman" w:cs="Times New Roman"/>
          <w:i/>
          <w:sz w:val="28"/>
          <w:szCs w:val="28"/>
          <w:lang w:val="en-US"/>
        </w:rPr>
        <w:t>OrderViewModel</w:t>
      </w:r>
      <w:r>
        <w:rPr>
          <w:rFonts w:ascii="Times New Roman" w:hAnsi="Times New Roman" w:cs="Times New Roman"/>
          <w:sz w:val="28"/>
          <w:szCs w:val="28"/>
        </w:rPr>
        <w:t xml:space="preserve">, в котором свойства внешних ключей записей из таблиц «Работники», «Клиенты» и «Мебель» заменены на свойства названия клиента, </w:t>
      </w:r>
      <w:r w:rsidR="00600001">
        <w:rPr>
          <w:rFonts w:ascii="Times New Roman" w:hAnsi="Times New Roman" w:cs="Times New Roman"/>
          <w:sz w:val="28"/>
          <w:szCs w:val="28"/>
        </w:rPr>
        <w:t>названия</w:t>
      </w:r>
      <w:r>
        <w:rPr>
          <w:rFonts w:ascii="Times New Roman" w:hAnsi="Times New Roman" w:cs="Times New Roman"/>
          <w:sz w:val="28"/>
          <w:szCs w:val="28"/>
        </w:rPr>
        <w:t xml:space="preserve"> мебели и ФИО сотрудника</w:t>
      </w:r>
      <w:r w:rsidRPr="005452CE">
        <w:rPr>
          <w:rFonts w:ascii="Times New Roman" w:hAnsi="Times New Roman" w:cs="Times New Roman"/>
          <w:sz w:val="28"/>
          <w:szCs w:val="28"/>
        </w:rPr>
        <w:t>. Для представления данных</w:t>
      </w:r>
      <w:r>
        <w:rPr>
          <w:rFonts w:ascii="Times New Roman" w:hAnsi="Times New Roman" w:cs="Times New Roman"/>
          <w:sz w:val="28"/>
          <w:szCs w:val="28"/>
        </w:rPr>
        <w:t xml:space="preserve"> на странице</w:t>
      </w:r>
      <w:r w:rsidRPr="005452CE">
        <w:rPr>
          <w:rFonts w:ascii="Times New Roman" w:hAnsi="Times New Roman" w:cs="Times New Roman"/>
          <w:sz w:val="28"/>
          <w:szCs w:val="28"/>
        </w:rPr>
        <w:t xml:space="preserve"> создана модель представления </w:t>
      </w:r>
      <w:r w:rsidR="00600001">
        <w:rPr>
          <w:rFonts w:ascii="Times New Roman" w:hAnsi="Times New Roman" w:cs="Times New Roman"/>
          <w:i/>
          <w:sz w:val="28"/>
          <w:szCs w:val="28"/>
          <w:lang w:val="en-US"/>
        </w:rPr>
        <w:t>Order</w:t>
      </w:r>
      <w:r w:rsidRPr="005452CE">
        <w:rPr>
          <w:rFonts w:ascii="Times New Roman" w:hAnsi="Times New Roman" w:cs="Times New Roman"/>
          <w:i/>
          <w:sz w:val="28"/>
          <w:szCs w:val="28"/>
          <w:lang w:val="en-US"/>
        </w:rPr>
        <w:t>IndexViewModel</w:t>
      </w:r>
      <w:r w:rsidRPr="005452CE">
        <w:rPr>
          <w:rFonts w:ascii="Times New Roman" w:hAnsi="Times New Roman" w:cs="Times New Roman"/>
          <w:sz w:val="28"/>
          <w:szCs w:val="28"/>
        </w:rPr>
        <w:t xml:space="preserve">, в котором также присутствуют списки </w:t>
      </w:r>
      <w:r w:rsidRPr="005452CE">
        <w:rPr>
          <w:rFonts w:ascii="Times New Roman" w:hAnsi="Times New Roman" w:cs="Times New Roman"/>
          <w:i/>
          <w:sz w:val="28"/>
          <w:szCs w:val="28"/>
          <w:lang w:val="en-US"/>
        </w:rPr>
        <w:t>id</w:t>
      </w:r>
      <w:r>
        <w:rPr>
          <w:rFonts w:ascii="Times New Roman" w:hAnsi="Times New Roman" w:cs="Times New Roman"/>
          <w:sz w:val="28"/>
          <w:szCs w:val="28"/>
        </w:rPr>
        <w:t xml:space="preserve"> записей и </w:t>
      </w:r>
      <w:r w:rsidR="00600001">
        <w:rPr>
          <w:rFonts w:ascii="Times New Roman" w:hAnsi="Times New Roman" w:cs="Times New Roman"/>
          <w:sz w:val="28"/>
          <w:szCs w:val="28"/>
        </w:rPr>
        <w:t xml:space="preserve">объектов </w:t>
      </w:r>
      <w:r w:rsidR="00600001" w:rsidRPr="00600001">
        <w:rPr>
          <w:rFonts w:ascii="Times New Roman" w:hAnsi="Times New Roman" w:cs="Times New Roman"/>
          <w:i/>
          <w:sz w:val="28"/>
          <w:szCs w:val="28"/>
          <w:lang w:val="en-US"/>
        </w:rPr>
        <w:t>OrderViewModel</w:t>
      </w:r>
      <w:r w:rsidR="00600001" w:rsidRPr="00600001">
        <w:rPr>
          <w:rFonts w:ascii="Times New Roman" w:hAnsi="Times New Roman" w:cs="Times New Roman"/>
          <w:sz w:val="28"/>
          <w:szCs w:val="28"/>
        </w:rPr>
        <w:t xml:space="preserve"> </w:t>
      </w:r>
      <w:r w:rsidRPr="005452CE">
        <w:rPr>
          <w:rFonts w:ascii="Times New Roman" w:hAnsi="Times New Roman" w:cs="Times New Roman"/>
          <w:sz w:val="28"/>
          <w:szCs w:val="28"/>
        </w:rPr>
        <w:t xml:space="preserve">для отображения, объект пагинации </w:t>
      </w:r>
      <w:r w:rsidRPr="005452CE">
        <w:rPr>
          <w:rFonts w:ascii="Times New Roman" w:hAnsi="Times New Roman" w:cs="Times New Roman"/>
          <w:i/>
          <w:sz w:val="28"/>
          <w:szCs w:val="28"/>
          <w:lang w:val="en-US"/>
        </w:rPr>
        <w:t>PageViewModel</w:t>
      </w:r>
      <w:r>
        <w:rPr>
          <w:rFonts w:ascii="Times New Roman" w:hAnsi="Times New Roman" w:cs="Times New Roman"/>
          <w:sz w:val="28"/>
          <w:szCs w:val="28"/>
        </w:rPr>
        <w:t>, списки значений атрибутов из других таблиц для заполнение выпадающих списков</w:t>
      </w:r>
      <w:r w:rsidRPr="005452CE">
        <w:rPr>
          <w:rFonts w:ascii="Times New Roman" w:hAnsi="Times New Roman" w:cs="Times New Roman"/>
          <w:sz w:val="28"/>
          <w:szCs w:val="28"/>
        </w:rPr>
        <w:t xml:space="preserve"> и свойства фильтров по полям «</w:t>
      </w:r>
      <w:r w:rsidR="00600001">
        <w:rPr>
          <w:rFonts w:ascii="Times New Roman" w:hAnsi="Times New Roman" w:cs="Times New Roman"/>
          <w:sz w:val="28"/>
          <w:szCs w:val="28"/>
        </w:rPr>
        <w:t>Название клиента</w:t>
      </w:r>
      <w:r w:rsidRPr="005452CE">
        <w:rPr>
          <w:rFonts w:ascii="Times New Roman" w:hAnsi="Times New Roman" w:cs="Times New Roman"/>
          <w:sz w:val="28"/>
          <w:szCs w:val="28"/>
        </w:rPr>
        <w:t>» и «</w:t>
      </w:r>
      <w:r w:rsidR="00600001">
        <w:rPr>
          <w:rFonts w:ascii="Times New Roman" w:hAnsi="Times New Roman" w:cs="Times New Roman"/>
          <w:sz w:val="28"/>
          <w:szCs w:val="28"/>
        </w:rPr>
        <w:t xml:space="preserve">Название мебели». </w:t>
      </w:r>
      <w:r w:rsidRPr="005452CE">
        <w:rPr>
          <w:rFonts w:ascii="Times New Roman" w:hAnsi="Times New Roman" w:cs="Times New Roman"/>
          <w:sz w:val="28"/>
          <w:szCs w:val="28"/>
        </w:rPr>
        <w:t xml:space="preserve">Также в модели к свойствам из класса </w:t>
      </w:r>
      <w:r w:rsidR="00600001">
        <w:rPr>
          <w:rFonts w:ascii="Times New Roman" w:hAnsi="Times New Roman" w:cs="Times New Roman"/>
          <w:i/>
          <w:sz w:val="28"/>
          <w:szCs w:val="28"/>
          <w:lang w:val="en-US"/>
        </w:rPr>
        <w:t>OrderViewModel</w:t>
      </w:r>
      <w:r w:rsidRPr="005452CE">
        <w:rPr>
          <w:rFonts w:ascii="Times New Roman" w:hAnsi="Times New Roman" w:cs="Times New Roman"/>
          <w:sz w:val="28"/>
          <w:szCs w:val="28"/>
        </w:rPr>
        <w:t xml:space="preserve"> применены аннотации данных</w:t>
      </w:r>
      <w:r w:rsidR="00600001" w:rsidRPr="00600001">
        <w:rPr>
          <w:rFonts w:ascii="Times New Roman" w:hAnsi="Times New Roman" w:cs="Times New Roman"/>
          <w:sz w:val="28"/>
          <w:szCs w:val="28"/>
        </w:rPr>
        <w:t>;</w:t>
      </w:r>
    </w:p>
    <w:p w:rsidR="00600001" w:rsidRDefault="00600001" w:rsidP="00E84D4F">
      <w:pPr>
        <w:spacing w:after="0" w:line="240" w:lineRule="auto"/>
        <w:ind w:firstLine="709"/>
        <w:rPr>
          <w:rFonts w:ascii="Times New Roman" w:hAnsi="Times New Roman" w:cs="Times New Roman"/>
          <w:sz w:val="28"/>
          <w:szCs w:val="28"/>
        </w:rPr>
      </w:pPr>
      <w:r w:rsidRPr="00600001">
        <w:rPr>
          <w:rFonts w:ascii="Times New Roman" w:hAnsi="Times New Roman" w:cs="Times New Roman"/>
          <w:sz w:val="28"/>
          <w:szCs w:val="28"/>
        </w:rPr>
        <w:t xml:space="preserve">– </w:t>
      </w:r>
      <w:r>
        <w:rPr>
          <w:rFonts w:ascii="Times New Roman" w:hAnsi="Times New Roman" w:cs="Times New Roman"/>
          <w:sz w:val="28"/>
          <w:szCs w:val="28"/>
        </w:rPr>
        <w:t xml:space="preserve">так как в таблице «Накладные» присутствуют внешние ключи, создается класс представления записей таблицы </w:t>
      </w:r>
      <w:r>
        <w:rPr>
          <w:rFonts w:ascii="Times New Roman" w:hAnsi="Times New Roman" w:cs="Times New Roman"/>
          <w:i/>
          <w:sz w:val="28"/>
          <w:szCs w:val="28"/>
          <w:lang w:val="en-US"/>
        </w:rPr>
        <w:t>Waybill</w:t>
      </w:r>
      <w:r w:rsidRPr="001B16DE">
        <w:rPr>
          <w:rFonts w:ascii="Times New Roman" w:hAnsi="Times New Roman" w:cs="Times New Roman"/>
          <w:i/>
          <w:sz w:val="28"/>
          <w:szCs w:val="28"/>
          <w:lang w:val="en-US"/>
        </w:rPr>
        <w:t>ViewModel</w:t>
      </w:r>
      <w:r>
        <w:rPr>
          <w:rFonts w:ascii="Times New Roman" w:hAnsi="Times New Roman" w:cs="Times New Roman"/>
          <w:sz w:val="28"/>
          <w:szCs w:val="28"/>
        </w:rPr>
        <w:t>, в котором свойства внешних ключей записей из таблиц «Работники» и «Мебель» заменены на свойства названия мебели и ФИО сотрудника</w:t>
      </w:r>
      <w:r w:rsidRPr="005452CE">
        <w:rPr>
          <w:rFonts w:ascii="Times New Roman" w:hAnsi="Times New Roman" w:cs="Times New Roman"/>
          <w:sz w:val="28"/>
          <w:szCs w:val="28"/>
        </w:rPr>
        <w:t>. Для представления данных</w:t>
      </w:r>
      <w:r>
        <w:rPr>
          <w:rFonts w:ascii="Times New Roman" w:hAnsi="Times New Roman" w:cs="Times New Roman"/>
          <w:sz w:val="28"/>
          <w:szCs w:val="28"/>
        </w:rPr>
        <w:t xml:space="preserve"> на странице</w:t>
      </w:r>
      <w:r w:rsidRPr="005452CE">
        <w:rPr>
          <w:rFonts w:ascii="Times New Roman" w:hAnsi="Times New Roman" w:cs="Times New Roman"/>
          <w:sz w:val="28"/>
          <w:szCs w:val="28"/>
        </w:rPr>
        <w:t xml:space="preserve"> создана модель представления </w:t>
      </w:r>
      <w:r>
        <w:rPr>
          <w:rFonts w:ascii="Times New Roman" w:hAnsi="Times New Roman" w:cs="Times New Roman"/>
          <w:i/>
          <w:sz w:val="28"/>
          <w:szCs w:val="28"/>
          <w:lang w:val="en-US"/>
        </w:rPr>
        <w:t>Waybill</w:t>
      </w:r>
      <w:r w:rsidRPr="005452CE">
        <w:rPr>
          <w:rFonts w:ascii="Times New Roman" w:hAnsi="Times New Roman" w:cs="Times New Roman"/>
          <w:i/>
          <w:sz w:val="28"/>
          <w:szCs w:val="28"/>
          <w:lang w:val="en-US"/>
        </w:rPr>
        <w:t>IndexViewModel</w:t>
      </w:r>
      <w:r w:rsidRPr="005452CE">
        <w:rPr>
          <w:rFonts w:ascii="Times New Roman" w:hAnsi="Times New Roman" w:cs="Times New Roman"/>
          <w:sz w:val="28"/>
          <w:szCs w:val="28"/>
        </w:rPr>
        <w:t xml:space="preserve">, в котором также присутствуют списки </w:t>
      </w:r>
      <w:r w:rsidRPr="005452CE">
        <w:rPr>
          <w:rFonts w:ascii="Times New Roman" w:hAnsi="Times New Roman" w:cs="Times New Roman"/>
          <w:i/>
          <w:sz w:val="28"/>
          <w:szCs w:val="28"/>
          <w:lang w:val="en-US"/>
        </w:rPr>
        <w:t>id</w:t>
      </w:r>
      <w:r>
        <w:rPr>
          <w:rFonts w:ascii="Times New Roman" w:hAnsi="Times New Roman" w:cs="Times New Roman"/>
          <w:sz w:val="28"/>
          <w:szCs w:val="28"/>
        </w:rPr>
        <w:t xml:space="preserve"> записей и объектов </w:t>
      </w:r>
      <w:r>
        <w:rPr>
          <w:rFonts w:ascii="Times New Roman" w:hAnsi="Times New Roman" w:cs="Times New Roman"/>
          <w:i/>
          <w:sz w:val="28"/>
          <w:szCs w:val="28"/>
          <w:lang w:val="en-US"/>
        </w:rPr>
        <w:t>Waybill</w:t>
      </w:r>
      <w:r w:rsidRPr="00600001">
        <w:rPr>
          <w:rFonts w:ascii="Times New Roman" w:hAnsi="Times New Roman" w:cs="Times New Roman"/>
          <w:i/>
          <w:sz w:val="28"/>
          <w:szCs w:val="28"/>
          <w:lang w:val="en-US"/>
        </w:rPr>
        <w:t>ViewModel</w:t>
      </w:r>
      <w:r w:rsidRPr="00600001">
        <w:rPr>
          <w:rFonts w:ascii="Times New Roman" w:hAnsi="Times New Roman" w:cs="Times New Roman"/>
          <w:sz w:val="28"/>
          <w:szCs w:val="28"/>
        </w:rPr>
        <w:t xml:space="preserve"> </w:t>
      </w:r>
      <w:r w:rsidRPr="005452CE">
        <w:rPr>
          <w:rFonts w:ascii="Times New Roman" w:hAnsi="Times New Roman" w:cs="Times New Roman"/>
          <w:sz w:val="28"/>
          <w:szCs w:val="28"/>
        </w:rPr>
        <w:t xml:space="preserve">для отображения, объект пагинации </w:t>
      </w:r>
      <w:r w:rsidRPr="005452CE">
        <w:rPr>
          <w:rFonts w:ascii="Times New Roman" w:hAnsi="Times New Roman" w:cs="Times New Roman"/>
          <w:i/>
          <w:sz w:val="28"/>
          <w:szCs w:val="28"/>
          <w:lang w:val="en-US"/>
        </w:rPr>
        <w:t>PageViewModel</w:t>
      </w:r>
      <w:r>
        <w:rPr>
          <w:rFonts w:ascii="Times New Roman" w:hAnsi="Times New Roman" w:cs="Times New Roman"/>
          <w:sz w:val="28"/>
          <w:szCs w:val="28"/>
        </w:rPr>
        <w:t>, списки значений атрибутов из других таблиц для заполнение выпадающих списков</w:t>
      </w:r>
      <w:r w:rsidRPr="005452CE">
        <w:rPr>
          <w:rFonts w:ascii="Times New Roman" w:hAnsi="Times New Roman" w:cs="Times New Roman"/>
          <w:sz w:val="28"/>
          <w:szCs w:val="28"/>
        </w:rPr>
        <w:t xml:space="preserve"> и свойства фильтров по полям «</w:t>
      </w:r>
      <w:r>
        <w:rPr>
          <w:rFonts w:ascii="Times New Roman" w:hAnsi="Times New Roman" w:cs="Times New Roman"/>
          <w:sz w:val="28"/>
          <w:szCs w:val="28"/>
        </w:rPr>
        <w:t>Название поставщика</w:t>
      </w:r>
      <w:r w:rsidRPr="005452CE">
        <w:rPr>
          <w:rFonts w:ascii="Times New Roman" w:hAnsi="Times New Roman" w:cs="Times New Roman"/>
          <w:sz w:val="28"/>
          <w:szCs w:val="28"/>
        </w:rPr>
        <w:t>» и «</w:t>
      </w:r>
      <w:r>
        <w:rPr>
          <w:rFonts w:ascii="Times New Roman" w:hAnsi="Times New Roman" w:cs="Times New Roman"/>
          <w:sz w:val="28"/>
          <w:szCs w:val="28"/>
        </w:rPr>
        <w:t xml:space="preserve">Название мебели». </w:t>
      </w:r>
      <w:r w:rsidRPr="005452CE">
        <w:rPr>
          <w:rFonts w:ascii="Times New Roman" w:hAnsi="Times New Roman" w:cs="Times New Roman"/>
          <w:sz w:val="28"/>
          <w:szCs w:val="28"/>
        </w:rPr>
        <w:t xml:space="preserve">Также в модели к свойствам из класса </w:t>
      </w:r>
      <w:r>
        <w:rPr>
          <w:rFonts w:ascii="Times New Roman" w:hAnsi="Times New Roman" w:cs="Times New Roman"/>
          <w:i/>
          <w:sz w:val="28"/>
          <w:szCs w:val="28"/>
          <w:lang w:val="en-US"/>
        </w:rPr>
        <w:t>WaybillViewModel</w:t>
      </w:r>
      <w:r w:rsidRPr="005452CE">
        <w:rPr>
          <w:rFonts w:ascii="Times New Roman" w:hAnsi="Times New Roman" w:cs="Times New Roman"/>
          <w:sz w:val="28"/>
          <w:szCs w:val="28"/>
        </w:rPr>
        <w:t xml:space="preserve"> применены аннотации данных</w:t>
      </w:r>
      <w:r>
        <w:rPr>
          <w:rFonts w:ascii="Times New Roman" w:hAnsi="Times New Roman" w:cs="Times New Roman"/>
          <w:sz w:val="28"/>
          <w:szCs w:val="28"/>
        </w:rPr>
        <w:t>.</w:t>
      </w:r>
    </w:p>
    <w:p w:rsidR="00C66178" w:rsidRDefault="00C66178"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Так как в программе реализуются возможности аутентификации и авторизации, то необходимо создать следующие классы:</w:t>
      </w:r>
    </w:p>
    <w:p w:rsidR="00C66178" w:rsidRPr="00472837" w:rsidRDefault="00C66178"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класс </w:t>
      </w:r>
      <w:r w:rsidRPr="00C66178">
        <w:rPr>
          <w:rFonts w:ascii="Times New Roman" w:hAnsi="Times New Roman" w:cs="Times New Roman"/>
          <w:i/>
          <w:sz w:val="28"/>
          <w:szCs w:val="28"/>
          <w:lang w:val="en-US"/>
        </w:rPr>
        <w:t>User</w:t>
      </w:r>
      <w:r>
        <w:rPr>
          <w:rFonts w:ascii="Times New Roman" w:hAnsi="Times New Roman" w:cs="Times New Roman"/>
          <w:sz w:val="28"/>
          <w:szCs w:val="28"/>
        </w:rPr>
        <w:t xml:space="preserve">, который наследует класс </w:t>
      </w:r>
      <w:r w:rsidRPr="00C66178">
        <w:rPr>
          <w:rFonts w:ascii="Times New Roman" w:hAnsi="Times New Roman" w:cs="Times New Roman"/>
          <w:i/>
          <w:sz w:val="28"/>
          <w:szCs w:val="28"/>
          <w:lang w:val="en-US"/>
        </w:rPr>
        <w:t>IdentityUser</w:t>
      </w:r>
      <w:r w:rsidRPr="00C66178">
        <w:rPr>
          <w:rFonts w:ascii="Times New Roman" w:hAnsi="Times New Roman" w:cs="Times New Roman"/>
          <w:sz w:val="28"/>
          <w:szCs w:val="28"/>
        </w:rPr>
        <w:t xml:space="preserve"> </w:t>
      </w:r>
      <w:r>
        <w:rPr>
          <w:rFonts w:ascii="Times New Roman" w:hAnsi="Times New Roman" w:cs="Times New Roman"/>
          <w:sz w:val="28"/>
          <w:szCs w:val="28"/>
        </w:rPr>
        <w:t>и представляет собой сущность пользователя. Класс содержит свойства «ФИО» и «Возраст» пользователя</w:t>
      </w:r>
      <w:r w:rsidRPr="00472837">
        <w:rPr>
          <w:rFonts w:ascii="Times New Roman" w:hAnsi="Times New Roman" w:cs="Times New Roman"/>
          <w:sz w:val="28"/>
          <w:szCs w:val="28"/>
        </w:rPr>
        <w:t>;</w:t>
      </w:r>
    </w:p>
    <w:p w:rsidR="00C66178" w:rsidRPr="006506B5" w:rsidRDefault="00C66178" w:rsidP="00E84D4F">
      <w:pPr>
        <w:spacing w:after="0" w:line="240" w:lineRule="auto"/>
        <w:ind w:firstLine="709"/>
        <w:rPr>
          <w:rFonts w:ascii="Times New Roman" w:hAnsi="Times New Roman" w:cs="Times New Roman"/>
          <w:sz w:val="28"/>
          <w:szCs w:val="28"/>
        </w:rPr>
      </w:pPr>
      <w:r w:rsidRPr="00472837">
        <w:rPr>
          <w:rFonts w:ascii="Times New Roman" w:hAnsi="Times New Roman" w:cs="Times New Roman"/>
          <w:sz w:val="28"/>
          <w:szCs w:val="28"/>
        </w:rPr>
        <w:t>–</w:t>
      </w:r>
      <w:r>
        <w:rPr>
          <w:rFonts w:ascii="Times New Roman" w:hAnsi="Times New Roman" w:cs="Times New Roman"/>
          <w:sz w:val="28"/>
          <w:szCs w:val="28"/>
        </w:rPr>
        <w:t xml:space="preserve"> к</w:t>
      </w:r>
      <w:r w:rsidRPr="00C66178">
        <w:rPr>
          <w:rFonts w:ascii="Times New Roman" w:hAnsi="Times New Roman" w:cs="Times New Roman"/>
          <w:sz w:val="28"/>
          <w:szCs w:val="28"/>
        </w:rPr>
        <w:t>ласс конт</w:t>
      </w:r>
      <w:r>
        <w:rPr>
          <w:rFonts w:ascii="Times New Roman" w:hAnsi="Times New Roman" w:cs="Times New Roman"/>
          <w:sz w:val="28"/>
          <w:szCs w:val="28"/>
        </w:rPr>
        <w:t xml:space="preserve">екста </w:t>
      </w:r>
      <w:r w:rsidR="00472837" w:rsidRPr="00472837">
        <w:rPr>
          <w:rFonts w:ascii="Times New Roman" w:hAnsi="Times New Roman" w:cs="Times New Roman"/>
          <w:i/>
          <w:sz w:val="28"/>
          <w:szCs w:val="28"/>
          <w:lang w:val="en-US"/>
        </w:rPr>
        <w:t>IdentityContext</w:t>
      </w:r>
      <w:r w:rsidR="00472837" w:rsidRPr="00472837">
        <w:rPr>
          <w:rFonts w:ascii="Times New Roman" w:hAnsi="Times New Roman" w:cs="Times New Roman"/>
          <w:sz w:val="28"/>
          <w:szCs w:val="28"/>
        </w:rPr>
        <w:t xml:space="preserve">, </w:t>
      </w:r>
      <w:r w:rsidR="00472837">
        <w:rPr>
          <w:rFonts w:ascii="Times New Roman" w:hAnsi="Times New Roman" w:cs="Times New Roman"/>
          <w:sz w:val="28"/>
          <w:szCs w:val="28"/>
        </w:rPr>
        <w:t xml:space="preserve">наследующий класс </w:t>
      </w:r>
      <w:r w:rsidR="00472837" w:rsidRPr="00472837">
        <w:rPr>
          <w:rFonts w:ascii="Times New Roman" w:hAnsi="Times New Roman" w:cs="Times New Roman"/>
          <w:i/>
          <w:sz w:val="28"/>
          <w:szCs w:val="28"/>
          <w:lang w:val="en-US"/>
        </w:rPr>
        <w:t>IdentityDbContext</w:t>
      </w:r>
      <w:r w:rsidR="00472837" w:rsidRPr="00472837">
        <w:rPr>
          <w:rFonts w:ascii="Times New Roman" w:hAnsi="Times New Roman" w:cs="Times New Roman"/>
          <w:sz w:val="28"/>
          <w:szCs w:val="28"/>
        </w:rPr>
        <w:t xml:space="preserve"> </w:t>
      </w:r>
      <w:r w:rsidR="00472837">
        <w:rPr>
          <w:rFonts w:ascii="Times New Roman" w:hAnsi="Times New Roman" w:cs="Times New Roman"/>
          <w:sz w:val="28"/>
          <w:szCs w:val="28"/>
        </w:rPr>
        <w:t xml:space="preserve">с сущностью </w:t>
      </w:r>
      <w:r w:rsidR="00472837" w:rsidRPr="00472837">
        <w:rPr>
          <w:rFonts w:ascii="Times New Roman" w:hAnsi="Times New Roman" w:cs="Times New Roman"/>
          <w:i/>
          <w:sz w:val="28"/>
          <w:szCs w:val="28"/>
          <w:lang w:val="en-US"/>
        </w:rPr>
        <w:t>User</w:t>
      </w:r>
      <w:r w:rsidR="00472837">
        <w:rPr>
          <w:rFonts w:ascii="Times New Roman" w:hAnsi="Times New Roman" w:cs="Times New Roman"/>
          <w:sz w:val="28"/>
          <w:szCs w:val="28"/>
        </w:rPr>
        <w:t xml:space="preserve"> и представляющий собой контекст сущностей пользователей. Данный класс принимает в качестве параметров строку подключения и реализует технологию </w:t>
      </w:r>
      <w:r w:rsidR="00472837" w:rsidRPr="00472837">
        <w:rPr>
          <w:rFonts w:ascii="Times New Roman" w:hAnsi="Times New Roman" w:cs="Times New Roman"/>
          <w:i/>
          <w:sz w:val="28"/>
          <w:szCs w:val="28"/>
          <w:lang w:val="en-US"/>
        </w:rPr>
        <w:t>Entity</w:t>
      </w:r>
      <w:r w:rsidR="00472837" w:rsidRPr="006506B5">
        <w:rPr>
          <w:rFonts w:ascii="Times New Roman" w:hAnsi="Times New Roman" w:cs="Times New Roman"/>
          <w:i/>
          <w:sz w:val="28"/>
          <w:szCs w:val="28"/>
        </w:rPr>
        <w:t xml:space="preserve"> </w:t>
      </w:r>
      <w:r w:rsidR="00472837" w:rsidRPr="00472837">
        <w:rPr>
          <w:rFonts w:ascii="Times New Roman" w:hAnsi="Times New Roman" w:cs="Times New Roman"/>
          <w:i/>
          <w:sz w:val="28"/>
          <w:szCs w:val="28"/>
          <w:lang w:val="en-US"/>
        </w:rPr>
        <w:t>Framework</w:t>
      </w:r>
      <w:r w:rsidR="006506B5" w:rsidRPr="006506B5">
        <w:rPr>
          <w:rFonts w:ascii="Times New Roman" w:hAnsi="Times New Roman" w:cs="Times New Roman"/>
          <w:sz w:val="28"/>
          <w:szCs w:val="28"/>
        </w:rPr>
        <w:t>;</w:t>
      </w:r>
    </w:p>
    <w:p w:rsidR="006506B5" w:rsidRPr="006506B5" w:rsidRDefault="006506B5"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6506B5">
        <w:rPr>
          <w:rFonts w:ascii="Times New Roman" w:hAnsi="Times New Roman" w:cs="Times New Roman"/>
          <w:sz w:val="28"/>
          <w:szCs w:val="28"/>
        </w:rPr>
        <w:t xml:space="preserve">модель представления формы регистрации </w:t>
      </w:r>
      <w:r w:rsidRPr="006506B5">
        <w:rPr>
          <w:rFonts w:ascii="Times New Roman" w:hAnsi="Times New Roman" w:cs="Times New Roman"/>
          <w:i/>
          <w:sz w:val="28"/>
          <w:szCs w:val="28"/>
          <w:lang w:val="en-US"/>
        </w:rPr>
        <w:t>RegisterViewModel</w:t>
      </w:r>
      <w:r w:rsidRPr="006506B5">
        <w:rPr>
          <w:rFonts w:ascii="Times New Roman" w:hAnsi="Times New Roman" w:cs="Times New Roman"/>
          <w:sz w:val="28"/>
          <w:szCs w:val="28"/>
        </w:rPr>
        <w:t xml:space="preserve">, </w:t>
      </w:r>
      <w:r w:rsidR="004733D5">
        <w:rPr>
          <w:rFonts w:ascii="Times New Roman" w:hAnsi="Times New Roman" w:cs="Times New Roman"/>
          <w:sz w:val="28"/>
          <w:szCs w:val="28"/>
        </w:rPr>
        <w:t>которая</w:t>
      </w:r>
      <w:r w:rsidRPr="006506B5">
        <w:rPr>
          <w:rFonts w:ascii="Times New Roman" w:hAnsi="Times New Roman" w:cs="Times New Roman"/>
          <w:sz w:val="28"/>
          <w:szCs w:val="28"/>
        </w:rPr>
        <w:t xml:space="preserve"> содержит </w:t>
      </w:r>
      <w:r w:rsidR="004733D5">
        <w:rPr>
          <w:rFonts w:ascii="Times New Roman" w:hAnsi="Times New Roman" w:cs="Times New Roman"/>
          <w:sz w:val="28"/>
          <w:szCs w:val="28"/>
        </w:rPr>
        <w:t>свойства</w:t>
      </w:r>
      <w:r w:rsidRPr="006506B5">
        <w:rPr>
          <w:rFonts w:ascii="Times New Roman" w:hAnsi="Times New Roman" w:cs="Times New Roman"/>
          <w:sz w:val="28"/>
          <w:szCs w:val="28"/>
        </w:rPr>
        <w:t xml:space="preserve"> для ввода ФИО, возраста, пароля и потверждения паро</w:t>
      </w:r>
      <w:r>
        <w:rPr>
          <w:rFonts w:ascii="Times New Roman" w:hAnsi="Times New Roman" w:cs="Times New Roman"/>
          <w:sz w:val="28"/>
          <w:szCs w:val="28"/>
        </w:rPr>
        <w:t>ля, а также поле роли пользователя, которое будет представлено в виде выпадающего списка</w:t>
      </w:r>
      <w:r w:rsidRPr="006506B5">
        <w:rPr>
          <w:rFonts w:ascii="Times New Roman" w:hAnsi="Times New Roman" w:cs="Times New Roman"/>
          <w:sz w:val="28"/>
          <w:szCs w:val="28"/>
        </w:rPr>
        <w:t>;</w:t>
      </w:r>
    </w:p>
    <w:p w:rsidR="006506B5" w:rsidRDefault="006506B5" w:rsidP="00E84D4F">
      <w:pPr>
        <w:spacing w:after="0" w:line="240" w:lineRule="auto"/>
        <w:ind w:firstLine="709"/>
        <w:rPr>
          <w:rFonts w:ascii="Times New Roman" w:hAnsi="Times New Roman" w:cs="Times New Roman"/>
          <w:sz w:val="28"/>
          <w:szCs w:val="28"/>
        </w:rPr>
      </w:pPr>
      <w:r w:rsidRPr="006506B5">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модель представления формы входа </w:t>
      </w:r>
      <w:r>
        <w:rPr>
          <w:rFonts w:ascii="Times New Roman" w:hAnsi="Times New Roman" w:cs="Times New Roman"/>
          <w:sz w:val="28"/>
          <w:szCs w:val="28"/>
          <w:lang w:val="en-US"/>
        </w:rPr>
        <w:t>LoginViewModel</w:t>
      </w:r>
      <w:r w:rsidRPr="006506B5">
        <w:rPr>
          <w:rFonts w:ascii="Times New Roman" w:hAnsi="Times New Roman" w:cs="Times New Roman"/>
          <w:sz w:val="28"/>
          <w:szCs w:val="28"/>
        </w:rPr>
        <w:t xml:space="preserve">, </w:t>
      </w:r>
      <w:r>
        <w:rPr>
          <w:rFonts w:ascii="Times New Roman" w:hAnsi="Times New Roman" w:cs="Times New Roman"/>
          <w:sz w:val="28"/>
          <w:szCs w:val="28"/>
        </w:rPr>
        <w:t>которая</w:t>
      </w:r>
      <w:r w:rsidR="004733D5">
        <w:rPr>
          <w:rFonts w:ascii="Times New Roman" w:hAnsi="Times New Roman" w:cs="Times New Roman"/>
          <w:sz w:val="28"/>
          <w:szCs w:val="28"/>
        </w:rPr>
        <w:t xml:space="preserve"> содержит свойства для ввода электронной почты и пароля, а также логическое значение запоминания пользователя, которое будет представлено в виде флага, и </w:t>
      </w:r>
      <w:r w:rsidR="004733D5" w:rsidRPr="004733D5">
        <w:rPr>
          <w:rFonts w:ascii="Times New Roman" w:hAnsi="Times New Roman" w:cs="Times New Roman"/>
          <w:i/>
          <w:sz w:val="28"/>
          <w:szCs w:val="28"/>
          <w:lang w:val="en-US"/>
        </w:rPr>
        <w:t>URL</w:t>
      </w:r>
      <w:r w:rsidR="004733D5" w:rsidRPr="004733D5">
        <w:rPr>
          <w:rFonts w:ascii="Times New Roman" w:hAnsi="Times New Roman" w:cs="Times New Roman"/>
          <w:sz w:val="28"/>
          <w:szCs w:val="28"/>
        </w:rPr>
        <w:t xml:space="preserve"> </w:t>
      </w:r>
      <w:r w:rsidR="004733D5">
        <w:rPr>
          <w:rFonts w:ascii="Times New Roman" w:hAnsi="Times New Roman" w:cs="Times New Roman"/>
          <w:sz w:val="28"/>
          <w:szCs w:val="28"/>
        </w:rPr>
        <w:t>страницы, с которой был совершен переход на форму входа;</w:t>
      </w:r>
    </w:p>
    <w:p w:rsidR="004733D5" w:rsidRPr="004733D5" w:rsidRDefault="004733D5" w:rsidP="00E84D4F">
      <w:pPr>
        <w:spacing w:after="0" w:line="240" w:lineRule="auto"/>
        <w:ind w:firstLine="709"/>
        <w:rPr>
          <w:rFonts w:ascii="Times New Roman" w:hAnsi="Times New Roman" w:cs="Times New Roman"/>
          <w:sz w:val="28"/>
          <w:szCs w:val="28"/>
        </w:rPr>
      </w:pPr>
      <w:r w:rsidRPr="004733D5">
        <w:rPr>
          <w:rFonts w:ascii="Times New Roman" w:hAnsi="Times New Roman" w:cs="Times New Roman"/>
          <w:sz w:val="28"/>
          <w:szCs w:val="28"/>
        </w:rPr>
        <w:t xml:space="preserve">– </w:t>
      </w:r>
      <w:r>
        <w:rPr>
          <w:rFonts w:ascii="Times New Roman" w:hAnsi="Times New Roman" w:cs="Times New Roman"/>
          <w:sz w:val="28"/>
          <w:szCs w:val="28"/>
        </w:rPr>
        <w:t xml:space="preserve">модель представления формы создания пользователя </w:t>
      </w:r>
      <w:r w:rsidRPr="004733D5">
        <w:rPr>
          <w:rFonts w:ascii="Times New Roman" w:hAnsi="Times New Roman" w:cs="Times New Roman"/>
          <w:i/>
          <w:sz w:val="28"/>
          <w:szCs w:val="28"/>
          <w:lang w:val="en-US"/>
        </w:rPr>
        <w:t>CreateUserViewModel</w:t>
      </w:r>
      <w:r>
        <w:rPr>
          <w:rFonts w:ascii="Times New Roman" w:hAnsi="Times New Roman" w:cs="Times New Roman"/>
          <w:sz w:val="28"/>
          <w:szCs w:val="28"/>
        </w:rPr>
        <w:t>, которая будет использоваться администратором для создания нового пользователя. Модель содержит свойства электронной почты, пароля, ФИО и адреса</w:t>
      </w:r>
      <w:r w:rsidRPr="004733D5">
        <w:rPr>
          <w:rFonts w:ascii="Times New Roman" w:hAnsi="Times New Roman" w:cs="Times New Roman"/>
          <w:sz w:val="28"/>
          <w:szCs w:val="28"/>
        </w:rPr>
        <w:t>;</w:t>
      </w:r>
    </w:p>
    <w:p w:rsidR="004733D5" w:rsidRDefault="004733D5" w:rsidP="00E84D4F">
      <w:pPr>
        <w:spacing w:after="0" w:line="240" w:lineRule="auto"/>
        <w:ind w:firstLine="709"/>
        <w:rPr>
          <w:rFonts w:ascii="Times New Roman" w:hAnsi="Times New Roman" w:cs="Times New Roman"/>
          <w:sz w:val="28"/>
          <w:szCs w:val="28"/>
        </w:rPr>
      </w:pPr>
      <w:r w:rsidRPr="004733D5">
        <w:rPr>
          <w:rFonts w:ascii="Times New Roman" w:hAnsi="Times New Roman" w:cs="Times New Roman"/>
          <w:sz w:val="28"/>
          <w:szCs w:val="28"/>
        </w:rPr>
        <w:t xml:space="preserve">– </w:t>
      </w:r>
      <w:r>
        <w:rPr>
          <w:rFonts w:ascii="Times New Roman" w:hAnsi="Times New Roman" w:cs="Times New Roman"/>
          <w:sz w:val="28"/>
          <w:szCs w:val="28"/>
        </w:rPr>
        <w:t xml:space="preserve">модель представления формы изменения пользователя </w:t>
      </w:r>
      <w:r w:rsidRPr="004733D5">
        <w:rPr>
          <w:rFonts w:ascii="Times New Roman" w:hAnsi="Times New Roman" w:cs="Times New Roman"/>
          <w:i/>
          <w:sz w:val="28"/>
          <w:szCs w:val="28"/>
          <w:lang w:val="en-US"/>
        </w:rPr>
        <w:t>EditUserViewModel</w:t>
      </w:r>
      <w:r>
        <w:rPr>
          <w:rFonts w:ascii="Times New Roman" w:hAnsi="Times New Roman" w:cs="Times New Roman"/>
          <w:sz w:val="28"/>
          <w:szCs w:val="28"/>
        </w:rPr>
        <w:t>, которая будет использоваться</w:t>
      </w:r>
      <w:r w:rsidR="00AE1E85">
        <w:rPr>
          <w:rFonts w:ascii="Times New Roman" w:hAnsi="Times New Roman" w:cs="Times New Roman"/>
          <w:sz w:val="28"/>
          <w:szCs w:val="28"/>
        </w:rPr>
        <w:t xml:space="preserve"> администратором для изменения профиля пользователя. Модель содержит свойства электронной почты, возраста, ФИО, а также </w:t>
      </w:r>
      <w:r w:rsidR="00AE1E85" w:rsidRPr="00AE1E85">
        <w:rPr>
          <w:rFonts w:ascii="Times New Roman" w:hAnsi="Times New Roman" w:cs="Times New Roman"/>
          <w:i/>
          <w:sz w:val="28"/>
          <w:szCs w:val="28"/>
        </w:rPr>
        <w:t>id</w:t>
      </w:r>
      <w:r w:rsidR="00AE1E85">
        <w:rPr>
          <w:rFonts w:ascii="Times New Roman" w:hAnsi="Times New Roman" w:cs="Times New Roman"/>
          <w:sz w:val="28"/>
          <w:szCs w:val="28"/>
        </w:rPr>
        <w:t xml:space="preserve"> изменяемого пользователя</w:t>
      </w:r>
      <w:r w:rsidR="00AE1E85" w:rsidRPr="00AE1E85">
        <w:rPr>
          <w:rFonts w:ascii="Times New Roman" w:hAnsi="Times New Roman" w:cs="Times New Roman"/>
          <w:sz w:val="28"/>
          <w:szCs w:val="28"/>
        </w:rPr>
        <w:t>.</w:t>
      </w:r>
    </w:p>
    <w:p w:rsidR="00E84D4F" w:rsidRDefault="00AE1E85"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инициализации базы данных путем заполнения БД набором начальных данных необходимо создать статический класс </w:t>
      </w:r>
      <w:r>
        <w:rPr>
          <w:rFonts w:ascii="Times New Roman" w:hAnsi="Times New Roman" w:cs="Times New Roman"/>
          <w:sz w:val="28"/>
          <w:szCs w:val="28"/>
          <w:lang w:val="en-US"/>
        </w:rPr>
        <w:t>DbInitializer</w:t>
      </w:r>
      <w:r>
        <w:rPr>
          <w:rFonts w:ascii="Times New Roman" w:hAnsi="Times New Roman" w:cs="Times New Roman"/>
          <w:sz w:val="28"/>
          <w:szCs w:val="28"/>
        </w:rPr>
        <w:t>, содержащий метод проверки таблиц на наличие за</w:t>
      </w:r>
      <w:r w:rsidR="00E84D4F">
        <w:rPr>
          <w:rFonts w:ascii="Times New Roman" w:hAnsi="Times New Roman" w:cs="Times New Roman"/>
          <w:sz w:val="28"/>
          <w:szCs w:val="28"/>
        </w:rPr>
        <w:t>писей и заполнение таблиц записями в случае отсутствия записей.</w:t>
      </w:r>
    </w:p>
    <w:p w:rsidR="00E84D4F" w:rsidRPr="00E84D4F" w:rsidRDefault="00E84D4F" w:rsidP="00E84D4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Так как в </w:t>
      </w:r>
      <w:r w:rsidRPr="00E84D4F">
        <w:rPr>
          <w:rFonts w:ascii="Times New Roman" w:hAnsi="Times New Roman" w:cs="Times New Roman"/>
          <w:i/>
          <w:sz w:val="28"/>
          <w:szCs w:val="28"/>
          <w:lang w:val="en-US"/>
        </w:rPr>
        <w:t>web</w:t>
      </w:r>
      <w:r w:rsidRPr="00E84D4F">
        <w:rPr>
          <w:rFonts w:ascii="Times New Roman" w:hAnsi="Times New Roman" w:cs="Times New Roman"/>
          <w:sz w:val="28"/>
          <w:szCs w:val="28"/>
        </w:rPr>
        <w:t>-</w:t>
      </w:r>
      <w:r>
        <w:rPr>
          <w:rFonts w:ascii="Times New Roman" w:hAnsi="Times New Roman" w:cs="Times New Roman"/>
          <w:sz w:val="28"/>
          <w:szCs w:val="28"/>
        </w:rPr>
        <w:t xml:space="preserve">приложении будет использоваться валидация данных, то необходимо создать класс для помощи в отображении ошибок приложения. </w:t>
      </w:r>
      <w:r w:rsidRPr="00E84D4F">
        <w:rPr>
          <w:rFonts w:ascii="Times New Roman" w:hAnsi="Times New Roman" w:cs="Times New Roman"/>
          <w:i/>
          <w:sz w:val="28"/>
          <w:szCs w:val="28"/>
          <w:lang w:val="en-US"/>
        </w:rPr>
        <w:t>ErrorViewModel</w:t>
      </w:r>
      <w:r w:rsidRPr="00E84D4F">
        <w:rPr>
          <w:rFonts w:ascii="Times New Roman" w:hAnsi="Times New Roman" w:cs="Times New Roman"/>
          <w:sz w:val="28"/>
          <w:szCs w:val="28"/>
        </w:rPr>
        <w:t xml:space="preserve"> </w:t>
      </w:r>
      <w:r>
        <w:rPr>
          <w:rFonts w:ascii="Times New Roman" w:hAnsi="Times New Roman" w:cs="Times New Roman"/>
          <w:sz w:val="28"/>
          <w:szCs w:val="28"/>
        </w:rPr>
        <w:t xml:space="preserve">содержит свойство </w:t>
      </w:r>
      <w:r w:rsidRPr="00E84D4F">
        <w:rPr>
          <w:rFonts w:ascii="Times New Roman" w:hAnsi="Times New Roman" w:cs="Times New Roman"/>
          <w:i/>
          <w:sz w:val="28"/>
          <w:szCs w:val="28"/>
          <w:lang w:val="en-US"/>
        </w:rPr>
        <w:t>id</w:t>
      </w:r>
      <w:r w:rsidRPr="00E84D4F">
        <w:rPr>
          <w:rFonts w:ascii="Times New Roman" w:hAnsi="Times New Roman" w:cs="Times New Roman"/>
          <w:sz w:val="28"/>
          <w:szCs w:val="28"/>
        </w:rPr>
        <w:t xml:space="preserve"> </w:t>
      </w:r>
      <w:r>
        <w:rPr>
          <w:rFonts w:ascii="Times New Roman" w:hAnsi="Times New Roman" w:cs="Times New Roman"/>
          <w:sz w:val="28"/>
          <w:szCs w:val="28"/>
        </w:rPr>
        <w:t xml:space="preserve">запроса и свойство проверки </w:t>
      </w:r>
      <w:r w:rsidRPr="00E84D4F">
        <w:rPr>
          <w:rFonts w:ascii="Times New Roman" w:hAnsi="Times New Roman" w:cs="Times New Roman"/>
          <w:i/>
          <w:sz w:val="28"/>
          <w:szCs w:val="28"/>
          <w:lang w:val="en-US"/>
        </w:rPr>
        <w:t>id</w:t>
      </w:r>
      <w:r w:rsidRPr="00E84D4F">
        <w:rPr>
          <w:rFonts w:ascii="Times New Roman" w:hAnsi="Times New Roman" w:cs="Times New Roman"/>
          <w:sz w:val="28"/>
          <w:szCs w:val="28"/>
        </w:rPr>
        <w:t xml:space="preserve"> </w:t>
      </w:r>
      <w:r>
        <w:rPr>
          <w:rFonts w:ascii="Times New Roman" w:hAnsi="Times New Roman" w:cs="Times New Roman"/>
          <w:sz w:val="28"/>
          <w:szCs w:val="28"/>
        </w:rPr>
        <w:t>на наличие значения.</w:t>
      </w:r>
    </w:p>
    <w:p w:rsidR="008D6FA6" w:rsidRPr="00E84D4F" w:rsidRDefault="00C66178"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Иерархическая схема классов представлена в приложении А.</w:t>
      </w:r>
    </w:p>
    <w:p w:rsidR="00E84D4F" w:rsidRDefault="00E84D4F" w:rsidP="00E84D4F">
      <w:pPr>
        <w:spacing w:after="0" w:line="240" w:lineRule="auto"/>
        <w:rPr>
          <w:rFonts w:ascii="Times New Roman" w:hAnsi="Times New Roman" w:cs="Times New Roman"/>
          <w:b/>
          <w:sz w:val="28"/>
          <w:szCs w:val="19"/>
        </w:rPr>
      </w:pPr>
    </w:p>
    <w:p w:rsidR="00E84D4F" w:rsidRPr="00E84D4F" w:rsidRDefault="00E84D4F" w:rsidP="00C64818">
      <w:pPr>
        <w:pStyle w:val="a3"/>
        <w:numPr>
          <w:ilvl w:val="1"/>
          <w:numId w:val="32"/>
        </w:numPr>
        <w:spacing w:after="0" w:line="240" w:lineRule="auto"/>
        <w:outlineLvl w:val="1"/>
        <w:rPr>
          <w:rFonts w:ascii="Times New Roman" w:hAnsi="Times New Roman" w:cs="Times New Roman"/>
          <w:b/>
          <w:sz w:val="28"/>
          <w:szCs w:val="19"/>
        </w:rPr>
      </w:pPr>
      <w:bookmarkStart w:id="14" w:name="_Toc58458620"/>
      <w:r w:rsidRPr="00E84D4F">
        <w:rPr>
          <w:rFonts w:ascii="Times New Roman" w:hAnsi="Times New Roman" w:cs="Times New Roman"/>
          <w:b/>
          <w:sz w:val="28"/>
          <w:szCs w:val="19"/>
        </w:rPr>
        <w:t>Структура уровня контроллеров</w:t>
      </w:r>
      <w:bookmarkEnd w:id="14"/>
    </w:p>
    <w:p w:rsidR="00E84D4F" w:rsidRDefault="00E84D4F" w:rsidP="00E84D4F">
      <w:pPr>
        <w:spacing w:after="0" w:line="240" w:lineRule="auto"/>
        <w:rPr>
          <w:rFonts w:ascii="Times New Roman" w:hAnsi="Times New Roman" w:cs="Times New Roman"/>
          <w:b/>
          <w:sz w:val="28"/>
          <w:szCs w:val="19"/>
        </w:rPr>
      </w:pPr>
    </w:p>
    <w:p w:rsidR="00E84D4F" w:rsidRDefault="00E84D4F"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организации </w:t>
      </w:r>
      <w:r w:rsidR="00D425C7">
        <w:rPr>
          <w:rFonts w:ascii="Times New Roman" w:hAnsi="Times New Roman" w:cs="Times New Roman"/>
          <w:sz w:val="28"/>
          <w:szCs w:val="28"/>
        </w:rPr>
        <w:t xml:space="preserve">обработки запросов и взаимодействия между моделями и представлениями необходимо создать </w:t>
      </w:r>
      <w:r w:rsidR="00C64818">
        <w:rPr>
          <w:rFonts w:ascii="Times New Roman" w:hAnsi="Times New Roman" w:cs="Times New Roman"/>
          <w:sz w:val="28"/>
          <w:szCs w:val="28"/>
        </w:rPr>
        <w:t>контроллеры. Для каждой логически единой группы страниц необходимо создать отдельный контроллер</w:t>
      </w:r>
      <w:r w:rsidR="003E021D">
        <w:rPr>
          <w:rFonts w:ascii="Times New Roman" w:hAnsi="Times New Roman" w:cs="Times New Roman"/>
          <w:sz w:val="28"/>
          <w:szCs w:val="28"/>
        </w:rPr>
        <w:t xml:space="preserve">, наследующий класс </w:t>
      </w:r>
      <w:r w:rsidR="003E021D" w:rsidRPr="003E021D">
        <w:rPr>
          <w:rFonts w:ascii="Times New Roman" w:hAnsi="Times New Roman" w:cs="Times New Roman"/>
          <w:i/>
          <w:sz w:val="28"/>
          <w:szCs w:val="28"/>
          <w:lang w:val="en-US"/>
        </w:rPr>
        <w:t>Controller</w:t>
      </w:r>
      <w:r>
        <w:rPr>
          <w:rFonts w:ascii="Times New Roman" w:hAnsi="Times New Roman" w:cs="Times New Roman"/>
          <w:sz w:val="28"/>
          <w:szCs w:val="28"/>
        </w:rPr>
        <w:t>.</w:t>
      </w:r>
    </w:p>
    <w:p w:rsidR="00E84D4F" w:rsidRDefault="00C64818"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контроллеров приложения</w:t>
      </w:r>
      <w:r w:rsidR="00E84D4F">
        <w:rPr>
          <w:rFonts w:ascii="Times New Roman" w:hAnsi="Times New Roman" w:cs="Times New Roman"/>
          <w:sz w:val="28"/>
          <w:szCs w:val="28"/>
        </w:rPr>
        <w:t>:</w:t>
      </w:r>
    </w:p>
    <w:p w:rsidR="00E84D4F" w:rsidRDefault="00E84D4F"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w:t>
      </w:r>
      <w:r w:rsidR="00C64818">
        <w:rPr>
          <w:rFonts w:ascii="Times New Roman" w:hAnsi="Times New Roman" w:cs="Times New Roman"/>
          <w:sz w:val="28"/>
          <w:szCs w:val="28"/>
        </w:rPr>
        <w:t xml:space="preserve">группы страниц, связанной с таблицей «Клиенты», создан класс </w:t>
      </w:r>
      <w:r w:rsidR="00C64818" w:rsidRPr="00C64818">
        <w:rPr>
          <w:rFonts w:ascii="Times New Roman" w:hAnsi="Times New Roman" w:cs="Times New Roman"/>
          <w:i/>
          <w:sz w:val="28"/>
          <w:szCs w:val="28"/>
          <w:lang w:val="en-US"/>
        </w:rPr>
        <w:t>ClientController</w:t>
      </w:r>
      <w:r w:rsidR="00C64818">
        <w:rPr>
          <w:rFonts w:ascii="Times New Roman" w:hAnsi="Times New Roman" w:cs="Times New Roman"/>
          <w:sz w:val="28"/>
          <w:szCs w:val="28"/>
        </w:rPr>
        <w:t>. Данный контроллер содержит методы обработки запросов страниц отображения данных клиентов, формы добавления и изменения, а также метода удаления записи</w:t>
      </w:r>
      <w:r>
        <w:rPr>
          <w:rFonts w:ascii="Times New Roman" w:hAnsi="Times New Roman" w:cs="Times New Roman"/>
          <w:sz w:val="28"/>
          <w:szCs w:val="28"/>
        </w:rPr>
        <w:t>;</w:t>
      </w:r>
    </w:p>
    <w:p w:rsidR="00C64818" w:rsidRDefault="00E84D4F" w:rsidP="00E84D4F">
      <w:pPr>
        <w:spacing w:after="0" w:line="240" w:lineRule="auto"/>
        <w:ind w:firstLine="709"/>
        <w:jc w:val="both"/>
        <w:rPr>
          <w:rFonts w:ascii="Times New Roman" w:hAnsi="Times New Roman" w:cs="Times New Roman"/>
          <w:sz w:val="28"/>
          <w:szCs w:val="28"/>
        </w:rPr>
      </w:pPr>
      <w:r w:rsidRPr="00DA63DD">
        <w:rPr>
          <w:rFonts w:ascii="Times New Roman" w:hAnsi="Times New Roman" w:cs="Times New Roman"/>
          <w:sz w:val="28"/>
          <w:szCs w:val="28"/>
        </w:rPr>
        <w:t>–</w:t>
      </w:r>
      <w:r>
        <w:rPr>
          <w:rFonts w:ascii="Times New Roman" w:hAnsi="Times New Roman" w:cs="Times New Roman"/>
          <w:sz w:val="28"/>
          <w:szCs w:val="28"/>
        </w:rPr>
        <w:t xml:space="preserve"> </w:t>
      </w:r>
      <w:r w:rsidR="00C64818">
        <w:rPr>
          <w:rFonts w:ascii="Times New Roman" w:hAnsi="Times New Roman" w:cs="Times New Roman"/>
          <w:sz w:val="28"/>
          <w:szCs w:val="28"/>
        </w:rPr>
        <w:t xml:space="preserve">для группы страниц, связанной с таблицей «Работники», создан класс </w:t>
      </w:r>
      <w:r w:rsidR="00C64818">
        <w:rPr>
          <w:rFonts w:ascii="Times New Roman" w:hAnsi="Times New Roman" w:cs="Times New Roman"/>
          <w:i/>
          <w:sz w:val="28"/>
          <w:szCs w:val="28"/>
          <w:lang w:val="en-US"/>
        </w:rPr>
        <w:t>Employee</w:t>
      </w:r>
      <w:r w:rsidR="00C64818" w:rsidRPr="00C64818">
        <w:rPr>
          <w:rFonts w:ascii="Times New Roman" w:hAnsi="Times New Roman" w:cs="Times New Roman"/>
          <w:i/>
          <w:sz w:val="28"/>
          <w:szCs w:val="28"/>
          <w:lang w:val="en-US"/>
        </w:rPr>
        <w:t>Controller</w:t>
      </w:r>
      <w:r w:rsidR="00C64818">
        <w:rPr>
          <w:rFonts w:ascii="Times New Roman" w:hAnsi="Times New Roman" w:cs="Times New Roman"/>
          <w:sz w:val="28"/>
          <w:szCs w:val="28"/>
        </w:rPr>
        <w:t>. Данный контроллер содержит методы обработки запросов страниц отображения данных работников, формы добавления и изменения, а также метода удаления записи;</w:t>
      </w:r>
    </w:p>
    <w:p w:rsidR="00E84D4F" w:rsidRDefault="00E84D4F"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64818">
        <w:rPr>
          <w:rFonts w:ascii="Times New Roman" w:hAnsi="Times New Roman" w:cs="Times New Roman"/>
          <w:sz w:val="28"/>
          <w:szCs w:val="28"/>
        </w:rPr>
        <w:t xml:space="preserve">для группы страниц, связанной с таблицей «Мебель», создан класс </w:t>
      </w:r>
      <w:r w:rsidR="00C64818">
        <w:rPr>
          <w:rFonts w:ascii="Times New Roman" w:hAnsi="Times New Roman" w:cs="Times New Roman"/>
          <w:i/>
          <w:sz w:val="28"/>
          <w:szCs w:val="28"/>
          <w:lang w:val="en-US"/>
        </w:rPr>
        <w:t>Furniture</w:t>
      </w:r>
      <w:r w:rsidR="00C64818" w:rsidRPr="00C64818">
        <w:rPr>
          <w:rFonts w:ascii="Times New Roman" w:hAnsi="Times New Roman" w:cs="Times New Roman"/>
          <w:i/>
          <w:sz w:val="28"/>
          <w:szCs w:val="28"/>
          <w:lang w:val="en-US"/>
        </w:rPr>
        <w:t>Controller</w:t>
      </w:r>
      <w:r w:rsidR="00C64818">
        <w:rPr>
          <w:rFonts w:ascii="Times New Roman" w:hAnsi="Times New Roman" w:cs="Times New Roman"/>
          <w:sz w:val="28"/>
          <w:szCs w:val="28"/>
        </w:rPr>
        <w:t>. Данный контроллер содержит методы обработки запросов страниц отображения данных мебели, формы добавления и изменения, а также метода удаления записи;</w:t>
      </w:r>
    </w:p>
    <w:p w:rsidR="003E021D" w:rsidRDefault="00E84D4F" w:rsidP="00E84D4F">
      <w:pPr>
        <w:spacing w:after="0" w:line="240" w:lineRule="auto"/>
        <w:ind w:firstLine="709"/>
        <w:jc w:val="both"/>
        <w:rPr>
          <w:rFonts w:ascii="Times New Roman" w:hAnsi="Times New Roman" w:cs="Times New Roman"/>
          <w:sz w:val="28"/>
          <w:szCs w:val="28"/>
        </w:rPr>
      </w:pPr>
      <w:r w:rsidRPr="001B16DE">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00C64818">
        <w:rPr>
          <w:rFonts w:ascii="Times New Roman" w:hAnsi="Times New Roman" w:cs="Times New Roman"/>
          <w:sz w:val="28"/>
          <w:szCs w:val="28"/>
        </w:rPr>
        <w:t xml:space="preserve">для группы страниц, связанной с таблицей «Заказы», создан класс </w:t>
      </w:r>
      <w:r w:rsidR="00C64818">
        <w:rPr>
          <w:rFonts w:ascii="Times New Roman" w:hAnsi="Times New Roman" w:cs="Times New Roman"/>
          <w:i/>
          <w:sz w:val="28"/>
          <w:szCs w:val="28"/>
          <w:lang w:val="en-US"/>
        </w:rPr>
        <w:t>Order</w:t>
      </w:r>
      <w:r w:rsidR="00C64818" w:rsidRPr="00C64818">
        <w:rPr>
          <w:rFonts w:ascii="Times New Roman" w:hAnsi="Times New Roman" w:cs="Times New Roman"/>
          <w:i/>
          <w:sz w:val="28"/>
          <w:szCs w:val="28"/>
          <w:lang w:val="en-US"/>
        </w:rPr>
        <w:t>Controller</w:t>
      </w:r>
      <w:r w:rsidR="00C64818">
        <w:rPr>
          <w:rFonts w:ascii="Times New Roman" w:hAnsi="Times New Roman" w:cs="Times New Roman"/>
          <w:sz w:val="28"/>
          <w:szCs w:val="28"/>
        </w:rPr>
        <w:t xml:space="preserve">. Данный контроллер содержит методы обработки запросов страниц отображения данных </w:t>
      </w:r>
      <w:r w:rsidR="003E021D">
        <w:rPr>
          <w:rFonts w:ascii="Times New Roman" w:hAnsi="Times New Roman" w:cs="Times New Roman"/>
          <w:sz w:val="28"/>
          <w:szCs w:val="28"/>
        </w:rPr>
        <w:t>заказов</w:t>
      </w:r>
      <w:r w:rsidR="00C64818">
        <w:rPr>
          <w:rFonts w:ascii="Times New Roman" w:hAnsi="Times New Roman" w:cs="Times New Roman"/>
          <w:sz w:val="28"/>
          <w:szCs w:val="28"/>
        </w:rPr>
        <w:t>, формы добавления и изменения,</w:t>
      </w:r>
      <w:r w:rsidR="003E021D">
        <w:rPr>
          <w:rFonts w:ascii="Times New Roman" w:hAnsi="Times New Roman" w:cs="Times New Roman"/>
          <w:sz w:val="28"/>
          <w:szCs w:val="28"/>
        </w:rPr>
        <w:t xml:space="preserve"> а также метод</w:t>
      </w:r>
      <w:r w:rsidR="00C64818">
        <w:rPr>
          <w:rFonts w:ascii="Times New Roman" w:hAnsi="Times New Roman" w:cs="Times New Roman"/>
          <w:sz w:val="28"/>
          <w:szCs w:val="28"/>
        </w:rPr>
        <w:t xml:space="preserve"> удаления записи</w:t>
      </w:r>
      <w:r w:rsidR="003E021D" w:rsidRPr="003E021D">
        <w:rPr>
          <w:rFonts w:ascii="Times New Roman" w:hAnsi="Times New Roman" w:cs="Times New Roman"/>
          <w:sz w:val="28"/>
          <w:szCs w:val="28"/>
        </w:rPr>
        <w:t xml:space="preserve"> </w:t>
      </w:r>
      <w:r w:rsidR="003E021D">
        <w:rPr>
          <w:rFonts w:ascii="Times New Roman" w:hAnsi="Times New Roman" w:cs="Times New Roman"/>
          <w:sz w:val="28"/>
          <w:szCs w:val="28"/>
        </w:rPr>
        <w:t>и метод создания модели для представления</w:t>
      </w:r>
      <w:r w:rsidR="00C64818">
        <w:rPr>
          <w:rFonts w:ascii="Times New Roman" w:hAnsi="Times New Roman" w:cs="Times New Roman"/>
          <w:sz w:val="28"/>
          <w:szCs w:val="28"/>
        </w:rPr>
        <w:t>;</w:t>
      </w:r>
    </w:p>
    <w:p w:rsidR="003E021D" w:rsidRPr="003E021D" w:rsidRDefault="003E021D" w:rsidP="003E021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группы страниц, связанной с таблицей «Накладные», создан класс </w:t>
      </w:r>
      <w:r>
        <w:rPr>
          <w:rFonts w:ascii="Times New Roman" w:hAnsi="Times New Roman" w:cs="Times New Roman"/>
          <w:i/>
          <w:sz w:val="28"/>
          <w:szCs w:val="28"/>
          <w:lang w:val="en-US"/>
        </w:rPr>
        <w:t>Waybill</w:t>
      </w:r>
      <w:r w:rsidRPr="00C64818">
        <w:rPr>
          <w:rFonts w:ascii="Times New Roman" w:hAnsi="Times New Roman" w:cs="Times New Roman"/>
          <w:i/>
          <w:sz w:val="28"/>
          <w:szCs w:val="28"/>
          <w:lang w:val="en-US"/>
        </w:rPr>
        <w:t>Controller</w:t>
      </w:r>
      <w:r>
        <w:rPr>
          <w:rFonts w:ascii="Times New Roman" w:hAnsi="Times New Roman" w:cs="Times New Roman"/>
          <w:sz w:val="28"/>
          <w:szCs w:val="28"/>
        </w:rPr>
        <w:t>. Данный контроллер содержит методы обработки запросов страниц отображения данных накладных, формы добавления и изменения, а также метод удаления записи и метод создания модели для представления</w:t>
      </w:r>
      <w:r w:rsidRPr="003E021D">
        <w:rPr>
          <w:rFonts w:ascii="Times New Roman" w:hAnsi="Times New Roman" w:cs="Times New Roman"/>
          <w:sz w:val="28"/>
          <w:szCs w:val="28"/>
        </w:rPr>
        <w:t>;</w:t>
      </w:r>
    </w:p>
    <w:p w:rsidR="003E021D" w:rsidRDefault="003E021D" w:rsidP="003E021D">
      <w:pPr>
        <w:spacing w:after="0" w:line="240" w:lineRule="auto"/>
        <w:ind w:firstLine="708"/>
        <w:jc w:val="both"/>
        <w:rPr>
          <w:rFonts w:ascii="Times New Roman" w:hAnsi="Times New Roman" w:cs="Times New Roman"/>
          <w:sz w:val="28"/>
          <w:szCs w:val="28"/>
        </w:rPr>
      </w:pPr>
      <w:r w:rsidRPr="003E021D">
        <w:rPr>
          <w:rFonts w:ascii="Times New Roman" w:hAnsi="Times New Roman" w:cs="Times New Roman"/>
          <w:sz w:val="28"/>
          <w:szCs w:val="28"/>
        </w:rPr>
        <w:t>–</w:t>
      </w:r>
      <w:r>
        <w:rPr>
          <w:rFonts w:ascii="Times New Roman" w:hAnsi="Times New Roman" w:cs="Times New Roman"/>
          <w:sz w:val="28"/>
          <w:szCs w:val="28"/>
        </w:rPr>
        <w:t xml:space="preserve"> </w:t>
      </w:r>
      <w:r w:rsidRPr="003E021D">
        <w:rPr>
          <w:rFonts w:ascii="Times New Roman" w:hAnsi="Times New Roman" w:cs="Times New Roman"/>
          <w:sz w:val="28"/>
          <w:szCs w:val="28"/>
        </w:rPr>
        <w:t xml:space="preserve">для </w:t>
      </w:r>
      <w:r>
        <w:rPr>
          <w:rFonts w:ascii="Times New Roman" w:hAnsi="Times New Roman" w:cs="Times New Roman"/>
          <w:sz w:val="28"/>
          <w:szCs w:val="28"/>
        </w:rPr>
        <w:t>обработки запросов начальной страниц</w:t>
      </w:r>
      <w:r w:rsidRPr="003E021D">
        <w:rPr>
          <w:rFonts w:ascii="Times New Roman" w:hAnsi="Times New Roman" w:cs="Times New Roman"/>
          <w:sz w:val="28"/>
          <w:szCs w:val="28"/>
        </w:rPr>
        <w:t xml:space="preserve"> создан класс </w:t>
      </w:r>
      <w:r>
        <w:rPr>
          <w:rFonts w:ascii="Times New Roman" w:hAnsi="Times New Roman" w:cs="Times New Roman"/>
          <w:i/>
          <w:sz w:val="28"/>
          <w:szCs w:val="28"/>
          <w:lang w:val="en-US"/>
        </w:rPr>
        <w:t>Home</w:t>
      </w:r>
      <w:r w:rsidRPr="003E021D">
        <w:rPr>
          <w:rFonts w:ascii="Times New Roman" w:hAnsi="Times New Roman" w:cs="Times New Roman"/>
          <w:i/>
          <w:sz w:val="28"/>
          <w:szCs w:val="28"/>
          <w:lang w:val="en-US"/>
        </w:rPr>
        <w:t>Controller</w:t>
      </w:r>
      <w:r w:rsidRPr="003E021D">
        <w:rPr>
          <w:rFonts w:ascii="Times New Roman" w:hAnsi="Times New Roman" w:cs="Times New Roman"/>
          <w:sz w:val="28"/>
          <w:szCs w:val="28"/>
        </w:rPr>
        <w:t xml:space="preserve">. Данный контроллер содержит методы обработки запросов </w:t>
      </w:r>
      <w:r>
        <w:rPr>
          <w:rFonts w:ascii="Times New Roman" w:hAnsi="Times New Roman" w:cs="Times New Roman"/>
          <w:sz w:val="28"/>
          <w:szCs w:val="28"/>
        </w:rPr>
        <w:t>и загрузки начальной страницы и страницы ошибки сайта</w:t>
      </w:r>
      <w:r w:rsidRPr="003E021D">
        <w:rPr>
          <w:rFonts w:ascii="Times New Roman" w:hAnsi="Times New Roman" w:cs="Times New Roman"/>
          <w:sz w:val="28"/>
          <w:szCs w:val="28"/>
        </w:rPr>
        <w:t>;</w:t>
      </w:r>
    </w:p>
    <w:p w:rsidR="003E021D" w:rsidRDefault="003E021D" w:rsidP="003E021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для реализации авторизации и аутентификации создан класс </w:t>
      </w:r>
      <w:r w:rsidRPr="003E021D">
        <w:rPr>
          <w:rFonts w:ascii="Times New Roman" w:hAnsi="Times New Roman" w:cs="Times New Roman"/>
          <w:i/>
          <w:sz w:val="28"/>
          <w:szCs w:val="28"/>
          <w:lang w:val="en-US"/>
        </w:rPr>
        <w:t>AccountController</w:t>
      </w:r>
      <w:r w:rsidRPr="003E021D">
        <w:rPr>
          <w:rFonts w:ascii="Times New Roman" w:hAnsi="Times New Roman" w:cs="Times New Roman"/>
          <w:sz w:val="28"/>
          <w:szCs w:val="28"/>
        </w:rPr>
        <w:t xml:space="preserve">. </w:t>
      </w:r>
      <w:r>
        <w:rPr>
          <w:rFonts w:ascii="Times New Roman" w:hAnsi="Times New Roman" w:cs="Times New Roman"/>
          <w:sz w:val="28"/>
          <w:szCs w:val="28"/>
        </w:rPr>
        <w:t>Данный контроллер содержит свойства</w:t>
      </w:r>
      <w:r w:rsidR="00B9507E" w:rsidRPr="00B9507E">
        <w:rPr>
          <w:rFonts w:ascii="Times New Roman" w:hAnsi="Times New Roman" w:cs="Times New Roman"/>
          <w:sz w:val="28"/>
          <w:szCs w:val="28"/>
        </w:rPr>
        <w:t xml:space="preserve"> </w:t>
      </w:r>
      <w:r w:rsidR="00B9507E">
        <w:rPr>
          <w:rFonts w:ascii="Times New Roman" w:hAnsi="Times New Roman" w:cs="Times New Roman"/>
          <w:sz w:val="28"/>
          <w:szCs w:val="28"/>
        </w:rPr>
        <w:t>менеджера пользователей, ролей и входа, а также методы обработки запросов страниц входа, регистрации и метод выхода из профиля</w:t>
      </w:r>
      <w:r>
        <w:rPr>
          <w:rFonts w:ascii="Times New Roman" w:hAnsi="Times New Roman" w:cs="Times New Roman"/>
          <w:sz w:val="28"/>
          <w:szCs w:val="28"/>
        </w:rPr>
        <w:t>;</w:t>
      </w:r>
    </w:p>
    <w:p w:rsidR="00B9507E" w:rsidRPr="00B9507E" w:rsidRDefault="00B9507E" w:rsidP="003E021D">
      <w:pPr>
        <w:spacing w:after="0" w:line="240" w:lineRule="auto"/>
        <w:ind w:firstLine="708"/>
        <w:jc w:val="both"/>
      </w:pPr>
      <w:r>
        <w:rPr>
          <w:rFonts w:ascii="Times New Roman" w:hAnsi="Times New Roman" w:cs="Times New Roman"/>
          <w:sz w:val="28"/>
          <w:szCs w:val="28"/>
        </w:rPr>
        <w:t xml:space="preserve">– для группы страниц, связанной с управлением пользователями, создан класс </w:t>
      </w:r>
      <w:r>
        <w:rPr>
          <w:rFonts w:ascii="Times New Roman" w:hAnsi="Times New Roman" w:cs="Times New Roman"/>
          <w:i/>
          <w:sz w:val="28"/>
          <w:szCs w:val="28"/>
          <w:lang w:val="en-US"/>
        </w:rPr>
        <w:t>UserManage</w:t>
      </w:r>
      <w:r w:rsidRPr="00C64818">
        <w:rPr>
          <w:rFonts w:ascii="Times New Roman" w:hAnsi="Times New Roman" w:cs="Times New Roman"/>
          <w:i/>
          <w:sz w:val="28"/>
          <w:szCs w:val="28"/>
          <w:lang w:val="en-US"/>
        </w:rPr>
        <w:t>Controller</w:t>
      </w:r>
      <w:r>
        <w:rPr>
          <w:rFonts w:ascii="Times New Roman" w:hAnsi="Times New Roman" w:cs="Times New Roman"/>
          <w:sz w:val="28"/>
          <w:szCs w:val="28"/>
        </w:rPr>
        <w:t>. Данный контроллер содержит методы обработки запросов страниц отображения данных о пользователях, формы добавления и изменения, а также метода удаления записей пользователей. Данный контроллер доступен только администратору.</w:t>
      </w:r>
    </w:p>
    <w:p w:rsidR="00E84D4F" w:rsidRPr="00E84D4F" w:rsidRDefault="00E84D4F" w:rsidP="00E84D4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Иерархическая схема классов представлена в приложении А.</w:t>
      </w:r>
    </w:p>
    <w:p w:rsidR="00B9507E" w:rsidRDefault="00B9507E" w:rsidP="00E84D4F">
      <w:pPr>
        <w:spacing w:after="0" w:line="240" w:lineRule="auto"/>
        <w:ind w:left="708"/>
        <w:rPr>
          <w:rFonts w:ascii="Times New Roman" w:hAnsi="Times New Roman" w:cs="Times New Roman"/>
          <w:b/>
          <w:sz w:val="28"/>
          <w:szCs w:val="19"/>
        </w:rPr>
      </w:pPr>
    </w:p>
    <w:p w:rsidR="00B9507E" w:rsidRPr="00E84D4F" w:rsidRDefault="00B9507E" w:rsidP="00B9507E">
      <w:pPr>
        <w:pStyle w:val="a3"/>
        <w:numPr>
          <w:ilvl w:val="1"/>
          <w:numId w:val="32"/>
        </w:numPr>
        <w:spacing w:after="0" w:line="240" w:lineRule="auto"/>
        <w:outlineLvl w:val="1"/>
        <w:rPr>
          <w:rFonts w:ascii="Times New Roman" w:hAnsi="Times New Roman" w:cs="Times New Roman"/>
          <w:b/>
          <w:sz w:val="28"/>
          <w:szCs w:val="19"/>
        </w:rPr>
      </w:pPr>
      <w:bookmarkStart w:id="15" w:name="_Toc58458621"/>
      <w:r>
        <w:rPr>
          <w:rFonts w:ascii="Times New Roman" w:hAnsi="Times New Roman" w:cs="Times New Roman"/>
          <w:b/>
          <w:sz w:val="28"/>
          <w:szCs w:val="19"/>
        </w:rPr>
        <w:t>Структура уровня представлений</w:t>
      </w:r>
      <w:bookmarkEnd w:id="15"/>
    </w:p>
    <w:p w:rsidR="00B9507E" w:rsidRDefault="00B9507E" w:rsidP="00E84D4F">
      <w:pPr>
        <w:spacing w:after="0" w:line="240" w:lineRule="auto"/>
        <w:ind w:left="708"/>
        <w:rPr>
          <w:rFonts w:ascii="Times New Roman" w:hAnsi="Times New Roman" w:cs="Times New Roman"/>
          <w:b/>
          <w:sz w:val="28"/>
          <w:szCs w:val="19"/>
        </w:rPr>
      </w:pPr>
    </w:p>
    <w:p w:rsidR="0067035E" w:rsidRDefault="00CB084A" w:rsidP="00CB084A">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 xml:space="preserve">Для осуществления диалога с пользователем в сети Интернет и отображения данных БД необходимо создать представления. Представления – это страницы, написанные преимущественно на языке </w:t>
      </w:r>
      <w:r>
        <w:rPr>
          <w:rFonts w:ascii="Times New Roman" w:hAnsi="Times New Roman" w:cs="Times New Roman"/>
          <w:sz w:val="28"/>
          <w:szCs w:val="19"/>
          <w:lang w:val="en-US"/>
        </w:rPr>
        <w:t>HTML</w:t>
      </w:r>
      <w:r w:rsidRPr="00CB084A">
        <w:rPr>
          <w:rFonts w:ascii="Times New Roman" w:hAnsi="Times New Roman" w:cs="Times New Roman"/>
          <w:sz w:val="28"/>
          <w:szCs w:val="19"/>
        </w:rPr>
        <w:t xml:space="preserve"> </w:t>
      </w:r>
      <w:r>
        <w:rPr>
          <w:rFonts w:ascii="Times New Roman" w:hAnsi="Times New Roman" w:cs="Times New Roman"/>
          <w:sz w:val="28"/>
          <w:szCs w:val="19"/>
        </w:rPr>
        <w:t>с компиляцией страницы в класс. Для каждой модели представления, которая была создана заранее, и для стартовых страниц необходимо создать отдельные представления.</w:t>
      </w:r>
    </w:p>
    <w:p w:rsidR="0067035E" w:rsidRDefault="0067035E" w:rsidP="0067035E">
      <w:pPr>
        <w:spacing w:after="0" w:line="240" w:lineRule="auto"/>
        <w:rPr>
          <w:rFonts w:ascii="Times New Roman" w:hAnsi="Times New Roman" w:cs="Times New Roman"/>
          <w:sz w:val="28"/>
          <w:szCs w:val="19"/>
        </w:rPr>
      </w:pPr>
      <w:r>
        <w:rPr>
          <w:rFonts w:ascii="Times New Roman" w:hAnsi="Times New Roman" w:cs="Times New Roman"/>
          <w:sz w:val="28"/>
          <w:szCs w:val="19"/>
        </w:rPr>
        <w:tab/>
        <w:t>В результате получились следующие представления:</w:t>
      </w:r>
    </w:p>
    <w:p w:rsidR="0067035E" w:rsidRDefault="0067035E" w:rsidP="0067035E">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 для начальной страницы и страницы ошибок были созданы представления </w:t>
      </w:r>
      <w:r w:rsidRPr="0067035E">
        <w:rPr>
          <w:rFonts w:ascii="Times New Roman" w:hAnsi="Times New Roman" w:cs="Times New Roman"/>
          <w:i/>
          <w:sz w:val="28"/>
          <w:szCs w:val="19"/>
          <w:lang w:val="en-US"/>
        </w:rPr>
        <w:t>Home</w:t>
      </w:r>
      <w:r w:rsidRPr="0067035E">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67035E">
        <w:rPr>
          <w:rFonts w:ascii="Times New Roman" w:hAnsi="Times New Roman" w:cs="Times New Roman"/>
          <w:i/>
          <w:sz w:val="28"/>
          <w:szCs w:val="19"/>
          <w:lang w:val="en-US"/>
        </w:rPr>
        <w:t>Error</w:t>
      </w:r>
      <w:r w:rsidRPr="0067035E">
        <w:rPr>
          <w:rFonts w:ascii="Times New Roman" w:hAnsi="Times New Roman" w:cs="Times New Roman"/>
          <w:sz w:val="28"/>
          <w:szCs w:val="19"/>
        </w:rPr>
        <w:t xml:space="preserve">. </w:t>
      </w:r>
      <w:r>
        <w:rPr>
          <w:rFonts w:ascii="Times New Roman" w:hAnsi="Times New Roman" w:cs="Times New Roman"/>
          <w:sz w:val="28"/>
          <w:szCs w:val="19"/>
        </w:rPr>
        <w:t>Домашняя страница не принимает модель</w:t>
      </w:r>
      <w:r w:rsidRPr="0067035E">
        <w:rPr>
          <w:rFonts w:ascii="Times New Roman" w:hAnsi="Times New Roman" w:cs="Times New Roman"/>
          <w:sz w:val="28"/>
          <w:szCs w:val="19"/>
        </w:rPr>
        <w:t xml:space="preserve"> </w:t>
      </w:r>
      <w:r>
        <w:rPr>
          <w:rFonts w:ascii="Times New Roman" w:hAnsi="Times New Roman" w:cs="Times New Roman"/>
          <w:sz w:val="28"/>
          <w:szCs w:val="19"/>
        </w:rPr>
        <w:t xml:space="preserve">и отображает историю фабрики, а </w:t>
      </w:r>
      <w:r w:rsidRPr="0067035E">
        <w:rPr>
          <w:rFonts w:ascii="Times New Roman" w:hAnsi="Times New Roman" w:cs="Times New Roman"/>
          <w:i/>
          <w:sz w:val="28"/>
          <w:szCs w:val="19"/>
          <w:lang w:val="en-US"/>
        </w:rPr>
        <w:t>Error</w:t>
      </w:r>
      <w:r w:rsidRPr="0067035E">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sidRPr="0067035E">
        <w:rPr>
          <w:rFonts w:ascii="Times New Roman" w:hAnsi="Times New Roman" w:cs="Times New Roman"/>
          <w:i/>
          <w:sz w:val="28"/>
          <w:szCs w:val="19"/>
          <w:lang w:val="en-US"/>
        </w:rPr>
        <w:t>ErrorViewModel</w:t>
      </w:r>
      <w:r>
        <w:rPr>
          <w:rFonts w:ascii="Times New Roman" w:hAnsi="Times New Roman" w:cs="Times New Roman"/>
          <w:sz w:val="28"/>
          <w:szCs w:val="19"/>
        </w:rPr>
        <w:t xml:space="preserve"> и выводит информацию об ошибке</w:t>
      </w:r>
      <w:r w:rsidRPr="0067035E">
        <w:rPr>
          <w:rFonts w:ascii="Times New Roman" w:hAnsi="Times New Roman" w:cs="Times New Roman"/>
          <w:sz w:val="28"/>
          <w:szCs w:val="19"/>
        </w:rPr>
        <w:t>;</w:t>
      </w:r>
    </w:p>
    <w:p w:rsidR="00257B43" w:rsidRPr="00257B43" w:rsidRDefault="0067035E" w:rsidP="0067035E">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 для </w:t>
      </w:r>
      <w:r w:rsidR="00E756A1">
        <w:rPr>
          <w:rFonts w:ascii="Times New Roman" w:hAnsi="Times New Roman" w:cs="Times New Roman"/>
          <w:sz w:val="28"/>
          <w:szCs w:val="19"/>
        </w:rPr>
        <w:t>панели навиг</w:t>
      </w:r>
      <w:r w:rsidR="00F82E35">
        <w:rPr>
          <w:rFonts w:ascii="Times New Roman" w:hAnsi="Times New Roman" w:cs="Times New Roman"/>
          <w:sz w:val="28"/>
          <w:szCs w:val="19"/>
        </w:rPr>
        <w:t xml:space="preserve">ации было создано представление </w:t>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Pr>
          <w:rFonts w:ascii="Times New Roman" w:hAnsi="Times New Roman" w:cs="Times New Roman"/>
          <w:sz w:val="28"/>
          <w:szCs w:val="19"/>
        </w:rPr>
        <w:softHyphen/>
      </w:r>
      <w:r w:rsidR="00F82E35" w:rsidRPr="00F82E35">
        <w:rPr>
          <w:rFonts w:ascii="Times New Roman" w:hAnsi="Times New Roman" w:cs="Times New Roman"/>
          <w:i/>
          <w:sz w:val="28"/>
          <w:szCs w:val="19"/>
        </w:rPr>
        <w:t>_</w:t>
      </w:r>
      <w:r w:rsidR="00E756A1" w:rsidRPr="00F82E35">
        <w:rPr>
          <w:rFonts w:ascii="Times New Roman" w:hAnsi="Times New Roman" w:cs="Times New Roman"/>
          <w:i/>
          <w:sz w:val="28"/>
          <w:szCs w:val="19"/>
          <w:lang w:val="en-US"/>
        </w:rPr>
        <w:t>Layout</w:t>
      </w:r>
      <w:r w:rsidR="00F82E35">
        <w:rPr>
          <w:rFonts w:ascii="Times New Roman" w:hAnsi="Times New Roman" w:cs="Times New Roman"/>
          <w:sz w:val="28"/>
          <w:szCs w:val="19"/>
        </w:rPr>
        <w:t>, содержащее ссылки на главную страницу</w:t>
      </w:r>
      <w:r w:rsidR="00257B43" w:rsidRPr="00257B43">
        <w:rPr>
          <w:rFonts w:ascii="Times New Roman" w:hAnsi="Times New Roman" w:cs="Times New Roman"/>
          <w:sz w:val="28"/>
          <w:szCs w:val="19"/>
        </w:rPr>
        <w:t xml:space="preserve"> </w:t>
      </w:r>
      <w:r w:rsidR="00257B43">
        <w:rPr>
          <w:rFonts w:ascii="Times New Roman" w:hAnsi="Times New Roman" w:cs="Times New Roman"/>
          <w:sz w:val="28"/>
          <w:szCs w:val="19"/>
        </w:rPr>
        <w:t>и страницы управления данными из таблиц. Также в представление встроены общие для всех стили и представление отображения ссылок на регистрацию, вход и управление пользователями. Данное представление является мастер-страницей и будет связано со всеми остальными страницами</w:t>
      </w:r>
      <w:r w:rsidR="00257B43" w:rsidRPr="00257B43">
        <w:rPr>
          <w:rFonts w:ascii="Times New Roman" w:hAnsi="Times New Roman" w:cs="Times New Roman"/>
          <w:sz w:val="28"/>
          <w:szCs w:val="19"/>
        </w:rPr>
        <w:t>;</w:t>
      </w:r>
    </w:p>
    <w:p w:rsidR="00E84D4F" w:rsidRPr="000A2EC7" w:rsidRDefault="00257B43" w:rsidP="0067035E">
      <w:pPr>
        <w:spacing w:after="0" w:line="240" w:lineRule="auto"/>
        <w:rPr>
          <w:rFonts w:ascii="Times New Roman" w:hAnsi="Times New Roman" w:cs="Times New Roman"/>
          <w:sz w:val="28"/>
          <w:szCs w:val="19"/>
        </w:rPr>
      </w:pPr>
      <w:r>
        <w:rPr>
          <w:rFonts w:ascii="Times New Roman" w:hAnsi="Times New Roman" w:cs="Times New Roman"/>
          <w:sz w:val="28"/>
          <w:szCs w:val="19"/>
        </w:rPr>
        <w:tab/>
      </w:r>
      <w:r w:rsidRPr="00257B43">
        <w:rPr>
          <w:rFonts w:ascii="Times New Roman" w:hAnsi="Times New Roman" w:cs="Times New Roman"/>
          <w:sz w:val="28"/>
          <w:szCs w:val="19"/>
        </w:rPr>
        <w:t xml:space="preserve">– </w:t>
      </w:r>
      <w:r>
        <w:rPr>
          <w:rFonts w:ascii="Times New Roman" w:hAnsi="Times New Roman" w:cs="Times New Roman"/>
          <w:sz w:val="28"/>
          <w:szCs w:val="19"/>
        </w:rPr>
        <w:t xml:space="preserve">для отображения ссылок на регистрацию, вход и управление пользователями было создано представление </w:t>
      </w:r>
      <w:r w:rsidRPr="00257B43">
        <w:rPr>
          <w:rFonts w:ascii="Times New Roman" w:hAnsi="Times New Roman" w:cs="Times New Roman"/>
          <w:i/>
          <w:sz w:val="28"/>
          <w:szCs w:val="19"/>
        </w:rPr>
        <w:t>_</w:t>
      </w:r>
      <w:r w:rsidRPr="00257B43">
        <w:rPr>
          <w:rFonts w:ascii="Times New Roman" w:hAnsi="Times New Roman" w:cs="Times New Roman"/>
          <w:i/>
          <w:sz w:val="28"/>
          <w:szCs w:val="19"/>
          <w:lang w:val="en-US"/>
        </w:rPr>
        <w:t>LoginPartial</w:t>
      </w:r>
      <w:r w:rsidR="000A2EC7">
        <w:rPr>
          <w:rFonts w:ascii="Times New Roman" w:hAnsi="Times New Roman" w:cs="Times New Roman"/>
          <w:sz w:val="28"/>
          <w:szCs w:val="19"/>
        </w:rPr>
        <w:t xml:space="preserve">, в котором происходит </w:t>
      </w:r>
      <w:r w:rsidR="000A2EC7">
        <w:rPr>
          <w:rFonts w:ascii="Times New Roman" w:hAnsi="Times New Roman" w:cs="Times New Roman"/>
          <w:sz w:val="28"/>
          <w:szCs w:val="19"/>
        </w:rPr>
        <w:lastRenderedPageBreak/>
        <w:t>проверка на роль пользователя: если пользователь не авторизован, то происходит вывод ссылок на формы регистрации и входа</w:t>
      </w:r>
      <w:r w:rsidR="000A2EC7" w:rsidRPr="000A2EC7">
        <w:rPr>
          <w:rFonts w:ascii="Times New Roman" w:hAnsi="Times New Roman" w:cs="Times New Roman"/>
          <w:sz w:val="28"/>
          <w:szCs w:val="19"/>
        </w:rPr>
        <w:t xml:space="preserve">; </w:t>
      </w:r>
      <w:r w:rsidR="000A2EC7">
        <w:rPr>
          <w:rFonts w:ascii="Times New Roman" w:hAnsi="Times New Roman" w:cs="Times New Roman"/>
          <w:sz w:val="28"/>
          <w:szCs w:val="19"/>
        </w:rPr>
        <w:t>если пользователь авторизован, происходит вывод почты пользователя и добавление кнопки выхода из аккаунта</w:t>
      </w:r>
      <w:r w:rsidR="000A2EC7" w:rsidRPr="000A2EC7">
        <w:rPr>
          <w:rFonts w:ascii="Times New Roman" w:hAnsi="Times New Roman" w:cs="Times New Roman"/>
          <w:sz w:val="28"/>
          <w:szCs w:val="19"/>
        </w:rPr>
        <w:t xml:space="preserve">; </w:t>
      </w:r>
      <w:r w:rsidR="000A2EC7">
        <w:rPr>
          <w:rFonts w:ascii="Times New Roman" w:hAnsi="Times New Roman" w:cs="Times New Roman"/>
          <w:sz w:val="28"/>
          <w:szCs w:val="19"/>
        </w:rPr>
        <w:t>если пользователь является администратором, вместо вывода почты происходит вывод ссылки на страницу управления пользователями</w:t>
      </w:r>
      <w:r w:rsidR="000A2EC7" w:rsidRPr="000A2EC7">
        <w:rPr>
          <w:rFonts w:ascii="Times New Roman" w:hAnsi="Times New Roman" w:cs="Times New Roman"/>
          <w:sz w:val="28"/>
          <w:szCs w:val="19"/>
        </w:rPr>
        <w:t>;</w:t>
      </w:r>
    </w:p>
    <w:p w:rsidR="000A2EC7" w:rsidRPr="00302149" w:rsidRDefault="000A2EC7" w:rsidP="0067035E">
      <w:pPr>
        <w:spacing w:after="0" w:line="240" w:lineRule="auto"/>
        <w:rPr>
          <w:rFonts w:ascii="Times New Roman" w:hAnsi="Times New Roman" w:cs="Times New Roman"/>
          <w:b/>
          <w:sz w:val="28"/>
          <w:szCs w:val="19"/>
        </w:rPr>
      </w:pPr>
      <w:r>
        <w:rPr>
          <w:rFonts w:ascii="Times New Roman" w:hAnsi="Times New Roman" w:cs="Times New Roman"/>
          <w:sz w:val="28"/>
          <w:szCs w:val="19"/>
        </w:rPr>
        <w:tab/>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для управления данными из таблицы «Клиенты» были созданы представления </w:t>
      </w:r>
      <w:r w:rsidRPr="000A2EC7">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AddClient</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UpdateClient</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Представление </w:t>
      </w:r>
      <w:r w:rsidRPr="005020EC">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sidRPr="00302149">
        <w:rPr>
          <w:rFonts w:ascii="Times New Roman" w:hAnsi="Times New Roman" w:cs="Times New Roman"/>
          <w:i/>
          <w:sz w:val="28"/>
          <w:szCs w:val="19"/>
          <w:lang w:val="en-US"/>
        </w:rPr>
        <w:t>ClientIndexViewModel</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отображает постраничный список данных из таблицы «Клиенты», поля и кнопка формы фильтрации, кнопки постраничного перехода по списку и кнопку вызова формы добавления записи (в том случае, если пользователь является администратором).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и </w:t>
      </w:r>
      <w:r w:rsidR="00302149">
        <w:rPr>
          <w:rFonts w:ascii="Times New Roman" w:hAnsi="Times New Roman" w:cs="Times New Roman"/>
          <w:sz w:val="28"/>
          <w:szCs w:val="19"/>
        </w:rPr>
        <w:t>заголовки столбцов таблицы являются ссылками для вызова формы обновления и удаления записей и сортировки записей в таблицах</w:t>
      </w:r>
      <w:r w:rsidR="00302149" w:rsidRPr="00302149">
        <w:rPr>
          <w:rFonts w:ascii="Times New Roman" w:hAnsi="Times New Roman" w:cs="Times New Roman"/>
          <w:sz w:val="28"/>
          <w:szCs w:val="19"/>
        </w:rPr>
        <w:t>;</w:t>
      </w:r>
    </w:p>
    <w:p w:rsidR="00302149" w:rsidRDefault="00302149" w:rsidP="00302149">
      <w:pPr>
        <w:spacing w:after="0" w:line="240" w:lineRule="auto"/>
        <w:ind w:firstLine="709"/>
        <w:rPr>
          <w:rFonts w:ascii="Times New Roman" w:hAnsi="Times New Roman" w:cs="Times New Roman"/>
          <w:sz w:val="28"/>
          <w:szCs w:val="19"/>
        </w:rPr>
      </w:pPr>
      <w:r w:rsidRPr="00302149">
        <w:rPr>
          <w:rFonts w:ascii="Times New Roman" w:hAnsi="Times New Roman" w:cs="Times New Roman"/>
          <w:sz w:val="28"/>
          <w:szCs w:val="19"/>
        </w:rPr>
        <w:t xml:space="preserve">–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AddClient</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UpdateClient</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являются частичными представлениями формы добавления, обновления и удаления записей. Эти представления встроены в представление </w:t>
      </w:r>
      <w:r w:rsidRPr="00302149">
        <w:rPr>
          <w:rFonts w:ascii="Times New Roman" w:hAnsi="Times New Roman" w:cs="Times New Roman"/>
          <w:i/>
          <w:sz w:val="28"/>
          <w:szCs w:val="19"/>
          <w:lang w:val="en-US"/>
        </w:rPr>
        <w:t>Index</w:t>
      </w:r>
      <w:r>
        <w:rPr>
          <w:rFonts w:ascii="Times New Roman" w:hAnsi="Times New Roman" w:cs="Times New Roman"/>
          <w:sz w:val="28"/>
          <w:szCs w:val="19"/>
        </w:rPr>
        <w:t xml:space="preserve"> и имеют разные спозобы вызова: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AddClient</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появляется путем нажатия на кнопку добавления записи, 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UpdateClient</w:t>
      </w:r>
      <w:r w:rsidRPr="00302149">
        <w:rPr>
          <w:rFonts w:ascii="Times New Roman" w:hAnsi="Times New Roman" w:cs="Times New Roman"/>
          <w:sz w:val="28"/>
          <w:szCs w:val="19"/>
        </w:rPr>
        <w:t xml:space="preserve"> – </w:t>
      </w:r>
      <w:r>
        <w:rPr>
          <w:rFonts w:ascii="Times New Roman" w:hAnsi="Times New Roman" w:cs="Times New Roman"/>
          <w:sz w:val="28"/>
          <w:szCs w:val="19"/>
        </w:rPr>
        <w:t xml:space="preserve">путем нажатия на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AddClient</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содержит поля атрибутов записи </w:t>
      </w:r>
      <w:r w:rsidRPr="00302149">
        <w:rPr>
          <w:rFonts w:ascii="Times New Roman" w:hAnsi="Times New Roman" w:cs="Times New Roman"/>
          <w:i/>
          <w:sz w:val="28"/>
          <w:szCs w:val="19"/>
          <w:lang w:val="en-US"/>
        </w:rPr>
        <w:t>Client</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кнопку добавления записи, при нажатии на которую происходит валидация данных и их добавление в таблицу «Клиенты» в случае положительного результата.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UpdateClient</w:t>
      </w:r>
      <w:r w:rsidRPr="00302149">
        <w:rPr>
          <w:rFonts w:ascii="Times New Roman" w:hAnsi="Times New Roman" w:cs="Times New Roman"/>
          <w:i/>
          <w:sz w:val="28"/>
          <w:szCs w:val="19"/>
        </w:rPr>
        <w:t xml:space="preserve"> </w:t>
      </w:r>
      <w:r>
        <w:rPr>
          <w:rFonts w:ascii="Times New Roman" w:hAnsi="Times New Roman" w:cs="Times New Roman"/>
          <w:sz w:val="28"/>
          <w:szCs w:val="19"/>
        </w:rPr>
        <w:t xml:space="preserve">содержит список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с выбранным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ссылку на метод удаления записи, а также поля атрибутов записи </w:t>
      </w:r>
      <w:r w:rsidRPr="00302149">
        <w:rPr>
          <w:rFonts w:ascii="Times New Roman" w:hAnsi="Times New Roman" w:cs="Times New Roman"/>
          <w:i/>
          <w:sz w:val="28"/>
          <w:szCs w:val="19"/>
          <w:lang w:val="en-US"/>
        </w:rPr>
        <w:t>Client</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обновления записи, при нажатии на которую происходит валидация данных и их изменение в случае положительного результата. Если валидация пройдена с отрицательным успехом для любой формы, идет возвращение представления со списком ошибок</w:t>
      </w:r>
      <w:r w:rsidRPr="00302149">
        <w:rPr>
          <w:rFonts w:ascii="Times New Roman" w:hAnsi="Times New Roman" w:cs="Times New Roman"/>
          <w:sz w:val="28"/>
          <w:szCs w:val="19"/>
        </w:rPr>
        <w:t>;</w:t>
      </w:r>
    </w:p>
    <w:p w:rsidR="00302149" w:rsidRPr="00302149" w:rsidRDefault="00302149" w:rsidP="00302149">
      <w:pPr>
        <w:spacing w:after="0" w:line="240" w:lineRule="auto"/>
        <w:ind w:firstLine="709"/>
        <w:rPr>
          <w:rFonts w:ascii="Times New Roman" w:hAnsi="Times New Roman" w:cs="Times New Roman"/>
          <w:b/>
          <w:sz w:val="28"/>
          <w:szCs w:val="19"/>
        </w:rPr>
      </w:pPr>
      <w:r w:rsidRPr="000A2EC7">
        <w:rPr>
          <w:rFonts w:ascii="Times New Roman" w:hAnsi="Times New Roman" w:cs="Times New Roman"/>
          <w:sz w:val="28"/>
          <w:szCs w:val="19"/>
        </w:rPr>
        <w:t xml:space="preserve">– </w:t>
      </w:r>
      <w:r>
        <w:rPr>
          <w:rFonts w:ascii="Times New Roman" w:hAnsi="Times New Roman" w:cs="Times New Roman"/>
          <w:sz w:val="28"/>
          <w:szCs w:val="19"/>
        </w:rPr>
        <w:t>для управления данными из таблицы «</w:t>
      </w:r>
      <w:r w:rsidR="005020EC">
        <w:rPr>
          <w:rFonts w:ascii="Times New Roman" w:hAnsi="Times New Roman" w:cs="Times New Roman"/>
          <w:sz w:val="28"/>
          <w:szCs w:val="19"/>
        </w:rPr>
        <w:t>Работники</w:t>
      </w:r>
      <w:r>
        <w:rPr>
          <w:rFonts w:ascii="Times New Roman" w:hAnsi="Times New Roman" w:cs="Times New Roman"/>
          <w:sz w:val="28"/>
          <w:szCs w:val="19"/>
        </w:rPr>
        <w:t xml:space="preserve">» были созданы представления </w:t>
      </w:r>
      <w:r w:rsidRPr="000A2EC7">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Add</w:t>
      </w:r>
      <w:r w:rsidR="005020EC">
        <w:rPr>
          <w:rFonts w:ascii="Times New Roman" w:hAnsi="Times New Roman" w:cs="Times New Roman"/>
          <w:i/>
          <w:sz w:val="28"/>
          <w:szCs w:val="19"/>
          <w:lang w:val="en-US"/>
        </w:rPr>
        <w:t>Employee</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Update</w:t>
      </w:r>
      <w:r w:rsidR="005020EC">
        <w:rPr>
          <w:rFonts w:ascii="Times New Roman" w:hAnsi="Times New Roman" w:cs="Times New Roman"/>
          <w:i/>
          <w:sz w:val="28"/>
          <w:szCs w:val="19"/>
          <w:lang w:val="en-US"/>
        </w:rPr>
        <w:t>Employee</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Представление </w:t>
      </w:r>
      <w:r w:rsidRPr="005020EC">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sidR="005020EC">
        <w:rPr>
          <w:rFonts w:ascii="Times New Roman" w:hAnsi="Times New Roman" w:cs="Times New Roman"/>
          <w:i/>
          <w:sz w:val="28"/>
          <w:szCs w:val="19"/>
          <w:lang w:val="en-US"/>
        </w:rPr>
        <w:t>Employee</w:t>
      </w:r>
      <w:r w:rsidRPr="00302149">
        <w:rPr>
          <w:rFonts w:ascii="Times New Roman" w:hAnsi="Times New Roman" w:cs="Times New Roman"/>
          <w:i/>
          <w:sz w:val="28"/>
          <w:szCs w:val="19"/>
          <w:lang w:val="en-US"/>
        </w:rPr>
        <w:t>IndexViewModel</w:t>
      </w:r>
      <w:r w:rsidRPr="000A2EC7">
        <w:rPr>
          <w:rFonts w:ascii="Times New Roman" w:hAnsi="Times New Roman" w:cs="Times New Roman"/>
          <w:sz w:val="28"/>
          <w:szCs w:val="19"/>
        </w:rPr>
        <w:t xml:space="preserve"> </w:t>
      </w:r>
      <w:r>
        <w:rPr>
          <w:rFonts w:ascii="Times New Roman" w:hAnsi="Times New Roman" w:cs="Times New Roman"/>
          <w:sz w:val="28"/>
          <w:szCs w:val="19"/>
        </w:rPr>
        <w:t>и отображает постраничный список данных из таблицы «</w:t>
      </w:r>
      <w:r w:rsidR="005020EC">
        <w:rPr>
          <w:rFonts w:ascii="Times New Roman" w:hAnsi="Times New Roman" w:cs="Times New Roman"/>
          <w:sz w:val="28"/>
          <w:szCs w:val="19"/>
        </w:rPr>
        <w:t>Работники</w:t>
      </w:r>
      <w:r>
        <w:rPr>
          <w:rFonts w:ascii="Times New Roman" w:hAnsi="Times New Roman" w:cs="Times New Roman"/>
          <w:sz w:val="28"/>
          <w:szCs w:val="19"/>
        </w:rPr>
        <w:t xml:space="preserve">», поля и кнопка формы фильтрации, кнопки постраничного перехода по списку и кнопку вызова формы добавления записи (в том случае, если пользователь является администратором).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записей и заголовки столбцов таблицы являются ссылками для вызова формы обновления и удаления записей и сортировки записей в таблицах</w:t>
      </w:r>
      <w:r w:rsidRPr="00302149">
        <w:rPr>
          <w:rFonts w:ascii="Times New Roman" w:hAnsi="Times New Roman" w:cs="Times New Roman"/>
          <w:sz w:val="28"/>
          <w:szCs w:val="19"/>
        </w:rPr>
        <w:t>;</w:t>
      </w:r>
    </w:p>
    <w:p w:rsidR="00302149" w:rsidRPr="00302149" w:rsidRDefault="00302149" w:rsidP="00302149">
      <w:pPr>
        <w:spacing w:after="0" w:line="240" w:lineRule="auto"/>
        <w:ind w:firstLine="709"/>
        <w:rPr>
          <w:rFonts w:ascii="Times New Roman" w:hAnsi="Times New Roman" w:cs="Times New Roman"/>
          <w:sz w:val="28"/>
          <w:szCs w:val="19"/>
        </w:rPr>
      </w:pPr>
      <w:r w:rsidRPr="00302149">
        <w:rPr>
          <w:rFonts w:ascii="Times New Roman" w:hAnsi="Times New Roman" w:cs="Times New Roman"/>
          <w:sz w:val="28"/>
          <w:szCs w:val="19"/>
        </w:rPr>
        <w:t xml:space="preserve">–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являются частичными представлениями формы добавления, обновления и удаления записей. Эти представления встроены в представление </w:t>
      </w:r>
      <w:r w:rsidRPr="00302149">
        <w:rPr>
          <w:rFonts w:ascii="Times New Roman" w:hAnsi="Times New Roman" w:cs="Times New Roman"/>
          <w:i/>
          <w:sz w:val="28"/>
          <w:szCs w:val="19"/>
          <w:lang w:val="en-US"/>
        </w:rPr>
        <w:t>Index</w:t>
      </w:r>
      <w:r>
        <w:rPr>
          <w:rFonts w:ascii="Times New Roman" w:hAnsi="Times New Roman" w:cs="Times New Roman"/>
          <w:sz w:val="28"/>
          <w:szCs w:val="19"/>
        </w:rPr>
        <w:t xml:space="preserve"> и имеют разные спозобы вызова: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появляется путем нажатия на кнопку добавления записи, 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 </w:t>
      </w:r>
      <w:r>
        <w:rPr>
          <w:rFonts w:ascii="Times New Roman" w:hAnsi="Times New Roman" w:cs="Times New Roman"/>
          <w:sz w:val="28"/>
          <w:szCs w:val="19"/>
        </w:rPr>
        <w:t xml:space="preserve">путем нажатия на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содержит поля атрибутов записи </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добавления записи, при нажатии на которую происходит валидация данных и их добавление в таблицу «</w:t>
      </w:r>
      <w:r w:rsidR="005020EC">
        <w:rPr>
          <w:rFonts w:ascii="Times New Roman" w:hAnsi="Times New Roman" w:cs="Times New Roman"/>
          <w:sz w:val="28"/>
          <w:szCs w:val="19"/>
        </w:rPr>
        <w:t>Работники</w:t>
      </w:r>
      <w:r>
        <w:rPr>
          <w:rFonts w:ascii="Times New Roman" w:hAnsi="Times New Roman" w:cs="Times New Roman"/>
          <w:sz w:val="28"/>
          <w:szCs w:val="19"/>
        </w:rPr>
        <w:t xml:space="preserve">» в случае положительного результата. Форма </w:t>
      </w:r>
      <w:r w:rsidRPr="00302149">
        <w:rPr>
          <w:rFonts w:ascii="Times New Roman" w:hAnsi="Times New Roman" w:cs="Times New Roman"/>
          <w:i/>
          <w:sz w:val="28"/>
          <w:szCs w:val="19"/>
        </w:rPr>
        <w:lastRenderedPageBreak/>
        <w:t>_</w:t>
      </w:r>
      <w:r w:rsidRPr="00302149">
        <w:rPr>
          <w:rFonts w:ascii="Times New Roman" w:hAnsi="Times New Roman" w:cs="Times New Roman"/>
          <w:i/>
          <w:sz w:val="28"/>
          <w:szCs w:val="19"/>
          <w:lang w:val="en-US"/>
        </w:rPr>
        <w:t>Update</w:t>
      </w:r>
      <w:r w:rsidR="005020EC">
        <w:rPr>
          <w:rFonts w:ascii="Times New Roman" w:hAnsi="Times New Roman" w:cs="Times New Roman"/>
          <w:i/>
          <w:sz w:val="28"/>
          <w:szCs w:val="19"/>
          <w:lang w:val="en-US"/>
        </w:rPr>
        <w:t>Employee</w:t>
      </w:r>
      <w:r w:rsidRPr="00302149">
        <w:rPr>
          <w:rFonts w:ascii="Times New Roman" w:hAnsi="Times New Roman" w:cs="Times New Roman"/>
          <w:i/>
          <w:sz w:val="28"/>
          <w:szCs w:val="19"/>
        </w:rPr>
        <w:t xml:space="preserve"> </w:t>
      </w:r>
      <w:r>
        <w:rPr>
          <w:rFonts w:ascii="Times New Roman" w:hAnsi="Times New Roman" w:cs="Times New Roman"/>
          <w:sz w:val="28"/>
          <w:szCs w:val="19"/>
        </w:rPr>
        <w:t xml:space="preserve">содержит список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с выбранным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ссылку на метод удаления записи, а также поля атрибутов записи </w:t>
      </w:r>
      <w:r w:rsidR="005020EC">
        <w:rPr>
          <w:rFonts w:ascii="Times New Roman" w:hAnsi="Times New Roman" w:cs="Times New Roman"/>
          <w:i/>
          <w:sz w:val="28"/>
          <w:szCs w:val="19"/>
          <w:lang w:val="en-US"/>
        </w:rPr>
        <w:t>Employee</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обновления записи, при нажатии на которую происходит валидация данных и их изменение в случае положительного результата. Если валидация пройдена с отрицательным успехом для любой формы, идет возвращение представления со списком ошибок</w:t>
      </w:r>
      <w:r w:rsidRPr="00302149">
        <w:rPr>
          <w:rFonts w:ascii="Times New Roman" w:hAnsi="Times New Roman" w:cs="Times New Roman"/>
          <w:sz w:val="28"/>
          <w:szCs w:val="19"/>
        </w:rPr>
        <w:t>;</w:t>
      </w:r>
    </w:p>
    <w:p w:rsidR="005020EC" w:rsidRPr="00302149" w:rsidRDefault="005020EC" w:rsidP="005020EC">
      <w:pPr>
        <w:spacing w:after="0" w:line="240" w:lineRule="auto"/>
        <w:rPr>
          <w:rFonts w:ascii="Times New Roman" w:hAnsi="Times New Roman" w:cs="Times New Roman"/>
          <w:b/>
          <w:sz w:val="28"/>
          <w:szCs w:val="19"/>
        </w:rPr>
      </w:pPr>
      <w:r>
        <w:rPr>
          <w:rFonts w:ascii="Times New Roman" w:hAnsi="Times New Roman" w:cs="Times New Roman"/>
          <w:sz w:val="28"/>
          <w:szCs w:val="19"/>
        </w:rPr>
        <w:tab/>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для управления данными из таблицы «Мебель» были созданы представления </w:t>
      </w:r>
      <w:r w:rsidRPr="000A2EC7">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Add</w:t>
      </w:r>
      <w:r>
        <w:rPr>
          <w:rFonts w:ascii="Times New Roman" w:hAnsi="Times New Roman" w:cs="Times New Roman"/>
          <w:i/>
          <w:sz w:val="28"/>
          <w:szCs w:val="19"/>
          <w:lang w:val="en-US"/>
        </w:rPr>
        <w:t>Furniture</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Update</w:t>
      </w:r>
      <w:r>
        <w:rPr>
          <w:rFonts w:ascii="Times New Roman" w:hAnsi="Times New Roman" w:cs="Times New Roman"/>
          <w:i/>
          <w:sz w:val="28"/>
          <w:szCs w:val="19"/>
          <w:lang w:val="en-US"/>
        </w:rPr>
        <w:t>Furniture</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Представление </w:t>
      </w:r>
      <w:r w:rsidRPr="005020EC">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Pr>
          <w:rFonts w:ascii="Times New Roman" w:hAnsi="Times New Roman" w:cs="Times New Roman"/>
          <w:i/>
          <w:sz w:val="28"/>
          <w:szCs w:val="19"/>
          <w:lang w:val="en-US"/>
        </w:rPr>
        <w:t>Furniture</w:t>
      </w:r>
      <w:r w:rsidRPr="00302149">
        <w:rPr>
          <w:rFonts w:ascii="Times New Roman" w:hAnsi="Times New Roman" w:cs="Times New Roman"/>
          <w:i/>
          <w:sz w:val="28"/>
          <w:szCs w:val="19"/>
          <w:lang w:val="en-US"/>
        </w:rPr>
        <w:t>IndexViewModel</w:t>
      </w:r>
      <w:r w:rsidRPr="000A2EC7">
        <w:rPr>
          <w:rFonts w:ascii="Times New Roman" w:hAnsi="Times New Roman" w:cs="Times New Roman"/>
          <w:sz w:val="28"/>
          <w:szCs w:val="19"/>
        </w:rPr>
        <w:t xml:space="preserve"> </w:t>
      </w:r>
      <w:r>
        <w:rPr>
          <w:rFonts w:ascii="Times New Roman" w:hAnsi="Times New Roman" w:cs="Times New Roman"/>
          <w:sz w:val="28"/>
          <w:szCs w:val="19"/>
        </w:rPr>
        <w:t>и отображает постраничный список данных из таблицы «Мебель», поля и кнопка формы фильтрации, кнопки постраничного перехода по списку и кнопку вызова формы добавления записи (в том случае, если пользователь является администратором</w:t>
      </w:r>
      <w:r w:rsidRPr="005020EC">
        <w:rPr>
          <w:rFonts w:ascii="Times New Roman" w:hAnsi="Times New Roman" w:cs="Times New Roman"/>
          <w:sz w:val="28"/>
          <w:szCs w:val="19"/>
        </w:rPr>
        <w:t xml:space="preserve"> </w:t>
      </w:r>
      <w:r>
        <w:rPr>
          <w:rFonts w:ascii="Times New Roman" w:hAnsi="Times New Roman" w:cs="Times New Roman"/>
          <w:sz w:val="28"/>
          <w:szCs w:val="19"/>
        </w:rPr>
        <w:t xml:space="preserve">или работником фабрики).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записей и заголовки столбцов таблицы являются ссылками для вызова формы обновления и удаления записей и сортировки записей в таблицах</w:t>
      </w:r>
      <w:r w:rsidRPr="00302149">
        <w:rPr>
          <w:rFonts w:ascii="Times New Roman" w:hAnsi="Times New Roman" w:cs="Times New Roman"/>
          <w:sz w:val="28"/>
          <w:szCs w:val="19"/>
        </w:rPr>
        <w:t>;</w:t>
      </w:r>
    </w:p>
    <w:p w:rsidR="005020EC" w:rsidRDefault="005020EC" w:rsidP="005020EC">
      <w:pPr>
        <w:spacing w:after="0" w:line="240" w:lineRule="auto"/>
        <w:rPr>
          <w:rFonts w:ascii="Times New Roman" w:hAnsi="Times New Roman" w:cs="Times New Roman"/>
          <w:sz w:val="28"/>
          <w:szCs w:val="19"/>
        </w:rPr>
      </w:pPr>
      <w:r>
        <w:rPr>
          <w:rFonts w:ascii="Times New Roman" w:hAnsi="Times New Roman" w:cs="Times New Roman"/>
          <w:b/>
          <w:sz w:val="28"/>
          <w:szCs w:val="19"/>
        </w:rPr>
        <w:tab/>
      </w:r>
      <w:r w:rsidRPr="00302149">
        <w:rPr>
          <w:rFonts w:ascii="Times New Roman" w:hAnsi="Times New Roman" w:cs="Times New Roman"/>
          <w:sz w:val="28"/>
          <w:szCs w:val="19"/>
        </w:rPr>
        <w:t xml:space="preserve">–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являются частичными представлениями формы добавления, обновления и удаления записей. Эти представления встроены в представление </w:t>
      </w:r>
      <w:r w:rsidRPr="00302149">
        <w:rPr>
          <w:rFonts w:ascii="Times New Roman" w:hAnsi="Times New Roman" w:cs="Times New Roman"/>
          <w:i/>
          <w:sz w:val="28"/>
          <w:szCs w:val="19"/>
          <w:lang w:val="en-US"/>
        </w:rPr>
        <w:t>Index</w:t>
      </w:r>
      <w:r>
        <w:rPr>
          <w:rFonts w:ascii="Times New Roman" w:hAnsi="Times New Roman" w:cs="Times New Roman"/>
          <w:sz w:val="28"/>
          <w:szCs w:val="19"/>
        </w:rPr>
        <w:t xml:space="preserve"> и имеют разные спозобы вызова: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появляется путем нажатия на кнопку добавления записи, 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 </w:t>
      </w:r>
      <w:r>
        <w:rPr>
          <w:rFonts w:ascii="Times New Roman" w:hAnsi="Times New Roman" w:cs="Times New Roman"/>
          <w:sz w:val="28"/>
          <w:szCs w:val="19"/>
        </w:rPr>
        <w:t xml:space="preserve">путем нажатия на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содержит поля атрибутов записи </w:t>
      </w:r>
      <w:r>
        <w:rPr>
          <w:rFonts w:ascii="Times New Roman" w:hAnsi="Times New Roman" w:cs="Times New Roman"/>
          <w:i/>
          <w:sz w:val="28"/>
          <w:szCs w:val="19"/>
          <w:lang w:val="en-US"/>
        </w:rPr>
        <w:t>Furniture</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кнопку добавления записи, при нажатии на которую происходит валидация данных и их добавление в таблицу «Мебель» в случае положительного результата.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Furniture</w:t>
      </w:r>
      <w:r w:rsidRPr="00302149">
        <w:rPr>
          <w:rFonts w:ascii="Times New Roman" w:hAnsi="Times New Roman" w:cs="Times New Roman"/>
          <w:i/>
          <w:sz w:val="28"/>
          <w:szCs w:val="19"/>
        </w:rPr>
        <w:t xml:space="preserve"> </w:t>
      </w:r>
      <w:r>
        <w:rPr>
          <w:rFonts w:ascii="Times New Roman" w:hAnsi="Times New Roman" w:cs="Times New Roman"/>
          <w:sz w:val="28"/>
          <w:szCs w:val="19"/>
        </w:rPr>
        <w:t xml:space="preserve">содержит список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с выбранным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ссылку на метод удаления записи, а также поля атрибутов записи </w:t>
      </w:r>
      <w:r w:rsidRPr="00302149">
        <w:rPr>
          <w:rFonts w:ascii="Times New Roman" w:hAnsi="Times New Roman" w:cs="Times New Roman"/>
          <w:i/>
          <w:sz w:val="28"/>
          <w:szCs w:val="19"/>
          <w:lang w:val="en-US"/>
        </w:rPr>
        <w:t>Client</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обновления записи, при нажатии на которую происходит валидация данных и их изменение в случае положительного результата. Если валидация пройдена с отрицательным успехом для любой формы, идет возвращение представления со списком ошибок</w:t>
      </w:r>
      <w:r w:rsidRPr="00302149">
        <w:rPr>
          <w:rFonts w:ascii="Times New Roman" w:hAnsi="Times New Roman" w:cs="Times New Roman"/>
          <w:sz w:val="28"/>
          <w:szCs w:val="19"/>
        </w:rPr>
        <w:t>;</w:t>
      </w:r>
    </w:p>
    <w:p w:rsidR="005020EC" w:rsidRPr="00302149" w:rsidRDefault="005020EC" w:rsidP="005020EC">
      <w:pPr>
        <w:spacing w:after="0" w:line="240" w:lineRule="auto"/>
        <w:rPr>
          <w:rFonts w:ascii="Times New Roman" w:hAnsi="Times New Roman" w:cs="Times New Roman"/>
          <w:b/>
          <w:sz w:val="28"/>
          <w:szCs w:val="19"/>
        </w:rPr>
      </w:pPr>
      <w:r>
        <w:rPr>
          <w:rFonts w:ascii="Times New Roman" w:hAnsi="Times New Roman" w:cs="Times New Roman"/>
          <w:sz w:val="28"/>
          <w:szCs w:val="19"/>
        </w:rPr>
        <w:tab/>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для управления данными из таблицы «Заказы» были созданы представления </w:t>
      </w:r>
      <w:r w:rsidRPr="000A2EC7">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Add</w:t>
      </w:r>
      <w:r>
        <w:rPr>
          <w:rFonts w:ascii="Times New Roman" w:hAnsi="Times New Roman" w:cs="Times New Roman"/>
          <w:i/>
          <w:sz w:val="28"/>
          <w:szCs w:val="19"/>
          <w:lang w:val="en-US"/>
        </w:rPr>
        <w:t>Order</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Update</w:t>
      </w:r>
      <w:r>
        <w:rPr>
          <w:rFonts w:ascii="Times New Roman" w:hAnsi="Times New Roman" w:cs="Times New Roman"/>
          <w:i/>
          <w:sz w:val="28"/>
          <w:szCs w:val="19"/>
          <w:lang w:val="en-US"/>
        </w:rPr>
        <w:t>Order</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Представление </w:t>
      </w:r>
      <w:r w:rsidRPr="005020EC">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Pr>
          <w:rFonts w:ascii="Times New Roman" w:hAnsi="Times New Roman" w:cs="Times New Roman"/>
          <w:i/>
          <w:sz w:val="28"/>
          <w:szCs w:val="19"/>
          <w:lang w:val="en-US"/>
        </w:rPr>
        <w:t>Order</w:t>
      </w:r>
      <w:r w:rsidRPr="00302149">
        <w:rPr>
          <w:rFonts w:ascii="Times New Roman" w:hAnsi="Times New Roman" w:cs="Times New Roman"/>
          <w:i/>
          <w:sz w:val="28"/>
          <w:szCs w:val="19"/>
          <w:lang w:val="en-US"/>
        </w:rPr>
        <w:t>IndexViewModel</w:t>
      </w:r>
      <w:r w:rsidRPr="000A2EC7">
        <w:rPr>
          <w:rFonts w:ascii="Times New Roman" w:hAnsi="Times New Roman" w:cs="Times New Roman"/>
          <w:sz w:val="28"/>
          <w:szCs w:val="19"/>
        </w:rPr>
        <w:t xml:space="preserve"> </w:t>
      </w:r>
      <w:r>
        <w:rPr>
          <w:rFonts w:ascii="Times New Roman" w:hAnsi="Times New Roman" w:cs="Times New Roman"/>
          <w:sz w:val="28"/>
          <w:szCs w:val="19"/>
        </w:rPr>
        <w:t>и отображает постраничный список данных из таблицы «Заказы» в удобной для пользователя форме, поля и кнопка формы фильтрации с выпадающими списками, кнопки постраничного перехода по списку и кнопку вызова формы добавления записи (в том случае, если пользователь является администратором</w:t>
      </w:r>
      <w:r w:rsidRPr="005020EC">
        <w:rPr>
          <w:rFonts w:ascii="Times New Roman" w:hAnsi="Times New Roman" w:cs="Times New Roman"/>
          <w:sz w:val="28"/>
          <w:szCs w:val="19"/>
        </w:rPr>
        <w:t xml:space="preserve"> </w:t>
      </w:r>
      <w:r>
        <w:rPr>
          <w:rFonts w:ascii="Times New Roman" w:hAnsi="Times New Roman" w:cs="Times New Roman"/>
          <w:sz w:val="28"/>
          <w:szCs w:val="19"/>
        </w:rPr>
        <w:t xml:space="preserve">или работником фабрики).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записей и заголовки столбцов таблицы являются ссылками для вызова формы обновления и удаления записей и сортировки записей в таблицах</w:t>
      </w:r>
      <w:r w:rsidRPr="00302149">
        <w:rPr>
          <w:rFonts w:ascii="Times New Roman" w:hAnsi="Times New Roman" w:cs="Times New Roman"/>
          <w:sz w:val="28"/>
          <w:szCs w:val="19"/>
        </w:rPr>
        <w:t>;</w:t>
      </w:r>
    </w:p>
    <w:p w:rsidR="005020EC" w:rsidRDefault="005020EC" w:rsidP="005020EC">
      <w:pPr>
        <w:spacing w:after="0" w:line="240" w:lineRule="auto"/>
        <w:rPr>
          <w:rFonts w:ascii="Times New Roman" w:hAnsi="Times New Roman" w:cs="Times New Roman"/>
          <w:sz w:val="28"/>
          <w:szCs w:val="19"/>
        </w:rPr>
      </w:pPr>
      <w:r>
        <w:rPr>
          <w:rFonts w:ascii="Times New Roman" w:hAnsi="Times New Roman" w:cs="Times New Roman"/>
          <w:b/>
          <w:sz w:val="28"/>
          <w:szCs w:val="19"/>
        </w:rPr>
        <w:tab/>
      </w:r>
      <w:r w:rsidRPr="00302149">
        <w:rPr>
          <w:rFonts w:ascii="Times New Roman" w:hAnsi="Times New Roman" w:cs="Times New Roman"/>
          <w:sz w:val="28"/>
          <w:szCs w:val="19"/>
        </w:rPr>
        <w:t xml:space="preserve">–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Order</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Order</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являются частичными представлениями формы добавления, обновления и удаления записей. Эти представления встроены в представление </w:t>
      </w:r>
      <w:r w:rsidRPr="00302149">
        <w:rPr>
          <w:rFonts w:ascii="Times New Roman" w:hAnsi="Times New Roman" w:cs="Times New Roman"/>
          <w:i/>
          <w:sz w:val="28"/>
          <w:szCs w:val="19"/>
          <w:lang w:val="en-US"/>
        </w:rPr>
        <w:t>Index</w:t>
      </w:r>
      <w:r>
        <w:rPr>
          <w:rFonts w:ascii="Times New Roman" w:hAnsi="Times New Roman" w:cs="Times New Roman"/>
          <w:sz w:val="28"/>
          <w:szCs w:val="19"/>
        </w:rPr>
        <w:t xml:space="preserve"> и имеют разные спозобы вызова: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Order</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появляется путем нажатия на кнопку добавления записи, 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Order</w:t>
      </w:r>
      <w:r w:rsidRPr="00302149">
        <w:rPr>
          <w:rFonts w:ascii="Times New Roman" w:hAnsi="Times New Roman" w:cs="Times New Roman"/>
          <w:sz w:val="28"/>
          <w:szCs w:val="19"/>
        </w:rPr>
        <w:t xml:space="preserve"> – </w:t>
      </w:r>
      <w:r>
        <w:rPr>
          <w:rFonts w:ascii="Times New Roman" w:hAnsi="Times New Roman" w:cs="Times New Roman"/>
          <w:sz w:val="28"/>
          <w:szCs w:val="19"/>
        </w:rPr>
        <w:t xml:space="preserve">путем нажатия на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Pr>
          <w:rFonts w:ascii="Times New Roman" w:hAnsi="Times New Roman" w:cs="Times New Roman"/>
          <w:i/>
          <w:sz w:val="28"/>
          <w:szCs w:val="19"/>
          <w:lang w:val="en-US"/>
        </w:rPr>
        <w:t>Order</w:t>
      </w:r>
      <w:r w:rsidRPr="00302149">
        <w:rPr>
          <w:rFonts w:ascii="Times New Roman" w:hAnsi="Times New Roman" w:cs="Times New Roman"/>
          <w:sz w:val="28"/>
          <w:szCs w:val="19"/>
        </w:rPr>
        <w:t xml:space="preserve"> </w:t>
      </w:r>
      <w:r>
        <w:rPr>
          <w:rFonts w:ascii="Times New Roman" w:hAnsi="Times New Roman" w:cs="Times New Roman"/>
          <w:sz w:val="28"/>
          <w:szCs w:val="19"/>
        </w:rPr>
        <w:t>содержит поля</w:t>
      </w:r>
      <w:r w:rsidRPr="005020EC">
        <w:rPr>
          <w:rFonts w:ascii="Times New Roman" w:hAnsi="Times New Roman" w:cs="Times New Roman"/>
          <w:sz w:val="28"/>
          <w:szCs w:val="19"/>
        </w:rPr>
        <w:t xml:space="preserve"> </w:t>
      </w:r>
      <w:r>
        <w:rPr>
          <w:rFonts w:ascii="Times New Roman" w:hAnsi="Times New Roman" w:cs="Times New Roman"/>
          <w:sz w:val="28"/>
          <w:szCs w:val="19"/>
        </w:rPr>
        <w:t xml:space="preserve">и выпадающие списки атрибутов записи </w:t>
      </w:r>
      <w:r>
        <w:rPr>
          <w:rFonts w:ascii="Times New Roman" w:hAnsi="Times New Roman" w:cs="Times New Roman"/>
          <w:i/>
          <w:sz w:val="28"/>
          <w:szCs w:val="19"/>
          <w:lang w:val="en-US"/>
        </w:rPr>
        <w:t>OrderViewModel</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Pr>
          <w:rFonts w:ascii="Times New Roman" w:hAnsi="Times New Roman" w:cs="Times New Roman"/>
          <w:sz w:val="28"/>
          <w:szCs w:val="19"/>
        </w:rPr>
        <w:lastRenderedPageBreak/>
        <w:t xml:space="preserve">кнопку добавления записи, при нажатии на которую происходит валидация данных и их добавление в таблицу «Заказы» в случае положительного результата.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Pr>
          <w:rFonts w:ascii="Times New Roman" w:hAnsi="Times New Roman" w:cs="Times New Roman"/>
          <w:i/>
          <w:sz w:val="28"/>
          <w:szCs w:val="19"/>
          <w:lang w:val="en-US"/>
        </w:rPr>
        <w:t>Order</w:t>
      </w:r>
      <w:r w:rsidRPr="00302149">
        <w:rPr>
          <w:rFonts w:ascii="Times New Roman" w:hAnsi="Times New Roman" w:cs="Times New Roman"/>
          <w:i/>
          <w:sz w:val="28"/>
          <w:szCs w:val="19"/>
        </w:rPr>
        <w:t xml:space="preserve"> </w:t>
      </w:r>
      <w:r>
        <w:rPr>
          <w:rFonts w:ascii="Times New Roman" w:hAnsi="Times New Roman" w:cs="Times New Roman"/>
          <w:sz w:val="28"/>
          <w:szCs w:val="19"/>
        </w:rPr>
        <w:t xml:space="preserve">содержит список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с выбранным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ссылку на метод удаления записи, а также поля и выпадающие списки атрибутов записи </w:t>
      </w:r>
      <w:r>
        <w:rPr>
          <w:rFonts w:ascii="Times New Roman" w:hAnsi="Times New Roman" w:cs="Times New Roman"/>
          <w:i/>
          <w:sz w:val="28"/>
          <w:szCs w:val="19"/>
          <w:lang w:val="en-US"/>
        </w:rPr>
        <w:t>OrderViewModel</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обновления записи, при нажатии на которую происходит валидация данных и их изменение в случае положительного результата. Если валидация пройдена с отрицательным успехом для любой формы, идет возвращение представления со списком ошибок</w:t>
      </w:r>
      <w:r w:rsidRPr="00302149">
        <w:rPr>
          <w:rFonts w:ascii="Times New Roman" w:hAnsi="Times New Roman" w:cs="Times New Roman"/>
          <w:sz w:val="28"/>
          <w:szCs w:val="19"/>
        </w:rPr>
        <w:t>;</w:t>
      </w:r>
    </w:p>
    <w:p w:rsidR="002305D7" w:rsidRPr="00302149" w:rsidRDefault="002305D7" w:rsidP="002305D7">
      <w:pPr>
        <w:spacing w:after="0" w:line="240" w:lineRule="auto"/>
        <w:rPr>
          <w:rFonts w:ascii="Times New Roman" w:hAnsi="Times New Roman" w:cs="Times New Roman"/>
          <w:b/>
          <w:sz w:val="28"/>
          <w:szCs w:val="19"/>
        </w:rPr>
      </w:pPr>
      <w:r>
        <w:rPr>
          <w:rFonts w:ascii="Times New Roman" w:hAnsi="Times New Roman" w:cs="Times New Roman"/>
          <w:sz w:val="28"/>
          <w:szCs w:val="19"/>
        </w:rPr>
        <w:tab/>
      </w:r>
      <w:r w:rsidRPr="000A2EC7">
        <w:rPr>
          <w:rFonts w:ascii="Times New Roman" w:hAnsi="Times New Roman" w:cs="Times New Roman"/>
          <w:sz w:val="28"/>
          <w:szCs w:val="19"/>
        </w:rPr>
        <w:t xml:space="preserve">– </w:t>
      </w:r>
      <w:r>
        <w:rPr>
          <w:rFonts w:ascii="Times New Roman" w:hAnsi="Times New Roman" w:cs="Times New Roman"/>
          <w:sz w:val="28"/>
          <w:szCs w:val="19"/>
        </w:rPr>
        <w:t>для управления данными из таблицы «</w:t>
      </w:r>
      <w:r w:rsidR="00234A95">
        <w:rPr>
          <w:rFonts w:ascii="Times New Roman" w:hAnsi="Times New Roman" w:cs="Times New Roman"/>
          <w:sz w:val="28"/>
          <w:szCs w:val="19"/>
        </w:rPr>
        <w:t>Накладные</w:t>
      </w:r>
      <w:r>
        <w:rPr>
          <w:rFonts w:ascii="Times New Roman" w:hAnsi="Times New Roman" w:cs="Times New Roman"/>
          <w:sz w:val="28"/>
          <w:szCs w:val="19"/>
        </w:rPr>
        <w:t xml:space="preserve">» были созданы представления </w:t>
      </w:r>
      <w:r w:rsidRPr="000A2EC7">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Add</w:t>
      </w:r>
      <w:r w:rsidR="00234A95">
        <w:rPr>
          <w:rFonts w:ascii="Times New Roman" w:hAnsi="Times New Roman" w:cs="Times New Roman"/>
          <w:i/>
          <w:sz w:val="28"/>
          <w:szCs w:val="19"/>
          <w:lang w:val="en-US"/>
        </w:rPr>
        <w:t>Waybill</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0A2EC7">
        <w:rPr>
          <w:rFonts w:ascii="Times New Roman" w:hAnsi="Times New Roman" w:cs="Times New Roman"/>
          <w:i/>
          <w:sz w:val="28"/>
          <w:szCs w:val="19"/>
        </w:rPr>
        <w:t>_</w:t>
      </w:r>
      <w:r w:rsidRPr="000A2EC7">
        <w:rPr>
          <w:rFonts w:ascii="Times New Roman" w:hAnsi="Times New Roman" w:cs="Times New Roman"/>
          <w:i/>
          <w:sz w:val="28"/>
          <w:szCs w:val="19"/>
          <w:lang w:val="en-US"/>
        </w:rPr>
        <w:t>Update</w:t>
      </w:r>
      <w:r w:rsidR="00234A95">
        <w:rPr>
          <w:rFonts w:ascii="Times New Roman" w:hAnsi="Times New Roman" w:cs="Times New Roman"/>
          <w:i/>
          <w:sz w:val="28"/>
          <w:szCs w:val="19"/>
          <w:lang w:val="en-US"/>
        </w:rPr>
        <w:t>Waybill</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Представление </w:t>
      </w:r>
      <w:r w:rsidRPr="005020EC">
        <w:rPr>
          <w:rFonts w:ascii="Times New Roman" w:hAnsi="Times New Roman" w:cs="Times New Roman"/>
          <w:i/>
          <w:sz w:val="28"/>
          <w:szCs w:val="19"/>
          <w:lang w:val="en-US"/>
        </w:rPr>
        <w:t>Index</w:t>
      </w:r>
      <w:r w:rsidRPr="000A2EC7">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sidR="00234A95">
        <w:rPr>
          <w:rFonts w:ascii="Times New Roman" w:hAnsi="Times New Roman" w:cs="Times New Roman"/>
          <w:i/>
          <w:sz w:val="28"/>
          <w:szCs w:val="19"/>
          <w:lang w:val="en-US"/>
        </w:rPr>
        <w:t>Waybill</w:t>
      </w:r>
      <w:r w:rsidRPr="00302149">
        <w:rPr>
          <w:rFonts w:ascii="Times New Roman" w:hAnsi="Times New Roman" w:cs="Times New Roman"/>
          <w:i/>
          <w:sz w:val="28"/>
          <w:szCs w:val="19"/>
          <w:lang w:val="en-US"/>
        </w:rPr>
        <w:t>IndexViewModel</w:t>
      </w:r>
      <w:r w:rsidRPr="000A2EC7">
        <w:rPr>
          <w:rFonts w:ascii="Times New Roman" w:hAnsi="Times New Roman" w:cs="Times New Roman"/>
          <w:sz w:val="28"/>
          <w:szCs w:val="19"/>
        </w:rPr>
        <w:t xml:space="preserve"> </w:t>
      </w:r>
      <w:r>
        <w:rPr>
          <w:rFonts w:ascii="Times New Roman" w:hAnsi="Times New Roman" w:cs="Times New Roman"/>
          <w:sz w:val="28"/>
          <w:szCs w:val="19"/>
        </w:rPr>
        <w:t>и отображает постраничный список данных из таблицы «</w:t>
      </w:r>
      <w:r w:rsidR="00234A95">
        <w:rPr>
          <w:rFonts w:ascii="Times New Roman" w:hAnsi="Times New Roman" w:cs="Times New Roman"/>
          <w:sz w:val="28"/>
          <w:szCs w:val="19"/>
        </w:rPr>
        <w:t>Накладные</w:t>
      </w:r>
      <w:r>
        <w:rPr>
          <w:rFonts w:ascii="Times New Roman" w:hAnsi="Times New Roman" w:cs="Times New Roman"/>
          <w:sz w:val="28"/>
          <w:szCs w:val="19"/>
        </w:rPr>
        <w:t xml:space="preserve">» в удобной для пользователя форме, поля и кнопка формы фильтрации с выпадающими списками, кнопки постраничного перехода по списку и кнопку вызова формы добавления записи (в том случае, если пользователь является администратором).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записей и заголовки столбцов таблицы являются ссылками для вызова формы обновления и удаления записей и сортировки записей в таблицах</w:t>
      </w:r>
      <w:r w:rsidRPr="00302149">
        <w:rPr>
          <w:rFonts w:ascii="Times New Roman" w:hAnsi="Times New Roman" w:cs="Times New Roman"/>
          <w:sz w:val="28"/>
          <w:szCs w:val="19"/>
        </w:rPr>
        <w:t>;</w:t>
      </w:r>
    </w:p>
    <w:p w:rsidR="002305D7" w:rsidRPr="00302149" w:rsidRDefault="002305D7" w:rsidP="002305D7">
      <w:pPr>
        <w:spacing w:after="0" w:line="240" w:lineRule="auto"/>
        <w:rPr>
          <w:rFonts w:ascii="Times New Roman" w:hAnsi="Times New Roman" w:cs="Times New Roman"/>
          <w:sz w:val="28"/>
          <w:szCs w:val="19"/>
        </w:rPr>
      </w:pPr>
      <w:r>
        <w:rPr>
          <w:rFonts w:ascii="Times New Roman" w:hAnsi="Times New Roman" w:cs="Times New Roman"/>
          <w:b/>
          <w:sz w:val="28"/>
          <w:szCs w:val="19"/>
        </w:rPr>
        <w:tab/>
      </w:r>
      <w:r w:rsidRPr="00302149">
        <w:rPr>
          <w:rFonts w:ascii="Times New Roman" w:hAnsi="Times New Roman" w:cs="Times New Roman"/>
          <w:sz w:val="28"/>
          <w:szCs w:val="19"/>
        </w:rPr>
        <w:t xml:space="preserve">–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234A95">
        <w:rPr>
          <w:rFonts w:ascii="Times New Roman" w:hAnsi="Times New Roman" w:cs="Times New Roman"/>
          <w:i/>
          <w:sz w:val="28"/>
          <w:szCs w:val="19"/>
          <w:lang w:val="en-US"/>
        </w:rPr>
        <w:t>Waybill</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sidR="00234A95">
        <w:rPr>
          <w:rFonts w:ascii="Times New Roman" w:hAnsi="Times New Roman" w:cs="Times New Roman"/>
          <w:i/>
          <w:sz w:val="28"/>
          <w:szCs w:val="19"/>
          <w:lang w:val="en-US"/>
        </w:rPr>
        <w:t>Waybill</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являются частичными представлениями формы добавления, обновления и удаления записей. Эти представления встроены в представление </w:t>
      </w:r>
      <w:r w:rsidRPr="00302149">
        <w:rPr>
          <w:rFonts w:ascii="Times New Roman" w:hAnsi="Times New Roman" w:cs="Times New Roman"/>
          <w:i/>
          <w:sz w:val="28"/>
          <w:szCs w:val="19"/>
          <w:lang w:val="en-US"/>
        </w:rPr>
        <w:t>Index</w:t>
      </w:r>
      <w:r>
        <w:rPr>
          <w:rFonts w:ascii="Times New Roman" w:hAnsi="Times New Roman" w:cs="Times New Roman"/>
          <w:sz w:val="28"/>
          <w:szCs w:val="19"/>
        </w:rPr>
        <w:t xml:space="preserve"> и имеют разные спозобы вызова: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234A95">
        <w:rPr>
          <w:rFonts w:ascii="Times New Roman" w:hAnsi="Times New Roman" w:cs="Times New Roman"/>
          <w:i/>
          <w:sz w:val="28"/>
          <w:szCs w:val="19"/>
          <w:lang w:val="en-US"/>
        </w:rPr>
        <w:t>Waybill</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появляется путем нажатия на кнопку добавления записи, 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sidR="00234A95">
        <w:rPr>
          <w:rFonts w:ascii="Times New Roman" w:hAnsi="Times New Roman" w:cs="Times New Roman"/>
          <w:i/>
          <w:sz w:val="28"/>
          <w:szCs w:val="19"/>
          <w:lang w:val="en-US"/>
        </w:rPr>
        <w:t>Waybill</w:t>
      </w:r>
      <w:r w:rsidRPr="00302149">
        <w:rPr>
          <w:rFonts w:ascii="Times New Roman" w:hAnsi="Times New Roman" w:cs="Times New Roman"/>
          <w:sz w:val="28"/>
          <w:szCs w:val="19"/>
        </w:rPr>
        <w:t xml:space="preserve"> – </w:t>
      </w:r>
      <w:r>
        <w:rPr>
          <w:rFonts w:ascii="Times New Roman" w:hAnsi="Times New Roman" w:cs="Times New Roman"/>
          <w:sz w:val="28"/>
          <w:szCs w:val="19"/>
        </w:rPr>
        <w:t xml:space="preserve">путем нажатия на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Add</w:t>
      </w:r>
      <w:r w:rsidR="00234A95">
        <w:rPr>
          <w:rFonts w:ascii="Times New Roman" w:hAnsi="Times New Roman" w:cs="Times New Roman"/>
          <w:i/>
          <w:sz w:val="28"/>
          <w:szCs w:val="19"/>
          <w:lang w:val="en-US"/>
        </w:rPr>
        <w:t>Waybill</w:t>
      </w:r>
      <w:r w:rsidRPr="00302149">
        <w:rPr>
          <w:rFonts w:ascii="Times New Roman" w:hAnsi="Times New Roman" w:cs="Times New Roman"/>
          <w:sz w:val="28"/>
          <w:szCs w:val="19"/>
        </w:rPr>
        <w:t xml:space="preserve"> </w:t>
      </w:r>
      <w:r>
        <w:rPr>
          <w:rFonts w:ascii="Times New Roman" w:hAnsi="Times New Roman" w:cs="Times New Roman"/>
          <w:sz w:val="28"/>
          <w:szCs w:val="19"/>
        </w:rPr>
        <w:t>содержит поля</w:t>
      </w:r>
      <w:r w:rsidRPr="005020EC">
        <w:rPr>
          <w:rFonts w:ascii="Times New Roman" w:hAnsi="Times New Roman" w:cs="Times New Roman"/>
          <w:sz w:val="28"/>
          <w:szCs w:val="19"/>
        </w:rPr>
        <w:t xml:space="preserve"> </w:t>
      </w:r>
      <w:r>
        <w:rPr>
          <w:rFonts w:ascii="Times New Roman" w:hAnsi="Times New Roman" w:cs="Times New Roman"/>
          <w:sz w:val="28"/>
          <w:szCs w:val="19"/>
        </w:rPr>
        <w:t xml:space="preserve">и выпадающие списки атрибутов записи </w:t>
      </w:r>
      <w:r w:rsidR="00234A95">
        <w:rPr>
          <w:rFonts w:ascii="Times New Roman" w:hAnsi="Times New Roman" w:cs="Times New Roman"/>
          <w:i/>
          <w:sz w:val="28"/>
          <w:szCs w:val="19"/>
          <w:lang w:val="en-US"/>
        </w:rPr>
        <w:t>Waybill</w:t>
      </w:r>
      <w:r>
        <w:rPr>
          <w:rFonts w:ascii="Times New Roman" w:hAnsi="Times New Roman" w:cs="Times New Roman"/>
          <w:i/>
          <w:sz w:val="28"/>
          <w:szCs w:val="19"/>
          <w:lang w:val="en-US"/>
        </w:rPr>
        <w:t>ViewModel</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добавления записи, при нажатии на которую происходит валидация данных и их добавление в таблицу «</w:t>
      </w:r>
      <w:r w:rsidR="00234A95">
        <w:rPr>
          <w:rFonts w:ascii="Times New Roman" w:hAnsi="Times New Roman" w:cs="Times New Roman"/>
          <w:sz w:val="28"/>
          <w:szCs w:val="19"/>
        </w:rPr>
        <w:t>Накладные</w:t>
      </w:r>
      <w:r>
        <w:rPr>
          <w:rFonts w:ascii="Times New Roman" w:hAnsi="Times New Roman" w:cs="Times New Roman"/>
          <w:sz w:val="28"/>
          <w:szCs w:val="19"/>
        </w:rPr>
        <w:t xml:space="preserve">» в случае положительного результата. Форма </w:t>
      </w:r>
      <w:r w:rsidRPr="00302149">
        <w:rPr>
          <w:rFonts w:ascii="Times New Roman" w:hAnsi="Times New Roman" w:cs="Times New Roman"/>
          <w:i/>
          <w:sz w:val="28"/>
          <w:szCs w:val="19"/>
        </w:rPr>
        <w:t>_</w:t>
      </w:r>
      <w:r w:rsidRPr="00302149">
        <w:rPr>
          <w:rFonts w:ascii="Times New Roman" w:hAnsi="Times New Roman" w:cs="Times New Roman"/>
          <w:i/>
          <w:sz w:val="28"/>
          <w:szCs w:val="19"/>
          <w:lang w:val="en-US"/>
        </w:rPr>
        <w:t>Update</w:t>
      </w:r>
      <w:r w:rsidR="00234A95">
        <w:rPr>
          <w:rFonts w:ascii="Times New Roman" w:hAnsi="Times New Roman" w:cs="Times New Roman"/>
          <w:i/>
          <w:sz w:val="28"/>
          <w:szCs w:val="19"/>
          <w:lang w:val="en-US"/>
        </w:rPr>
        <w:t>Waybill</w:t>
      </w:r>
      <w:r w:rsidRPr="00302149">
        <w:rPr>
          <w:rFonts w:ascii="Times New Roman" w:hAnsi="Times New Roman" w:cs="Times New Roman"/>
          <w:i/>
          <w:sz w:val="28"/>
          <w:szCs w:val="19"/>
        </w:rPr>
        <w:t xml:space="preserve"> </w:t>
      </w:r>
      <w:r>
        <w:rPr>
          <w:rFonts w:ascii="Times New Roman" w:hAnsi="Times New Roman" w:cs="Times New Roman"/>
          <w:sz w:val="28"/>
          <w:szCs w:val="19"/>
        </w:rPr>
        <w:t xml:space="preserve">содержит список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записей с выбранным </w:t>
      </w:r>
      <w:r w:rsidRPr="00302149">
        <w:rPr>
          <w:rFonts w:ascii="Times New Roman" w:hAnsi="Times New Roman" w:cs="Times New Roman"/>
          <w:i/>
          <w:sz w:val="28"/>
          <w:szCs w:val="19"/>
          <w:lang w:val="en-US"/>
        </w:rPr>
        <w:t>id</w:t>
      </w:r>
      <w:r w:rsidRPr="00302149">
        <w:rPr>
          <w:rFonts w:ascii="Times New Roman" w:hAnsi="Times New Roman" w:cs="Times New Roman"/>
          <w:sz w:val="28"/>
          <w:szCs w:val="19"/>
        </w:rPr>
        <w:t xml:space="preserve"> </w:t>
      </w:r>
      <w:r>
        <w:rPr>
          <w:rFonts w:ascii="Times New Roman" w:hAnsi="Times New Roman" w:cs="Times New Roman"/>
          <w:sz w:val="28"/>
          <w:szCs w:val="19"/>
        </w:rPr>
        <w:t xml:space="preserve">изменяемой записи, ссылку на метод удаления записи, а также поля и выпадающие списки атрибутов записи </w:t>
      </w:r>
      <w:r w:rsidR="00234A95">
        <w:rPr>
          <w:rFonts w:ascii="Times New Roman" w:hAnsi="Times New Roman" w:cs="Times New Roman"/>
          <w:i/>
          <w:sz w:val="28"/>
          <w:szCs w:val="19"/>
          <w:lang w:val="en-US"/>
        </w:rPr>
        <w:t>Waybill</w:t>
      </w:r>
      <w:r>
        <w:rPr>
          <w:rFonts w:ascii="Times New Roman" w:hAnsi="Times New Roman" w:cs="Times New Roman"/>
          <w:i/>
          <w:sz w:val="28"/>
          <w:szCs w:val="19"/>
          <w:lang w:val="en-US"/>
        </w:rPr>
        <w:t>ViewModel</w:t>
      </w:r>
      <w:r w:rsidRPr="00302149">
        <w:rPr>
          <w:rFonts w:ascii="Times New Roman" w:hAnsi="Times New Roman" w:cs="Times New Roman"/>
          <w:sz w:val="28"/>
          <w:szCs w:val="19"/>
        </w:rPr>
        <w:t xml:space="preserve"> </w:t>
      </w:r>
      <w:r>
        <w:rPr>
          <w:rFonts w:ascii="Times New Roman" w:hAnsi="Times New Roman" w:cs="Times New Roman"/>
          <w:sz w:val="28"/>
          <w:szCs w:val="19"/>
        </w:rPr>
        <w:t>и кнопку обновления записи, при нажатии на которую происходит валидация данных и их изменение в случае положительного результата. Если валидация пройдена с отрицательным успехом для любой формы, идет возвращение представления со списком ошибок</w:t>
      </w:r>
      <w:r w:rsidR="005967D1">
        <w:rPr>
          <w:rFonts w:ascii="Times New Roman" w:hAnsi="Times New Roman" w:cs="Times New Roman"/>
          <w:sz w:val="28"/>
          <w:szCs w:val="19"/>
        </w:rPr>
        <w:t>.</w:t>
      </w:r>
    </w:p>
    <w:p w:rsidR="005967D1" w:rsidRPr="005967D1" w:rsidRDefault="00234A95" w:rsidP="005020EC">
      <w:pPr>
        <w:spacing w:after="0" w:line="240" w:lineRule="auto"/>
        <w:rPr>
          <w:rFonts w:ascii="Times New Roman" w:hAnsi="Times New Roman" w:cs="Times New Roman"/>
          <w:sz w:val="28"/>
          <w:szCs w:val="19"/>
        </w:rPr>
      </w:pPr>
      <w:r>
        <w:rPr>
          <w:rFonts w:ascii="Times New Roman" w:hAnsi="Times New Roman" w:cs="Times New Roman"/>
          <w:sz w:val="28"/>
          <w:szCs w:val="19"/>
        </w:rPr>
        <w:tab/>
      </w:r>
      <w:r w:rsidR="005967D1">
        <w:rPr>
          <w:rFonts w:ascii="Times New Roman" w:hAnsi="Times New Roman" w:cs="Times New Roman"/>
          <w:sz w:val="28"/>
          <w:szCs w:val="19"/>
        </w:rPr>
        <w:t>Д</w:t>
      </w:r>
      <w:r>
        <w:rPr>
          <w:rFonts w:ascii="Times New Roman" w:hAnsi="Times New Roman" w:cs="Times New Roman"/>
          <w:sz w:val="28"/>
          <w:szCs w:val="19"/>
        </w:rPr>
        <w:t xml:space="preserve">ля регистрации и входа были созданы представления </w:t>
      </w:r>
      <w:r>
        <w:rPr>
          <w:rFonts w:ascii="Times New Roman" w:hAnsi="Times New Roman" w:cs="Times New Roman"/>
          <w:sz w:val="28"/>
          <w:szCs w:val="19"/>
          <w:lang w:val="en-US"/>
        </w:rPr>
        <w:t>Register</w:t>
      </w:r>
      <w:r w:rsidRPr="00234A95">
        <w:rPr>
          <w:rFonts w:ascii="Times New Roman" w:hAnsi="Times New Roman" w:cs="Times New Roman"/>
          <w:sz w:val="28"/>
          <w:szCs w:val="19"/>
        </w:rPr>
        <w:t xml:space="preserve"> </w:t>
      </w:r>
      <w:r>
        <w:rPr>
          <w:rFonts w:ascii="Times New Roman" w:hAnsi="Times New Roman" w:cs="Times New Roman"/>
          <w:sz w:val="28"/>
          <w:szCs w:val="19"/>
        </w:rPr>
        <w:t xml:space="preserve">и </w:t>
      </w:r>
      <w:r>
        <w:rPr>
          <w:rFonts w:ascii="Times New Roman" w:hAnsi="Times New Roman" w:cs="Times New Roman"/>
          <w:sz w:val="28"/>
          <w:szCs w:val="19"/>
          <w:lang w:val="en-US"/>
        </w:rPr>
        <w:t>Login</w:t>
      </w:r>
      <w:r>
        <w:rPr>
          <w:rFonts w:ascii="Times New Roman" w:hAnsi="Times New Roman" w:cs="Times New Roman"/>
          <w:sz w:val="28"/>
          <w:szCs w:val="19"/>
        </w:rPr>
        <w:t xml:space="preserve">. </w:t>
      </w:r>
      <w:r>
        <w:rPr>
          <w:rFonts w:ascii="Times New Roman" w:hAnsi="Times New Roman" w:cs="Times New Roman"/>
          <w:sz w:val="28"/>
          <w:szCs w:val="19"/>
          <w:lang w:val="en-US"/>
        </w:rPr>
        <w:t>Register</w:t>
      </w:r>
      <w:r w:rsidRPr="00234A95">
        <w:rPr>
          <w:rFonts w:ascii="Times New Roman" w:hAnsi="Times New Roman" w:cs="Times New Roman"/>
          <w:sz w:val="28"/>
          <w:szCs w:val="19"/>
        </w:rPr>
        <w:t xml:space="preserve"> </w:t>
      </w:r>
      <w:r>
        <w:rPr>
          <w:rFonts w:ascii="Times New Roman" w:hAnsi="Times New Roman" w:cs="Times New Roman"/>
          <w:sz w:val="28"/>
          <w:szCs w:val="19"/>
        </w:rPr>
        <w:t xml:space="preserve">принимает модель </w:t>
      </w:r>
      <w:r>
        <w:rPr>
          <w:rFonts w:ascii="Times New Roman" w:hAnsi="Times New Roman" w:cs="Times New Roman"/>
          <w:sz w:val="28"/>
          <w:szCs w:val="19"/>
          <w:lang w:val="en-US"/>
        </w:rPr>
        <w:t>RegisterViewModel</w:t>
      </w:r>
      <w:r>
        <w:rPr>
          <w:rFonts w:ascii="Times New Roman" w:hAnsi="Times New Roman" w:cs="Times New Roman"/>
          <w:sz w:val="28"/>
          <w:szCs w:val="19"/>
        </w:rPr>
        <w:t xml:space="preserve">, содержит поля ввода данных пользователя и пароль с подтверждением пароля, </w:t>
      </w:r>
      <w:r w:rsidR="005967D1">
        <w:rPr>
          <w:rFonts w:ascii="Times New Roman" w:hAnsi="Times New Roman" w:cs="Times New Roman"/>
          <w:sz w:val="28"/>
          <w:szCs w:val="19"/>
        </w:rPr>
        <w:t xml:space="preserve">список с выбором роли пользователя и кнопку для регистрации нового пользователя с ролью и данными из формы. </w:t>
      </w:r>
      <w:r w:rsidR="005967D1">
        <w:rPr>
          <w:rFonts w:ascii="Times New Roman" w:hAnsi="Times New Roman" w:cs="Times New Roman"/>
          <w:sz w:val="28"/>
          <w:szCs w:val="19"/>
          <w:lang w:val="en-US"/>
        </w:rPr>
        <w:t>Login</w:t>
      </w:r>
      <w:r w:rsidR="005967D1" w:rsidRPr="005967D1">
        <w:rPr>
          <w:rFonts w:ascii="Times New Roman" w:hAnsi="Times New Roman" w:cs="Times New Roman"/>
          <w:sz w:val="28"/>
          <w:szCs w:val="19"/>
        </w:rPr>
        <w:t xml:space="preserve"> </w:t>
      </w:r>
      <w:r w:rsidR="005967D1">
        <w:rPr>
          <w:rFonts w:ascii="Times New Roman" w:hAnsi="Times New Roman" w:cs="Times New Roman"/>
          <w:sz w:val="28"/>
          <w:szCs w:val="19"/>
        </w:rPr>
        <w:t xml:space="preserve">принимает модель </w:t>
      </w:r>
      <w:r w:rsidR="005967D1">
        <w:rPr>
          <w:rFonts w:ascii="Times New Roman" w:hAnsi="Times New Roman" w:cs="Times New Roman"/>
          <w:sz w:val="28"/>
          <w:szCs w:val="19"/>
          <w:lang w:val="en-US"/>
        </w:rPr>
        <w:t>LoginViewModel</w:t>
      </w:r>
      <w:r w:rsidR="005967D1">
        <w:rPr>
          <w:rFonts w:ascii="Times New Roman" w:hAnsi="Times New Roman" w:cs="Times New Roman"/>
          <w:sz w:val="28"/>
          <w:szCs w:val="19"/>
        </w:rPr>
        <w:t>, содержит поля ввода почты и пароля, флаг запоминания пользователя и кнопку входа пользователя с данными формы</w:t>
      </w:r>
      <w:r w:rsidR="005967D1" w:rsidRPr="005967D1">
        <w:rPr>
          <w:rFonts w:ascii="Times New Roman" w:hAnsi="Times New Roman" w:cs="Times New Roman"/>
          <w:sz w:val="28"/>
          <w:szCs w:val="19"/>
        </w:rPr>
        <w:t>;</w:t>
      </w:r>
    </w:p>
    <w:p w:rsidR="007D45F8" w:rsidRDefault="005967D1" w:rsidP="007D45F8">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 xml:space="preserve">Для управления пользователями были созданы представления </w:t>
      </w:r>
      <w:r w:rsidRPr="00F0204F">
        <w:rPr>
          <w:rFonts w:ascii="Times New Roman" w:hAnsi="Times New Roman" w:cs="Times New Roman"/>
          <w:i/>
          <w:sz w:val="28"/>
          <w:szCs w:val="19"/>
          <w:lang w:val="en-US"/>
        </w:rPr>
        <w:t>Index</w:t>
      </w:r>
      <w:r w:rsidRPr="005967D1">
        <w:rPr>
          <w:rFonts w:ascii="Times New Roman" w:hAnsi="Times New Roman" w:cs="Times New Roman"/>
          <w:sz w:val="28"/>
          <w:szCs w:val="19"/>
        </w:rPr>
        <w:t xml:space="preserve">, </w:t>
      </w:r>
      <w:r w:rsidRPr="00F0204F">
        <w:rPr>
          <w:rFonts w:ascii="Times New Roman" w:hAnsi="Times New Roman" w:cs="Times New Roman"/>
          <w:i/>
          <w:sz w:val="28"/>
          <w:szCs w:val="19"/>
          <w:lang w:val="en-US"/>
        </w:rPr>
        <w:t>Edit</w:t>
      </w:r>
      <w:r w:rsidRPr="005967D1">
        <w:rPr>
          <w:rFonts w:ascii="Times New Roman" w:hAnsi="Times New Roman" w:cs="Times New Roman"/>
          <w:sz w:val="28"/>
          <w:szCs w:val="19"/>
        </w:rPr>
        <w:t xml:space="preserve"> </w:t>
      </w:r>
      <w:r>
        <w:rPr>
          <w:rFonts w:ascii="Times New Roman" w:hAnsi="Times New Roman" w:cs="Times New Roman"/>
          <w:sz w:val="28"/>
          <w:szCs w:val="19"/>
        </w:rPr>
        <w:t xml:space="preserve">и </w:t>
      </w:r>
      <w:r w:rsidRPr="00F0204F">
        <w:rPr>
          <w:rFonts w:ascii="Times New Roman" w:hAnsi="Times New Roman" w:cs="Times New Roman"/>
          <w:i/>
          <w:sz w:val="28"/>
          <w:szCs w:val="19"/>
          <w:lang w:val="en-US"/>
        </w:rPr>
        <w:t>Create</w:t>
      </w:r>
      <w:r w:rsidRPr="005967D1">
        <w:rPr>
          <w:rFonts w:ascii="Times New Roman" w:hAnsi="Times New Roman" w:cs="Times New Roman"/>
          <w:sz w:val="28"/>
          <w:szCs w:val="19"/>
        </w:rPr>
        <w:t xml:space="preserve">. </w:t>
      </w:r>
      <w:r>
        <w:rPr>
          <w:rFonts w:ascii="Times New Roman" w:hAnsi="Times New Roman" w:cs="Times New Roman"/>
          <w:sz w:val="28"/>
          <w:szCs w:val="19"/>
        </w:rPr>
        <w:t xml:space="preserve">Для перехода к представлению </w:t>
      </w:r>
      <w:r w:rsidRPr="00F0204F">
        <w:rPr>
          <w:rFonts w:ascii="Times New Roman" w:hAnsi="Times New Roman" w:cs="Times New Roman"/>
          <w:i/>
          <w:sz w:val="28"/>
          <w:szCs w:val="19"/>
          <w:lang w:val="en-US"/>
        </w:rPr>
        <w:t>Index</w:t>
      </w:r>
      <w:r w:rsidRPr="00F0204F">
        <w:rPr>
          <w:rFonts w:ascii="Times New Roman" w:hAnsi="Times New Roman" w:cs="Times New Roman"/>
          <w:sz w:val="28"/>
          <w:szCs w:val="19"/>
        </w:rPr>
        <w:t xml:space="preserve"> </w:t>
      </w:r>
      <w:r w:rsidR="00F0204F">
        <w:rPr>
          <w:rFonts w:ascii="Times New Roman" w:hAnsi="Times New Roman" w:cs="Times New Roman"/>
          <w:sz w:val="28"/>
          <w:szCs w:val="19"/>
        </w:rPr>
        <w:t>необходимо в роли администратора выбрать ссылку «Пользователи» в панели навигации.</w:t>
      </w:r>
      <w:r>
        <w:rPr>
          <w:rFonts w:ascii="Times New Roman" w:hAnsi="Times New Roman" w:cs="Times New Roman"/>
          <w:sz w:val="28"/>
          <w:szCs w:val="19"/>
        </w:rPr>
        <w:t xml:space="preserve"> </w:t>
      </w:r>
      <w:r w:rsidR="00F0204F">
        <w:rPr>
          <w:rFonts w:ascii="Times New Roman" w:hAnsi="Times New Roman" w:cs="Times New Roman"/>
          <w:sz w:val="28"/>
          <w:szCs w:val="19"/>
          <w:lang w:val="en-US"/>
        </w:rPr>
        <w:t>Index</w:t>
      </w:r>
      <w:r w:rsidR="00F0204F" w:rsidRPr="00F0204F">
        <w:rPr>
          <w:rFonts w:ascii="Times New Roman" w:hAnsi="Times New Roman" w:cs="Times New Roman"/>
          <w:sz w:val="28"/>
          <w:szCs w:val="19"/>
        </w:rPr>
        <w:t xml:space="preserve"> </w:t>
      </w:r>
      <w:r w:rsidR="00F0204F">
        <w:rPr>
          <w:rFonts w:ascii="Times New Roman" w:hAnsi="Times New Roman" w:cs="Times New Roman"/>
          <w:sz w:val="28"/>
          <w:szCs w:val="19"/>
        </w:rPr>
        <w:t>при</w:t>
      </w:r>
      <w:r w:rsidR="00F0204F">
        <w:rPr>
          <w:rFonts w:ascii="Times New Roman" w:hAnsi="Times New Roman" w:cs="Times New Roman"/>
          <w:sz w:val="28"/>
          <w:szCs w:val="19"/>
        </w:rPr>
        <w:lastRenderedPageBreak/>
        <w:t xml:space="preserve">нимает в качестве модели список объектов класса </w:t>
      </w:r>
      <w:r w:rsidR="00F0204F">
        <w:rPr>
          <w:rFonts w:ascii="Times New Roman" w:hAnsi="Times New Roman" w:cs="Times New Roman"/>
          <w:sz w:val="28"/>
          <w:szCs w:val="19"/>
          <w:lang w:val="en-US"/>
        </w:rPr>
        <w:t>User</w:t>
      </w:r>
      <w:r w:rsidR="00F0204F">
        <w:rPr>
          <w:rFonts w:ascii="Times New Roman" w:hAnsi="Times New Roman" w:cs="Times New Roman"/>
          <w:sz w:val="28"/>
          <w:szCs w:val="19"/>
        </w:rPr>
        <w:t xml:space="preserve">, имеет таблицу пользователей с кнопками удаления и изменения для каждой записи и ссылку на создание пользователя. </w:t>
      </w:r>
    </w:p>
    <w:p w:rsidR="005020EC" w:rsidRDefault="00F0204F" w:rsidP="007D45F8">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 xml:space="preserve">При нажатии на ссылку открывается форма представления </w:t>
      </w:r>
      <w:r w:rsidRPr="00F0204F">
        <w:rPr>
          <w:rFonts w:ascii="Times New Roman" w:hAnsi="Times New Roman" w:cs="Times New Roman"/>
          <w:i/>
          <w:sz w:val="28"/>
          <w:szCs w:val="19"/>
          <w:lang w:val="en-US"/>
        </w:rPr>
        <w:t>Create</w:t>
      </w:r>
      <w:r w:rsidR="007D45F8">
        <w:rPr>
          <w:rFonts w:ascii="Times New Roman" w:hAnsi="Times New Roman" w:cs="Times New Roman"/>
          <w:sz w:val="28"/>
          <w:szCs w:val="19"/>
        </w:rPr>
        <w:t xml:space="preserve">, принимающая модель </w:t>
      </w:r>
      <w:r w:rsidR="007D45F8" w:rsidRPr="007D45F8">
        <w:rPr>
          <w:rFonts w:ascii="Times New Roman" w:hAnsi="Times New Roman" w:cs="Times New Roman"/>
          <w:i/>
          <w:sz w:val="28"/>
          <w:szCs w:val="19"/>
          <w:lang w:val="en-US"/>
        </w:rPr>
        <w:t>CreateUserViewModel</w:t>
      </w:r>
      <w:r w:rsidR="007D45F8">
        <w:rPr>
          <w:rFonts w:ascii="Times New Roman" w:hAnsi="Times New Roman" w:cs="Times New Roman"/>
          <w:sz w:val="28"/>
          <w:szCs w:val="19"/>
        </w:rPr>
        <w:t xml:space="preserve">, имеющая поля атрибутов класса </w:t>
      </w:r>
      <w:r w:rsidR="007D45F8" w:rsidRPr="007D45F8">
        <w:rPr>
          <w:rFonts w:ascii="Times New Roman" w:hAnsi="Times New Roman" w:cs="Times New Roman"/>
          <w:i/>
          <w:sz w:val="28"/>
          <w:szCs w:val="19"/>
          <w:lang w:val="en-US"/>
        </w:rPr>
        <w:t>User</w:t>
      </w:r>
      <w:r w:rsidR="007D45F8">
        <w:rPr>
          <w:rFonts w:ascii="Times New Roman" w:hAnsi="Times New Roman" w:cs="Times New Roman"/>
          <w:sz w:val="28"/>
          <w:szCs w:val="19"/>
        </w:rPr>
        <w:t>, список ролей</w:t>
      </w:r>
      <w:r w:rsidR="007D45F8" w:rsidRPr="007D45F8">
        <w:rPr>
          <w:rFonts w:ascii="Times New Roman" w:hAnsi="Times New Roman" w:cs="Times New Roman"/>
          <w:sz w:val="28"/>
          <w:szCs w:val="19"/>
        </w:rPr>
        <w:t xml:space="preserve"> </w:t>
      </w:r>
      <w:r w:rsidR="007D45F8">
        <w:rPr>
          <w:rFonts w:ascii="Times New Roman" w:hAnsi="Times New Roman" w:cs="Times New Roman"/>
          <w:sz w:val="28"/>
          <w:szCs w:val="19"/>
        </w:rPr>
        <w:t>и кнопку «Добавить», при нажатии на которую происходит валидация данных формы и добавление пользователя с заданной ролью.</w:t>
      </w:r>
    </w:p>
    <w:p w:rsidR="007D45F8" w:rsidRDefault="007D45F8" w:rsidP="007D45F8">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 xml:space="preserve">При нажатии на кнопку «Изменить» возле записи открывается форма представления </w:t>
      </w:r>
      <w:r w:rsidRPr="008A0A2B">
        <w:rPr>
          <w:rFonts w:ascii="Times New Roman" w:hAnsi="Times New Roman" w:cs="Times New Roman"/>
          <w:i/>
          <w:sz w:val="28"/>
          <w:szCs w:val="19"/>
          <w:lang w:val="en-US"/>
        </w:rPr>
        <w:t>Edit</w:t>
      </w:r>
      <w:r w:rsidR="008A0A2B">
        <w:rPr>
          <w:rFonts w:ascii="Times New Roman" w:hAnsi="Times New Roman" w:cs="Times New Roman"/>
          <w:sz w:val="28"/>
          <w:szCs w:val="19"/>
        </w:rPr>
        <w:t xml:space="preserve">, принимающая модель </w:t>
      </w:r>
      <w:r w:rsidR="008A0A2B" w:rsidRPr="008A0A2B">
        <w:rPr>
          <w:rFonts w:ascii="Times New Roman" w:hAnsi="Times New Roman" w:cs="Times New Roman"/>
          <w:i/>
          <w:sz w:val="28"/>
          <w:szCs w:val="19"/>
          <w:lang w:val="en-US"/>
        </w:rPr>
        <w:t>EditUserViewModel</w:t>
      </w:r>
      <w:r w:rsidR="008A0A2B">
        <w:rPr>
          <w:rFonts w:ascii="Times New Roman" w:hAnsi="Times New Roman" w:cs="Times New Roman"/>
          <w:sz w:val="28"/>
          <w:szCs w:val="19"/>
        </w:rPr>
        <w:t xml:space="preserve">, имеющая поля атрибутов класса </w:t>
      </w:r>
      <w:r w:rsidR="008A0A2B" w:rsidRPr="008A0A2B">
        <w:rPr>
          <w:rFonts w:ascii="Times New Roman" w:hAnsi="Times New Roman" w:cs="Times New Roman"/>
          <w:i/>
          <w:sz w:val="28"/>
          <w:szCs w:val="19"/>
          <w:lang w:val="en-US"/>
        </w:rPr>
        <w:t>User</w:t>
      </w:r>
      <w:r w:rsidR="008A0A2B">
        <w:rPr>
          <w:rFonts w:ascii="Times New Roman" w:hAnsi="Times New Roman" w:cs="Times New Roman"/>
          <w:sz w:val="28"/>
          <w:szCs w:val="19"/>
        </w:rPr>
        <w:t xml:space="preserve">, скрытый </w:t>
      </w:r>
      <w:r w:rsidR="008A0A2B" w:rsidRPr="008A0A2B">
        <w:rPr>
          <w:rFonts w:ascii="Times New Roman" w:hAnsi="Times New Roman" w:cs="Times New Roman"/>
          <w:i/>
          <w:sz w:val="28"/>
          <w:szCs w:val="19"/>
          <w:lang w:val="en-US"/>
        </w:rPr>
        <w:t>id</w:t>
      </w:r>
      <w:r w:rsidR="008A0A2B" w:rsidRPr="008A0A2B">
        <w:rPr>
          <w:rFonts w:ascii="Times New Roman" w:hAnsi="Times New Roman" w:cs="Times New Roman"/>
          <w:sz w:val="28"/>
          <w:szCs w:val="19"/>
        </w:rPr>
        <w:t xml:space="preserve"> </w:t>
      </w:r>
      <w:r w:rsidR="008A0A2B">
        <w:rPr>
          <w:rFonts w:ascii="Times New Roman" w:hAnsi="Times New Roman" w:cs="Times New Roman"/>
          <w:sz w:val="28"/>
          <w:szCs w:val="19"/>
        </w:rPr>
        <w:t xml:space="preserve">изменяемого пользователя и кнопку «Сохранить» при нажатии на которую происходит валидация данных и изменение пользователя с сохраненным в модели </w:t>
      </w:r>
      <w:r w:rsidR="008A0A2B" w:rsidRPr="008A0A2B">
        <w:rPr>
          <w:rFonts w:ascii="Times New Roman" w:hAnsi="Times New Roman" w:cs="Times New Roman"/>
          <w:i/>
          <w:sz w:val="28"/>
          <w:szCs w:val="19"/>
          <w:lang w:val="en-US"/>
        </w:rPr>
        <w:t>id</w:t>
      </w:r>
      <w:r w:rsidR="008A0A2B">
        <w:rPr>
          <w:rFonts w:ascii="Times New Roman" w:hAnsi="Times New Roman" w:cs="Times New Roman"/>
          <w:sz w:val="28"/>
          <w:szCs w:val="19"/>
        </w:rPr>
        <w:t>.</w:t>
      </w:r>
    </w:p>
    <w:p w:rsidR="008A0A2B" w:rsidRDefault="008A0A2B" w:rsidP="008A0A2B">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При нажатии на кнопку удалить происходит удаление записи пользователя.</w:t>
      </w:r>
    </w:p>
    <w:p w:rsidR="008A0A2B" w:rsidRDefault="008A0A2B" w:rsidP="008A0A2B">
      <w:pPr>
        <w:spacing w:after="0" w:line="240" w:lineRule="auto"/>
        <w:ind w:firstLine="709"/>
        <w:rPr>
          <w:rFonts w:ascii="Times New Roman" w:hAnsi="Times New Roman" w:cs="Times New Roman"/>
          <w:sz w:val="28"/>
          <w:szCs w:val="19"/>
        </w:rPr>
      </w:pPr>
    </w:p>
    <w:p w:rsidR="008A0A2B" w:rsidRPr="008A0A2B" w:rsidRDefault="008A0A2B" w:rsidP="008A0A2B">
      <w:pPr>
        <w:pStyle w:val="a3"/>
        <w:numPr>
          <w:ilvl w:val="1"/>
          <w:numId w:val="32"/>
        </w:numPr>
        <w:spacing w:after="0" w:line="240" w:lineRule="auto"/>
        <w:ind w:left="0" w:firstLine="709"/>
        <w:outlineLvl w:val="1"/>
        <w:rPr>
          <w:rFonts w:ascii="Times New Roman" w:hAnsi="Times New Roman" w:cs="Times New Roman"/>
          <w:b/>
          <w:sz w:val="28"/>
          <w:szCs w:val="19"/>
        </w:rPr>
      </w:pPr>
      <w:bookmarkStart w:id="16" w:name="_Toc58458622"/>
      <w:r>
        <w:rPr>
          <w:rFonts w:ascii="Times New Roman" w:hAnsi="Times New Roman" w:cs="Times New Roman"/>
          <w:b/>
          <w:sz w:val="28"/>
          <w:szCs w:val="19"/>
        </w:rPr>
        <w:t>Вспомогательные файлы и классы</w:t>
      </w:r>
      <w:bookmarkEnd w:id="16"/>
    </w:p>
    <w:p w:rsidR="008A0A2B" w:rsidRDefault="008A0A2B" w:rsidP="008A0A2B">
      <w:pPr>
        <w:spacing w:after="0" w:line="240" w:lineRule="auto"/>
        <w:ind w:firstLine="709"/>
        <w:rPr>
          <w:rFonts w:ascii="Times New Roman" w:hAnsi="Times New Roman" w:cs="Times New Roman"/>
          <w:sz w:val="28"/>
          <w:szCs w:val="19"/>
        </w:rPr>
      </w:pPr>
    </w:p>
    <w:p w:rsidR="008A0A2B" w:rsidRDefault="008A0A2B" w:rsidP="008A0A2B">
      <w:pPr>
        <w:spacing w:after="0" w:line="240" w:lineRule="auto"/>
        <w:ind w:firstLine="708"/>
        <w:rPr>
          <w:rFonts w:ascii="Times New Roman" w:hAnsi="Times New Roman" w:cs="Times New Roman"/>
          <w:sz w:val="28"/>
          <w:szCs w:val="19"/>
        </w:rPr>
      </w:pPr>
      <w:r>
        <w:rPr>
          <w:rFonts w:ascii="Times New Roman" w:hAnsi="Times New Roman" w:cs="Times New Roman"/>
          <w:sz w:val="28"/>
          <w:szCs w:val="19"/>
        </w:rPr>
        <w:t xml:space="preserve">Для стилизации приложения в папке </w:t>
      </w:r>
      <w:r w:rsidRPr="008A0A2B">
        <w:rPr>
          <w:rFonts w:ascii="Times New Roman" w:hAnsi="Times New Roman" w:cs="Times New Roman"/>
          <w:i/>
          <w:sz w:val="28"/>
          <w:szCs w:val="19"/>
          <w:lang w:val="en-US"/>
        </w:rPr>
        <w:t>wwwroot</w:t>
      </w:r>
      <w:r w:rsidRPr="008A0A2B">
        <w:rPr>
          <w:rFonts w:ascii="Times New Roman" w:hAnsi="Times New Roman" w:cs="Times New Roman"/>
          <w:sz w:val="28"/>
          <w:szCs w:val="19"/>
        </w:rPr>
        <w:t xml:space="preserve"> </w:t>
      </w:r>
      <w:r>
        <w:rPr>
          <w:rFonts w:ascii="Times New Roman" w:hAnsi="Times New Roman" w:cs="Times New Roman"/>
          <w:sz w:val="28"/>
          <w:szCs w:val="19"/>
        </w:rPr>
        <w:t xml:space="preserve">было добавлено изображение заднего фона страниц и создана каскадная таблица стилей </w:t>
      </w:r>
      <w:r w:rsidRPr="008A0A2B">
        <w:rPr>
          <w:rFonts w:ascii="Times New Roman" w:hAnsi="Times New Roman" w:cs="Times New Roman"/>
          <w:i/>
          <w:sz w:val="28"/>
          <w:szCs w:val="19"/>
          <w:lang w:val="en-US"/>
        </w:rPr>
        <w:t>MyStyle</w:t>
      </w:r>
      <w:r>
        <w:rPr>
          <w:rFonts w:ascii="Times New Roman" w:hAnsi="Times New Roman" w:cs="Times New Roman"/>
          <w:sz w:val="28"/>
          <w:szCs w:val="19"/>
        </w:rPr>
        <w:t xml:space="preserve">. </w:t>
      </w:r>
      <w:r w:rsidRPr="000D600B">
        <w:rPr>
          <w:rFonts w:ascii="Times New Roman" w:hAnsi="Times New Roman" w:cs="Times New Roman"/>
          <w:i/>
          <w:sz w:val="28"/>
          <w:szCs w:val="19"/>
          <w:lang w:val="en-US"/>
        </w:rPr>
        <w:t>MyStyle</w:t>
      </w:r>
      <w:r w:rsidRPr="008A0A2B">
        <w:rPr>
          <w:rFonts w:ascii="Times New Roman" w:hAnsi="Times New Roman" w:cs="Times New Roman"/>
          <w:sz w:val="28"/>
          <w:szCs w:val="19"/>
        </w:rPr>
        <w:t xml:space="preserve"> </w:t>
      </w:r>
      <w:r>
        <w:rPr>
          <w:rFonts w:ascii="Times New Roman" w:hAnsi="Times New Roman" w:cs="Times New Roman"/>
          <w:sz w:val="28"/>
          <w:szCs w:val="19"/>
        </w:rPr>
        <w:t>содержит стили оформления панели навигации, таблиц, форм и т.д.</w:t>
      </w:r>
    </w:p>
    <w:p w:rsidR="008A0A2B" w:rsidRPr="000D600B" w:rsidRDefault="000D600B" w:rsidP="000D600B">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 xml:space="preserve">Для инициализации базы данных в проекте расположена папка </w:t>
      </w:r>
      <w:r w:rsidRPr="000D600B">
        <w:rPr>
          <w:rFonts w:ascii="Times New Roman" w:hAnsi="Times New Roman" w:cs="Times New Roman"/>
          <w:i/>
          <w:sz w:val="28"/>
          <w:szCs w:val="19"/>
          <w:lang w:val="en-US"/>
        </w:rPr>
        <w:t>MiddleWares</w:t>
      </w:r>
      <w:r>
        <w:rPr>
          <w:rFonts w:ascii="Times New Roman" w:hAnsi="Times New Roman" w:cs="Times New Roman"/>
          <w:sz w:val="28"/>
          <w:szCs w:val="19"/>
        </w:rPr>
        <w:t xml:space="preserve"> с файлом </w:t>
      </w:r>
      <w:r w:rsidRPr="000D600B">
        <w:rPr>
          <w:rFonts w:ascii="Times New Roman" w:hAnsi="Times New Roman" w:cs="Times New Roman"/>
          <w:i/>
          <w:sz w:val="28"/>
          <w:szCs w:val="19"/>
          <w:lang w:val="en-US"/>
        </w:rPr>
        <w:t>DbInitializeMiddleWare</w:t>
      </w:r>
      <w:r w:rsidRPr="000D600B">
        <w:rPr>
          <w:rFonts w:ascii="Times New Roman" w:hAnsi="Times New Roman" w:cs="Times New Roman"/>
          <w:sz w:val="28"/>
          <w:szCs w:val="19"/>
        </w:rPr>
        <w:t xml:space="preserve">, </w:t>
      </w:r>
      <w:r>
        <w:rPr>
          <w:rFonts w:ascii="Times New Roman" w:hAnsi="Times New Roman" w:cs="Times New Roman"/>
          <w:sz w:val="28"/>
          <w:szCs w:val="19"/>
        </w:rPr>
        <w:t xml:space="preserve">содержащий класс </w:t>
      </w:r>
      <w:r w:rsidRPr="000D600B">
        <w:rPr>
          <w:rFonts w:ascii="Times New Roman" w:hAnsi="Times New Roman" w:cs="Times New Roman"/>
          <w:i/>
          <w:sz w:val="28"/>
          <w:szCs w:val="19"/>
          <w:lang w:val="en-US"/>
        </w:rPr>
        <w:t>DbInitializeMiddleWare</w:t>
      </w:r>
      <w:r>
        <w:rPr>
          <w:rFonts w:ascii="Times New Roman" w:hAnsi="Times New Roman" w:cs="Times New Roman"/>
          <w:sz w:val="28"/>
          <w:szCs w:val="19"/>
        </w:rPr>
        <w:t xml:space="preserve">, использующий класс </w:t>
      </w:r>
      <w:r w:rsidRPr="000D600B">
        <w:rPr>
          <w:rFonts w:ascii="Times New Roman" w:hAnsi="Times New Roman" w:cs="Times New Roman"/>
          <w:i/>
          <w:sz w:val="28"/>
          <w:szCs w:val="19"/>
          <w:lang w:val="en-US"/>
        </w:rPr>
        <w:t>DbInitialize</w:t>
      </w:r>
      <w:r>
        <w:rPr>
          <w:rFonts w:ascii="Times New Roman" w:hAnsi="Times New Roman" w:cs="Times New Roman"/>
          <w:sz w:val="28"/>
          <w:szCs w:val="19"/>
        </w:rPr>
        <w:t xml:space="preserve">. Также в файле расположен класс </w:t>
      </w:r>
      <w:r w:rsidRPr="000D600B">
        <w:rPr>
          <w:rFonts w:ascii="Times New Roman" w:hAnsi="Times New Roman" w:cs="Times New Roman"/>
          <w:i/>
          <w:sz w:val="28"/>
          <w:szCs w:val="19"/>
          <w:lang w:val="en-US"/>
        </w:rPr>
        <w:t>DbInitializeExtensions</w:t>
      </w:r>
      <w:r w:rsidRPr="000D600B">
        <w:rPr>
          <w:rFonts w:ascii="Times New Roman" w:hAnsi="Times New Roman" w:cs="Times New Roman"/>
          <w:sz w:val="28"/>
          <w:szCs w:val="19"/>
        </w:rPr>
        <w:t xml:space="preserve"> с методом добавления компонента </w:t>
      </w:r>
      <w:r w:rsidRPr="000D600B">
        <w:rPr>
          <w:rFonts w:ascii="Times New Roman" w:hAnsi="Times New Roman" w:cs="Times New Roman"/>
          <w:i/>
          <w:sz w:val="28"/>
          <w:szCs w:val="19"/>
          <w:lang w:val="en-US"/>
        </w:rPr>
        <w:t>middleware</w:t>
      </w:r>
      <w:r w:rsidRPr="000D600B">
        <w:rPr>
          <w:rFonts w:ascii="Times New Roman" w:hAnsi="Times New Roman" w:cs="Times New Roman"/>
          <w:sz w:val="28"/>
          <w:szCs w:val="19"/>
        </w:rPr>
        <w:t xml:space="preserve"> </w:t>
      </w:r>
      <w:r>
        <w:rPr>
          <w:rFonts w:ascii="Times New Roman" w:hAnsi="Times New Roman" w:cs="Times New Roman"/>
          <w:sz w:val="28"/>
          <w:szCs w:val="19"/>
        </w:rPr>
        <w:t>в конвейер сервисов</w:t>
      </w:r>
      <w:r w:rsidR="009D53EF" w:rsidRPr="009D53EF">
        <w:rPr>
          <w:rFonts w:ascii="Times New Roman" w:hAnsi="Times New Roman" w:cs="Times New Roman"/>
          <w:sz w:val="28"/>
          <w:szCs w:val="19"/>
        </w:rPr>
        <w:t xml:space="preserve"> [4]</w:t>
      </w:r>
      <w:r>
        <w:rPr>
          <w:rFonts w:ascii="Times New Roman" w:hAnsi="Times New Roman" w:cs="Times New Roman"/>
          <w:sz w:val="28"/>
          <w:szCs w:val="19"/>
        </w:rPr>
        <w:t>.</w:t>
      </w:r>
    </w:p>
    <w:p w:rsidR="00302149" w:rsidRPr="000D600B" w:rsidRDefault="000D600B" w:rsidP="000D600B">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 xml:space="preserve">Для встраивания таблиц, связанных с аутентификацией и авторизацией, в базу данных были созданы классы миграции контекста </w:t>
      </w:r>
      <w:r w:rsidRPr="000D600B">
        <w:rPr>
          <w:rFonts w:ascii="Times New Roman" w:hAnsi="Times New Roman" w:cs="Times New Roman"/>
          <w:i/>
          <w:sz w:val="28"/>
          <w:szCs w:val="19"/>
          <w:lang w:val="en-US"/>
        </w:rPr>
        <w:t>IdentityContext</w:t>
      </w:r>
      <w:r w:rsidRPr="000D600B">
        <w:rPr>
          <w:rFonts w:ascii="Times New Roman" w:hAnsi="Times New Roman" w:cs="Times New Roman"/>
          <w:sz w:val="28"/>
          <w:szCs w:val="19"/>
        </w:rPr>
        <w:t xml:space="preserve">. </w:t>
      </w:r>
      <w:r>
        <w:rPr>
          <w:rFonts w:ascii="Times New Roman" w:hAnsi="Times New Roman" w:cs="Times New Roman"/>
          <w:sz w:val="28"/>
          <w:szCs w:val="19"/>
        </w:rPr>
        <w:t xml:space="preserve">Они хранятся в папке </w:t>
      </w:r>
      <w:r w:rsidRPr="000D600B">
        <w:rPr>
          <w:rFonts w:ascii="Times New Roman" w:hAnsi="Times New Roman" w:cs="Times New Roman"/>
          <w:i/>
          <w:sz w:val="28"/>
          <w:szCs w:val="19"/>
          <w:lang w:val="en-US"/>
        </w:rPr>
        <w:t>Migrations</w:t>
      </w:r>
      <w:r w:rsidR="009D53EF" w:rsidRPr="007004D0">
        <w:rPr>
          <w:rFonts w:ascii="Times New Roman" w:hAnsi="Times New Roman" w:cs="Times New Roman"/>
          <w:i/>
          <w:sz w:val="28"/>
          <w:szCs w:val="19"/>
        </w:rPr>
        <w:t xml:space="preserve"> </w:t>
      </w:r>
      <w:r w:rsidR="009D53EF" w:rsidRPr="007004D0">
        <w:rPr>
          <w:rFonts w:ascii="Times New Roman" w:hAnsi="Times New Roman" w:cs="Times New Roman"/>
          <w:sz w:val="28"/>
          <w:szCs w:val="19"/>
        </w:rPr>
        <w:t>[5]</w:t>
      </w:r>
      <w:r w:rsidRPr="000D600B">
        <w:rPr>
          <w:rFonts w:ascii="Times New Roman" w:hAnsi="Times New Roman" w:cs="Times New Roman"/>
          <w:sz w:val="28"/>
          <w:szCs w:val="19"/>
        </w:rPr>
        <w:t>.</w:t>
      </w:r>
    </w:p>
    <w:p w:rsidR="000D600B" w:rsidRPr="000D600B" w:rsidRDefault="000D600B" w:rsidP="000D600B">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 xml:space="preserve">В класс </w:t>
      </w:r>
      <w:r w:rsidRPr="000D600B">
        <w:rPr>
          <w:rFonts w:ascii="Times New Roman" w:hAnsi="Times New Roman" w:cs="Times New Roman"/>
          <w:i/>
          <w:sz w:val="28"/>
          <w:szCs w:val="19"/>
          <w:lang w:val="en-US"/>
        </w:rPr>
        <w:t>Startup</w:t>
      </w:r>
      <w:r w:rsidRPr="000D600B">
        <w:rPr>
          <w:rFonts w:ascii="Times New Roman" w:hAnsi="Times New Roman" w:cs="Times New Roman"/>
          <w:sz w:val="28"/>
          <w:szCs w:val="19"/>
        </w:rPr>
        <w:t xml:space="preserve"> </w:t>
      </w:r>
      <w:r>
        <w:rPr>
          <w:rFonts w:ascii="Times New Roman" w:hAnsi="Times New Roman" w:cs="Times New Roman"/>
          <w:sz w:val="28"/>
          <w:szCs w:val="19"/>
        </w:rPr>
        <w:t xml:space="preserve">были добавлены вызовы методов встраивания контекстов, сущности пользователя и кэша, а также используемого компонента </w:t>
      </w:r>
      <w:r w:rsidRPr="000D600B">
        <w:rPr>
          <w:rFonts w:ascii="Times New Roman" w:hAnsi="Times New Roman" w:cs="Times New Roman"/>
          <w:i/>
          <w:sz w:val="28"/>
          <w:szCs w:val="19"/>
          <w:lang w:val="en-US"/>
        </w:rPr>
        <w:t>middleware</w:t>
      </w:r>
      <w:r w:rsidRPr="000D600B">
        <w:rPr>
          <w:rFonts w:ascii="Times New Roman" w:hAnsi="Times New Roman" w:cs="Times New Roman"/>
          <w:sz w:val="28"/>
          <w:szCs w:val="19"/>
        </w:rPr>
        <w:t>.</w:t>
      </w:r>
    </w:p>
    <w:p w:rsidR="007F4930" w:rsidRDefault="000D600B" w:rsidP="007F4930">
      <w:pPr>
        <w:spacing w:after="0"/>
        <w:rPr>
          <w:rFonts w:ascii="Times New Roman" w:hAnsi="Times New Roman" w:cs="Times New Roman"/>
          <w:sz w:val="28"/>
          <w:szCs w:val="19"/>
        </w:rPr>
      </w:pPr>
      <w:r>
        <w:rPr>
          <w:rFonts w:ascii="Times New Roman" w:hAnsi="Times New Roman" w:cs="Times New Roman"/>
          <w:b/>
          <w:sz w:val="28"/>
          <w:szCs w:val="19"/>
        </w:rPr>
        <w:tab/>
      </w:r>
      <w:r w:rsidR="007F4930">
        <w:rPr>
          <w:rFonts w:ascii="Times New Roman" w:hAnsi="Times New Roman" w:cs="Times New Roman"/>
          <w:sz w:val="28"/>
          <w:szCs w:val="19"/>
        </w:rPr>
        <w:t xml:space="preserve">Для правильной валидации и отображения содержимого </w:t>
      </w:r>
      <w:r w:rsidR="007F4930" w:rsidRPr="007F4930">
        <w:rPr>
          <w:rFonts w:ascii="Times New Roman" w:hAnsi="Times New Roman" w:cs="Times New Roman"/>
          <w:i/>
          <w:sz w:val="28"/>
          <w:szCs w:val="19"/>
          <w:lang w:val="en-US"/>
        </w:rPr>
        <w:t>web</w:t>
      </w:r>
      <w:r w:rsidR="007F4930" w:rsidRPr="007F4930">
        <w:rPr>
          <w:rFonts w:ascii="Times New Roman" w:hAnsi="Times New Roman" w:cs="Times New Roman"/>
          <w:sz w:val="28"/>
          <w:szCs w:val="19"/>
        </w:rPr>
        <w:t>-</w:t>
      </w:r>
      <w:r w:rsidR="007F4930">
        <w:rPr>
          <w:rFonts w:ascii="Times New Roman" w:hAnsi="Times New Roman" w:cs="Times New Roman"/>
          <w:sz w:val="28"/>
          <w:szCs w:val="19"/>
        </w:rPr>
        <w:t xml:space="preserve">приложения были добавлены представления: </w:t>
      </w:r>
      <w:r w:rsidR="007F4930" w:rsidRPr="007F4930">
        <w:rPr>
          <w:rFonts w:ascii="Times New Roman" w:hAnsi="Times New Roman" w:cs="Times New Roman"/>
          <w:i/>
          <w:sz w:val="28"/>
          <w:szCs w:val="19"/>
        </w:rPr>
        <w:t>_</w:t>
      </w:r>
      <w:r w:rsidR="007F4930" w:rsidRPr="007F4930">
        <w:rPr>
          <w:rFonts w:ascii="Times New Roman" w:hAnsi="Times New Roman" w:cs="Times New Roman"/>
          <w:i/>
          <w:sz w:val="28"/>
          <w:szCs w:val="19"/>
          <w:lang w:val="en-US"/>
        </w:rPr>
        <w:t>ValidationScriptsPartial</w:t>
      </w:r>
      <w:r w:rsidR="007F4930" w:rsidRPr="007F4930">
        <w:rPr>
          <w:rFonts w:ascii="Times New Roman" w:hAnsi="Times New Roman" w:cs="Times New Roman"/>
          <w:sz w:val="28"/>
          <w:szCs w:val="19"/>
        </w:rPr>
        <w:t xml:space="preserve">, </w:t>
      </w:r>
      <w:r w:rsidR="007F4930">
        <w:rPr>
          <w:rFonts w:ascii="Times New Roman" w:hAnsi="Times New Roman" w:cs="Times New Roman"/>
          <w:sz w:val="28"/>
          <w:szCs w:val="19"/>
        </w:rPr>
        <w:t>содержащее ссылки на файлы валидации</w:t>
      </w:r>
      <w:r w:rsidR="007F4930" w:rsidRPr="007F4930">
        <w:rPr>
          <w:rFonts w:ascii="Times New Roman" w:hAnsi="Times New Roman" w:cs="Times New Roman"/>
          <w:sz w:val="28"/>
          <w:szCs w:val="19"/>
        </w:rPr>
        <w:t xml:space="preserve">; </w:t>
      </w:r>
      <w:r w:rsidR="007F4930" w:rsidRPr="007F4930">
        <w:rPr>
          <w:rFonts w:ascii="Times New Roman" w:hAnsi="Times New Roman" w:cs="Times New Roman"/>
          <w:i/>
          <w:sz w:val="28"/>
          <w:szCs w:val="19"/>
        </w:rPr>
        <w:t>_</w:t>
      </w:r>
      <w:r w:rsidR="007F4930" w:rsidRPr="007F4930">
        <w:rPr>
          <w:rFonts w:ascii="Times New Roman" w:hAnsi="Times New Roman" w:cs="Times New Roman"/>
          <w:i/>
          <w:sz w:val="28"/>
          <w:szCs w:val="19"/>
          <w:lang w:val="en-US"/>
        </w:rPr>
        <w:t>ViewImports</w:t>
      </w:r>
      <w:r w:rsidR="007F4930" w:rsidRPr="007F4930">
        <w:rPr>
          <w:rFonts w:ascii="Times New Roman" w:hAnsi="Times New Roman" w:cs="Times New Roman"/>
          <w:sz w:val="28"/>
          <w:szCs w:val="19"/>
        </w:rPr>
        <w:t xml:space="preserve">, </w:t>
      </w:r>
      <w:r w:rsidR="007F4930">
        <w:rPr>
          <w:rFonts w:ascii="Times New Roman" w:hAnsi="Times New Roman" w:cs="Times New Roman"/>
          <w:sz w:val="28"/>
          <w:szCs w:val="19"/>
        </w:rPr>
        <w:t>содержащий ссылки на используемые библиотеки</w:t>
      </w:r>
      <w:r w:rsidR="007F4930" w:rsidRPr="007F4930">
        <w:rPr>
          <w:rFonts w:ascii="Times New Roman" w:hAnsi="Times New Roman" w:cs="Times New Roman"/>
          <w:sz w:val="28"/>
          <w:szCs w:val="19"/>
        </w:rPr>
        <w:t xml:space="preserve">; </w:t>
      </w:r>
      <w:r w:rsidR="007F4930" w:rsidRPr="007F4930">
        <w:rPr>
          <w:rFonts w:ascii="Times New Roman" w:hAnsi="Times New Roman" w:cs="Times New Roman"/>
          <w:i/>
          <w:sz w:val="28"/>
          <w:szCs w:val="19"/>
        </w:rPr>
        <w:t>_</w:t>
      </w:r>
      <w:r w:rsidR="007F4930" w:rsidRPr="007F4930">
        <w:rPr>
          <w:rFonts w:ascii="Times New Roman" w:hAnsi="Times New Roman" w:cs="Times New Roman"/>
          <w:i/>
          <w:sz w:val="28"/>
          <w:szCs w:val="19"/>
          <w:lang w:val="en-US"/>
        </w:rPr>
        <w:t>ViewStart</w:t>
      </w:r>
      <w:r w:rsidR="007F4930" w:rsidRPr="007F4930">
        <w:rPr>
          <w:rFonts w:ascii="Times New Roman" w:hAnsi="Times New Roman" w:cs="Times New Roman"/>
          <w:sz w:val="28"/>
          <w:szCs w:val="19"/>
        </w:rPr>
        <w:t xml:space="preserve">, </w:t>
      </w:r>
      <w:r w:rsidR="007F4930">
        <w:rPr>
          <w:rFonts w:ascii="Times New Roman" w:hAnsi="Times New Roman" w:cs="Times New Roman"/>
          <w:sz w:val="28"/>
          <w:szCs w:val="19"/>
        </w:rPr>
        <w:t>содержащий информацию о мастер-странице.</w:t>
      </w:r>
    </w:p>
    <w:p w:rsidR="00302149" w:rsidRDefault="007F4930" w:rsidP="007F4930">
      <w:pPr>
        <w:spacing w:after="0"/>
        <w:rPr>
          <w:rFonts w:ascii="Times New Roman" w:hAnsi="Times New Roman" w:cs="Times New Roman"/>
          <w:b/>
          <w:sz w:val="28"/>
          <w:szCs w:val="19"/>
        </w:rPr>
      </w:pPr>
      <w:r>
        <w:rPr>
          <w:rFonts w:ascii="Times New Roman" w:hAnsi="Times New Roman" w:cs="Times New Roman"/>
          <w:sz w:val="28"/>
          <w:szCs w:val="19"/>
        </w:rPr>
        <w:tab/>
        <w:t xml:space="preserve">В файл конфигурации </w:t>
      </w:r>
      <w:r w:rsidRPr="007F4930">
        <w:rPr>
          <w:rFonts w:ascii="Times New Roman" w:hAnsi="Times New Roman" w:cs="Times New Roman"/>
          <w:i/>
          <w:sz w:val="28"/>
          <w:szCs w:val="19"/>
          <w:lang w:val="en-US"/>
        </w:rPr>
        <w:t>appsettings</w:t>
      </w:r>
      <w:r w:rsidRPr="007F4930">
        <w:rPr>
          <w:rFonts w:ascii="Times New Roman" w:hAnsi="Times New Roman" w:cs="Times New Roman"/>
          <w:sz w:val="28"/>
          <w:szCs w:val="19"/>
        </w:rPr>
        <w:t xml:space="preserve"> </w:t>
      </w:r>
      <w:r>
        <w:rPr>
          <w:rFonts w:ascii="Times New Roman" w:hAnsi="Times New Roman" w:cs="Times New Roman"/>
          <w:sz w:val="28"/>
          <w:szCs w:val="19"/>
        </w:rPr>
        <w:t>была добавлена строка подключения.</w:t>
      </w:r>
      <w:r w:rsidR="00302149">
        <w:rPr>
          <w:rFonts w:ascii="Times New Roman" w:hAnsi="Times New Roman" w:cs="Times New Roman"/>
          <w:b/>
          <w:sz w:val="28"/>
          <w:szCs w:val="19"/>
        </w:rPr>
        <w:br w:type="page"/>
      </w:r>
    </w:p>
    <w:p w:rsidR="00077BB0" w:rsidRPr="00077BB0" w:rsidRDefault="00077BB0" w:rsidP="00412083">
      <w:pPr>
        <w:pStyle w:val="a3"/>
        <w:numPr>
          <w:ilvl w:val="0"/>
          <w:numId w:val="31"/>
        </w:numPr>
        <w:spacing w:after="0" w:line="240" w:lineRule="auto"/>
        <w:outlineLvl w:val="0"/>
        <w:rPr>
          <w:rFonts w:ascii="Times New Roman" w:hAnsi="Times New Roman" w:cs="Times New Roman"/>
          <w:b/>
          <w:sz w:val="28"/>
          <w:szCs w:val="19"/>
        </w:rPr>
      </w:pPr>
      <w:bookmarkStart w:id="17" w:name="_Toc58458623"/>
      <w:r w:rsidRPr="00077BB0">
        <w:rPr>
          <w:rFonts w:ascii="Times New Roman" w:hAnsi="Times New Roman" w:cs="Times New Roman"/>
          <w:b/>
          <w:sz w:val="28"/>
          <w:szCs w:val="19"/>
        </w:rPr>
        <w:lastRenderedPageBreak/>
        <w:t>РУКОВОДСТВО ПОЛЬЗОВАТЕЛЯ</w:t>
      </w:r>
      <w:bookmarkEnd w:id="17"/>
    </w:p>
    <w:p w:rsidR="00077BB0" w:rsidRPr="008017AC" w:rsidRDefault="00077BB0" w:rsidP="00077BB0">
      <w:pPr>
        <w:spacing w:after="0" w:line="240" w:lineRule="auto"/>
        <w:jc w:val="center"/>
        <w:rPr>
          <w:rFonts w:ascii="Times New Roman" w:hAnsi="Times New Roman" w:cs="Times New Roman"/>
          <w:b/>
          <w:sz w:val="28"/>
          <w:szCs w:val="19"/>
        </w:rPr>
      </w:pPr>
    </w:p>
    <w:p w:rsidR="00077BB0" w:rsidRDefault="00651F9C" w:rsidP="00651F9C">
      <w:pPr>
        <w:pStyle w:val="11"/>
        <w:spacing w:before="0"/>
        <w:jc w:val="left"/>
        <w:outlineLvl w:val="1"/>
      </w:pPr>
      <w:bookmarkStart w:id="18" w:name="_Toc58458624"/>
      <w:r>
        <w:t>4</w:t>
      </w:r>
      <w:r w:rsidR="00EA496F" w:rsidRPr="00EA496F">
        <w:t>.</w:t>
      </w:r>
      <w:r w:rsidR="00EA496F" w:rsidRPr="00B23B4D">
        <w:t>1</w:t>
      </w:r>
      <w:r w:rsidR="00077BB0" w:rsidRPr="008017AC">
        <w:t xml:space="preserve"> Общие сведения</w:t>
      </w:r>
      <w:bookmarkEnd w:id="18"/>
      <w:r w:rsidR="00077BB0" w:rsidRPr="008017AC">
        <w:t xml:space="preserve"> </w:t>
      </w:r>
    </w:p>
    <w:p w:rsidR="00077BB0" w:rsidRDefault="00077BB0" w:rsidP="00651F9C">
      <w:pPr>
        <w:spacing w:after="0" w:line="240" w:lineRule="auto"/>
        <w:ind w:firstLine="709"/>
        <w:rPr>
          <w:rFonts w:ascii="Times New Roman" w:hAnsi="Times New Roman" w:cs="Times New Roman"/>
          <w:sz w:val="28"/>
          <w:szCs w:val="19"/>
        </w:rPr>
      </w:pPr>
    </w:p>
    <w:p w:rsidR="00077BB0" w:rsidRDefault="00077BB0" w:rsidP="00651F9C">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Данное руководство описывает набор необходимых знаний пользователя, особенности работы приложения и минимальные программные требования.</w:t>
      </w:r>
    </w:p>
    <w:p w:rsidR="00077BB0" w:rsidRDefault="00077BB0" w:rsidP="00651F9C">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Целью разработки приложения является упрощение доступа к базе данных предприятия в сети Интернет. В результате получилось приложение, способное обрабатывать данные и выполнять функции, установленные в задаче к курсовой работе.</w:t>
      </w:r>
    </w:p>
    <w:p w:rsidR="00077BB0" w:rsidRDefault="00077BB0" w:rsidP="00651F9C">
      <w:pPr>
        <w:spacing w:after="0" w:line="240" w:lineRule="auto"/>
        <w:ind w:firstLine="709"/>
        <w:jc w:val="both"/>
        <w:rPr>
          <w:rFonts w:ascii="Times New Roman" w:hAnsi="Times New Roman" w:cs="Times New Roman"/>
          <w:sz w:val="28"/>
          <w:szCs w:val="19"/>
        </w:rPr>
      </w:pPr>
      <w:r w:rsidRPr="008017AC">
        <w:rPr>
          <w:rFonts w:ascii="Times New Roman" w:hAnsi="Times New Roman" w:cs="Times New Roman"/>
          <w:sz w:val="28"/>
          <w:szCs w:val="19"/>
        </w:rPr>
        <w:t>Пользователь с</w:t>
      </w:r>
      <w:r>
        <w:rPr>
          <w:rFonts w:ascii="Times New Roman" w:hAnsi="Times New Roman" w:cs="Times New Roman"/>
          <w:sz w:val="28"/>
          <w:szCs w:val="19"/>
        </w:rPr>
        <w:t>истемы должен обладать таким минимальным набором знаний</w:t>
      </w:r>
      <w:r w:rsidRPr="008017AC">
        <w:rPr>
          <w:rFonts w:ascii="Times New Roman" w:hAnsi="Times New Roman" w:cs="Times New Roman"/>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r w:rsidRPr="008017AC">
        <w:rPr>
          <w:rFonts w:ascii="Times New Roman" w:hAnsi="Times New Roman" w:cs="Times New Roman"/>
          <w:sz w:val="28"/>
          <w:szCs w:val="19"/>
        </w:rPr>
        <w:t xml:space="preserve">– пользовательские навыки работы с ЭВМ; </w:t>
      </w:r>
    </w:p>
    <w:p w:rsidR="00077BB0" w:rsidRDefault="00077BB0" w:rsidP="00651F9C">
      <w:pPr>
        <w:spacing w:after="0" w:line="240" w:lineRule="auto"/>
        <w:ind w:firstLine="709"/>
        <w:jc w:val="both"/>
        <w:rPr>
          <w:rFonts w:ascii="Times New Roman" w:hAnsi="Times New Roman" w:cs="Times New Roman"/>
          <w:sz w:val="28"/>
          <w:szCs w:val="19"/>
        </w:rPr>
      </w:pPr>
      <w:r w:rsidRPr="008017AC">
        <w:rPr>
          <w:rFonts w:ascii="Times New Roman" w:hAnsi="Times New Roman" w:cs="Times New Roman"/>
          <w:sz w:val="28"/>
          <w:szCs w:val="19"/>
        </w:rPr>
        <w:t xml:space="preserve">– знание предметной области и знакомство с руководством пользователя. </w:t>
      </w:r>
    </w:p>
    <w:p w:rsidR="00077BB0" w:rsidRDefault="00077BB0" w:rsidP="00651F9C">
      <w:pPr>
        <w:spacing w:after="0" w:line="240" w:lineRule="auto"/>
        <w:ind w:firstLine="709"/>
        <w:jc w:val="both"/>
        <w:rPr>
          <w:rFonts w:ascii="Times New Roman" w:hAnsi="Times New Roman" w:cs="Times New Roman"/>
          <w:sz w:val="28"/>
          <w:szCs w:val="19"/>
        </w:rPr>
      </w:pPr>
      <w:r w:rsidRPr="008017AC">
        <w:rPr>
          <w:rFonts w:ascii="Times New Roman" w:hAnsi="Times New Roman" w:cs="Times New Roman"/>
          <w:sz w:val="28"/>
          <w:szCs w:val="19"/>
        </w:rPr>
        <w:t xml:space="preserve">Список документов, предоставляемых к обязательному ознакомлению перед началом работы: </w:t>
      </w:r>
    </w:p>
    <w:p w:rsidR="00077BB0" w:rsidRDefault="00077BB0" w:rsidP="00651F9C">
      <w:pPr>
        <w:spacing w:after="0" w:line="240" w:lineRule="auto"/>
        <w:ind w:firstLine="709"/>
        <w:jc w:val="both"/>
        <w:rPr>
          <w:rFonts w:ascii="Times New Roman" w:hAnsi="Times New Roman" w:cs="Times New Roman"/>
          <w:sz w:val="28"/>
          <w:szCs w:val="19"/>
        </w:rPr>
      </w:pPr>
      <w:r w:rsidRPr="008017AC">
        <w:rPr>
          <w:rFonts w:ascii="Times New Roman" w:hAnsi="Times New Roman" w:cs="Times New Roman"/>
          <w:sz w:val="28"/>
          <w:szCs w:val="19"/>
        </w:rPr>
        <w:t>– настоящее руководство</w:t>
      </w:r>
      <w:r>
        <w:rPr>
          <w:rFonts w:ascii="Times New Roman" w:hAnsi="Times New Roman" w:cs="Times New Roman"/>
          <w:sz w:val="28"/>
          <w:szCs w:val="19"/>
        </w:rPr>
        <w:t xml:space="preserve"> </w:t>
      </w:r>
      <w:r w:rsidRPr="00C7161E">
        <w:rPr>
          <w:rFonts w:ascii="Times New Roman" w:hAnsi="Times New Roman" w:cs="Times New Roman"/>
          <w:sz w:val="28"/>
          <w:szCs w:val="19"/>
        </w:rPr>
        <w:t xml:space="preserve">пользователя; </w:t>
      </w:r>
    </w:p>
    <w:p w:rsidR="00077BB0"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 xml:space="preserve">– инструкциями по технике безопасности (для работы с ЭВМ). </w:t>
      </w:r>
    </w:p>
    <w:p w:rsidR="00077BB0" w:rsidRDefault="00077BB0" w:rsidP="00651F9C">
      <w:pPr>
        <w:spacing w:after="0" w:line="240" w:lineRule="auto"/>
        <w:ind w:firstLine="709"/>
        <w:jc w:val="both"/>
        <w:rPr>
          <w:rFonts w:ascii="Times New Roman" w:hAnsi="Times New Roman" w:cs="Times New Roman"/>
          <w:sz w:val="28"/>
          <w:szCs w:val="19"/>
        </w:rPr>
      </w:pPr>
    </w:p>
    <w:p w:rsidR="00077BB0" w:rsidRPr="00C7161E" w:rsidRDefault="00651F9C" w:rsidP="00651F9C">
      <w:pPr>
        <w:pStyle w:val="2"/>
        <w:spacing w:before="0" w:line="240" w:lineRule="auto"/>
        <w:ind w:firstLine="709"/>
        <w:rPr>
          <w:rFonts w:ascii="Times New Roman" w:hAnsi="Times New Roman" w:cs="Times New Roman"/>
          <w:b/>
          <w:sz w:val="28"/>
          <w:szCs w:val="19"/>
        </w:rPr>
      </w:pPr>
      <w:bookmarkStart w:id="19" w:name="_Toc58458625"/>
      <w:r w:rsidRPr="00651F9C">
        <w:rPr>
          <w:rFonts w:ascii="Times New Roman" w:hAnsi="Times New Roman" w:cs="Times New Roman"/>
          <w:b/>
          <w:color w:val="auto"/>
          <w:sz w:val="28"/>
          <w:szCs w:val="19"/>
        </w:rPr>
        <w:t>4</w:t>
      </w:r>
      <w:r w:rsidR="00EA496F" w:rsidRPr="00651F9C">
        <w:rPr>
          <w:rFonts w:ascii="Times New Roman" w:hAnsi="Times New Roman" w:cs="Times New Roman"/>
          <w:b/>
          <w:color w:val="auto"/>
          <w:sz w:val="28"/>
          <w:szCs w:val="19"/>
        </w:rPr>
        <w:t>.2</w:t>
      </w:r>
      <w:r w:rsidR="00077BB0" w:rsidRPr="00651F9C">
        <w:rPr>
          <w:rFonts w:ascii="Times New Roman" w:hAnsi="Times New Roman" w:cs="Times New Roman"/>
          <w:b/>
          <w:color w:val="auto"/>
          <w:sz w:val="28"/>
          <w:szCs w:val="19"/>
        </w:rPr>
        <w:t xml:space="preserve"> Требования к запуску приложения</w:t>
      </w:r>
      <w:bookmarkEnd w:id="19"/>
      <w:r w:rsidR="00077BB0" w:rsidRPr="00651F9C">
        <w:rPr>
          <w:rFonts w:ascii="Times New Roman" w:hAnsi="Times New Roman" w:cs="Times New Roman"/>
          <w:b/>
          <w:color w:val="auto"/>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p>
    <w:p w:rsidR="00077BB0"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 xml:space="preserve">Для запуска приложения требуется: </w:t>
      </w:r>
    </w:p>
    <w:p w:rsidR="00077BB0"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 опера</w:t>
      </w:r>
      <w:r>
        <w:rPr>
          <w:rFonts w:ascii="Times New Roman" w:hAnsi="Times New Roman" w:cs="Times New Roman"/>
          <w:sz w:val="28"/>
          <w:szCs w:val="19"/>
        </w:rPr>
        <w:t xml:space="preserve">ционная система </w:t>
      </w:r>
      <w:r w:rsidRPr="00C7161E">
        <w:rPr>
          <w:rFonts w:ascii="Times New Roman" w:hAnsi="Times New Roman" w:cs="Times New Roman"/>
          <w:i/>
          <w:sz w:val="28"/>
          <w:szCs w:val="19"/>
        </w:rPr>
        <w:t>Windows</w:t>
      </w:r>
      <w:r>
        <w:rPr>
          <w:rFonts w:ascii="Times New Roman" w:hAnsi="Times New Roman" w:cs="Times New Roman"/>
          <w:sz w:val="28"/>
          <w:szCs w:val="19"/>
        </w:rPr>
        <w:t xml:space="preserve"> версией </w:t>
      </w:r>
      <w:r w:rsidRPr="00C7161E">
        <w:rPr>
          <w:rFonts w:ascii="Times New Roman" w:hAnsi="Times New Roman" w:cs="Times New Roman"/>
          <w:i/>
          <w:sz w:val="28"/>
          <w:szCs w:val="19"/>
          <w:lang w:val="en-US"/>
        </w:rPr>
        <w:t>Windows</w:t>
      </w:r>
      <w:r w:rsidRPr="00C7161E">
        <w:rPr>
          <w:rFonts w:ascii="Times New Roman" w:hAnsi="Times New Roman" w:cs="Times New Roman"/>
          <w:sz w:val="28"/>
          <w:szCs w:val="19"/>
        </w:rPr>
        <w:t xml:space="preserve"> 7 </w:t>
      </w:r>
      <w:r>
        <w:rPr>
          <w:rFonts w:ascii="Times New Roman" w:hAnsi="Times New Roman" w:cs="Times New Roman"/>
          <w:sz w:val="28"/>
          <w:szCs w:val="19"/>
        </w:rPr>
        <w:t>или выше</w:t>
      </w:r>
      <w:r w:rsidRPr="00C7161E">
        <w:rPr>
          <w:rFonts w:ascii="Times New Roman" w:hAnsi="Times New Roman" w:cs="Times New Roman"/>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 xml:space="preserve">– устнановленный </w:t>
      </w:r>
      <w:r w:rsidRPr="00C7161E">
        <w:rPr>
          <w:rFonts w:ascii="Times New Roman" w:hAnsi="Times New Roman" w:cs="Times New Roman"/>
          <w:i/>
          <w:sz w:val="28"/>
          <w:szCs w:val="19"/>
        </w:rPr>
        <w:t xml:space="preserve">.NET </w:t>
      </w:r>
      <w:r>
        <w:rPr>
          <w:rFonts w:ascii="Times New Roman" w:hAnsi="Times New Roman" w:cs="Times New Roman"/>
          <w:i/>
          <w:sz w:val="28"/>
          <w:szCs w:val="19"/>
          <w:lang w:val="en-US"/>
        </w:rPr>
        <w:t>Core</w:t>
      </w:r>
      <w:r>
        <w:rPr>
          <w:rFonts w:ascii="Times New Roman" w:hAnsi="Times New Roman" w:cs="Times New Roman"/>
          <w:sz w:val="28"/>
          <w:szCs w:val="19"/>
        </w:rPr>
        <w:t xml:space="preserve"> и наличие всех необходимых библиотек</w:t>
      </w:r>
      <w:r w:rsidRPr="00C7161E">
        <w:rPr>
          <w:rFonts w:ascii="Times New Roman" w:hAnsi="Times New Roman" w:cs="Times New Roman"/>
          <w:sz w:val="28"/>
          <w:szCs w:val="19"/>
        </w:rPr>
        <w:t xml:space="preserve">; </w:t>
      </w:r>
    </w:p>
    <w:p w:rsidR="00077BB0" w:rsidRPr="00C7161E"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 xml:space="preserve">– </w:t>
      </w:r>
      <w:r>
        <w:rPr>
          <w:rFonts w:ascii="Times New Roman" w:hAnsi="Times New Roman" w:cs="Times New Roman"/>
          <w:sz w:val="28"/>
          <w:szCs w:val="19"/>
        </w:rPr>
        <w:t>установленный</w:t>
      </w:r>
      <w:r w:rsidRPr="00C7161E">
        <w:rPr>
          <w:rFonts w:ascii="Times New Roman" w:hAnsi="Times New Roman" w:cs="Times New Roman"/>
          <w:sz w:val="28"/>
          <w:szCs w:val="19"/>
        </w:rPr>
        <w:t xml:space="preserve"> </w:t>
      </w:r>
      <w:r w:rsidRPr="00C7161E">
        <w:rPr>
          <w:rFonts w:ascii="Times New Roman" w:hAnsi="Times New Roman" w:cs="Times New Roman"/>
          <w:i/>
          <w:sz w:val="28"/>
          <w:szCs w:val="19"/>
          <w:lang w:val="en-US"/>
        </w:rPr>
        <w:t>MS</w:t>
      </w:r>
      <w:r w:rsidRPr="00C7161E">
        <w:rPr>
          <w:rFonts w:ascii="Times New Roman" w:hAnsi="Times New Roman" w:cs="Times New Roman"/>
          <w:i/>
          <w:sz w:val="28"/>
          <w:szCs w:val="19"/>
        </w:rPr>
        <w:t xml:space="preserve"> </w:t>
      </w:r>
      <w:r w:rsidRPr="00C7161E">
        <w:rPr>
          <w:rFonts w:ascii="Times New Roman" w:hAnsi="Times New Roman" w:cs="Times New Roman"/>
          <w:i/>
          <w:sz w:val="28"/>
          <w:szCs w:val="19"/>
          <w:lang w:val="en-US"/>
        </w:rPr>
        <w:t>SQL</w:t>
      </w:r>
      <w:r w:rsidRPr="00C7161E">
        <w:rPr>
          <w:rFonts w:ascii="Times New Roman" w:hAnsi="Times New Roman" w:cs="Times New Roman"/>
          <w:i/>
          <w:sz w:val="28"/>
          <w:szCs w:val="19"/>
        </w:rPr>
        <w:t xml:space="preserve"> </w:t>
      </w:r>
      <w:r w:rsidRPr="00C7161E">
        <w:rPr>
          <w:rFonts w:ascii="Times New Roman" w:hAnsi="Times New Roman" w:cs="Times New Roman"/>
          <w:i/>
          <w:sz w:val="28"/>
          <w:szCs w:val="19"/>
          <w:lang w:val="en-US"/>
        </w:rPr>
        <w:t>Server</w:t>
      </w:r>
      <w:r w:rsidRPr="00C7161E">
        <w:rPr>
          <w:rFonts w:ascii="Times New Roman" w:hAnsi="Times New Roman" w:cs="Times New Roman"/>
          <w:sz w:val="28"/>
          <w:szCs w:val="19"/>
        </w:rPr>
        <w:t xml:space="preserve">, </w:t>
      </w:r>
      <w:r>
        <w:rPr>
          <w:rFonts w:ascii="Times New Roman" w:hAnsi="Times New Roman" w:cs="Times New Roman"/>
          <w:sz w:val="28"/>
          <w:szCs w:val="19"/>
        </w:rPr>
        <w:t>а также наличие необходимой базы данных</w:t>
      </w:r>
      <w:r w:rsidRPr="00C7161E">
        <w:rPr>
          <w:rFonts w:ascii="Times New Roman" w:hAnsi="Times New Roman" w:cs="Times New Roman"/>
          <w:sz w:val="28"/>
          <w:szCs w:val="19"/>
        </w:rPr>
        <w:t xml:space="preserve">. </w:t>
      </w:r>
    </w:p>
    <w:p w:rsidR="00077BB0" w:rsidRPr="00C7161E" w:rsidRDefault="00077BB0" w:rsidP="00651F9C">
      <w:pPr>
        <w:spacing w:after="0" w:line="240" w:lineRule="auto"/>
        <w:ind w:firstLine="709"/>
        <w:jc w:val="both"/>
        <w:rPr>
          <w:rFonts w:ascii="Times New Roman" w:hAnsi="Times New Roman" w:cs="Times New Roman"/>
          <w:sz w:val="28"/>
          <w:szCs w:val="19"/>
        </w:rPr>
      </w:pPr>
    </w:p>
    <w:p w:rsidR="00077BB0" w:rsidRPr="00651F9C" w:rsidRDefault="00651F9C" w:rsidP="00651F9C">
      <w:pPr>
        <w:pStyle w:val="2"/>
        <w:spacing w:before="0" w:line="240" w:lineRule="auto"/>
        <w:ind w:firstLine="709"/>
        <w:rPr>
          <w:rFonts w:ascii="Times New Roman" w:hAnsi="Times New Roman" w:cs="Times New Roman"/>
          <w:b/>
          <w:color w:val="auto"/>
          <w:sz w:val="28"/>
          <w:szCs w:val="19"/>
        </w:rPr>
      </w:pPr>
      <w:bookmarkStart w:id="20" w:name="_Toc58458626"/>
      <w:r w:rsidRPr="00651F9C">
        <w:rPr>
          <w:rFonts w:ascii="Times New Roman" w:hAnsi="Times New Roman" w:cs="Times New Roman"/>
          <w:b/>
          <w:color w:val="auto"/>
          <w:sz w:val="28"/>
          <w:szCs w:val="19"/>
        </w:rPr>
        <w:t>4</w:t>
      </w:r>
      <w:r w:rsidR="00EA496F" w:rsidRPr="00651F9C">
        <w:rPr>
          <w:rFonts w:ascii="Times New Roman" w:hAnsi="Times New Roman" w:cs="Times New Roman"/>
          <w:b/>
          <w:color w:val="auto"/>
          <w:sz w:val="28"/>
          <w:szCs w:val="19"/>
        </w:rPr>
        <w:t>.3</w:t>
      </w:r>
      <w:r w:rsidR="00077BB0" w:rsidRPr="00651F9C">
        <w:rPr>
          <w:rFonts w:ascii="Times New Roman" w:hAnsi="Times New Roman" w:cs="Times New Roman"/>
          <w:b/>
          <w:color w:val="auto"/>
          <w:sz w:val="28"/>
          <w:szCs w:val="19"/>
        </w:rPr>
        <w:t xml:space="preserve"> Запуск приложения</w:t>
      </w:r>
      <w:bookmarkEnd w:id="20"/>
      <w:r w:rsidR="00077BB0" w:rsidRPr="00651F9C">
        <w:rPr>
          <w:rFonts w:ascii="Times New Roman" w:hAnsi="Times New Roman" w:cs="Times New Roman"/>
          <w:b/>
          <w:color w:val="auto"/>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p>
    <w:p w:rsidR="00077BB0" w:rsidRDefault="00077BB0" w:rsidP="00651F9C">
      <w:pPr>
        <w:spacing w:after="0" w:line="240" w:lineRule="auto"/>
        <w:ind w:firstLine="709"/>
        <w:jc w:val="both"/>
        <w:rPr>
          <w:rFonts w:ascii="Times New Roman" w:hAnsi="Times New Roman" w:cs="Times New Roman"/>
          <w:sz w:val="28"/>
          <w:szCs w:val="19"/>
        </w:rPr>
      </w:pPr>
      <w:r w:rsidRPr="00C7161E">
        <w:rPr>
          <w:rFonts w:ascii="Times New Roman" w:hAnsi="Times New Roman" w:cs="Times New Roman"/>
          <w:sz w:val="28"/>
          <w:szCs w:val="19"/>
        </w:rPr>
        <w:t>Приложение можно за</w:t>
      </w:r>
      <w:r>
        <w:rPr>
          <w:rFonts w:ascii="Times New Roman" w:hAnsi="Times New Roman" w:cs="Times New Roman"/>
          <w:sz w:val="28"/>
          <w:szCs w:val="19"/>
        </w:rPr>
        <w:t xml:space="preserve">пустить через </w:t>
      </w:r>
      <w:r w:rsidRPr="00077BB0">
        <w:rPr>
          <w:rFonts w:ascii="Times New Roman" w:hAnsi="Times New Roman" w:cs="Times New Roman"/>
          <w:i/>
          <w:sz w:val="28"/>
          <w:szCs w:val="19"/>
        </w:rPr>
        <w:t>exe</w:t>
      </w:r>
      <w:r>
        <w:rPr>
          <w:rFonts w:ascii="Times New Roman" w:hAnsi="Times New Roman" w:cs="Times New Roman"/>
          <w:sz w:val="28"/>
          <w:szCs w:val="19"/>
        </w:rPr>
        <w:t>-файл напрямую или же через среду программирования. После запуске приложения пользователь может сразу же продолжить работу без использования какой-либо роли</w:t>
      </w:r>
      <w:r w:rsidRPr="00C7161E">
        <w:rPr>
          <w:rFonts w:ascii="Times New Roman" w:hAnsi="Times New Roman" w:cs="Times New Roman"/>
          <w:sz w:val="28"/>
          <w:szCs w:val="19"/>
        </w:rPr>
        <w:t>.</w:t>
      </w:r>
      <w:r>
        <w:rPr>
          <w:rFonts w:ascii="Times New Roman" w:hAnsi="Times New Roman" w:cs="Times New Roman"/>
          <w:sz w:val="28"/>
          <w:szCs w:val="19"/>
        </w:rPr>
        <w:t xml:space="preserve"> Для завершения программы необходимо закрыть страницу сайта.</w:t>
      </w:r>
    </w:p>
    <w:p w:rsidR="00077BB0" w:rsidRDefault="00077BB0" w:rsidP="00651F9C">
      <w:pPr>
        <w:spacing w:after="0" w:line="240" w:lineRule="auto"/>
        <w:ind w:firstLine="709"/>
        <w:jc w:val="both"/>
        <w:rPr>
          <w:rFonts w:ascii="Times New Roman" w:hAnsi="Times New Roman" w:cs="Times New Roman"/>
          <w:sz w:val="28"/>
          <w:szCs w:val="19"/>
        </w:rPr>
      </w:pPr>
    </w:p>
    <w:p w:rsidR="00077BB0" w:rsidRPr="00651F9C" w:rsidRDefault="00651F9C" w:rsidP="00651F9C">
      <w:pPr>
        <w:pStyle w:val="2"/>
        <w:spacing w:before="0" w:line="240" w:lineRule="auto"/>
        <w:ind w:firstLine="709"/>
        <w:rPr>
          <w:rFonts w:ascii="Times New Roman" w:hAnsi="Times New Roman" w:cs="Times New Roman"/>
          <w:b/>
          <w:color w:val="auto"/>
          <w:sz w:val="28"/>
          <w:szCs w:val="19"/>
        </w:rPr>
      </w:pPr>
      <w:bookmarkStart w:id="21" w:name="_Toc58458627"/>
      <w:r w:rsidRPr="00651F9C">
        <w:rPr>
          <w:rFonts w:ascii="Times New Roman" w:hAnsi="Times New Roman" w:cs="Times New Roman"/>
          <w:b/>
          <w:color w:val="auto"/>
          <w:sz w:val="28"/>
          <w:szCs w:val="19"/>
        </w:rPr>
        <w:t>4</w:t>
      </w:r>
      <w:r w:rsidR="00EA496F" w:rsidRPr="00651F9C">
        <w:rPr>
          <w:rFonts w:ascii="Times New Roman" w:hAnsi="Times New Roman" w:cs="Times New Roman"/>
          <w:b/>
          <w:color w:val="auto"/>
          <w:sz w:val="28"/>
          <w:szCs w:val="19"/>
        </w:rPr>
        <w:t>.</w:t>
      </w:r>
      <w:r w:rsidR="00077BB0" w:rsidRPr="00651F9C">
        <w:rPr>
          <w:rFonts w:ascii="Times New Roman" w:hAnsi="Times New Roman" w:cs="Times New Roman"/>
          <w:b/>
          <w:color w:val="auto"/>
          <w:sz w:val="28"/>
          <w:szCs w:val="19"/>
        </w:rPr>
        <w:t>4 Непредвиденные ситуации</w:t>
      </w:r>
      <w:bookmarkEnd w:id="21"/>
      <w:r w:rsidR="00077BB0" w:rsidRPr="00651F9C">
        <w:rPr>
          <w:rFonts w:ascii="Times New Roman" w:hAnsi="Times New Roman" w:cs="Times New Roman"/>
          <w:b/>
          <w:color w:val="auto"/>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p>
    <w:p w:rsidR="00077BB0" w:rsidRDefault="00077BB0" w:rsidP="00651F9C">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Так как формы ограничивают ввод неверных данных и предупреждает пользователя об ошибках, а неавторизованный доступ к функциям пресекается, ошибки могут возникнуть с базой данных, а так</w:t>
      </w:r>
      <w:r w:rsidR="00927A72">
        <w:rPr>
          <w:rFonts w:ascii="Times New Roman" w:hAnsi="Times New Roman" w:cs="Times New Roman"/>
          <w:sz w:val="28"/>
          <w:szCs w:val="19"/>
        </w:rPr>
        <w:t>же с оформлением сайта и расположением элементов</w:t>
      </w:r>
      <w:r>
        <w:rPr>
          <w:rFonts w:ascii="Times New Roman" w:hAnsi="Times New Roman" w:cs="Times New Roman"/>
          <w:sz w:val="28"/>
          <w:szCs w:val="19"/>
        </w:rPr>
        <w:t>. Это такие ошибки, как</w:t>
      </w:r>
      <w:r w:rsidRPr="00C50116">
        <w:rPr>
          <w:rFonts w:ascii="Times New Roman" w:hAnsi="Times New Roman" w:cs="Times New Roman"/>
          <w:sz w:val="28"/>
          <w:szCs w:val="19"/>
        </w:rPr>
        <w:t xml:space="preserve">: </w:t>
      </w:r>
    </w:p>
    <w:p w:rsidR="00077BB0" w:rsidRDefault="00077BB0" w:rsidP="00651F9C">
      <w:pPr>
        <w:spacing w:after="0" w:line="240" w:lineRule="auto"/>
        <w:ind w:firstLine="709"/>
        <w:jc w:val="both"/>
        <w:rPr>
          <w:rFonts w:ascii="Times New Roman" w:hAnsi="Times New Roman" w:cs="Times New Roman"/>
          <w:sz w:val="28"/>
          <w:szCs w:val="19"/>
        </w:rPr>
      </w:pPr>
      <w:r w:rsidRPr="00C50116">
        <w:rPr>
          <w:rFonts w:ascii="Times New Roman" w:hAnsi="Times New Roman" w:cs="Times New Roman"/>
          <w:sz w:val="28"/>
          <w:szCs w:val="19"/>
        </w:rPr>
        <w:t xml:space="preserve">– потеря соединения с базой данных; </w:t>
      </w:r>
    </w:p>
    <w:p w:rsidR="00077BB0" w:rsidRDefault="00077BB0" w:rsidP="00651F9C">
      <w:pPr>
        <w:spacing w:after="0" w:line="240" w:lineRule="auto"/>
        <w:ind w:firstLine="709"/>
        <w:jc w:val="both"/>
        <w:rPr>
          <w:rFonts w:ascii="Times New Roman" w:hAnsi="Times New Roman" w:cs="Times New Roman"/>
          <w:sz w:val="28"/>
          <w:szCs w:val="19"/>
        </w:rPr>
      </w:pPr>
      <w:r w:rsidRPr="00C50116">
        <w:rPr>
          <w:rFonts w:ascii="Times New Roman" w:hAnsi="Times New Roman" w:cs="Times New Roman"/>
          <w:sz w:val="28"/>
          <w:szCs w:val="19"/>
        </w:rPr>
        <w:t>– дост</w:t>
      </w:r>
      <w:r>
        <w:rPr>
          <w:rFonts w:ascii="Times New Roman" w:hAnsi="Times New Roman" w:cs="Times New Roman"/>
          <w:sz w:val="28"/>
          <w:szCs w:val="19"/>
        </w:rPr>
        <w:t>уп к данному ресурсу недоступен;</w:t>
      </w:r>
    </w:p>
    <w:p w:rsidR="00077BB0" w:rsidRDefault="00927A72" w:rsidP="00651F9C">
      <w:pPr>
        <w:pStyle w:val="a3"/>
        <w:numPr>
          <w:ilvl w:val="0"/>
          <w:numId w:val="15"/>
        </w:numPr>
        <w:spacing w:after="0" w:line="240" w:lineRule="auto"/>
        <w:ind w:left="0" w:firstLine="709"/>
        <w:jc w:val="both"/>
        <w:rPr>
          <w:rFonts w:ascii="Times New Roman" w:hAnsi="Times New Roman" w:cs="Times New Roman"/>
          <w:sz w:val="28"/>
          <w:szCs w:val="19"/>
        </w:rPr>
      </w:pPr>
      <w:r>
        <w:rPr>
          <w:rFonts w:ascii="Times New Roman" w:hAnsi="Times New Roman" w:cs="Times New Roman"/>
          <w:sz w:val="28"/>
          <w:szCs w:val="19"/>
        </w:rPr>
        <w:lastRenderedPageBreak/>
        <w:t>потеря соединения с сервером</w:t>
      </w:r>
      <w:r>
        <w:rPr>
          <w:rFonts w:ascii="Times New Roman" w:hAnsi="Times New Roman" w:cs="Times New Roman"/>
          <w:sz w:val="28"/>
          <w:szCs w:val="19"/>
          <w:lang w:val="en-US"/>
        </w:rPr>
        <w:t>;</w:t>
      </w:r>
    </w:p>
    <w:p w:rsidR="00927A72" w:rsidRPr="00927A72" w:rsidRDefault="00927A72" w:rsidP="00651F9C">
      <w:pPr>
        <w:pStyle w:val="a3"/>
        <w:numPr>
          <w:ilvl w:val="0"/>
          <w:numId w:val="15"/>
        </w:numPr>
        <w:spacing w:after="0" w:line="240" w:lineRule="auto"/>
        <w:ind w:left="0" w:firstLine="709"/>
        <w:jc w:val="both"/>
        <w:rPr>
          <w:rFonts w:ascii="Times New Roman" w:hAnsi="Times New Roman" w:cs="Times New Roman"/>
          <w:sz w:val="28"/>
          <w:szCs w:val="19"/>
        </w:rPr>
      </w:pPr>
      <w:r>
        <w:rPr>
          <w:rFonts w:ascii="Times New Roman" w:hAnsi="Times New Roman" w:cs="Times New Roman"/>
          <w:sz w:val="28"/>
          <w:szCs w:val="19"/>
        </w:rPr>
        <w:t>отсутствие элементов формы в связи с неправильной загрузкой таблиц стилей или элементов страницы</w:t>
      </w:r>
      <w:r w:rsidRPr="00927A72">
        <w:rPr>
          <w:rFonts w:ascii="Times New Roman" w:hAnsi="Times New Roman" w:cs="Times New Roman"/>
          <w:sz w:val="28"/>
          <w:szCs w:val="19"/>
        </w:rPr>
        <w:t>;</w:t>
      </w:r>
    </w:p>
    <w:p w:rsidR="00927A72" w:rsidRPr="00077BB0" w:rsidRDefault="00927A72" w:rsidP="00651F9C">
      <w:pPr>
        <w:pStyle w:val="a3"/>
        <w:numPr>
          <w:ilvl w:val="0"/>
          <w:numId w:val="15"/>
        </w:numPr>
        <w:spacing w:after="0" w:line="240" w:lineRule="auto"/>
        <w:ind w:left="0" w:firstLine="709"/>
        <w:jc w:val="both"/>
        <w:rPr>
          <w:rFonts w:ascii="Times New Roman" w:hAnsi="Times New Roman" w:cs="Times New Roman"/>
          <w:sz w:val="28"/>
          <w:szCs w:val="19"/>
        </w:rPr>
      </w:pPr>
      <w:r>
        <w:rPr>
          <w:rFonts w:ascii="Times New Roman" w:hAnsi="Times New Roman" w:cs="Times New Roman"/>
          <w:sz w:val="28"/>
          <w:szCs w:val="19"/>
        </w:rPr>
        <w:t>отсутствие реакции кнопок форм на нажатие в связи с отсутствием скриптов.</w:t>
      </w:r>
    </w:p>
    <w:p w:rsidR="00077BB0" w:rsidRDefault="00077BB0" w:rsidP="00651F9C">
      <w:pPr>
        <w:spacing w:after="0" w:line="240" w:lineRule="auto"/>
        <w:ind w:firstLine="709"/>
        <w:jc w:val="both"/>
        <w:rPr>
          <w:rFonts w:ascii="Times New Roman" w:hAnsi="Times New Roman" w:cs="Times New Roman"/>
          <w:sz w:val="28"/>
          <w:szCs w:val="19"/>
        </w:rPr>
      </w:pPr>
      <w:r w:rsidRPr="00C50116">
        <w:rPr>
          <w:rFonts w:ascii="Times New Roman" w:hAnsi="Times New Roman" w:cs="Times New Roman"/>
          <w:sz w:val="28"/>
          <w:szCs w:val="19"/>
        </w:rPr>
        <w:t>При возникновении любых непредвиденных ситу</w:t>
      </w:r>
      <w:r>
        <w:rPr>
          <w:rFonts w:ascii="Times New Roman" w:hAnsi="Times New Roman" w:cs="Times New Roman"/>
          <w:sz w:val="28"/>
          <w:szCs w:val="19"/>
        </w:rPr>
        <w:t>аций рекомендуется проверить соединение с базой данных и наличие всех таблиц и полей в базе данных</w:t>
      </w:r>
      <w:r w:rsidR="00927A72">
        <w:rPr>
          <w:rFonts w:ascii="Times New Roman" w:hAnsi="Times New Roman" w:cs="Times New Roman"/>
          <w:sz w:val="28"/>
          <w:szCs w:val="19"/>
        </w:rPr>
        <w:t>, а также наличие всех необходимых таблиц стилей и скриптов</w:t>
      </w:r>
      <w:r w:rsidRPr="00C50116">
        <w:rPr>
          <w:rFonts w:ascii="Times New Roman" w:hAnsi="Times New Roman" w:cs="Times New Roman"/>
          <w:sz w:val="28"/>
          <w:szCs w:val="19"/>
        </w:rPr>
        <w:t xml:space="preserve">. </w:t>
      </w:r>
      <w:r>
        <w:rPr>
          <w:rFonts w:ascii="Times New Roman" w:hAnsi="Times New Roman" w:cs="Times New Roman"/>
          <w:sz w:val="28"/>
          <w:szCs w:val="19"/>
        </w:rPr>
        <w:t xml:space="preserve">Лучше всего будет обратится к системному </w:t>
      </w:r>
      <w:r w:rsidRPr="00C50116">
        <w:rPr>
          <w:rFonts w:ascii="Times New Roman" w:hAnsi="Times New Roman" w:cs="Times New Roman"/>
          <w:sz w:val="28"/>
          <w:szCs w:val="19"/>
        </w:rPr>
        <w:t>программисту. Если после повторного использования программы возникают</w:t>
      </w:r>
      <w:r w:rsidR="00927A72">
        <w:rPr>
          <w:rFonts w:ascii="Times New Roman" w:hAnsi="Times New Roman" w:cs="Times New Roman"/>
          <w:sz w:val="28"/>
          <w:szCs w:val="19"/>
        </w:rPr>
        <w:t xml:space="preserve"> </w:t>
      </w:r>
      <w:r>
        <w:rPr>
          <w:rFonts w:ascii="Times New Roman" w:hAnsi="Times New Roman" w:cs="Times New Roman"/>
          <w:sz w:val="28"/>
          <w:szCs w:val="19"/>
        </w:rPr>
        <w:t>ошибки</w:t>
      </w:r>
      <w:r w:rsidR="00927A72">
        <w:rPr>
          <w:rFonts w:ascii="Times New Roman" w:hAnsi="Times New Roman" w:cs="Times New Roman"/>
          <w:sz w:val="28"/>
          <w:szCs w:val="19"/>
        </w:rPr>
        <w:t>,</w:t>
      </w:r>
      <w:r>
        <w:rPr>
          <w:rFonts w:ascii="Times New Roman" w:hAnsi="Times New Roman" w:cs="Times New Roman"/>
          <w:sz w:val="28"/>
          <w:szCs w:val="19"/>
        </w:rPr>
        <w:t xml:space="preserve"> сообщите разработчику</w:t>
      </w:r>
      <w:r w:rsidRPr="00C50116">
        <w:rPr>
          <w:rFonts w:ascii="Times New Roman" w:hAnsi="Times New Roman" w:cs="Times New Roman"/>
          <w:sz w:val="28"/>
          <w:szCs w:val="19"/>
        </w:rPr>
        <w:t xml:space="preserve"> или программисту, который в данный момен</w:t>
      </w:r>
      <w:r>
        <w:rPr>
          <w:rFonts w:ascii="Times New Roman" w:hAnsi="Times New Roman" w:cs="Times New Roman"/>
          <w:sz w:val="28"/>
          <w:szCs w:val="19"/>
        </w:rPr>
        <w:t xml:space="preserve">т поддерживает программу </w:t>
      </w:r>
      <w:r w:rsidRPr="00C50116">
        <w:rPr>
          <w:rFonts w:ascii="Times New Roman" w:hAnsi="Times New Roman" w:cs="Times New Roman"/>
          <w:sz w:val="28"/>
          <w:szCs w:val="19"/>
        </w:rPr>
        <w:t>для её устранения.</w:t>
      </w:r>
    </w:p>
    <w:p w:rsidR="00077BB0" w:rsidRDefault="00651F9C" w:rsidP="00651F9C">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ab/>
      </w:r>
    </w:p>
    <w:p w:rsidR="009A446B" w:rsidRDefault="00651F9C" w:rsidP="00651F9C">
      <w:pPr>
        <w:pStyle w:val="2"/>
        <w:spacing w:before="0" w:line="240" w:lineRule="auto"/>
        <w:ind w:firstLine="709"/>
        <w:rPr>
          <w:rFonts w:ascii="Times New Roman" w:hAnsi="Times New Roman" w:cs="Times New Roman"/>
          <w:b/>
          <w:sz w:val="28"/>
          <w:szCs w:val="19"/>
        </w:rPr>
      </w:pPr>
      <w:bookmarkStart w:id="22" w:name="_Toc58458628"/>
      <w:r w:rsidRPr="00651F9C">
        <w:rPr>
          <w:rFonts w:ascii="Times New Roman" w:hAnsi="Times New Roman" w:cs="Times New Roman"/>
          <w:b/>
          <w:color w:val="auto"/>
          <w:sz w:val="28"/>
          <w:szCs w:val="19"/>
        </w:rPr>
        <w:t>4.5 Описание операции по обработки данных</w:t>
      </w:r>
      <w:bookmarkEnd w:id="22"/>
    </w:p>
    <w:p w:rsidR="00651F9C" w:rsidRDefault="00651F9C" w:rsidP="00651F9C">
      <w:pPr>
        <w:spacing w:after="0" w:line="240" w:lineRule="auto"/>
        <w:ind w:firstLine="709"/>
        <w:rPr>
          <w:rFonts w:ascii="Times New Roman" w:hAnsi="Times New Roman" w:cs="Times New Roman"/>
          <w:b/>
          <w:sz w:val="28"/>
          <w:szCs w:val="19"/>
        </w:rPr>
      </w:pPr>
    </w:p>
    <w:p w:rsidR="00651F9C" w:rsidRDefault="00651F9C" w:rsidP="00651F9C">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Так как авторизованным и неавторизованным пользователям доступен только просмотр данных из базы данных, то в качестве роли необходимо выбрать администратора с полным доступом к приложению.</w:t>
      </w:r>
    </w:p>
    <w:p w:rsidR="00651F9C" w:rsidRDefault="00651F9C" w:rsidP="00577295">
      <w:pPr>
        <w:spacing w:after="0" w:line="240" w:lineRule="auto"/>
        <w:ind w:firstLine="709"/>
        <w:rPr>
          <w:rFonts w:ascii="Times New Roman" w:hAnsi="Times New Roman" w:cs="Times New Roman"/>
          <w:sz w:val="28"/>
          <w:szCs w:val="19"/>
        </w:rPr>
      </w:pPr>
      <w:r>
        <w:rPr>
          <w:rFonts w:ascii="Times New Roman" w:hAnsi="Times New Roman" w:cs="Times New Roman"/>
          <w:sz w:val="28"/>
          <w:szCs w:val="19"/>
        </w:rPr>
        <w:t>При запуске программы пользователю откроется окно домашней страницы с историей</w:t>
      </w:r>
      <w:r w:rsidR="00577295">
        <w:rPr>
          <w:rFonts w:ascii="Times New Roman" w:hAnsi="Times New Roman" w:cs="Times New Roman"/>
          <w:sz w:val="28"/>
          <w:szCs w:val="19"/>
        </w:rPr>
        <w:t xml:space="preserve"> предприятия</w:t>
      </w:r>
      <w:r>
        <w:rPr>
          <w:rFonts w:ascii="Times New Roman" w:hAnsi="Times New Roman" w:cs="Times New Roman"/>
          <w:sz w:val="28"/>
          <w:szCs w:val="19"/>
        </w:rPr>
        <w:t>. Для регистрации ново</w:t>
      </w:r>
      <w:r w:rsidR="00577295">
        <w:rPr>
          <w:rFonts w:ascii="Times New Roman" w:hAnsi="Times New Roman" w:cs="Times New Roman"/>
          <w:sz w:val="28"/>
          <w:szCs w:val="19"/>
        </w:rPr>
        <w:t>го администратора необходимо навести курсор мыши на верхнюю часть страницы и в появившейся панели навигации выбрать пункт «Регистрация». Домашняя страница показана на рисунке 4.1.</w:t>
      </w:r>
    </w:p>
    <w:p w:rsidR="00577295" w:rsidRDefault="00577295" w:rsidP="00577295">
      <w:pPr>
        <w:spacing w:after="0" w:line="240" w:lineRule="auto"/>
        <w:ind w:firstLine="709"/>
        <w:rPr>
          <w:rFonts w:ascii="Times New Roman" w:hAnsi="Times New Roman" w:cs="Times New Roman"/>
          <w:sz w:val="28"/>
          <w:szCs w:val="19"/>
        </w:rPr>
      </w:pPr>
    </w:p>
    <w:p w:rsidR="00577295" w:rsidRDefault="00577295" w:rsidP="00577295">
      <w:pPr>
        <w:spacing w:after="0" w:line="240" w:lineRule="auto"/>
        <w:rPr>
          <w:rFonts w:ascii="Times New Roman" w:hAnsi="Times New Roman" w:cs="Times New Roman"/>
          <w:sz w:val="28"/>
          <w:szCs w:val="19"/>
        </w:rPr>
      </w:pPr>
      <w:r w:rsidRPr="00577295">
        <w:rPr>
          <w:rFonts w:ascii="Times New Roman" w:hAnsi="Times New Roman" w:cs="Times New Roman"/>
          <w:noProof/>
          <w:sz w:val="28"/>
          <w:szCs w:val="19"/>
          <w:lang w:eastAsia="ru-RU"/>
        </w:rPr>
        <w:drawing>
          <wp:inline distT="0" distB="0" distL="0" distR="0" wp14:anchorId="49DDFDD9" wp14:editId="64604EA3">
            <wp:extent cx="5940425" cy="312166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21660"/>
                    </a:xfrm>
                    <a:prstGeom prst="rect">
                      <a:avLst/>
                    </a:prstGeom>
                  </pic:spPr>
                </pic:pic>
              </a:graphicData>
            </a:graphic>
          </wp:inline>
        </w:drawing>
      </w:r>
    </w:p>
    <w:p w:rsidR="00577295" w:rsidRDefault="00577295" w:rsidP="00577295">
      <w:pPr>
        <w:spacing w:after="0" w:line="240" w:lineRule="auto"/>
        <w:rPr>
          <w:rFonts w:ascii="Times New Roman" w:hAnsi="Times New Roman" w:cs="Times New Roman"/>
          <w:sz w:val="28"/>
          <w:szCs w:val="19"/>
        </w:rPr>
      </w:pPr>
    </w:p>
    <w:p w:rsidR="00577295" w:rsidRDefault="00577295" w:rsidP="00577295">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4.1 – домашняя страница</w:t>
      </w:r>
    </w:p>
    <w:p w:rsidR="00577295" w:rsidRDefault="00577295" w:rsidP="00577295">
      <w:pPr>
        <w:spacing w:after="0" w:line="240" w:lineRule="auto"/>
        <w:rPr>
          <w:rFonts w:ascii="Times New Roman" w:hAnsi="Times New Roman" w:cs="Times New Roman"/>
          <w:sz w:val="28"/>
          <w:szCs w:val="19"/>
        </w:rPr>
      </w:pPr>
    </w:p>
    <w:p w:rsidR="00577295" w:rsidRDefault="00577295" w:rsidP="00577295">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Далее пользователю откроется окно регистрации. Необходимо ввести данные нового пользователя и выбрать роль «Администратор», после чего </w:t>
      </w:r>
      <w:r>
        <w:rPr>
          <w:rFonts w:ascii="Times New Roman" w:hAnsi="Times New Roman" w:cs="Times New Roman"/>
          <w:sz w:val="28"/>
          <w:szCs w:val="19"/>
        </w:rPr>
        <w:lastRenderedPageBreak/>
        <w:t>нажать кнопку «Регистрация». Страница регистрации показана на рисунке 4.2.</w:t>
      </w:r>
    </w:p>
    <w:p w:rsidR="00577295" w:rsidRDefault="00577295" w:rsidP="00577295">
      <w:pPr>
        <w:spacing w:after="0" w:line="240" w:lineRule="auto"/>
        <w:rPr>
          <w:rFonts w:ascii="Times New Roman" w:hAnsi="Times New Roman" w:cs="Times New Roman"/>
          <w:sz w:val="28"/>
          <w:szCs w:val="19"/>
        </w:rPr>
      </w:pPr>
    </w:p>
    <w:p w:rsidR="00577295" w:rsidRDefault="00577295" w:rsidP="003A0722">
      <w:pPr>
        <w:spacing w:after="0" w:line="240" w:lineRule="auto"/>
        <w:jc w:val="center"/>
        <w:rPr>
          <w:rFonts w:ascii="Times New Roman" w:hAnsi="Times New Roman" w:cs="Times New Roman"/>
          <w:sz w:val="28"/>
          <w:szCs w:val="19"/>
        </w:rPr>
      </w:pPr>
      <w:r w:rsidRPr="00577295">
        <w:rPr>
          <w:rFonts w:ascii="Times New Roman" w:hAnsi="Times New Roman" w:cs="Times New Roman"/>
          <w:noProof/>
          <w:sz w:val="28"/>
          <w:szCs w:val="19"/>
          <w:lang w:eastAsia="ru-RU"/>
        </w:rPr>
        <w:drawing>
          <wp:inline distT="0" distB="0" distL="0" distR="0" wp14:anchorId="5DB5B721" wp14:editId="1F3F46C1">
            <wp:extent cx="5244860" cy="275334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147" cy="2756117"/>
                    </a:xfrm>
                    <a:prstGeom prst="rect">
                      <a:avLst/>
                    </a:prstGeom>
                  </pic:spPr>
                </pic:pic>
              </a:graphicData>
            </a:graphic>
          </wp:inline>
        </w:drawing>
      </w:r>
    </w:p>
    <w:p w:rsidR="00577295" w:rsidRDefault="00577295" w:rsidP="00577295">
      <w:pPr>
        <w:spacing w:after="0" w:line="240" w:lineRule="auto"/>
        <w:rPr>
          <w:rFonts w:ascii="Times New Roman" w:hAnsi="Times New Roman" w:cs="Times New Roman"/>
          <w:sz w:val="28"/>
          <w:szCs w:val="19"/>
        </w:rPr>
      </w:pPr>
    </w:p>
    <w:p w:rsidR="00577295" w:rsidRDefault="00577295" w:rsidP="00577295">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4.2 – страница регистрации</w:t>
      </w:r>
    </w:p>
    <w:p w:rsidR="00577295" w:rsidRDefault="00577295" w:rsidP="00577295">
      <w:pPr>
        <w:spacing w:after="0" w:line="240" w:lineRule="auto"/>
        <w:rPr>
          <w:rFonts w:ascii="Times New Roman" w:hAnsi="Times New Roman" w:cs="Times New Roman"/>
          <w:sz w:val="28"/>
          <w:szCs w:val="19"/>
        </w:rPr>
      </w:pPr>
    </w:p>
    <w:p w:rsidR="00577295" w:rsidRDefault="00577295" w:rsidP="00577295">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Если пользователь уже зарегистрирован и хочет войти под своими данными, необходимо выбрать в начальном окне пункт «Войти». После открытия окна входа необходимо корректно ввести свои данные и нажать на кнопку «Войти». Страница </w:t>
      </w:r>
      <w:r w:rsidR="005920E3">
        <w:rPr>
          <w:rFonts w:ascii="Times New Roman" w:hAnsi="Times New Roman" w:cs="Times New Roman"/>
          <w:sz w:val="28"/>
          <w:szCs w:val="19"/>
        </w:rPr>
        <w:t>входа показана на рисунке 4.3.</w:t>
      </w:r>
    </w:p>
    <w:p w:rsidR="005920E3" w:rsidRDefault="005920E3" w:rsidP="00577295">
      <w:pPr>
        <w:spacing w:after="0" w:line="240" w:lineRule="auto"/>
        <w:rPr>
          <w:rFonts w:ascii="Times New Roman" w:hAnsi="Times New Roman" w:cs="Times New Roman"/>
          <w:sz w:val="28"/>
          <w:szCs w:val="19"/>
        </w:rPr>
      </w:pPr>
    </w:p>
    <w:p w:rsidR="005920E3" w:rsidRDefault="005920E3" w:rsidP="005920E3">
      <w:pPr>
        <w:spacing w:after="0" w:line="240" w:lineRule="auto"/>
        <w:jc w:val="center"/>
        <w:rPr>
          <w:rFonts w:ascii="Times New Roman" w:hAnsi="Times New Roman" w:cs="Times New Roman"/>
          <w:sz w:val="28"/>
          <w:szCs w:val="19"/>
          <w:lang w:val="en-US"/>
        </w:rPr>
      </w:pPr>
      <w:r w:rsidRPr="005920E3">
        <w:rPr>
          <w:rFonts w:ascii="Times New Roman" w:hAnsi="Times New Roman" w:cs="Times New Roman"/>
          <w:noProof/>
          <w:sz w:val="28"/>
          <w:szCs w:val="19"/>
          <w:lang w:eastAsia="ru-RU"/>
        </w:rPr>
        <w:drawing>
          <wp:inline distT="0" distB="0" distL="0" distR="0" wp14:anchorId="598A24D1" wp14:editId="23B34370">
            <wp:extent cx="5940425" cy="17418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741805"/>
                    </a:xfrm>
                    <a:prstGeom prst="rect">
                      <a:avLst/>
                    </a:prstGeom>
                  </pic:spPr>
                </pic:pic>
              </a:graphicData>
            </a:graphic>
          </wp:inline>
        </w:drawing>
      </w:r>
    </w:p>
    <w:p w:rsidR="005920E3" w:rsidRDefault="005920E3" w:rsidP="005920E3">
      <w:pPr>
        <w:spacing w:after="0" w:line="240" w:lineRule="auto"/>
        <w:jc w:val="center"/>
        <w:rPr>
          <w:rFonts w:ascii="Times New Roman" w:hAnsi="Times New Roman" w:cs="Times New Roman"/>
          <w:sz w:val="28"/>
          <w:szCs w:val="19"/>
          <w:lang w:val="en-US"/>
        </w:rPr>
      </w:pPr>
    </w:p>
    <w:p w:rsidR="005920E3" w:rsidRDefault="005920E3" w:rsidP="005920E3">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4.3 – страница входа</w:t>
      </w:r>
    </w:p>
    <w:p w:rsidR="005920E3" w:rsidRDefault="005920E3" w:rsidP="005920E3">
      <w:pPr>
        <w:spacing w:after="0" w:line="240" w:lineRule="auto"/>
        <w:rPr>
          <w:rFonts w:ascii="Times New Roman" w:hAnsi="Times New Roman" w:cs="Times New Roman"/>
          <w:sz w:val="28"/>
          <w:szCs w:val="19"/>
        </w:rPr>
      </w:pPr>
    </w:p>
    <w:p w:rsidR="005920E3" w:rsidRDefault="005920E3" w:rsidP="005920E3">
      <w:pPr>
        <w:spacing w:after="0" w:line="240" w:lineRule="auto"/>
        <w:rPr>
          <w:rFonts w:ascii="Times New Roman" w:hAnsi="Times New Roman" w:cs="Times New Roman"/>
          <w:sz w:val="28"/>
          <w:szCs w:val="19"/>
        </w:rPr>
      </w:pPr>
      <w:r>
        <w:rPr>
          <w:rFonts w:ascii="Times New Roman" w:hAnsi="Times New Roman" w:cs="Times New Roman"/>
          <w:sz w:val="28"/>
          <w:szCs w:val="19"/>
        </w:rPr>
        <w:tab/>
        <w:t>После успешного входа в панели навигации появится ссылка на страницу управления пользователями «Пользователи». Домашняя страница администратора показана на рисунке 4.4.</w:t>
      </w:r>
    </w:p>
    <w:p w:rsidR="005920E3" w:rsidRDefault="005920E3" w:rsidP="005920E3">
      <w:pPr>
        <w:spacing w:after="0" w:line="240" w:lineRule="auto"/>
        <w:rPr>
          <w:rFonts w:ascii="Times New Roman" w:hAnsi="Times New Roman" w:cs="Times New Roman"/>
          <w:sz w:val="28"/>
          <w:szCs w:val="19"/>
        </w:rPr>
      </w:pPr>
    </w:p>
    <w:p w:rsidR="005920E3" w:rsidRDefault="005920E3" w:rsidP="005920E3">
      <w:pPr>
        <w:spacing w:after="0" w:line="240" w:lineRule="auto"/>
        <w:rPr>
          <w:rFonts w:ascii="Times New Roman" w:hAnsi="Times New Roman" w:cs="Times New Roman"/>
          <w:sz w:val="28"/>
          <w:szCs w:val="19"/>
        </w:rPr>
      </w:pPr>
      <w:r w:rsidRPr="005920E3">
        <w:rPr>
          <w:rFonts w:ascii="Times New Roman" w:hAnsi="Times New Roman" w:cs="Times New Roman"/>
          <w:noProof/>
          <w:sz w:val="28"/>
          <w:szCs w:val="19"/>
          <w:lang w:eastAsia="ru-RU"/>
        </w:rPr>
        <w:lastRenderedPageBreak/>
        <w:drawing>
          <wp:inline distT="0" distB="0" distL="0" distR="0" wp14:anchorId="2F2EED8A" wp14:editId="365B9668">
            <wp:extent cx="5940425" cy="20358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035810"/>
                    </a:xfrm>
                    <a:prstGeom prst="rect">
                      <a:avLst/>
                    </a:prstGeom>
                  </pic:spPr>
                </pic:pic>
              </a:graphicData>
            </a:graphic>
          </wp:inline>
        </w:drawing>
      </w:r>
    </w:p>
    <w:p w:rsidR="005920E3" w:rsidRDefault="005920E3" w:rsidP="005920E3">
      <w:pPr>
        <w:spacing w:after="0" w:line="240" w:lineRule="auto"/>
        <w:rPr>
          <w:rFonts w:ascii="Times New Roman" w:hAnsi="Times New Roman" w:cs="Times New Roman"/>
          <w:sz w:val="28"/>
          <w:szCs w:val="19"/>
        </w:rPr>
      </w:pPr>
    </w:p>
    <w:p w:rsidR="005920E3" w:rsidRDefault="005920E3" w:rsidP="005920E3">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4.4 – домашняя страница администратора</w:t>
      </w:r>
    </w:p>
    <w:p w:rsidR="005920E3" w:rsidRDefault="005920E3" w:rsidP="005920E3">
      <w:pPr>
        <w:spacing w:after="0" w:line="240" w:lineRule="auto"/>
        <w:rPr>
          <w:rFonts w:ascii="Times New Roman" w:hAnsi="Times New Roman" w:cs="Times New Roman"/>
          <w:sz w:val="28"/>
          <w:szCs w:val="19"/>
        </w:rPr>
      </w:pPr>
    </w:p>
    <w:p w:rsidR="005920E3" w:rsidRDefault="005920E3" w:rsidP="005920E3">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Для перехода к странице управления пользователями необходимо выбрать пункт «Пользователи». В открывшемся окне будет список пользователей с возможностью добавления </w:t>
      </w:r>
      <w:r w:rsidR="008C0B10">
        <w:rPr>
          <w:rFonts w:ascii="Times New Roman" w:hAnsi="Times New Roman" w:cs="Times New Roman"/>
          <w:sz w:val="28"/>
          <w:szCs w:val="19"/>
        </w:rPr>
        <w:t>нового пользователя, или удаления</w:t>
      </w:r>
      <w:r>
        <w:rPr>
          <w:rFonts w:ascii="Times New Roman" w:hAnsi="Times New Roman" w:cs="Times New Roman"/>
          <w:sz w:val="28"/>
          <w:szCs w:val="19"/>
        </w:rPr>
        <w:t xml:space="preserve"> </w:t>
      </w:r>
      <w:r w:rsidR="008C0B10">
        <w:rPr>
          <w:rFonts w:ascii="Times New Roman" w:hAnsi="Times New Roman" w:cs="Times New Roman"/>
          <w:sz w:val="28"/>
          <w:szCs w:val="19"/>
        </w:rPr>
        <w:t>либо</w:t>
      </w:r>
      <w:r>
        <w:rPr>
          <w:rFonts w:ascii="Times New Roman" w:hAnsi="Times New Roman" w:cs="Times New Roman"/>
          <w:sz w:val="28"/>
          <w:szCs w:val="19"/>
        </w:rPr>
        <w:t xml:space="preserve"> изменения старого. Страница управления пользователями </w:t>
      </w:r>
      <w:r w:rsidR="008C0B10">
        <w:rPr>
          <w:rFonts w:ascii="Times New Roman" w:hAnsi="Times New Roman" w:cs="Times New Roman"/>
          <w:sz w:val="28"/>
          <w:szCs w:val="19"/>
        </w:rPr>
        <w:t>показана на рисунке 4.5.</w:t>
      </w:r>
    </w:p>
    <w:p w:rsidR="008C0B10" w:rsidRDefault="008C0B10" w:rsidP="005920E3">
      <w:pPr>
        <w:spacing w:after="0" w:line="240" w:lineRule="auto"/>
        <w:rPr>
          <w:rFonts w:ascii="Times New Roman" w:hAnsi="Times New Roman" w:cs="Times New Roman"/>
          <w:sz w:val="28"/>
          <w:szCs w:val="19"/>
        </w:rPr>
      </w:pPr>
    </w:p>
    <w:p w:rsidR="008C0B10" w:rsidRDefault="008C0B10" w:rsidP="005920E3">
      <w:pPr>
        <w:spacing w:after="0" w:line="240" w:lineRule="auto"/>
        <w:rPr>
          <w:rFonts w:ascii="Times New Roman" w:hAnsi="Times New Roman" w:cs="Times New Roman"/>
          <w:sz w:val="28"/>
          <w:szCs w:val="19"/>
        </w:rPr>
      </w:pPr>
      <w:r w:rsidRPr="008C0B10">
        <w:rPr>
          <w:rFonts w:ascii="Times New Roman" w:hAnsi="Times New Roman" w:cs="Times New Roman"/>
          <w:noProof/>
          <w:sz w:val="28"/>
          <w:szCs w:val="19"/>
          <w:lang w:eastAsia="ru-RU"/>
        </w:rPr>
        <w:drawing>
          <wp:inline distT="0" distB="0" distL="0" distR="0" wp14:anchorId="72A5F45C" wp14:editId="639C72CB">
            <wp:extent cx="5940425" cy="20066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006600"/>
                    </a:xfrm>
                    <a:prstGeom prst="rect">
                      <a:avLst/>
                    </a:prstGeom>
                  </pic:spPr>
                </pic:pic>
              </a:graphicData>
            </a:graphic>
          </wp:inline>
        </w:drawing>
      </w:r>
    </w:p>
    <w:p w:rsidR="008C0B10" w:rsidRDefault="008C0B10" w:rsidP="005920E3">
      <w:pPr>
        <w:spacing w:after="0" w:line="240" w:lineRule="auto"/>
        <w:rPr>
          <w:rFonts w:ascii="Times New Roman" w:hAnsi="Times New Roman" w:cs="Times New Roman"/>
          <w:sz w:val="28"/>
          <w:szCs w:val="19"/>
        </w:rPr>
      </w:pPr>
    </w:p>
    <w:p w:rsidR="008C0B10" w:rsidRDefault="008C0B10" w:rsidP="008C0B10">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4.5 – страница управления пользователями</w:t>
      </w:r>
    </w:p>
    <w:p w:rsidR="008C0B10" w:rsidRDefault="008C0B10" w:rsidP="008C0B10">
      <w:pPr>
        <w:spacing w:after="0" w:line="240" w:lineRule="auto"/>
        <w:jc w:val="center"/>
        <w:rPr>
          <w:rFonts w:ascii="Times New Roman" w:hAnsi="Times New Roman" w:cs="Times New Roman"/>
          <w:sz w:val="28"/>
          <w:szCs w:val="19"/>
        </w:rPr>
      </w:pPr>
    </w:p>
    <w:p w:rsidR="008C0B10" w:rsidRDefault="008C0B10" w:rsidP="008C0B10">
      <w:pPr>
        <w:spacing w:after="0" w:line="240" w:lineRule="auto"/>
        <w:rPr>
          <w:rFonts w:ascii="Times New Roman" w:hAnsi="Times New Roman" w:cs="Times New Roman"/>
          <w:sz w:val="28"/>
          <w:szCs w:val="19"/>
        </w:rPr>
      </w:pPr>
      <w:r>
        <w:rPr>
          <w:rFonts w:ascii="Times New Roman" w:hAnsi="Times New Roman" w:cs="Times New Roman"/>
          <w:sz w:val="28"/>
          <w:szCs w:val="19"/>
        </w:rPr>
        <w:tab/>
        <w:t>При выборе пункта «Добавить пользователя» появится страница с формой для добавления нового пользователя. Для добавления необходимо заполнить поля формы, выбрать роль пользователя и нажать на кнопку «Добавить». Страница формы показана на рисунке 4.6.</w:t>
      </w:r>
    </w:p>
    <w:p w:rsidR="008C0B10" w:rsidRDefault="008C0B10" w:rsidP="008C0B10">
      <w:pPr>
        <w:spacing w:after="0" w:line="240" w:lineRule="auto"/>
        <w:rPr>
          <w:rFonts w:ascii="Times New Roman" w:hAnsi="Times New Roman" w:cs="Times New Roman"/>
          <w:sz w:val="28"/>
          <w:szCs w:val="19"/>
        </w:rPr>
      </w:pPr>
    </w:p>
    <w:p w:rsidR="008C0B10" w:rsidRDefault="008C0B10" w:rsidP="003666A6">
      <w:pPr>
        <w:spacing w:after="0" w:line="240" w:lineRule="auto"/>
        <w:jc w:val="center"/>
        <w:rPr>
          <w:rFonts w:ascii="Times New Roman" w:hAnsi="Times New Roman" w:cs="Times New Roman"/>
          <w:sz w:val="28"/>
          <w:szCs w:val="19"/>
        </w:rPr>
      </w:pPr>
      <w:r w:rsidRPr="008C0B10">
        <w:rPr>
          <w:rFonts w:ascii="Times New Roman" w:hAnsi="Times New Roman" w:cs="Times New Roman"/>
          <w:noProof/>
          <w:sz w:val="28"/>
          <w:szCs w:val="19"/>
          <w:lang w:eastAsia="ru-RU"/>
        </w:rPr>
        <w:lastRenderedPageBreak/>
        <w:drawing>
          <wp:inline distT="0" distB="0" distL="0" distR="0" wp14:anchorId="03ECBBE1" wp14:editId="2BF049F5">
            <wp:extent cx="4901313" cy="34505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327" cy="3463248"/>
                    </a:xfrm>
                    <a:prstGeom prst="rect">
                      <a:avLst/>
                    </a:prstGeom>
                  </pic:spPr>
                </pic:pic>
              </a:graphicData>
            </a:graphic>
          </wp:inline>
        </w:drawing>
      </w:r>
    </w:p>
    <w:p w:rsidR="008C0B10" w:rsidRDefault="008C0B10" w:rsidP="008C0B10">
      <w:pPr>
        <w:spacing w:after="0" w:line="240" w:lineRule="auto"/>
        <w:rPr>
          <w:rFonts w:ascii="Times New Roman" w:hAnsi="Times New Roman" w:cs="Times New Roman"/>
          <w:sz w:val="28"/>
          <w:szCs w:val="19"/>
        </w:rPr>
      </w:pPr>
    </w:p>
    <w:p w:rsidR="008C0B10" w:rsidRDefault="008C0B10" w:rsidP="008C0B10">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4.6 – страница добавления пользователя</w:t>
      </w:r>
    </w:p>
    <w:p w:rsidR="008C0B10" w:rsidRDefault="008C0B10" w:rsidP="008C0B10">
      <w:pPr>
        <w:spacing w:after="0" w:line="240" w:lineRule="auto"/>
        <w:rPr>
          <w:rFonts w:ascii="Times New Roman" w:hAnsi="Times New Roman" w:cs="Times New Roman"/>
          <w:sz w:val="28"/>
          <w:szCs w:val="19"/>
        </w:rPr>
      </w:pPr>
    </w:p>
    <w:p w:rsidR="008C0B10" w:rsidRDefault="008C0B10" w:rsidP="008C0B10">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После добавления пользователя произойдет автоматический переход на страницу со списком, где появится новый пользователь. Для его изменения необходимо нажать на кнопку «Изменить» напротив записи для изменения. Откроется страница изменения пользователя, в которую необходимо ввести в поля новые данные и нажать </w:t>
      </w:r>
      <w:r w:rsidR="003666A6">
        <w:rPr>
          <w:rFonts w:ascii="Times New Roman" w:hAnsi="Times New Roman" w:cs="Times New Roman"/>
          <w:sz w:val="28"/>
          <w:szCs w:val="19"/>
        </w:rPr>
        <w:t>кнопку «Сохранить». Страница формы обновления пользователя показана на рисунке 4.7.</w:t>
      </w:r>
    </w:p>
    <w:p w:rsidR="003666A6" w:rsidRDefault="003666A6" w:rsidP="008C0B10">
      <w:pPr>
        <w:spacing w:after="0" w:line="240" w:lineRule="auto"/>
        <w:rPr>
          <w:rFonts w:ascii="Times New Roman" w:hAnsi="Times New Roman" w:cs="Times New Roman"/>
          <w:sz w:val="28"/>
          <w:szCs w:val="19"/>
        </w:rPr>
      </w:pPr>
    </w:p>
    <w:p w:rsidR="003666A6" w:rsidRDefault="003666A6" w:rsidP="003666A6">
      <w:pPr>
        <w:spacing w:after="0" w:line="240" w:lineRule="auto"/>
        <w:jc w:val="center"/>
        <w:rPr>
          <w:rFonts w:ascii="Times New Roman" w:hAnsi="Times New Roman" w:cs="Times New Roman"/>
          <w:sz w:val="28"/>
          <w:szCs w:val="19"/>
        </w:rPr>
      </w:pPr>
      <w:r w:rsidRPr="003666A6">
        <w:rPr>
          <w:rFonts w:ascii="Times New Roman" w:hAnsi="Times New Roman" w:cs="Times New Roman"/>
          <w:noProof/>
          <w:sz w:val="28"/>
          <w:szCs w:val="19"/>
          <w:lang w:eastAsia="ru-RU"/>
        </w:rPr>
        <w:drawing>
          <wp:inline distT="0" distB="0" distL="0" distR="0" wp14:anchorId="3C51FDB7" wp14:editId="307F3AC9">
            <wp:extent cx="4779034" cy="274890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6014" cy="2752917"/>
                    </a:xfrm>
                    <a:prstGeom prst="rect">
                      <a:avLst/>
                    </a:prstGeom>
                  </pic:spPr>
                </pic:pic>
              </a:graphicData>
            </a:graphic>
          </wp:inline>
        </w:drawing>
      </w:r>
    </w:p>
    <w:p w:rsidR="003666A6" w:rsidRDefault="003666A6" w:rsidP="003666A6">
      <w:pPr>
        <w:spacing w:after="0" w:line="240" w:lineRule="auto"/>
        <w:jc w:val="center"/>
        <w:rPr>
          <w:rFonts w:ascii="Times New Roman" w:hAnsi="Times New Roman" w:cs="Times New Roman"/>
          <w:sz w:val="28"/>
          <w:szCs w:val="19"/>
        </w:rPr>
      </w:pPr>
    </w:p>
    <w:p w:rsidR="003666A6" w:rsidRDefault="003666A6" w:rsidP="003666A6">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4.7 – окно обновления данных пользователя</w:t>
      </w:r>
    </w:p>
    <w:p w:rsidR="003666A6" w:rsidRDefault="003666A6" w:rsidP="003666A6">
      <w:pPr>
        <w:spacing w:after="0" w:line="240" w:lineRule="auto"/>
        <w:rPr>
          <w:rFonts w:ascii="Times New Roman" w:hAnsi="Times New Roman" w:cs="Times New Roman"/>
          <w:sz w:val="28"/>
          <w:szCs w:val="19"/>
        </w:rPr>
      </w:pPr>
    </w:p>
    <w:p w:rsidR="003666A6" w:rsidRDefault="003666A6" w:rsidP="003666A6">
      <w:pPr>
        <w:spacing w:after="0" w:line="240" w:lineRule="auto"/>
        <w:rPr>
          <w:rFonts w:ascii="Times New Roman" w:hAnsi="Times New Roman" w:cs="Times New Roman"/>
          <w:sz w:val="28"/>
          <w:szCs w:val="19"/>
        </w:rPr>
      </w:pPr>
      <w:r>
        <w:rPr>
          <w:rFonts w:ascii="Times New Roman" w:hAnsi="Times New Roman" w:cs="Times New Roman"/>
          <w:sz w:val="28"/>
          <w:szCs w:val="19"/>
        </w:rPr>
        <w:lastRenderedPageBreak/>
        <w:tab/>
        <w:t>После сохранения изменений произойдет автоматический переход на страницу со списком, где будут отображены новые изменения. Для удаления записи необходимо нажать на кнопку «Удалить» напротив записи для удаления. После этого произойдет удаление записи и обновление списка пользователей.</w:t>
      </w:r>
    </w:p>
    <w:p w:rsidR="003666A6" w:rsidRDefault="003666A6" w:rsidP="003666A6">
      <w:pPr>
        <w:spacing w:after="0" w:line="240" w:lineRule="auto"/>
        <w:rPr>
          <w:rFonts w:ascii="Times New Roman" w:hAnsi="Times New Roman" w:cs="Times New Roman"/>
          <w:sz w:val="28"/>
          <w:szCs w:val="19"/>
        </w:rPr>
      </w:pPr>
      <w:r>
        <w:rPr>
          <w:rFonts w:ascii="Times New Roman" w:hAnsi="Times New Roman" w:cs="Times New Roman"/>
          <w:sz w:val="28"/>
          <w:szCs w:val="19"/>
        </w:rPr>
        <w:tab/>
        <w:t>Для просмотра и изменения записей определенной таблицы необходимо выбрать пункт с названием таблицы в панели навигации. Так как структура и функционал страниц отображения записей таблиц идентичен, будет рассматриваться только одна страница с записями из таблицы «Заказы». Для этого необходимо выбрать пункт «Заказы».</w:t>
      </w:r>
    </w:p>
    <w:p w:rsidR="003666A6" w:rsidRDefault="003666A6" w:rsidP="003666A6">
      <w:pPr>
        <w:spacing w:after="0" w:line="240" w:lineRule="auto"/>
        <w:rPr>
          <w:rFonts w:ascii="Times New Roman" w:hAnsi="Times New Roman" w:cs="Times New Roman"/>
          <w:sz w:val="28"/>
          <w:szCs w:val="19"/>
        </w:rPr>
      </w:pPr>
      <w:r>
        <w:rPr>
          <w:rFonts w:ascii="Times New Roman" w:hAnsi="Times New Roman" w:cs="Times New Roman"/>
          <w:sz w:val="28"/>
          <w:szCs w:val="19"/>
        </w:rPr>
        <w:tab/>
        <w:t>После нажатия произойдет открытие страницы «Заказы» со списком заказов, полями для фильтрации, кнопками постраничного просмотра данных, а также кнопкой добавления записи. Страница «Заказы» показана на рисунке 4.8.</w:t>
      </w:r>
    </w:p>
    <w:p w:rsidR="003666A6" w:rsidRDefault="003666A6" w:rsidP="003666A6">
      <w:pPr>
        <w:spacing w:after="0" w:line="240" w:lineRule="auto"/>
        <w:rPr>
          <w:rFonts w:ascii="Times New Roman" w:hAnsi="Times New Roman" w:cs="Times New Roman"/>
          <w:sz w:val="28"/>
          <w:szCs w:val="19"/>
        </w:rPr>
      </w:pPr>
    </w:p>
    <w:p w:rsidR="003666A6" w:rsidRDefault="003666A6" w:rsidP="003666A6">
      <w:pPr>
        <w:spacing w:after="0" w:line="240" w:lineRule="auto"/>
        <w:rPr>
          <w:rFonts w:ascii="Times New Roman" w:hAnsi="Times New Roman" w:cs="Times New Roman"/>
          <w:b/>
          <w:sz w:val="28"/>
          <w:szCs w:val="19"/>
        </w:rPr>
      </w:pPr>
      <w:r w:rsidRPr="003666A6">
        <w:rPr>
          <w:rFonts w:ascii="Times New Roman" w:hAnsi="Times New Roman" w:cs="Times New Roman"/>
          <w:b/>
          <w:noProof/>
          <w:sz w:val="28"/>
          <w:szCs w:val="19"/>
          <w:lang w:eastAsia="ru-RU"/>
        </w:rPr>
        <w:drawing>
          <wp:inline distT="0" distB="0" distL="0" distR="0" wp14:anchorId="1BFEFAAD" wp14:editId="1FE38788">
            <wp:extent cx="5940425" cy="29032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03220"/>
                    </a:xfrm>
                    <a:prstGeom prst="rect">
                      <a:avLst/>
                    </a:prstGeom>
                  </pic:spPr>
                </pic:pic>
              </a:graphicData>
            </a:graphic>
          </wp:inline>
        </w:drawing>
      </w:r>
      <w:r w:rsidRPr="003666A6">
        <w:rPr>
          <w:rFonts w:ascii="Times New Roman" w:hAnsi="Times New Roman" w:cs="Times New Roman"/>
          <w:b/>
          <w:sz w:val="28"/>
          <w:szCs w:val="19"/>
        </w:rPr>
        <w:t xml:space="preserve"> </w:t>
      </w:r>
    </w:p>
    <w:p w:rsidR="003666A6" w:rsidRDefault="003666A6" w:rsidP="003666A6">
      <w:pPr>
        <w:spacing w:after="0" w:line="240" w:lineRule="auto"/>
        <w:rPr>
          <w:rFonts w:ascii="Times New Roman" w:hAnsi="Times New Roman" w:cs="Times New Roman"/>
          <w:b/>
          <w:sz w:val="28"/>
          <w:szCs w:val="19"/>
        </w:rPr>
      </w:pPr>
    </w:p>
    <w:p w:rsidR="003666A6" w:rsidRDefault="003666A6" w:rsidP="003666A6">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4.8 – страница «Заказы»</w:t>
      </w:r>
    </w:p>
    <w:p w:rsidR="003666A6" w:rsidRDefault="003666A6" w:rsidP="003666A6">
      <w:pPr>
        <w:spacing w:after="0" w:line="240" w:lineRule="auto"/>
        <w:rPr>
          <w:rFonts w:ascii="Times New Roman" w:hAnsi="Times New Roman" w:cs="Times New Roman"/>
          <w:sz w:val="28"/>
          <w:szCs w:val="19"/>
        </w:rPr>
      </w:pPr>
    </w:p>
    <w:p w:rsidR="00704A9C" w:rsidRDefault="003666A6" w:rsidP="003666A6">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При вводе данных в поля фильтрации и нажатии кнопки «Фильтр» произойдет выборка </w:t>
      </w:r>
      <w:r w:rsidR="00704A9C">
        <w:rPr>
          <w:rFonts w:ascii="Times New Roman" w:hAnsi="Times New Roman" w:cs="Times New Roman"/>
          <w:sz w:val="28"/>
          <w:szCs w:val="19"/>
        </w:rPr>
        <w:t>данных по заданным критериям и вывод в таблицу. Последние значения полей фильтрации сохраняются в сессии при любом изменении страницы, так что в следующий раз, когда пользователь зайдет на страницу, значения полей будут автоматически заполнены. Страница отфильтрованных данных показана на рисунке 4.9.</w:t>
      </w:r>
    </w:p>
    <w:p w:rsidR="00704A9C" w:rsidRDefault="00704A9C" w:rsidP="003666A6">
      <w:pPr>
        <w:spacing w:after="0" w:line="240" w:lineRule="auto"/>
        <w:rPr>
          <w:rFonts w:ascii="Times New Roman" w:hAnsi="Times New Roman" w:cs="Times New Roman"/>
          <w:sz w:val="28"/>
          <w:szCs w:val="19"/>
        </w:rPr>
      </w:pPr>
    </w:p>
    <w:p w:rsidR="00704A9C" w:rsidRDefault="00704A9C" w:rsidP="003A0722">
      <w:pPr>
        <w:spacing w:after="0" w:line="240" w:lineRule="auto"/>
        <w:jc w:val="center"/>
        <w:rPr>
          <w:rFonts w:ascii="Times New Roman" w:hAnsi="Times New Roman" w:cs="Times New Roman"/>
          <w:b/>
          <w:sz w:val="28"/>
          <w:szCs w:val="19"/>
        </w:rPr>
      </w:pPr>
      <w:r w:rsidRPr="003A0722">
        <w:rPr>
          <w:rFonts w:ascii="Times New Roman" w:hAnsi="Times New Roman" w:cs="Times New Roman"/>
          <w:b/>
          <w:noProof/>
          <w:sz w:val="28"/>
          <w:szCs w:val="19"/>
          <w:lang w:eastAsia="ru-RU"/>
        </w:rPr>
        <w:lastRenderedPageBreak/>
        <w:drawing>
          <wp:inline distT="0" distB="0" distL="0" distR="0" wp14:anchorId="76D32739" wp14:editId="1D94A61A">
            <wp:extent cx="5210355" cy="2221154"/>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48" cy="2225286"/>
                    </a:xfrm>
                    <a:prstGeom prst="rect">
                      <a:avLst/>
                    </a:prstGeom>
                  </pic:spPr>
                </pic:pic>
              </a:graphicData>
            </a:graphic>
          </wp:inline>
        </w:drawing>
      </w:r>
    </w:p>
    <w:p w:rsidR="00704A9C" w:rsidRDefault="00704A9C" w:rsidP="003666A6">
      <w:pPr>
        <w:spacing w:after="0" w:line="240" w:lineRule="auto"/>
        <w:rPr>
          <w:rFonts w:ascii="Times New Roman" w:hAnsi="Times New Roman" w:cs="Times New Roman"/>
          <w:b/>
          <w:sz w:val="28"/>
          <w:szCs w:val="19"/>
        </w:rPr>
      </w:pPr>
    </w:p>
    <w:p w:rsidR="00704A9C" w:rsidRDefault="00704A9C" w:rsidP="00704A9C">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4.9 – окно с отфильтрованными данными</w:t>
      </w:r>
    </w:p>
    <w:p w:rsidR="00704A9C" w:rsidRDefault="00704A9C" w:rsidP="00704A9C">
      <w:pPr>
        <w:spacing w:after="0" w:line="240" w:lineRule="auto"/>
        <w:rPr>
          <w:rFonts w:ascii="Times New Roman" w:hAnsi="Times New Roman" w:cs="Times New Roman"/>
          <w:sz w:val="28"/>
          <w:szCs w:val="19"/>
        </w:rPr>
      </w:pPr>
    </w:p>
    <w:p w:rsidR="00704A9C" w:rsidRDefault="00704A9C" w:rsidP="00704A9C">
      <w:pPr>
        <w:spacing w:after="0" w:line="240" w:lineRule="auto"/>
        <w:rPr>
          <w:rFonts w:ascii="Times New Roman" w:hAnsi="Times New Roman" w:cs="Times New Roman"/>
          <w:sz w:val="28"/>
          <w:szCs w:val="19"/>
        </w:rPr>
      </w:pPr>
      <w:r>
        <w:rPr>
          <w:rFonts w:ascii="Times New Roman" w:hAnsi="Times New Roman" w:cs="Times New Roman"/>
          <w:sz w:val="28"/>
          <w:szCs w:val="19"/>
        </w:rPr>
        <w:tab/>
        <w:t>При нажатии кнопки вперед или назад отображение данных изменится на следующую или предыдущую группу записей. При этом если есть предыдущая или следующая страница, то автоматически появятся кнопки для перехода. Пагинация показана на рисунке 4.10.</w:t>
      </w:r>
    </w:p>
    <w:p w:rsidR="00704A9C" w:rsidRDefault="00704A9C" w:rsidP="00704A9C">
      <w:pPr>
        <w:spacing w:after="0" w:line="240" w:lineRule="auto"/>
        <w:rPr>
          <w:rFonts w:ascii="Times New Roman" w:hAnsi="Times New Roman" w:cs="Times New Roman"/>
          <w:sz w:val="28"/>
          <w:szCs w:val="19"/>
        </w:rPr>
      </w:pPr>
    </w:p>
    <w:p w:rsidR="00704A9C" w:rsidRDefault="00704A9C" w:rsidP="00704A9C">
      <w:pPr>
        <w:spacing w:after="0" w:line="240" w:lineRule="auto"/>
        <w:rPr>
          <w:rFonts w:ascii="Times New Roman" w:hAnsi="Times New Roman" w:cs="Times New Roman"/>
          <w:b/>
          <w:sz w:val="28"/>
          <w:szCs w:val="19"/>
        </w:rPr>
      </w:pPr>
      <w:r w:rsidRPr="00704A9C">
        <w:rPr>
          <w:rFonts w:ascii="Times New Roman" w:hAnsi="Times New Roman" w:cs="Times New Roman"/>
          <w:b/>
          <w:noProof/>
          <w:sz w:val="28"/>
          <w:szCs w:val="19"/>
          <w:lang w:eastAsia="ru-RU"/>
        </w:rPr>
        <w:drawing>
          <wp:inline distT="0" distB="0" distL="0" distR="0" wp14:anchorId="6AB4F89A" wp14:editId="3BB21EE3">
            <wp:extent cx="5940425" cy="30797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79750"/>
                    </a:xfrm>
                    <a:prstGeom prst="rect">
                      <a:avLst/>
                    </a:prstGeom>
                  </pic:spPr>
                </pic:pic>
              </a:graphicData>
            </a:graphic>
          </wp:inline>
        </w:drawing>
      </w:r>
      <w:r w:rsidRPr="00704A9C">
        <w:rPr>
          <w:rFonts w:ascii="Times New Roman" w:hAnsi="Times New Roman" w:cs="Times New Roman"/>
          <w:b/>
          <w:sz w:val="28"/>
          <w:szCs w:val="19"/>
        </w:rPr>
        <w:t xml:space="preserve"> </w:t>
      </w:r>
    </w:p>
    <w:p w:rsidR="00704A9C" w:rsidRDefault="00704A9C" w:rsidP="00704A9C">
      <w:pPr>
        <w:spacing w:after="0" w:line="240" w:lineRule="auto"/>
        <w:rPr>
          <w:rFonts w:ascii="Times New Roman" w:hAnsi="Times New Roman" w:cs="Times New Roman"/>
          <w:b/>
          <w:sz w:val="28"/>
          <w:szCs w:val="19"/>
        </w:rPr>
      </w:pPr>
    </w:p>
    <w:p w:rsidR="00704A9C" w:rsidRDefault="00704A9C" w:rsidP="00704A9C">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4.10 – страница с новым набором данных</w:t>
      </w:r>
    </w:p>
    <w:p w:rsidR="00704A9C" w:rsidRDefault="00704A9C" w:rsidP="00704A9C">
      <w:pPr>
        <w:spacing w:after="0" w:line="240" w:lineRule="auto"/>
        <w:rPr>
          <w:rFonts w:ascii="Times New Roman" w:hAnsi="Times New Roman" w:cs="Times New Roman"/>
          <w:sz w:val="28"/>
          <w:szCs w:val="19"/>
        </w:rPr>
      </w:pPr>
    </w:p>
    <w:p w:rsidR="00704A9C" w:rsidRDefault="00704A9C" w:rsidP="00704A9C">
      <w:pPr>
        <w:spacing w:after="0" w:line="240" w:lineRule="auto"/>
        <w:rPr>
          <w:rFonts w:ascii="Times New Roman" w:hAnsi="Times New Roman" w:cs="Times New Roman"/>
          <w:sz w:val="28"/>
          <w:szCs w:val="19"/>
        </w:rPr>
      </w:pPr>
      <w:r>
        <w:rPr>
          <w:rFonts w:ascii="Times New Roman" w:hAnsi="Times New Roman" w:cs="Times New Roman"/>
          <w:sz w:val="28"/>
          <w:szCs w:val="19"/>
        </w:rPr>
        <w:tab/>
        <w:t>При нажатии на заголовок таблицы произойдет сортировка записей по выбранному атрибуту. Сортировка происходит в порядке возрастания.</w:t>
      </w:r>
    </w:p>
    <w:p w:rsidR="00704A9C" w:rsidRDefault="00704A9C" w:rsidP="00704A9C">
      <w:pPr>
        <w:spacing w:after="0" w:line="240" w:lineRule="auto"/>
        <w:rPr>
          <w:rFonts w:ascii="Times New Roman" w:hAnsi="Times New Roman" w:cs="Times New Roman"/>
          <w:sz w:val="28"/>
          <w:szCs w:val="19"/>
        </w:rPr>
      </w:pPr>
      <w:r>
        <w:rPr>
          <w:rFonts w:ascii="Times New Roman" w:hAnsi="Times New Roman" w:cs="Times New Roman"/>
          <w:sz w:val="28"/>
          <w:szCs w:val="19"/>
        </w:rPr>
        <w:tab/>
        <w:t>При нажатии на кнопку «Добавить запись» откроется скрытое до этого частичное представление с формой добавления пользователя. Форма добавления показана на рисунке 4.11.</w:t>
      </w:r>
    </w:p>
    <w:p w:rsidR="00704A9C" w:rsidRDefault="00704A9C" w:rsidP="00704A9C">
      <w:pPr>
        <w:spacing w:after="0" w:line="240" w:lineRule="auto"/>
        <w:rPr>
          <w:rFonts w:ascii="Times New Roman" w:hAnsi="Times New Roman" w:cs="Times New Roman"/>
          <w:sz w:val="28"/>
          <w:szCs w:val="19"/>
        </w:rPr>
      </w:pPr>
    </w:p>
    <w:p w:rsidR="00704A9C" w:rsidRDefault="00704A9C" w:rsidP="003A0722">
      <w:pPr>
        <w:spacing w:after="0" w:line="240" w:lineRule="auto"/>
        <w:jc w:val="center"/>
        <w:rPr>
          <w:rFonts w:ascii="Times New Roman" w:hAnsi="Times New Roman" w:cs="Times New Roman"/>
          <w:b/>
          <w:sz w:val="28"/>
          <w:szCs w:val="19"/>
        </w:rPr>
      </w:pPr>
      <w:r w:rsidRPr="00704A9C">
        <w:rPr>
          <w:rFonts w:ascii="Times New Roman" w:hAnsi="Times New Roman" w:cs="Times New Roman"/>
          <w:b/>
          <w:noProof/>
          <w:sz w:val="28"/>
          <w:szCs w:val="19"/>
          <w:lang w:eastAsia="ru-RU"/>
        </w:rPr>
        <w:lastRenderedPageBreak/>
        <w:drawing>
          <wp:inline distT="0" distB="0" distL="0" distR="0" wp14:anchorId="3B57B65E" wp14:editId="2EFC0E10">
            <wp:extent cx="3286664" cy="3149647"/>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9661" cy="3171685"/>
                    </a:xfrm>
                    <a:prstGeom prst="rect">
                      <a:avLst/>
                    </a:prstGeom>
                  </pic:spPr>
                </pic:pic>
              </a:graphicData>
            </a:graphic>
          </wp:inline>
        </w:drawing>
      </w:r>
    </w:p>
    <w:p w:rsidR="00704A9C" w:rsidRDefault="00704A9C" w:rsidP="00704A9C">
      <w:pPr>
        <w:spacing w:after="0" w:line="240" w:lineRule="auto"/>
        <w:rPr>
          <w:rFonts w:ascii="Times New Roman" w:hAnsi="Times New Roman" w:cs="Times New Roman"/>
          <w:b/>
          <w:sz w:val="28"/>
          <w:szCs w:val="19"/>
        </w:rPr>
      </w:pPr>
    </w:p>
    <w:p w:rsidR="00704A9C" w:rsidRDefault="00704A9C" w:rsidP="00704A9C">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Рисунок 4.11 – форма добавления пользователя</w:t>
      </w:r>
    </w:p>
    <w:p w:rsidR="00704A9C" w:rsidRDefault="00704A9C" w:rsidP="00704A9C">
      <w:pPr>
        <w:spacing w:after="0" w:line="240" w:lineRule="auto"/>
        <w:rPr>
          <w:rFonts w:ascii="Times New Roman" w:hAnsi="Times New Roman" w:cs="Times New Roman"/>
          <w:sz w:val="28"/>
          <w:szCs w:val="19"/>
        </w:rPr>
      </w:pPr>
    </w:p>
    <w:p w:rsidR="00704A9C" w:rsidRDefault="00704A9C" w:rsidP="00704A9C">
      <w:pPr>
        <w:spacing w:after="0" w:line="240" w:lineRule="auto"/>
        <w:rPr>
          <w:rFonts w:ascii="Times New Roman" w:hAnsi="Times New Roman" w:cs="Times New Roman"/>
          <w:sz w:val="28"/>
          <w:szCs w:val="19"/>
        </w:rPr>
      </w:pPr>
      <w:r>
        <w:rPr>
          <w:rFonts w:ascii="Times New Roman" w:hAnsi="Times New Roman" w:cs="Times New Roman"/>
          <w:sz w:val="28"/>
          <w:szCs w:val="19"/>
        </w:rPr>
        <w:tab/>
        <w:t>При заполнении полей и нажатии на кнопку «Добавить» происходит добавление записи в БД и обновление страницы. Данные формы проходят валидацию, и если она прошла неудачно, то происходит возврат страницы со списком ошибок.</w:t>
      </w:r>
    </w:p>
    <w:p w:rsidR="003A0722" w:rsidRDefault="00704A9C" w:rsidP="00704A9C">
      <w:pPr>
        <w:spacing w:after="0" w:line="240" w:lineRule="auto"/>
        <w:rPr>
          <w:rFonts w:ascii="Times New Roman" w:hAnsi="Times New Roman" w:cs="Times New Roman"/>
          <w:sz w:val="28"/>
          <w:szCs w:val="19"/>
        </w:rPr>
      </w:pPr>
      <w:r>
        <w:rPr>
          <w:rFonts w:ascii="Times New Roman" w:hAnsi="Times New Roman" w:cs="Times New Roman"/>
          <w:sz w:val="28"/>
          <w:szCs w:val="19"/>
        </w:rPr>
        <w:tab/>
        <w:t xml:space="preserve">При нажатии на </w:t>
      </w:r>
      <w:r w:rsidRPr="00D41028">
        <w:rPr>
          <w:rFonts w:ascii="Times New Roman" w:hAnsi="Times New Roman" w:cs="Times New Roman"/>
          <w:i/>
          <w:sz w:val="28"/>
          <w:szCs w:val="19"/>
          <w:lang w:val="en-US"/>
        </w:rPr>
        <w:t>id</w:t>
      </w:r>
      <w:r w:rsidRPr="00704A9C">
        <w:rPr>
          <w:rFonts w:ascii="Times New Roman" w:hAnsi="Times New Roman" w:cs="Times New Roman"/>
          <w:sz w:val="28"/>
          <w:szCs w:val="19"/>
        </w:rPr>
        <w:t xml:space="preserve"> </w:t>
      </w:r>
      <w:r>
        <w:rPr>
          <w:rFonts w:ascii="Times New Roman" w:hAnsi="Times New Roman" w:cs="Times New Roman"/>
          <w:sz w:val="28"/>
          <w:szCs w:val="19"/>
        </w:rPr>
        <w:t>записи открывается частичное представление с формой обновления записи и ссылкой на удаление записи.</w:t>
      </w:r>
      <w:r w:rsidR="003A0722">
        <w:rPr>
          <w:rFonts w:ascii="Times New Roman" w:hAnsi="Times New Roman" w:cs="Times New Roman"/>
          <w:sz w:val="28"/>
          <w:szCs w:val="19"/>
        </w:rPr>
        <w:t xml:space="preserve"> При выборе ссылки «Удалить заказ» происходит удаление записи, а при заполнении полей и выборе кнопки «Изменить» происходит валидация и изменение записи с выбранным </w:t>
      </w:r>
      <w:r w:rsidR="003A0722" w:rsidRPr="00D41028">
        <w:rPr>
          <w:rFonts w:ascii="Times New Roman" w:hAnsi="Times New Roman" w:cs="Times New Roman"/>
          <w:i/>
          <w:sz w:val="28"/>
          <w:szCs w:val="19"/>
          <w:lang w:val="en-US"/>
        </w:rPr>
        <w:t>id</w:t>
      </w:r>
      <w:r w:rsidR="003A0722" w:rsidRPr="003A0722">
        <w:rPr>
          <w:rFonts w:ascii="Times New Roman" w:hAnsi="Times New Roman" w:cs="Times New Roman"/>
          <w:sz w:val="28"/>
          <w:szCs w:val="19"/>
        </w:rPr>
        <w:t xml:space="preserve">. </w:t>
      </w:r>
      <w:r w:rsidR="003A0722">
        <w:rPr>
          <w:rFonts w:ascii="Times New Roman" w:hAnsi="Times New Roman" w:cs="Times New Roman"/>
          <w:sz w:val="28"/>
          <w:szCs w:val="19"/>
        </w:rPr>
        <w:t>Окно изменения данных показано на рисунке 4.12.</w:t>
      </w:r>
    </w:p>
    <w:p w:rsidR="003A0722" w:rsidRDefault="003A0722" w:rsidP="00704A9C">
      <w:pPr>
        <w:spacing w:after="0" w:line="240" w:lineRule="auto"/>
        <w:rPr>
          <w:rFonts w:ascii="Times New Roman" w:hAnsi="Times New Roman" w:cs="Times New Roman"/>
          <w:sz w:val="28"/>
          <w:szCs w:val="19"/>
        </w:rPr>
      </w:pPr>
    </w:p>
    <w:p w:rsidR="003A0722" w:rsidRDefault="003A0722" w:rsidP="003A0722">
      <w:pPr>
        <w:spacing w:after="0" w:line="240" w:lineRule="auto"/>
        <w:jc w:val="center"/>
        <w:rPr>
          <w:rFonts w:ascii="Times New Roman" w:hAnsi="Times New Roman" w:cs="Times New Roman"/>
          <w:b/>
          <w:sz w:val="28"/>
          <w:szCs w:val="19"/>
        </w:rPr>
      </w:pPr>
      <w:r w:rsidRPr="003A0722">
        <w:rPr>
          <w:rFonts w:ascii="Times New Roman" w:hAnsi="Times New Roman" w:cs="Times New Roman"/>
          <w:b/>
          <w:noProof/>
          <w:sz w:val="28"/>
          <w:szCs w:val="19"/>
          <w:lang w:eastAsia="ru-RU"/>
        </w:rPr>
        <w:drawing>
          <wp:inline distT="0" distB="0" distL="0" distR="0" wp14:anchorId="16B45475" wp14:editId="1F18BB69">
            <wp:extent cx="3849469" cy="2872596"/>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1994" cy="2881943"/>
                    </a:xfrm>
                    <a:prstGeom prst="rect">
                      <a:avLst/>
                    </a:prstGeom>
                  </pic:spPr>
                </pic:pic>
              </a:graphicData>
            </a:graphic>
          </wp:inline>
        </w:drawing>
      </w:r>
    </w:p>
    <w:p w:rsidR="003A0722" w:rsidRDefault="003A0722" w:rsidP="003A0722">
      <w:pPr>
        <w:spacing w:after="0" w:line="240" w:lineRule="auto"/>
        <w:jc w:val="center"/>
        <w:rPr>
          <w:rFonts w:ascii="Times New Roman" w:hAnsi="Times New Roman" w:cs="Times New Roman"/>
          <w:b/>
          <w:sz w:val="28"/>
          <w:szCs w:val="19"/>
        </w:rPr>
      </w:pPr>
    </w:p>
    <w:p w:rsidR="003666A6" w:rsidRPr="003666A6" w:rsidRDefault="003A0722" w:rsidP="003A0722">
      <w:pPr>
        <w:spacing w:after="0" w:line="240" w:lineRule="auto"/>
        <w:jc w:val="center"/>
        <w:rPr>
          <w:rFonts w:ascii="Times New Roman" w:hAnsi="Times New Roman" w:cs="Times New Roman"/>
          <w:sz w:val="28"/>
          <w:szCs w:val="19"/>
        </w:rPr>
      </w:pPr>
      <w:r>
        <w:rPr>
          <w:rFonts w:ascii="Times New Roman" w:hAnsi="Times New Roman" w:cs="Times New Roman"/>
          <w:sz w:val="28"/>
          <w:szCs w:val="19"/>
        </w:rPr>
        <w:t xml:space="preserve">Рисунок 4.12 – окно изменения данных </w:t>
      </w:r>
      <w:r w:rsidR="00577295">
        <w:rPr>
          <w:rFonts w:ascii="Times New Roman" w:hAnsi="Times New Roman" w:cs="Times New Roman"/>
          <w:b/>
          <w:sz w:val="28"/>
          <w:szCs w:val="19"/>
        </w:rPr>
        <w:br w:type="page"/>
      </w:r>
    </w:p>
    <w:p w:rsidR="00077BB0" w:rsidRPr="00927A72" w:rsidRDefault="00927A72" w:rsidP="00651F9C">
      <w:pPr>
        <w:pStyle w:val="a3"/>
        <w:numPr>
          <w:ilvl w:val="0"/>
          <w:numId w:val="31"/>
        </w:numPr>
        <w:spacing w:after="0" w:line="240" w:lineRule="auto"/>
        <w:outlineLvl w:val="0"/>
        <w:rPr>
          <w:rFonts w:ascii="Times New Roman" w:hAnsi="Times New Roman" w:cs="Times New Roman"/>
          <w:b/>
          <w:sz w:val="28"/>
          <w:szCs w:val="19"/>
        </w:rPr>
      </w:pPr>
      <w:bookmarkStart w:id="23" w:name="_Toc58458629"/>
      <w:r w:rsidRPr="00927A72">
        <w:rPr>
          <w:rFonts w:ascii="Times New Roman" w:hAnsi="Times New Roman" w:cs="Times New Roman"/>
          <w:b/>
          <w:sz w:val="28"/>
          <w:szCs w:val="19"/>
        </w:rPr>
        <w:lastRenderedPageBreak/>
        <w:t>РУКОВОДСТВО ПРОГРАММИСТА</w:t>
      </w:r>
      <w:bookmarkEnd w:id="23"/>
    </w:p>
    <w:p w:rsidR="00077BB0" w:rsidRDefault="00077BB0" w:rsidP="009A446B">
      <w:pPr>
        <w:spacing w:after="0" w:line="240" w:lineRule="auto"/>
        <w:ind w:firstLine="709"/>
        <w:jc w:val="both"/>
        <w:rPr>
          <w:rFonts w:ascii="Times New Roman" w:hAnsi="Times New Roman" w:cs="Times New Roman"/>
          <w:sz w:val="28"/>
          <w:szCs w:val="19"/>
        </w:rPr>
      </w:pPr>
    </w:p>
    <w:p w:rsidR="00077BB0" w:rsidRPr="00A8734C" w:rsidRDefault="00D41028" w:rsidP="00F86B81">
      <w:pPr>
        <w:pStyle w:val="2"/>
        <w:ind w:firstLine="708"/>
        <w:rPr>
          <w:rFonts w:ascii="Times New Roman" w:hAnsi="Times New Roman" w:cs="Times New Roman"/>
          <w:b/>
          <w:sz w:val="28"/>
          <w:szCs w:val="19"/>
        </w:rPr>
      </w:pPr>
      <w:bookmarkStart w:id="24" w:name="_Toc58458630"/>
      <w:r w:rsidRPr="00F86B81">
        <w:rPr>
          <w:rFonts w:ascii="Times New Roman" w:hAnsi="Times New Roman" w:cs="Times New Roman"/>
          <w:b/>
          <w:color w:val="auto"/>
          <w:sz w:val="28"/>
          <w:szCs w:val="19"/>
        </w:rPr>
        <w:t>5</w:t>
      </w:r>
      <w:r w:rsidR="00EA496F" w:rsidRPr="00F86B81">
        <w:rPr>
          <w:rFonts w:ascii="Times New Roman" w:hAnsi="Times New Roman" w:cs="Times New Roman"/>
          <w:b/>
          <w:color w:val="auto"/>
          <w:sz w:val="28"/>
          <w:szCs w:val="19"/>
        </w:rPr>
        <w:t>.</w:t>
      </w:r>
      <w:r w:rsidR="00077BB0" w:rsidRPr="00F86B81">
        <w:rPr>
          <w:rFonts w:ascii="Times New Roman" w:hAnsi="Times New Roman" w:cs="Times New Roman"/>
          <w:b/>
          <w:color w:val="auto"/>
          <w:sz w:val="28"/>
          <w:szCs w:val="19"/>
        </w:rPr>
        <w:t>1 Назначение и условия применения программы</w:t>
      </w:r>
      <w:bookmarkEnd w:id="24"/>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xml:space="preserve">Приложение предназначено для </w:t>
      </w:r>
      <w:r w:rsidR="00927A72">
        <w:rPr>
          <w:rFonts w:ascii="Times New Roman" w:hAnsi="Times New Roman" w:cs="Times New Roman"/>
          <w:sz w:val="28"/>
          <w:szCs w:val="19"/>
        </w:rPr>
        <w:t>работы с базами данных</w:t>
      </w:r>
      <w:r w:rsidRPr="00A8734C">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Основные функции приложения: </w:t>
      </w:r>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 предоставление </w:t>
      </w:r>
      <w:r w:rsidR="00927A72">
        <w:rPr>
          <w:rFonts w:ascii="Times New Roman" w:hAnsi="Times New Roman" w:cs="Times New Roman"/>
          <w:sz w:val="28"/>
          <w:szCs w:val="19"/>
        </w:rPr>
        <w:t>сведений из таблиц базы данных в удобном для пользователя виде</w:t>
      </w:r>
      <w:r w:rsidRPr="00A8734C">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xml:space="preserve">– </w:t>
      </w:r>
      <w:r w:rsidR="00927A72">
        <w:rPr>
          <w:rFonts w:ascii="Times New Roman" w:hAnsi="Times New Roman" w:cs="Times New Roman"/>
          <w:sz w:val="28"/>
          <w:szCs w:val="19"/>
        </w:rPr>
        <w:t>осуществление авторизации и аутентификации</w:t>
      </w:r>
      <w:r w:rsidRPr="00A8734C">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 </w:t>
      </w:r>
      <w:r w:rsidR="00927A72">
        <w:rPr>
          <w:rFonts w:ascii="Times New Roman" w:hAnsi="Times New Roman" w:cs="Times New Roman"/>
          <w:sz w:val="28"/>
          <w:szCs w:val="19"/>
        </w:rPr>
        <w:t>добавление данных в таблицы авторизованными пользователями;</w:t>
      </w:r>
    </w:p>
    <w:p w:rsidR="00927A72" w:rsidRPr="00927A72" w:rsidRDefault="00927A72"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удаление данных из таблиц авторизованными пользователями</w:t>
      </w:r>
      <w:r w:rsidRPr="00927A72">
        <w:rPr>
          <w:rFonts w:ascii="Times New Roman" w:hAnsi="Times New Roman" w:cs="Times New Roman"/>
          <w:sz w:val="28"/>
          <w:szCs w:val="19"/>
        </w:rPr>
        <w:t>;</w:t>
      </w:r>
    </w:p>
    <w:p w:rsidR="00927A72" w:rsidRPr="00927A72" w:rsidRDefault="00927A72" w:rsidP="00D41028">
      <w:pPr>
        <w:pStyle w:val="a3"/>
        <w:numPr>
          <w:ilvl w:val="0"/>
          <w:numId w:val="15"/>
        </w:numPr>
        <w:spacing w:after="0" w:line="240" w:lineRule="auto"/>
        <w:ind w:left="0"/>
        <w:jc w:val="both"/>
        <w:rPr>
          <w:rFonts w:ascii="Times New Roman" w:hAnsi="Times New Roman" w:cs="Times New Roman"/>
          <w:sz w:val="28"/>
          <w:szCs w:val="19"/>
        </w:rPr>
      </w:pPr>
      <w:r>
        <w:rPr>
          <w:rFonts w:ascii="Times New Roman" w:hAnsi="Times New Roman" w:cs="Times New Roman"/>
          <w:sz w:val="28"/>
          <w:szCs w:val="19"/>
        </w:rPr>
        <w:t>изменение данных в таблицах авторизованными пользователями</w:t>
      </w:r>
      <w:r w:rsidRPr="00927A72">
        <w:rPr>
          <w:rFonts w:ascii="Times New Roman" w:hAnsi="Times New Roman" w:cs="Times New Roman"/>
          <w:sz w:val="28"/>
          <w:szCs w:val="19"/>
        </w:rPr>
        <w:t>;</w:t>
      </w: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xml:space="preserve">– </w:t>
      </w:r>
      <w:r w:rsidR="00B53A8D">
        <w:rPr>
          <w:rFonts w:ascii="Times New Roman" w:hAnsi="Times New Roman" w:cs="Times New Roman"/>
          <w:sz w:val="28"/>
          <w:szCs w:val="19"/>
        </w:rPr>
        <w:t>управление ролями.</w:t>
      </w:r>
    </w:p>
    <w:p w:rsidR="00077BB0" w:rsidRPr="00A8734C"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Для запуска приложения должен быть установлен </w:t>
      </w:r>
      <w:r w:rsidRPr="00A8734C">
        <w:rPr>
          <w:rFonts w:ascii="Times New Roman" w:hAnsi="Times New Roman" w:cs="Times New Roman"/>
          <w:i/>
          <w:sz w:val="28"/>
          <w:szCs w:val="19"/>
        </w:rPr>
        <w:t xml:space="preserve">.NET </w:t>
      </w:r>
      <w:r w:rsidR="00B53A8D">
        <w:rPr>
          <w:rFonts w:ascii="Times New Roman" w:hAnsi="Times New Roman" w:cs="Times New Roman"/>
          <w:i/>
          <w:sz w:val="28"/>
          <w:szCs w:val="19"/>
          <w:lang w:val="en-US"/>
        </w:rPr>
        <w:t>Core</w:t>
      </w:r>
      <w:r w:rsidRPr="00A8734C">
        <w:rPr>
          <w:rFonts w:ascii="Times New Roman" w:hAnsi="Times New Roman" w:cs="Times New Roman"/>
          <w:sz w:val="28"/>
          <w:szCs w:val="19"/>
        </w:rPr>
        <w:t xml:space="preserve">. Для считывания данных устройство должно соединятся с базой данных </w:t>
      </w:r>
      <w:r w:rsidRPr="00A8734C">
        <w:rPr>
          <w:rFonts w:ascii="Times New Roman" w:hAnsi="Times New Roman" w:cs="Times New Roman"/>
          <w:i/>
          <w:sz w:val="28"/>
          <w:szCs w:val="19"/>
          <w:lang w:val="en-US"/>
        </w:rPr>
        <w:t>MS</w:t>
      </w:r>
      <w:r w:rsidRPr="00A8734C">
        <w:rPr>
          <w:rFonts w:ascii="Times New Roman" w:hAnsi="Times New Roman" w:cs="Times New Roman"/>
          <w:i/>
          <w:sz w:val="28"/>
          <w:szCs w:val="19"/>
        </w:rPr>
        <w:t xml:space="preserve"> </w:t>
      </w:r>
      <w:r w:rsidRPr="00A8734C">
        <w:rPr>
          <w:rFonts w:ascii="Times New Roman" w:hAnsi="Times New Roman" w:cs="Times New Roman"/>
          <w:i/>
          <w:sz w:val="28"/>
          <w:szCs w:val="19"/>
          <w:lang w:val="en-US"/>
        </w:rPr>
        <w:t>SQL</w:t>
      </w:r>
      <w:r w:rsidRPr="00A8734C">
        <w:rPr>
          <w:rFonts w:ascii="Times New Roman" w:hAnsi="Times New Roman" w:cs="Times New Roman"/>
          <w:i/>
          <w:sz w:val="28"/>
          <w:szCs w:val="19"/>
        </w:rPr>
        <w:t xml:space="preserve"> </w:t>
      </w:r>
      <w:r w:rsidRPr="00A8734C">
        <w:rPr>
          <w:rFonts w:ascii="Times New Roman" w:hAnsi="Times New Roman" w:cs="Times New Roman"/>
          <w:i/>
          <w:sz w:val="28"/>
          <w:szCs w:val="19"/>
          <w:lang w:val="en-US"/>
        </w:rPr>
        <w:t>Server</w:t>
      </w:r>
      <w:r w:rsidRPr="00A8734C">
        <w:rPr>
          <w:rFonts w:ascii="Times New Roman" w:hAnsi="Times New Roman" w:cs="Times New Roman"/>
          <w:sz w:val="28"/>
          <w:szCs w:val="19"/>
        </w:rPr>
        <w:t xml:space="preserve">. </w:t>
      </w:r>
      <w:r>
        <w:rPr>
          <w:rFonts w:ascii="Times New Roman" w:hAnsi="Times New Roman" w:cs="Times New Roman"/>
          <w:sz w:val="28"/>
          <w:szCs w:val="19"/>
        </w:rPr>
        <w:t xml:space="preserve">Для корректного отображения информации </w:t>
      </w:r>
      <w:r w:rsidR="00B53A8D">
        <w:rPr>
          <w:rFonts w:ascii="Times New Roman" w:hAnsi="Times New Roman" w:cs="Times New Roman"/>
          <w:sz w:val="28"/>
          <w:szCs w:val="19"/>
        </w:rPr>
        <w:t>необходимо наличие всех таблиц стилей, скриптов и изображений интерфейса</w:t>
      </w:r>
      <w:r>
        <w:rPr>
          <w:rFonts w:ascii="Times New Roman" w:hAnsi="Times New Roman" w:cs="Times New Roman"/>
          <w:sz w:val="28"/>
          <w:szCs w:val="19"/>
        </w:rPr>
        <w:t>.</w:t>
      </w:r>
    </w:p>
    <w:p w:rsidR="00077BB0" w:rsidRDefault="00077BB0" w:rsidP="00D41028">
      <w:pPr>
        <w:spacing w:after="0" w:line="240" w:lineRule="auto"/>
        <w:ind w:firstLine="709"/>
        <w:jc w:val="both"/>
        <w:rPr>
          <w:rFonts w:ascii="Times New Roman" w:hAnsi="Times New Roman" w:cs="Times New Roman"/>
          <w:sz w:val="28"/>
          <w:szCs w:val="19"/>
        </w:rPr>
      </w:pPr>
    </w:p>
    <w:p w:rsidR="00077BB0" w:rsidRPr="00F86B81" w:rsidRDefault="00D41028" w:rsidP="00F86B81">
      <w:pPr>
        <w:pStyle w:val="2"/>
        <w:ind w:firstLine="708"/>
        <w:rPr>
          <w:rFonts w:ascii="Times New Roman" w:hAnsi="Times New Roman" w:cs="Times New Roman"/>
          <w:b/>
          <w:color w:val="auto"/>
          <w:sz w:val="28"/>
          <w:szCs w:val="19"/>
        </w:rPr>
      </w:pPr>
      <w:bookmarkStart w:id="25" w:name="_Toc58458631"/>
      <w:r w:rsidRPr="00F86B81">
        <w:rPr>
          <w:rFonts w:ascii="Times New Roman" w:hAnsi="Times New Roman" w:cs="Times New Roman"/>
          <w:b/>
          <w:color w:val="auto"/>
          <w:sz w:val="28"/>
          <w:szCs w:val="19"/>
        </w:rPr>
        <w:t>5</w:t>
      </w:r>
      <w:r w:rsidR="00EA496F" w:rsidRPr="00F86B81">
        <w:rPr>
          <w:rFonts w:ascii="Times New Roman" w:hAnsi="Times New Roman" w:cs="Times New Roman"/>
          <w:b/>
          <w:color w:val="auto"/>
          <w:sz w:val="28"/>
          <w:szCs w:val="19"/>
        </w:rPr>
        <w:t>.</w:t>
      </w:r>
      <w:r w:rsidR="00077BB0" w:rsidRPr="00F86B81">
        <w:rPr>
          <w:rFonts w:ascii="Times New Roman" w:hAnsi="Times New Roman" w:cs="Times New Roman"/>
          <w:b/>
          <w:color w:val="auto"/>
          <w:sz w:val="28"/>
          <w:szCs w:val="19"/>
        </w:rPr>
        <w:t>2 Характеристики программы</w:t>
      </w:r>
      <w:bookmarkEnd w:id="25"/>
      <w:r w:rsidR="00077BB0" w:rsidRPr="00F86B81">
        <w:rPr>
          <w:rFonts w:ascii="Times New Roman" w:hAnsi="Times New Roman" w:cs="Times New Roman"/>
          <w:b/>
          <w:color w:val="auto"/>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xml:space="preserve">Приложение написано в среде разработки </w:t>
      </w:r>
      <w:r w:rsidRPr="00A8734C">
        <w:rPr>
          <w:rFonts w:ascii="Times New Roman" w:hAnsi="Times New Roman" w:cs="Times New Roman"/>
          <w:i/>
          <w:sz w:val="28"/>
          <w:szCs w:val="19"/>
          <w:lang w:val="en-US"/>
        </w:rPr>
        <w:t>Visual</w:t>
      </w:r>
      <w:r w:rsidRPr="00A8734C">
        <w:rPr>
          <w:rFonts w:ascii="Times New Roman" w:hAnsi="Times New Roman" w:cs="Times New Roman"/>
          <w:i/>
          <w:sz w:val="28"/>
          <w:szCs w:val="19"/>
        </w:rPr>
        <w:t xml:space="preserve"> </w:t>
      </w:r>
      <w:r w:rsidRPr="00A8734C">
        <w:rPr>
          <w:rFonts w:ascii="Times New Roman" w:hAnsi="Times New Roman" w:cs="Times New Roman"/>
          <w:i/>
          <w:sz w:val="28"/>
          <w:szCs w:val="19"/>
          <w:lang w:val="en-US"/>
        </w:rPr>
        <w:t>Studio</w:t>
      </w:r>
      <w:r w:rsidRPr="00A8734C">
        <w:rPr>
          <w:rFonts w:ascii="Times New Roman" w:hAnsi="Times New Roman" w:cs="Times New Roman"/>
          <w:i/>
          <w:sz w:val="28"/>
          <w:szCs w:val="19"/>
        </w:rPr>
        <w:t xml:space="preserve"> 2019</w:t>
      </w:r>
      <w:r>
        <w:rPr>
          <w:rFonts w:ascii="Times New Roman" w:hAnsi="Times New Roman" w:cs="Times New Roman"/>
          <w:sz w:val="28"/>
          <w:szCs w:val="19"/>
        </w:rPr>
        <w:t xml:space="preserve">, с помощью технологии </w:t>
      </w:r>
      <w:r w:rsidRPr="00A8734C">
        <w:rPr>
          <w:rFonts w:ascii="Times New Roman" w:hAnsi="Times New Roman" w:cs="Times New Roman"/>
          <w:i/>
          <w:sz w:val="28"/>
          <w:szCs w:val="19"/>
        </w:rPr>
        <w:t>.</w:t>
      </w:r>
      <w:r w:rsidRPr="00A8734C">
        <w:rPr>
          <w:rFonts w:ascii="Times New Roman" w:hAnsi="Times New Roman" w:cs="Times New Roman"/>
          <w:i/>
          <w:sz w:val="28"/>
          <w:szCs w:val="19"/>
          <w:lang w:val="en-US"/>
        </w:rPr>
        <w:t>NET</w:t>
      </w:r>
      <w:r w:rsidRPr="00A8734C">
        <w:rPr>
          <w:rFonts w:ascii="Times New Roman" w:hAnsi="Times New Roman" w:cs="Times New Roman"/>
          <w:i/>
          <w:sz w:val="28"/>
          <w:szCs w:val="19"/>
        </w:rPr>
        <w:t xml:space="preserve"> </w:t>
      </w:r>
      <w:r w:rsidR="00B53A8D">
        <w:rPr>
          <w:rFonts w:ascii="Times New Roman" w:hAnsi="Times New Roman" w:cs="Times New Roman"/>
          <w:i/>
          <w:sz w:val="28"/>
          <w:szCs w:val="19"/>
          <w:lang w:val="en-US"/>
        </w:rPr>
        <w:t>Core</w:t>
      </w:r>
      <w:r w:rsidRPr="00A8734C">
        <w:rPr>
          <w:rFonts w:ascii="Times New Roman" w:hAnsi="Times New Roman" w:cs="Times New Roman"/>
          <w:sz w:val="28"/>
          <w:szCs w:val="19"/>
        </w:rPr>
        <w:t xml:space="preserve"> </w:t>
      </w:r>
      <w:r>
        <w:rPr>
          <w:rFonts w:ascii="Times New Roman" w:hAnsi="Times New Roman" w:cs="Times New Roman"/>
          <w:sz w:val="28"/>
          <w:szCs w:val="19"/>
        </w:rPr>
        <w:t xml:space="preserve">на языке </w:t>
      </w:r>
      <w:r w:rsidRPr="00A8734C">
        <w:rPr>
          <w:rFonts w:ascii="Times New Roman" w:hAnsi="Times New Roman" w:cs="Times New Roman"/>
          <w:i/>
          <w:sz w:val="28"/>
          <w:szCs w:val="19"/>
          <w:lang w:val="en-US"/>
        </w:rPr>
        <w:t>C</w:t>
      </w:r>
      <w:r w:rsidRPr="00A8734C">
        <w:rPr>
          <w:rFonts w:ascii="Times New Roman" w:hAnsi="Times New Roman" w:cs="Times New Roman"/>
          <w:i/>
          <w:sz w:val="28"/>
          <w:szCs w:val="19"/>
        </w:rPr>
        <w:t>#</w:t>
      </w:r>
      <w:r w:rsidRPr="00A8734C">
        <w:rPr>
          <w:rFonts w:ascii="Times New Roman" w:hAnsi="Times New Roman" w:cs="Times New Roman"/>
          <w:sz w:val="28"/>
          <w:szCs w:val="19"/>
        </w:rPr>
        <w:t xml:space="preserve">. </w:t>
      </w:r>
      <w:r>
        <w:rPr>
          <w:rFonts w:ascii="Times New Roman" w:hAnsi="Times New Roman" w:cs="Times New Roman"/>
          <w:sz w:val="28"/>
          <w:szCs w:val="19"/>
        </w:rPr>
        <w:t xml:space="preserve">База данных поддерживается с помощью СУБД </w:t>
      </w:r>
      <w:r w:rsidRPr="00A8734C">
        <w:rPr>
          <w:rFonts w:ascii="Times New Roman" w:hAnsi="Times New Roman" w:cs="Times New Roman"/>
          <w:i/>
          <w:sz w:val="28"/>
          <w:szCs w:val="19"/>
          <w:lang w:val="en-US"/>
        </w:rPr>
        <w:t>MS</w:t>
      </w:r>
      <w:r w:rsidRPr="00A8734C">
        <w:rPr>
          <w:rFonts w:ascii="Times New Roman" w:hAnsi="Times New Roman" w:cs="Times New Roman"/>
          <w:i/>
          <w:sz w:val="28"/>
          <w:szCs w:val="19"/>
        </w:rPr>
        <w:t xml:space="preserve"> </w:t>
      </w:r>
      <w:r w:rsidRPr="00A8734C">
        <w:rPr>
          <w:rFonts w:ascii="Times New Roman" w:hAnsi="Times New Roman" w:cs="Times New Roman"/>
          <w:i/>
          <w:sz w:val="28"/>
          <w:szCs w:val="19"/>
          <w:lang w:val="en-US"/>
        </w:rPr>
        <w:t>SQL</w:t>
      </w:r>
      <w:r w:rsidRPr="00A8734C">
        <w:rPr>
          <w:rFonts w:ascii="Times New Roman" w:hAnsi="Times New Roman" w:cs="Times New Roman"/>
          <w:i/>
          <w:sz w:val="28"/>
          <w:szCs w:val="19"/>
        </w:rPr>
        <w:t xml:space="preserve"> </w:t>
      </w:r>
      <w:r w:rsidRPr="00A8734C">
        <w:rPr>
          <w:rFonts w:ascii="Times New Roman" w:hAnsi="Times New Roman" w:cs="Times New Roman"/>
          <w:i/>
          <w:sz w:val="28"/>
          <w:szCs w:val="19"/>
          <w:lang w:val="en-US"/>
        </w:rPr>
        <w:t>Server</w:t>
      </w:r>
      <w:r>
        <w:rPr>
          <w:rFonts w:ascii="Times New Roman" w:hAnsi="Times New Roman" w:cs="Times New Roman"/>
          <w:sz w:val="28"/>
          <w:szCs w:val="19"/>
        </w:rPr>
        <w:t xml:space="preserve">, а доступ к данным осуществляется с помощью технологии </w:t>
      </w:r>
      <w:r w:rsidR="00B53A8D">
        <w:rPr>
          <w:rFonts w:ascii="Times New Roman" w:hAnsi="Times New Roman" w:cs="Times New Roman"/>
          <w:i/>
          <w:sz w:val="28"/>
          <w:szCs w:val="19"/>
          <w:lang w:val="en-US"/>
        </w:rPr>
        <w:t>Entity</w:t>
      </w:r>
      <w:r w:rsidR="00B53A8D" w:rsidRPr="00B53A8D">
        <w:rPr>
          <w:rFonts w:ascii="Times New Roman" w:hAnsi="Times New Roman" w:cs="Times New Roman"/>
          <w:i/>
          <w:sz w:val="28"/>
          <w:szCs w:val="19"/>
        </w:rPr>
        <w:t xml:space="preserve"> </w:t>
      </w:r>
      <w:r w:rsidR="00B53A8D">
        <w:rPr>
          <w:rFonts w:ascii="Times New Roman" w:hAnsi="Times New Roman" w:cs="Times New Roman"/>
          <w:i/>
          <w:sz w:val="28"/>
          <w:szCs w:val="19"/>
          <w:lang w:val="en-US"/>
        </w:rPr>
        <w:t>Framework</w:t>
      </w:r>
      <w:r w:rsidR="00B53A8D" w:rsidRPr="00B53A8D">
        <w:rPr>
          <w:rFonts w:ascii="Times New Roman" w:hAnsi="Times New Roman" w:cs="Times New Roman"/>
          <w:i/>
          <w:sz w:val="28"/>
          <w:szCs w:val="19"/>
        </w:rPr>
        <w:t xml:space="preserve"> </w:t>
      </w:r>
      <w:r w:rsidR="00B53A8D">
        <w:rPr>
          <w:rFonts w:ascii="Times New Roman" w:hAnsi="Times New Roman" w:cs="Times New Roman"/>
          <w:i/>
          <w:sz w:val="28"/>
          <w:szCs w:val="19"/>
          <w:lang w:val="en-US"/>
        </w:rPr>
        <w:t>Core</w:t>
      </w:r>
      <w:r>
        <w:rPr>
          <w:rFonts w:ascii="Times New Roman" w:hAnsi="Times New Roman" w:cs="Times New Roman"/>
          <w:sz w:val="28"/>
          <w:szCs w:val="19"/>
        </w:rPr>
        <w:t>. Графический интерфейс</w:t>
      </w:r>
      <w:r w:rsidR="00B53A8D">
        <w:rPr>
          <w:rFonts w:ascii="Times New Roman" w:hAnsi="Times New Roman" w:cs="Times New Roman"/>
          <w:sz w:val="28"/>
          <w:szCs w:val="19"/>
        </w:rPr>
        <w:t xml:space="preserve"> и работа в браузере реализована с помощью технологии </w:t>
      </w:r>
      <w:r w:rsidR="00B53A8D" w:rsidRPr="00B53A8D">
        <w:rPr>
          <w:rFonts w:ascii="Times New Roman" w:hAnsi="Times New Roman" w:cs="Times New Roman"/>
          <w:i/>
          <w:sz w:val="28"/>
          <w:szCs w:val="19"/>
          <w:lang w:val="en-US"/>
        </w:rPr>
        <w:t>ASP</w:t>
      </w:r>
      <w:r w:rsidR="00B53A8D" w:rsidRPr="00B53A8D">
        <w:rPr>
          <w:rFonts w:ascii="Times New Roman" w:hAnsi="Times New Roman" w:cs="Times New Roman"/>
          <w:i/>
          <w:sz w:val="28"/>
          <w:szCs w:val="19"/>
        </w:rPr>
        <w:t>.</w:t>
      </w:r>
      <w:r w:rsidR="00B53A8D" w:rsidRPr="00B53A8D">
        <w:rPr>
          <w:rFonts w:ascii="Times New Roman" w:hAnsi="Times New Roman" w:cs="Times New Roman"/>
          <w:i/>
          <w:sz w:val="28"/>
          <w:szCs w:val="19"/>
          <w:lang w:val="en-US"/>
        </w:rPr>
        <w:t>NET</w:t>
      </w:r>
      <w:r w:rsidR="00B53A8D" w:rsidRPr="00B53A8D">
        <w:rPr>
          <w:rFonts w:ascii="Times New Roman" w:hAnsi="Times New Roman" w:cs="Times New Roman"/>
          <w:i/>
          <w:sz w:val="28"/>
          <w:szCs w:val="19"/>
        </w:rPr>
        <w:t xml:space="preserve"> </w:t>
      </w:r>
      <w:r w:rsidR="00B53A8D" w:rsidRPr="00B53A8D">
        <w:rPr>
          <w:rFonts w:ascii="Times New Roman" w:hAnsi="Times New Roman" w:cs="Times New Roman"/>
          <w:i/>
          <w:sz w:val="28"/>
          <w:szCs w:val="19"/>
          <w:lang w:val="en-US"/>
        </w:rPr>
        <w:t>Core</w:t>
      </w:r>
      <w:r w:rsidR="00B53A8D" w:rsidRPr="00B53A8D">
        <w:rPr>
          <w:rFonts w:ascii="Times New Roman" w:hAnsi="Times New Roman" w:cs="Times New Roman"/>
          <w:i/>
          <w:sz w:val="28"/>
          <w:szCs w:val="19"/>
        </w:rPr>
        <w:t xml:space="preserve"> </w:t>
      </w:r>
      <w:r w:rsidR="00B53A8D" w:rsidRPr="00B53A8D">
        <w:rPr>
          <w:rFonts w:ascii="Times New Roman" w:hAnsi="Times New Roman" w:cs="Times New Roman"/>
          <w:i/>
          <w:sz w:val="28"/>
          <w:szCs w:val="19"/>
          <w:lang w:val="en-US"/>
        </w:rPr>
        <w:t>MVC</w:t>
      </w:r>
      <w:r w:rsidRPr="00A8734C">
        <w:rPr>
          <w:rFonts w:ascii="Times New Roman" w:hAnsi="Times New Roman" w:cs="Times New Roman"/>
          <w:sz w:val="28"/>
          <w:szCs w:val="19"/>
        </w:rPr>
        <w:t>.</w:t>
      </w:r>
    </w:p>
    <w:p w:rsidR="00D41028" w:rsidRDefault="00D41028" w:rsidP="00D41028">
      <w:pPr>
        <w:spacing w:after="0" w:line="240" w:lineRule="auto"/>
        <w:ind w:firstLine="709"/>
        <w:jc w:val="both"/>
        <w:rPr>
          <w:rFonts w:ascii="Times New Roman" w:hAnsi="Times New Roman" w:cs="Times New Roman"/>
          <w:sz w:val="28"/>
          <w:szCs w:val="19"/>
        </w:rPr>
      </w:pPr>
      <w:r w:rsidRPr="00D41028">
        <w:rPr>
          <w:rFonts w:ascii="Times New Roman" w:hAnsi="Times New Roman" w:cs="Times New Roman"/>
          <w:sz w:val="28"/>
          <w:szCs w:val="19"/>
        </w:rPr>
        <w:t xml:space="preserve">Серверная часть представляет собой </w:t>
      </w:r>
      <w:r w:rsidRPr="00D41028">
        <w:rPr>
          <w:rFonts w:ascii="Times New Roman" w:hAnsi="Times New Roman" w:cs="Times New Roman"/>
          <w:i/>
          <w:sz w:val="28"/>
          <w:szCs w:val="19"/>
        </w:rPr>
        <w:t>ASP.NET</w:t>
      </w:r>
      <w:r w:rsidRPr="00D41028">
        <w:rPr>
          <w:rFonts w:ascii="Times New Roman" w:hAnsi="Times New Roman" w:cs="Times New Roman"/>
          <w:sz w:val="28"/>
          <w:szCs w:val="19"/>
        </w:rPr>
        <w:t xml:space="preserve"> приложение, к которому происходят запросы по протоколу </w:t>
      </w:r>
      <w:r w:rsidRPr="00D41028">
        <w:rPr>
          <w:rFonts w:ascii="Times New Roman" w:hAnsi="Times New Roman" w:cs="Times New Roman"/>
          <w:i/>
          <w:sz w:val="28"/>
          <w:szCs w:val="19"/>
        </w:rPr>
        <w:t>HTTP</w:t>
      </w:r>
      <w:r w:rsidRPr="00D41028">
        <w:rPr>
          <w:rFonts w:ascii="Times New Roman" w:hAnsi="Times New Roman" w:cs="Times New Roman"/>
          <w:sz w:val="28"/>
          <w:szCs w:val="19"/>
        </w:rPr>
        <w:t>, которые он обрабатывает и возвращает клиенту требуемую информацию. При работе используются следующие</w:t>
      </w:r>
      <w:r>
        <w:rPr>
          <w:rFonts w:ascii="Times New Roman" w:hAnsi="Times New Roman" w:cs="Times New Roman"/>
          <w:sz w:val="28"/>
          <w:szCs w:val="19"/>
        </w:rPr>
        <w:t xml:space="preserve"> виды </w:t>
      </w:r>
      <w:r w:rsidRPr="00D41028">
        <w:rPr>
          <w:rFonts w:ascii="Times New Roman" w:hAnsi="Times New Roman" w:cs="Times New Roman"/>
          <w:i/>
          <w:sz w:val="28"/>
          <w:szCs w:val="19"/>
        </w:rPr>
        <w:t>HTTP</w:t>
      </w:r>
      <w:r>
        <w:rPr>
          <w:rFonts w:ascii="Times New Roman" w:hAnsi="Times New Roman" w:cs="Times New Roman"/>
          <w:sz w:val="28"/>
          <w:szCs w:val="19"/>
        </w:rPr>
        <w:t xml:space="preserve">-глаголов: </w:t>
      </w:r>
      <w:r w:rsidRPr="00D41028">
        <w:rPr>
          <w:rFonts w:ascii="Times New Roman" w:hAnsi="Times New Roman" w:cs="Times New Roman"/>
          <w:i/>
          <w:sz w:val="28"/>
          <w:szCs w:val="19"/>
        </w:rPr>
        <w:t>GET</w:t>
      </w:r>
      <w:r>
        <w:rPr>
          <w:rFonts w:ascii="Times New Roman" w:hAnsi="Times New Roman" w:cs="Times New Roman"/>
          <w:sz w:val="28"/>
          <w:szCs w:val="19"/>
        </w:rPr>
        <w:t xml:space="preserve">, </w:t>
      </w:r>
      <w:r w:rsidRPr="00D41028">
        <w:rPr>
          <w:rFonts w:ascii="Times New Roman" w:hAnsi="Times New Roman" w:cs="Times New Roman"/>
          <w:i/>
          <w:sz w:val="28"/>
          <w:szCs w:val="19"/>
        </w:rPr>
        <w:t>POST</w:t>
      </w:r>
      <w:r>
        <w:rPr>
          <w:rFonts w:ascii="Times New Roman" w:hAnsi="Times New Roman" w:cs="Times New Roman"/>
          <w:sz w:val="28"/>
          <w:szCs w:val="19"/>
        </w:rPr>
        <w:t>.</w:t>
      </w:r>
    </w:p>
    <w:p w:rsidR="00D41028" w:rsidRPr="00D41028" w:rsidRDefault="00D41028" w:rsidP="00D41028">
      <w:pPr>
        <w:spacing w:after="0" w:line="240" w:lineRule="auto"/>
        <w:jc w:val="both"/>
        <w:rPr>
          <w:rFonts w:ascii="Times New Roman" w:hAnsi="Times New Roman" w:cs="Times New Roman"/>
          <w:sz w:val="28"/>
          <w:szCs w:val="19"/>
        </w:rPr>
      </w:pPr>
    </w:p>
    <w:p w:rsidR="00D41028" w:rsidRPr="00F86B81" w:rsidRDefault="00D41028" w:rsidP="00F86B81">
      <w:pPr>
        <w:pStyle w:val="2"/>
        <w:ind w:firstLine="708"/>
        <w:rPr>
          <w:rFonts w:ascii="Times New Roman" w:hAnsi="Times New Roman" w:cs="Times New Roman"/>
          <w:b/>
          <w:color w:val="auto"/>
          <w:sz w:val="28"/>
          <w:szCs w:val="19"/>
        </w:rPr>
      </w:pPr>
      <w:bookmarkStart w:id="26" w:name="_Toc58458632"/>
      <w:r w:rsidRPr="00F86B81">
        <w:rPr>
          <w:rFonts w:ascii="Times New Roman" w:hAnsi="Times New Roman" w:cs="Times New Roman"/>
          <w:b/>
          <w:color w:val="auto"/>
          <w:sz w:val="28"/>
          <w:szCs w:val="19"/>
        </w:rPr>
        <w:t>5.3 Сопровождение программного комплекса</w:t>
      </w:r>
      <w:bookmarkEnd w:id="26"/>
    </w:p>
    <w:p w:rsidR="00D41028" w:rsidRPr="00D41028" w:rsidRDefault="00D41028" w:rsidP="00D41028">
      <w:pPr>
        <w:spacing w:after="0" w:line="240" w:lineRule="auto"/>
        <w:ind w:firstLine="709"/>
        <w:jc w:val="both"/>
        <w:rPr>
          <w:rFonts w:ascii="Times New Roman" w:hAnsi="Times New Roman" w:cs="Times New Roman"/>
          <w:sz w:val="28"/>
          <w:szCs w:val="19"/>
        </w:rPr>
      </w:pPr>
    </w:p>
    <w:p w:rsidR="00D41028" w:rsidRPr="00D41028" w:rsidRDefault="00D41028" w:rsidP="00D41028">
      <w:pPr>
        <w:spacing w:after="0" w:line="240" w:lineRule="auto"/>
        <w:ind w:firstLine="709"/>
        <w:jc w:val="both"/>
        <w:rPr>
          <w:rFonts w:ascii="Times New Roman" w:hAnsi="Times New Roman" w:cs="Times New Roman"/>
          <w:sz w:val="28"/>
          <w:szCs w:val="19"/>
        </w:rPr>
      </w:pPr>
      <w:r w:rsidRPr="00D41028">
        <w:rPr>
          <w:rFonts w:ascii="Times New Roman" w:hAnsi="Times New Roman" w:cs="Times New Roman"/>
          <w:sz w:val="28"/>
          <w:szCs w:val="19"/>
        </w:rPr>
        <w:t>Для дополнения программного обеспечения новым функционалом можно использовать любую среду разработки на я</w:t>
      </w:r>
      <w:r>
        <w:rPr>
          <w:rFonts w:ascii="Times New Roman" w:hAnsi="Times New Roman" w:cs="Times New Roman"/>
          <w:sz w:val="28"/>
          <w:szCs w:val="19"/>
        </w:rPr>
        <w:t>зыке программирования C#. Прило</w:t>
      </w:r>
      <w:r w:rsidRPr="00D41028">
        <w:rPr>
          <w:rFonts w:ascii="Times New Roman" w:hAnsi="Times New Roman" w:cs="Times New Roman"/>
          <w:sz w:val="28"/>
          <w:szCs w:val="19"/>
        </w:rPr>
        <w:t xml:space="preserve">жения реализовано с помощью паттерна </w:t>
      </w:r>
      <w:r w:rsidRPr="00D41028">
        <w:rPr>
          <w:rFonts w:ascii="Times New Roman" w:hAnsi="Times New Roman" w:cs="Times New Roman"/>
          <w:i/>
          <w:sz w:val="28"/>
          <w:szCs w:val="19"/>
        </w:rPr>
        <w:t>MVC</w:t>
      </w:r>
      <w:r w:rsidRPr="00D41028">
        <w:rPr>
          <w:rFonts w:ascii="Times New Roman" w:hAnsi="Times New Roman" w:cs="Times New Roman"/>
          <w:sz w:val="28"/>
          <w:szCs w:val="19"/>
        </w:rPr>
        <w:t xml:space="preserve"> (</w:t>
      </w:r>
      <w:r w:rsidRPr="00D41028">
        <w:rPr>
          <w:rFonts w:ascii="Times New Roman" w:hAnsi="Times New Roman" w:cs="Times New Roman"/>
          <w:i/>
          <w:sz w:val="28"/>
          <w:szCs w:val="19"/>
        </w:rPr>
        <w:t>Model-View-Controller</w:t>
      </w:r>
      <w:r w:rsidRPr="00D41028">
        <w:rPr>
          <w:rFonts w:ascii="Times New Roman" w:hAnsi="Times New Roman" w:cs="Times New Roman"/>
          <w:sz w:val="28"/>
          <w:szCs w:val="19"/>
        </w:rPr>
        <w:t>), который позволяет в свою очередь разделить модель данных, бизнес-логику приложения и представления, на три части, что позволит разрабатывать новый функционал и поддерживать приложения в команде из неск</w:t>
      </w:r>
      <w:r>
        <w:rPr>
          <w:rFonts w:ascii="Times New Roman" w:hAnsi="Times New Roman" w:cs="Times New Roman"/>
          <w:sz w:val="28"/>
          <w:szCs w:val="19"/>
        </w:rPr>
        <w:t>ольких разработчиков. Так же ис</w:t>
      </w:r>
      <w:r w:rsidRPr="00D41028">
        <w:rPr>
          <w:rFonts w:ascii="Times New Roman" w:hAnsi="Times New Roman" w:cs="Times New Roman"/>
          <w:sz w:val="28"/>
          <w:szCs w:val="19"/>
        </w:rPr>
        <w:t>пользование данного паттерна сделала приложение легко м</w:t>
      </w:r>
      <w:r>
        <w:rPr>
          <w:rFonts w:ascii="Times New Roman" w:hAnsi="Times New Roman" w:cs="Times New Roman"/>
          <w:sz w:val="28"/>
          <w:szCs w:val="19"/>
        </w:rPr>
        <w:t>асштабируемым и поддерживаемым.</w:t>
      </w:r>
    </w:p>
    <w:p w:rsidR="00D41028" w:rsidRPr="00A8734C" w:rsidRDefault="00D41028" w:rsidP="00D41028">
      <w:pPr>
        <w:spacing w:after="0" w:line="240" w:lineRule="auto"/>
        <w:ind w:firstLine="709"/>
        <w:jc w:val="both"/>
        <w:rPr>
          <w:rFonts w:ascii="Times New Roman" w:hAnsi="Times New Roman" w:cs="Times New Roman"/>
          <w:sz w:val="28"/>
          <w:szCs w:val="19"/>
        </w:rPr>
      </w:pPr>
      <w:r w:rsidRPr="00D41028">
        <w:rPr>
          <w:rFonts w:ascii="Times New Roman" w:hAnsi="Times New Roman" w:cs="Times New Roman"/>
          <w:sz w:val="28"/>
          <w:szCs w:val="19"/>
        </w:rPr>
        <w:t xml:space="preserve">При необходимости можно заменить источник данных с </w:t>
      </w:r>
      <w:r w:rsidRPr="00D41028">
        <w:rPr>
          <w:rFonts w:ascii="Times New Roman" w:hAnsi="Times New Roman" w:cs="Times New Roman"/>
          <w:i/>
          <w:sz w:val="28"/>
          <w:szCs w:val="19"/>
        </w:rPr>
        <w:t>MS SQL Server</w:t>
      </w:r>
      <w:r w:rsidRPr="00D41028">
        <w:rPr>
          <w:rFonts w:ascii="Times New Roman" w:hAnsi="Times New Roman" w:cs="Times New Roman"/>
          <w:sz w:val="28"/>
          <w:szCs w:val="19"/>
        </w:rPr>
        <w:t xml:space="preserve"> на другую базу данных, благодаря интерфейсу источник данных.</w:t>
      </w:r>
    </w:p>
    <w:p w:rsidR="00077BB0" w:rsidRDefault="00077BB0" w:rsidP="00D41028">
      <w:pPr>
        <w:spacing w:after="0" w:line="240" w:lineRule="auto"/>
        <w:ind w:firstLine="709"/>
        <w:jc w:val="both"/>
        <w:rPr>
          <w:rFonts w:ascii="Times New Roman" w:hAnsi="Times New Roman" w:cs="Times New Roman"/>
          <w:sz w:val="28"/>
          <w:szCs w:val="19"/>
        </w:rPr>
      </w:pPr>
    </w:p>
    <w:p w:rsidR="00D41028" w:rsidRDefault="00D41028" w:rsidP="00D41028">
      <w:pPr>
        <w:spacing w:after="0" w:line="240" w:lineRule="auto"/>
        <w:ind w:firstLine="709"/>
        <w:jc w:val="both"/>
        <w:rPr>
          <w:rFonts w:ascii="Times New Roman" w:hAnsi="Times New Roman" w:cs="Times New Roman"/>
          <w:sz w:val="28"/>
          <w:szCs w:val="19"/>
        </w:rPr>
      </w:pPr>
    </w:p>
    <w:p w:rsidR="00077BB0" w:rsidRPr="00F86B81" w:rsidRDefault="00D41028" w:rsidP="00F86B81">
      <w:pPr>
        <w:pStyle w:val="2"/>
        <w:ind w:firstLine="708"/>
        <w:rPr>
          <w:rFonts w:ascii="Times New Roman" w:hAnsi="Times New Roman" w:cs="Times New Roman"/>
          <w:b/>
          <w:color w:val="auto"/>
          <w:sz w:val="28"/>
          <w:szCs w:val="19"/>
        </w:rPr>
      </w:pPr>
      <w:bookmarkStart w:id="27" w:name="_Toc58458633"/>
      <w:r w:rsidRPr="00F86B81">
        <w:rPr>
          <w:rFonts w:ascii="Times New Roman" w:hAnsi="Times New Roman" w:cs="Times New Roman"/>
          <w:b/>
          <w:color w:val="auto"/>
          <w:sz w:val="28"/>
          <w:szCs w:val="19"/>
        </w:rPr>
        <w:lastRenderedPageBreak/>
        <w:t>5</w:t>
      </w:r>
      <w:r w:rsidR="00EA496F" w:rsidRPr="00F86B81">
        <w:rPr>
          <w:rFonts w:ascii="Times New Roman" w:hAnsi="Times New Roman" w:cs="Times New Roman"/>
          <w:b/>
          <w:color w:val="auto"/>
          <w:sz w:val="28"/>
          <w:szCs w:val="19"/>
        </w:rPr>
        <w:t>.</w:t>
      </w:r>
      <w:r w:rsidRPr="00F86B81">
        <w:rPr>
          <w:rFonts w:ascii="Times New Roman" w:hAnsi="Times New Roman" w:cs="Times New Roman"/>
          <w:b/>
          <w:color w:val="auto"/>
          <w:sz w:val="28"/>
          <w:szCs w:val="19"/>
        </w:rPr>
        <w:t>4</w:t>
      </w:r>
      <w:r w:rsidR="00077BB0" w:rsidRPr="00F86B81">
        <w:rPr>
          <w:rFonts w:ascii="Times New Roman" w:hAnsi="Times New Roman" w:cs="Times New Roman"/>
          <w:b/>
          <w:color w:val="auto"/>
          <w:sz w:val="28"/>
          <w:szCs w:val="19"/>
        </w:rPr>
        <w:t xml:space="preserve"> Обращение к программе</w:t>
      </w:r>
      <w:bookmarkEnd w:id="27"/>
      <w:r w:rsidR="00077BB0" w:rsidRPr="00F86B81">
        <w:rPr>
          <w:rFonts w:ascii="Times New Roman" w:hAnsi="Times New Roman" w:cs="Times New Roman"/>
          <w:b/>
          <w:color w:val="auto"/>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Обращение к программе происходит при запуске .</w:t>
      </w:r>
      <w:r w:rsidRPr="00DB7FDB">
        <w:rPr>
          <w:rFonts w:ascii="Times New Roman" w:hAnsi="Times New Roman" w:cs="Times New Roman"/>
          <w:i/>
          <w:sz w:val="28"/>
          <w:szCs w:val="19"/>
        </w:rPr>
        <w:t>exe</w:t>
      </w:r>
      <w:r w:rsidRPr="00A8734C">
        <w:rPr>
          <w:rFonts w:ascii="Times New Roman" w:hAnsi="Times New Roman" w:cs="Times New Roman"/>
          <w:sz w:val="28"/>
          <w:szCs w:val="19"/>
        </w:rPr>
        <w:t xml:space="preserve"> файла</w:t>
      </w:r>
      <w:r w:rsidRPr="00DB7FDB">
        <w:rPr>
          <w:rFonts w:ascii="Times New Roman" w:hAnsi="Times New Roman" w:cs="Times New Roman"/>
          <w:sz w:val="28"/>
          <w:szCs w:val="19"/>
        </w:rPr>
        <w:t xml:space="preserve"> </w:t>
      </w:r>
      <w:r>
        <w:rPr>
          <w:rFonts w:ascii="Times New Roman" w:hAnsi="Times New Roman" w:cs="Times New Roman"/>
          <w:sz w:val="28"/>
          <w:szCs w:val="19"/>
        </w:rPr>
        <w:t>или в среде разработки</w:t>
      </w:r>
      <w:r w:rsidRPr="00A8734C">
        <w:rPr>
          <w:rFonts w:ascii="Times New Roman" w:hAnsi="Times New Roman" w:cs="Times New Roman"/>
          <w:sz w:val="28"/>
          <w:szCs w:val="19"/>
        </w:rPr>
        <w:t xml:space="preserve"> и настройки соединения с СУБД </w:t>
      </w:r>
      <w:r w:rsidRPr="00DB7FDB">
        <w:rPr>
          <w:rFonts w:ascii="Times New Roman" w:hAnsi="Times New Roman" w:cs="Times New Roman"/>
          <w:i/>
          <w:sz w:val="28"/>
          <w:szCs w:val="19"/>
          <w:lang w:val="en-US"/>
        </w:rPr>
        <w:t>MS</w:t>
      </w:r>
      <w:r w:rsidRPr="00DB7FDB">
        <w:rPr>
          <w:rFonts w:ascii="Times New Roman" w:hAnsi="Times New Roman" w:cs="Times New Roman"/>
          <w:i/>
          <w:sz w:val="28"/>
          <w:szCs w:val="19"/>
        </w:rPr>
        <w:t xml:space="preserve"> </w:t>
      </w:r>
      <w:r w:rsidRPr="00DB7FDB">
        <w:rPr>
          <w:rFonts w:ascii="Times New Roman" w:hAnsi="Times New Roman" w:cs="Times New Roman"/>
          <w:i/>
          <w:sz w:val="28"/>
          <w:szCs w:val="19"/>
          <w:lang w:val="en-US"/>
        </w:rPr>
        <w:t>SQL</w:t>
      </w:r>
      <w:r w:rsidRPr="00DB7FDB">
        <w:rPr>
          <w:rFonts w:ascii="Times New Roman" w:hAnsi="Times New Roman" w:cs="Times New Roman"/>
          <w:i/>
          <w:sz w:val="28"/>
          <w:szCs w:val="19"/>
        </w:rPr>
        <w:t xml:space="preserve"> </w:t>
      </w:r>
      <w:r w:rsidRPr="00DB7FDB">
        <w:rPr>
          <w:rFonts w:ascii="Times New Roman" w:hAnsi="Times New Roman" w:cs="Times New Roman"/>
          <w:i/>
          <w:sz w:val="28"/>
          <w:szCs w:val="19"/>
          <w:lang w:val="en-US"/>
        </w:rPr>
        <w:t>Server</w:t>
      </w:r>
      <w:r>
        <w:rPr>
          <w:rFonts w:ascii="Times New Roman" w:hAnsi="Times New Roman" w:cs="Times New Roman"/>
          <w:sz w:val="28"/>
          <w:szCs w:val="19"/>
        </w:rPr>
        <w:t>.</w:t>
      </w:r>
    </w:p>
    <w:p w:rsidR="00077BB0" w:rsidRDefault="00077BB0" w:rsidP="00D41028">
      <w:pPr>
        <w:spacing w:after="0" w:line="240" w:lineRule="auto"/>
        <w:ind w:firstLine="709"/>
        <w:jc w:val="both"/>
        <w:rPr>
          <w:rFonts w:ascii="Times New Roman" w:hAnsi="Times New Roman" w:cs="Times New Roman"/>
          <w:sz w:val="28"/>
          <w:szCs w:val="19"/>
        </w:rPr>
      </w:pPr>
      <w:r w:rsidRPr="00A8734C">
        <w:rPr>
          <w:rFonts w:ascii="Times New Roman" w:hAnsi="Times New Roman" w:cs="Times New Roman"/>
          <w:sz w:val="28"/>
          <w:szCs w:val="19"/>
        </w:rPr>
        <w:t xml:space="preserve">Для дополнения программного обеспечения новым функционалом можно использовать любую среду разработки на языке программирования </w:t>
      </w:r>
      <w:r w:rsidRPr="00B53A8D">
        <w:rPr>
          <w:rFonts w:ascii="Times New Roman" w:hAnsi="Times New Roman" w:cs="Times New Roman"/>
          <w:i/>
          <w:sz w:val="28"/>
          <w:szCs w:val="19"/>
        </w:rPr>
        <w:t>C#</w:t>
      </w:r>
      <w:r w:rsidRPr="00A8734C">
        <w:rPr>
          <w:rFonts w:ascii="Times New Roman" w:hAnsi="Times New Roman" w:cs="Times New Roman"/>
          <w:sz w:val="28"/>
          <w:szCs w:val="19"/>
        </w:rPr>
        <w:t>.</w:t>
      </w:r>
      <w:r w:rsidR="00B53A8D" w:rsidRPr="00B53A8D">
        <w:rPr>
          <w:rFonts w:ascii="Times New Roman" w:hAnsi="Times New Roman" w:cs="Times New Roman"/>
          <w:sz w:val="28"/>
          <w:szCs w:val="19"/>
        </w:rPr>
        <w:t xml:space="preserve"> </w:t>
      </w:r>
      <w:r w:rsidR="00B53A8D">
        <w:rPr>
          <w:rFonts w:ascii="Times New Roman" w:hAnsi="Times New Roman" w:cs="Times New Roman"/>
          <w:sz w:val="28"/>
          <w:szCs w:val="19"/>
        </w:rPr>
        <w:t>П</w:t>
      </w:r>
      <w:r>
        <w:rPr>
          <w:rFonts w:ascii="Times New Roman" w:hAnsi="Times New Roman" w:cs="Times New Roman"/>
          <w:sz w:val="28"/>
          <w:szCs w:val="19"/>
        </w:rPr>
        <w:t xml:space="preserve">онятная иерархия позволяют модифицировать приложение без опасности нарушить основной функционал программы. Так как используется технология </w:t>
      </w:r>
      <w:r w:rsidR="00B53A8D">
        <w:rPr>
          <w:rFonts w:ascii="Times New Roman" w:hAnsi="Times New Roman" w:cs="Times New Roman"/>
          <w:i/>
          <w:sz w:val="28"/>
          <w:szCs w:val="19"/>
          <w:lang w:val="en-US"/>
        </w:rPr>
        <w:t>Entity</w:t>
      </w:r>
      <w:r w:rsidR="00B53A8D" w:rsidRPr="00B53A8D">
        <w:rPr>
          <w:rFonts w:ascii="Times New Roman" w:hAnsi="Times New Roman" w:cs="Times New Roman"/>
          <w:i/>
          <w:sz w:val="28"/>
          <w:szCs w:val="19"/>
        </w:rPr>
        <w:t xml:space="preserve"> </w:t>
      </w:r>
      <w:r w:rsidR="00B53A8D">
        <w:rPr>
          <w:rFonts w:ascii="Times New Roman" w:hAnsi="Times New Roman" w:cs="Times New Roman"/>
          <w:i/>
          <w:sz w:val="28"/>
          <w:szCs w:val="19"/>
          <w:lang w:val="en-US"/>
        </w:rPr>
        <w:t>Framework</w:t>
      </w:r>
      <w:r w:rsidR="00B53A8D" w:rsidRPr="00B53A8D">
        <w:rPr>
          <w:rFonts w:ascii="Times New Roman" w:hAnsi="Times New Roman" w:cs="Times New Roman"/>
          <w:i/>
          <w:sz w:val="28"/>
          <w:szCs w:val="19"/>
        </w:rPr>
        <w:t xml:space="preserve"> </w:t>
      </w:r>
      <w:r w:rsidR="00B53A8D">
        <w:rPr>
          <w:rFonts w:ascii="Times New Roman" w:hAnsi="Times New Roman" w:cs="Times New Roman"/>
          <w:i/>
          <w:sz w:val="28"/>
          <w:szCs w:val="19"/>
          <w:lang w:val="en-US"/>
        </w:rPr>
        <w:t>Core</w:t>
      </w:r>
      <w:r w:rsidRPr="00DB7FDB">
        <w:rPr>
          <w:rFonts w:ascii="Times New Roman" w:hAnsi="Times New Roman" w:cs="Times New Roman"/>
          <w:sz w:val="28"/>
          <w:szCs w:val="19"/>
        </w:rPr>
        <w:t xml:space="preserve"> </w:t>
      </w:r>
      <w:r>
        <w:rPr>
          <w:rFonts w:ascii="Times New Roman" w:hAnsi="Times New Roman" w:cs="Times New Roman"/>
          <w:sz w:val="28"/>
          <w:szCs w:val="19"/>
        </w:rPr>
        <w:t>для связи с базой данных, не рекомендуется использовать другую СУБД</w:t>
      </w:r>
      <w:r w:rsidRPr="00A8734C">
        <w:rPr>
          <w:rFonts w:ascii="Times New Roman" w:hAnsi="Times New Roman" w:cs="Times New Roman"/>
          <w:sz w:val="28"/>
          <w:szCs w:val="19"/>
        </w:rPr>
        <w:t>.</w:t>
      </w:r>
    </w:p>
    <w:p w:rsidR="00077BB0" w:rsidRDefault="00077BB0" w:rsidP="00D41028">
      <w:pPr>
        <w:spacing w:after="0" w:line="240" w:lineRule="auto"/>
        <w:ind w:firstLine="709"/>
        <w:jc w:val="both"/>
        <w:rPr>
          <w:rFonts w:ascii="Times New Roman" w:hAnsi="Times New Roman" w:cs="Times New Roman"/>
          <w:sz w:val="28"/>
          <w:szCs w:val="19"/>
        </w:rPr>
      </w:pPr>
    </w:p>
    <w:p w:rsidR="00077BB0" w:rsidRPr="00F86B81" w:rsidRDefault="00D41028" w:rsidP="00F86B81">
      <w:pPr>
        <w:pStyle w:val="2"/>
        <w:ind w:firstLine="708"/>
        <w:rPr>
          <w:rFonts w:ascii="Times New Roman" w:hAnsi="Times New Roman" w:cs="Times New Roman"/>
          <w:b/>
          <w:color w:val="auto"/>
          <w:sz w:val="28"/>
          <w:szCs w:val="19"/>
        </w:rPr>
      </w:pPr>
      <w:bookmarkStart w:id="28" w:name="_Toc58458634"/>
      <w:r w:rsidRPr="00F86B81">
        <w:rPr>
          <w:rFonts w:ascii="Times New Roman" w:hAnsi="Times New Roman" w:cs="Times New Roman"/>
          <w:b/>
          <w:color w:val="auto"/>
          <w:sz w:val="28"/>
          <w:szCs w:val="19"/>
        </w:rPr>
        <w:t>5</w:t>
      </w:r>
      <w:r w:rsidR="00EA496F" w:rsidRPr="00F86B81">
        <w:rPr>
          <w:rFonts w:ascii="Times New Roman" w:hAnsi="Times New Roman" w:cs="Times New Roman"/>
          <w:b/>
          <w:color w:val="auto"/>
          <w:sz w:val="28"/>
          <w:szCs w:val="19"/>
        </w:rPr>
        <w:t>.</w:t>
      </w:r>
      <w:r w:rsidRPr="00F86B81">
        <w:rPr>
          <w:rFonts w:ascii="Times New Roman" w:hAnsi="Times New Roman" w:cs="Times New Roman"/>
          <w:b/>
          <w:color w:val="auto"/>
          <w:sz w:val="28"/>
          <w:szCs w:val="19"/>
        </w:rPr>
        <w:t>5</w:t>
      </w:r>
      <w:r w:rsidR="00077BB0" w:rsidRPr="00F86B81">
        <w:rPr>
          <w:rFonts w:ascii="Times New Roman" w:hAnsi="Times New Roman" w:cs="Times New Roman"/>
          <w:b/>
          <w:color w:val="auto"/>
          <w:sz w:val="28"/>
          <w:szCs w:val="19"/>
        </w:rPr>
        <w:t xml:space="preserve"> Входные и выходные данные</w:t>
      </w:r>
      <w:bookmarkEnd w:id="28"/>
      <w:r w:rsidR="00077BB0" w:rsidRPr="00F86B81">
        <w:rPr>
          <w:rFonts w:ascii="Times New Roman" w:hAnsi="Times New Roman" w:cs="Times New Roman"/>
          <w:b/>
          <w:color w:val="auto"/>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xml:space="preserve">Для добавления входных данных необходимо через приложение </w:t>
      </w:r>
      <w:r w:rsidR="00B53A8D">
        <w:rPr>
          <w:rFonts w:ascii="Times New Roman" w:hAnsi="Times New Roman" w:cs="Times New Roman"/>
          <w:sz w:val="28"/>
          <w:szCs w:val="19"/>
        </w:rPr>
        <w:t>использовать формы для управления данными в базе данных, расположенные на страницах таблиц БД</w:t>
      </w:r>
      <w:r w:rsidRPr="00DB7FDB">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r w:rsidRPr="00DB7FDB">
        <w:rPr>
          <w:rFonts w:ascii="Times New Roman" w:hAnsi="Times New Roman" w:cs="Times New Roman"/>
          <w:sz w:val="28"/>
          <w:szCs w:val="19"/>
        </w:rPr>
        <w:t xml:space="preserve">Выходными данными для приложения являются </w:t>
      </w:r>
      <w:r w:rsidR="00B53A8D">
        <w:rPr>
          <w:rFonts w:ascii="Times New Roman" w:hAnsi="Times New Roman" w:cs="Times New Roman"/>
          <w:sz w:val="28"/>
          <w:szCs w:val="19"/>
        </w:rPr>
        <w:t>отображаемые пользователю таблицы в представлении с актуальными данными</w:t>
      </w:r>
      <w:r w:rsidRPr="00DB7FDB">
        <w:rPr>
          <w:rFonts w:ascii="Times New Roman" w:hAnsi="Times New Roman" w:cs="Times New Roman"/>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p>
    <w:p w:rsidR="00077BB0" w:rsidRPr="00F86B81" w:rsidRDefault="00D41028" w:rsidP="00F86B81">
      <w:pPr>
        <w:pStyle w:val="2"/>
        <w:ind w:firstLine="708"/>
        <w:rPr>
          <w:rFonts w:ascii="Times New Roman" w:hAnsi="Times New Roman" w:cs="Times New Roman"/>
          <w:b/>
          <w:color w:val="auto"/>
          <w:sz w:val="28"/>
          <w:szCs w:val="19"/>
        </w:rPr>
      </w:pPr>
      <w:bookmarkStart w:id="29" w:name="_Toc58458635"/>
      <w:r w:rsidRPr="00F86B81">
        <w:rPr>
          <w:rFonts w:ascii="Times New Roman" w:hAnsi="Times New Roman" w:cs="Times New Roman"/>
          <w:b/>
          <w:color w:val="auto"/>
          <w:sz w:val="28"/>
          <w:szCs w:val="19"/>
        </w:rPr>
        <w:t>5</w:t>
      </w:r>
      <w:r w:rsidR="00EA496F" w:rsidRPr="00F86B81">
        <w:rPr>
          <w:rFonts w:ascii="Times New Roman" w:hAnsi="Times New Roman" w:cs="Times New Roman"/>
          <w:b/>
          <w:color w:val="auto"/>
          <w:sz w:val="28"/>
          <w:szCs w:val="19"/>
        </w:rPr>
        <w:t>.</w:t>
      </w:r>
      <w:r w:rsidRPr="00F86B81">
        <w:rPr>
          <w:rFonts w:ascii="Times New Roman" w:hAnsi="Times New Roman" w:cs="Times New Roman"/>
          <w:b/>
          <w:color w:val="auto"/>
          <w:sz w:val="28"/>
          <w:szCs w:val="19"/>
        </w:rPr>
        <w:t>6</w:t>
      </w:r>
      <w:r w:rsidR="00077BB0" w:rsidRPr="00F86B81">
        <w:rPr>
          <w:rFonts w:ascii="Times New Roman" w:hAnsi="Times New Roman" w:cs="Times New Roman"/>
          <w:b/>
          <w:color w:val="auto"/>
          <w:sz w:val="28"/>
          <w:szCs w:val="19"/>
        </w:rPr>
        <w:t xml:space="preserve"> Сообщение в ходе работы приложения</w:t>
      </w:r>
      <w:bookmarkEnd w:id="29"/>
      <w:r w:rsidR="00077BB0" w:rsidRPr="00F86B81">
        <w:rPr>
          <w:rFonts w:ascii="Times New Roman" w:hAnsi="Times New Roman" w:cs="Times New Roman"/>
          <w:b/>
          <w:color w:val="auto"/>
          <w:sz w:val="28"/>
          <w:szCs w:val="19"/>
        </w:rPr>
        <w:t xml:space="preserve"> </w:t>
      </w:r>
    </w:p>
    <w:p w:rsidR="00077BB0" w:rsidRDefault="00077BB0" w:rsidP="00D41028">
      <w:pPr>
        <w:spacing w:after="0" w:line="240" w:lineRule="auto"/>
        <w:ind w:firstLine="709"/>
        <w:jc w:val="both"/>
        <w:rPr>
          <w:rFonts w:ascii="Times New Roman" w:hAnsi="Times New Roman" w:cs="Times New Roman"/>
          <w:sz w:val="28"/>
          <w:szCs w:val="19"/>
        </w:rPr>
      </w:pPr>
    </w:p>
    <w:p w:rsidR="00077BB0" w:rsidRDefault="00077BB0" w:rsidP="00D41028">
      <w:pPr>
        <w:spacing w:after="0" w:line="240" w:lineRule="auto"/>
        <w:ind w:firstLine="709"/>
        <w:jc w:val="both"/>
        <w:rPr>
          <w:rFonts w:ascii="Times New Roman" w:hAnsi="Times New Roman" w:cs="Times New Roman"/>
          <w:sz w:val="28"/>
          <w:szCs w:val="19"/>
        </w:rPr>
      </w:pPr>
      <w:r w:rsidRPr="00DB7FDB">
        <w:rPr>
          <w:rFonts w:ascii="Times New Roman" w:hAnsi="Times New Roman" w:cs="Times New Roman"/>
          <w:sz w:val="28"/>
          <w:szCs w:val="19"/>
        </w:rPr>
        <w:t xml:space="preserve">При работе программа может оповещать пользователя о следующих неполадках в работы системы: </w:t>
      </w:r>
    </w:p>
    <w:p w:rsidR="00077BB0" w:rsidRDefault="00077BB0" w:rsidP="00D41028">
      <w:pPr>
        <w:spacing w:after="0" w:line="240" w:lineRule="auto"/>
        <w:ind w:firstLine="709"/>
        <w:jc w:val="both"/>
        <w:rPr>
          <w:rFonts w:ascii="Times New Roman" w:hAnsi="Times New Roman" w:cs="Times New Roman"/>
          <w:sz w:val="28"/>
          <w:szCs w:val="19"/>
        </w:rPr>
      </w:pPr>
      <w:r w:rsidRPr="00DB7FDB">
        <w:rPr>
          <w:rFonts w:ascii="Times New Roman" w:hAnsi="Times New Roman" w:cs="Times New Roman"/>
          <w:sz w:val="28"/>
          <w:szCs w:val="19"/>
        </w:rPr>
        <w:t xml:space="preserve">– некорректные учетные данные пользователя; </w:t>
      </w:r>
    </w:p>
    <w:p w:rsidR="00077BB0" w:rsidRDefault="00077BB0" w:rsidP="00D41028">
      <w:pPr>
        <w:spacing w:after="0" w:line="240" w:lineRule="auto"/>
        <w:ind w:firstLine="709"/>
        <w:jc w:val="both"/>
        <w:rPr>
          <w:rFonts w:ascii="Times New Roman" w:hAnsi="Times New Roman" w:cs="Times New Roman"/>
          <w:sz w:val="28"/>
          <w:szCs w:val="19"/>
        </w:rPr>
      </w:pPr>
      <w:r w:rsidRPr="00DB7FDB">
        <w:rPr>
          <w:rFonts w:ascii="Times New Roman" w:hAnsi="Times New Roman" w:cs="Times New Roman"/>
          <w:sz w:val="28"/>
          <w:szCs w:val="19"/>
        </w:rPr>
        <w:t xml:space="preserve">– несуществующий пользователь; </w:t>
      </w:r>
    </w:p>
    <w:p w:rsidR="00077BB0" w:rsidRDefault="00077BB0" w:rsidP="00D41028">
      <w:pPr>
        <w:spacing w:after="0" w:line="240" w:lineRule="auto"/>
        <w:ind w:firstLine="709"/>
        <w:jc w:val="both"/>
        <w:rPr>
          <w:rFonts w:ascii="Times New Roman" w:hAnsi="Times New Roman" w:cs="Times New Roman"/>
          <w:sz w:val="28"/>
          <w:szCs w:val="19"/>
        </w:rPr>
      </w:pPr>
      <w:r w:rsidRPr="00DB7FDB">
        <w:rPr>
          <w:rFonts w:ascii="Times New Roman" w:hAnsi="Times New Roman" w:cs="Times New Roman"/>
          <w:sz w:val="28"/>
          <w:szCs w:val="19"/>
        </w:rPr>
        <w:t xml:space="preserve">– ошибки корректности ввода данных; </w:t>
      </w: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остутствие необходимых изображений;</w:t>
      </w:r>
    </w:p>
    <w:p w:rsidR="00077BB0" w:rsidRDefault="00077BB0" w:rsidP="00D41028">
      <w:pPr>
        <w:spacing w:after="0" w:line="240" w:lineRule="auto"/>
        <w:ind w:firstLine="709"/>
        <w:jc w:val="both"/>
        <w:rPr>
          <w:rFonts w:ascii="Times New Roman" w:hAnsi="Times New Roman" w:cs="Times New Roman"/>
          <w:sz w:val="28"/>
          <w:szCs w:val="19"/>
        </w:rPr>
      </w:pPr>
      <w:r w:rsidRPr="00C50116">
        <w:rPr>
          <w:rFonts w:ascii="Times New Roman" w:hAnsi="Times New Roman" w:cs="Times New Roman"/>
          <w:sz w:val="28"/>
          <w:szCs w:val="19"/>
        </w:rPr>
        <w:t xml:space="preserve">– потеря соединения с базой данных; </w:t>
      </w:r>
    </w:p>
    <w:p w:rsidR="00077BB0" w:rsidRDefault="00077BB0" w:rsidP="00D41028">
      <w:pPr>
        <w:spacing w:after="0" w:line="240" w:lineRule="auto"/>
        <w:ind w:firstLine="709"/>
        <w:jc w:val="both"/>
        <w:rPr>
          <w:rFonts w:ascii="Times New Roman" w:hAnsi="Times New Roman" w:cs="Times New Roman"/>
          <w:sz w:val="28"/>
          <w:szCs w:val="19"/>
        </w:rPr>
      </w:pPr>
      <w:r w:rsidRPr="00C50116">
        <w:rPr>
          <w:rFonts w:ascii="Times New Roman" w:hAnsi="Times New Roman" w:cs="Times New Roman"/>
          <w:sz w:val="28"/>
          <w:szCs w:val="19"/>
        </w:rPr>
        <w:t>– дост</w:t>
      </w:r>
      <w:r>
        <w:rPr>
          <w:rFonts w:ascii="Times New Roman" w:hAnsi="Times New Roman" w:cs="Times New Roman"/>
          <w:sz w:val="28"/>
          <w:szCs w:val="19"/>
        </w:rPr>
        <w:t>уп к данному ресурсу недоступен;</w:t>
      </w:r>
    </w:p>
    <w:p w:rsidR="00077BB0"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 остутствие таблиц или полей.</w:t>
      </w:r>
      <w:r w:rsidRPr="00C50116">
        <w:rPr>
          <w:rFonts w:ascii="Times New Roman" w:hAnsi="Times New Roman" w:cs="Times New Roman"/>
          <w:sz w:val="28"/>
          <w:szCs w:val="19"/>
        </w:rPr>
        <w:t xml:space="preserve"> </w:t>
      </w:r>
    </w:p>
    <w:p w:rsidR="00077BB0" w:rsidRPr="00651F9C" w:rsidRDefault="00077BB0" w:rsidP="00D41028">
      <w:pPr>
        <w:spacing w:after="0" w:line="240" w:lineRule="auto"/>
        <w:ind w:firstLine="709"/>
        <w:jc w:val="both"/>
        <w:rPr>
          <w:rFonts w:ascii="Times New Roman" w:hAnsi="Times New Roman" w:cs="Times New Roman"/>
          <w:sz w:val="28"/>
          <w:szCs w:val="19"/>
        </w:rPr>
      </w:pPr>
      <w:r>
        <w:rPr>
          <w:rFonts w:ascii="Times New Roman" w:hAnsi="Times New Roman" w:cs="Times New Roman"/>
          <w:sz w:val="28"/>
          <w:szCs w:val="19"/>
        </w:rPr>
        <w:t>Оповещения о неполадках с базой данных производится путем сообщений</w:t>
      </w:r>
      <w:r w:rsidRPr="00DB7FDB">
        <w:rPr>
          <w:rFonts w:ascii="Times New Roman" w:hAnsi="Times New Roman" w:cs="Times New Roman"/>
          <w:sz w:val="28"/>
          <w:szCs w:val="19"/>
        </w:rPr>
        <w:t xml:space="preserve"> в специаль</w:t>
      </w:r>
      <w:r>
        <w:rPr>
          <w:rFonts w:ascii="Times New Roman" w:hAnsi="Times New Roman" w:cs="Times New Roman"/>
          <w:sz w:val="28"/>
          <w:szCs w:val="19"/>
        </w:rPr>
        <w:t>ном виде ошибки с</w:t>
      </w:r>
      <w:r w:rsidRPr="00DB7FDB">
        <w:rPr>
          <w:rFonts w:ascii="Times New Roman" w:hAnsi="Times New Roman" w:cs="Times New Roman"/>
          <w:sz w:val="28"/>
          <w:szCs w:val="19"/>
        </w:rPr>
        <w:t xml:space="preserve"> описанием.</w:t>
      </w:r>
      <w:r>
        <w:rPr>
          <w:rFonts w:ascii="Times New Roman" w:hAnsi="Times New Roman" w:cs="Times New Roman"/>
          <w:sz w:val="28"/>
          <w:szCs w:val="19"/>
        </w:rPr>
        <w:t xml:space="preserve"> Остальные же ошибки отображаются в приложении в виде сообщения с предупреждением и остановкой выполнения некорректной функции без завершения работы приложения.</w:t>
      </w:r>
      <w:r>
        <w:br w:type="page"/>
      </w:r>
    </w:p>
    <w:p w:rsidR="00601639" w:rsidRPr="009A446B" w:rsidRDefault="005F139A" w:rsidP="009A446B">
      <w:pPr>
        <w:pStyle w:val="11"/>
        <w:spacing w:before="0"/>
      </w:pPr>
      <w:bookmarkStart w:id="30" w:name="_Toc58458636"/>
      <w:r w:rsidRPr="005F139A">
        <w:lastRenderedPageBreak/>
        <w:t>ЗАКЛЮЧЕНИЕ</w:t>
      </w:r>
      <w:bookmarkEnd w:id="30"/>
    </w:p>
    <w:p w:rsidR="009A446B" w:rsidRDefault="009A446B" w:rsidP="009A446B">
      <w:pPr>
        <w:spacing w:after="0" w:line="240" w:lineRule="auto"/>
        <w:ind w:firstLine="709"/>
      </w:pPr>
    </w:p>
    <w:p w:rsidR="009A446B" w:rsidRDefault="009A446B" w:rsidP="009A446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выполнении курсовой работы создано </w:t>
      </w:r>
      <w:r w:rsidRPr="009A446B">
        <w:rPr>
          <w:rFonts w:ascii="Times New Roman" w:hAnsi="Times New Roman" w:cs="Times New Roman"/>
          <w:i/>
          <w:sz w:val="28"/>
          <w:szCs w:val="28"/>
          <w:lang w:val="en-US"/>
        </w:rPr>
        <w:t>web</w:t>
      </w:r>
      <w:r w:rsidRPr="009A446B">
        <w:rPr>
          <w:rFonts w:ascii="Times New Roman" w:hAnsi="Times New Roman" w:cs="Times New Roman"/>
          <w:sz w:val="28"/>
          <w:szCs w:val="28"/>
        </w:rPr>
        <w:t>-</w:t>
      </w:r>
      <w:r>
        <w:rPr>
          <w:rFonts w:ascii="Times New Roman" w:hAnsi="Times New Roman" w:cs="Times New Roman"/>
          <w:sz w:val="28"/>
          <w:szCs w:val="28"/>
        </w:rPr>
        <w:t>приложение баз данных по фабрике мебели</w:t>
      </w:r>
      <w:r w:rsidRPr="005F139A">
        <w:rPr>
          <w:rFonts w:ascii="Times New Roman" w:hAnsi="Times New Roman" w:cs="Times New Roman"/>
          <w:sz w:val="28"/>
          <w:szCs w:val="28"/>
        </w:rPr>
        <w:t xml:space="preserve">. </w:t>
      </w:r>
      <w:r>
        <w:rPr>
          <w:rFonts w:ascii="Times New Roman" w:hAnsi="Times New Roman" w:cs="Times New Roman"/>
          <w:sz w:val="28"/>
          <w:szCs w:val="28"/>
        </w:rPr>
        <w:t>Данное приложение обеспечивает связь с базой данных, визуализацию получаемой из базы данных информацию, ввод пользователем данных проверяемых на корректность, диалог с пользователем, а также авторизацию и аутентификацию</w:t>
      </w:r>
      <w:r w:rsidRPr="005F139A">
        <w:rPr>
          <w:rFonts w:ascii="Times New Roman" w:hAnsi="Times New Roman" w:cs="Times New Roman"/>
          <w:sz w:val="28"/>
          <w:szCs w:val="28"/>
        </w:rPr>
        <w:t xml:space="preserve">. </w:t>
      </w:r>
    </w:p>
    <w:p w:rsidR="009A446B" w:rsidRDefault="009A446B" w:rsidP="009A446B">
      <w:pPr>
        <w:spacing w:after="0" w:line="240" w:lineRule="auto"/>
        <w:ind w:firstLine="709"/>
        <w:jc w:val="both"/>
        <w:rPr>
          <w:rFonts w:ascii="Times New Roman" w:hAnsi="Times New Roman" w:cs="Times New Roman"/>
          <w:sz w:val="28"/>
          <w:szCs w:val="28"/>
        </w:rPr>
      </w:pPr>
      <w:r w:rsidRPr="005F139A">
        <w:rPr>
          <w:rFonts w:ascii="Times New Roman" w:hAnsi="Times New Roman" w:cs="Times New Roman"/>
          <w:sz w:val="28"/>
          <w:szCs w:val="28"/>
        </w:rPr>
        <w:t xml:space="preserve">Для создания приложения использовался язык программирования </w:t>
      </w:r>
      <w:r w:rsidRPr="00694D66">
        <w:rPr>
          <w:rFonts w:ascii="Times New Roman" w:hAnsi="Times New Roman" w:cs="Times New Roman"/>
          <w:i/>
          <w:sz w:val="28"/>
          <w:szCs w:val="28"/>
        </w:rPr>
        <w:t xml:space="preserve">C# </w:t>
      </w:r>
      <w:r w:rsidRPr="005F139A">
        <w:rPr>
          <w:rFonts w:ascii="Times New Roman" w:hAnsi="Times New Roman" w:cs="Times New Roman"/>
          <w:sz w:val="28"/>
          <w:szCs w:val="28"/>
        </w:rPr>
        <w:t xml:space="preserve">и платформа </w:t>
      </w:r>
      <w:r w:rsidRPr="005F139A">
        <w:rPr>
          <w:rFonts w:ascii="Times New Roman" w:hAnsi="Times New Roman" w:cs="Times New Roman"/>
          <w:i/>
          <w:sz w:val="28"/>
          <w:szCs w:val="28"/>
        </w:rPr>
        <w:t xml:space="preserve">.NET </w:t>
      </w:r>
      <w:r>
        <w:rPr>
          <w:rFonts w:ascii="Times New Roman" w:hAnsi="Times New Roman" w:cs="Times New Roman"/>
          <w:i/>
          <w:sz w:val="28"/>
          <w:szCs w:val="28"/>
          <w:lang w:val="en-US"/>
        </w:rPr>
        <w:t>Core</w:t>
      </w:r>
      <w:r w:rsidRPr="005F139A">
        <w:rPr>
          <w:rFonts w:ascii="Times New Roman" w:hAnsi="Times New Roman" w:cs="Times New Roman"/>
          <w:sz w:val="28"/>
          <w:szCs w:val="28"/>
        </w:rPr>
        <w:t xml:space="preserve">, который взаимодействует с СУБД </w:t>
      </w:r>
      <w:r w:rsidRPr="005F139A">
        <w:rPr>
          <w:rFonts w:ascii="Times New Roman" w:hAnsi="Times New Roman" w:cs="Times New Roman"/>
          <w:i/>
          <w:sz w:val="28"/>
          <w:szCs w:val="28"/>
          <w:lang w:val="en-US"/>
        </w:rPr>
        <w:t>Microsoft</w:t>
      </w:r>
      <w:r w:rsidRPr="005F139A">
        <w:rPr>
          <w:rFonts w:ascii="Times New Roman" w:hAnsi="Times New Roman" w:cs="Times New Roman"/>
          <w:i/>
          <w:sz w:val="28"/>
          <w:szCs w:val="28"/>
        </w:rPr>
        <w:t xml:space="preserve"> </w:t>
      </w:r>
      <w:r w:rsidRPr="005F139A">
        <w:rPr>
          <w:rFonts w:ascii="Times New Roman" w:hAnsi="Times New Roman" w:cs="Times New Roman"/>
          <w:i/>
          <w:sz w:val="28"/>
          <w:szCs w:val="28"/>
          <w:lang w:val="en-US"/>
        </w:rPr>
        <w:t>SQL</w:t>
      </w:r>
      <w:r w:rsidRPr="005F139A">
        <w:rPr>
          <w:rFonts w:ascii="Times New Roman" w:hAnsi="Times New Roman" w:cs="Times New Roman"/>
          <w:i/>
          <w:sz w:val="28"/>
          <w:szCs w:val="28"/>
        </w:rPr>
        <w:t xml:space="preserve"> </w:t>
      </w:r>
      <w:r w:rsidRPr="005F139A">
        <w:rPr>
          <w:rFonts w:ascii="Times New Roman" w:hAnsi="Times New Roman" w:cs="Times New Roman"/>
          <w:i/>
          <w:sz w:val="28"/>
          <w:szCs w:val="28"/>
          <w:lang w:val="en-US"/>
        </w:rPr>
        <w:t>Management</w:t>
      </w:r>
      <w:r w:rsidRPr="005F139A">
        <w:rPr>
          <w:rFonts w:ascii="Times New Roman" w:hAnsi="Times New Roman" w:cs="Times New Roman"/>
          <w:i/>
          <w:sz w:val="28"/>
          <w:szCs w:val="28"/>
        </w:rPr>
        <w:t xml:space="preserve"> </w:t>
      </w:r>
      <w:r w:rsidRPr="005F139A">
        <w:rPr>
          <w:rFonts w:ascii="Times New Roman" w:hAnsi="Times New Roman" w:cs="Times New Roman"/>
          <w:i/>
          <w:sz w:val="28"/>
          <w:szCs w:val="28"/>
          <w:lang w:val="en-US"/>
        </w:rPr>
        <w:t>Studio</w:t>
      </w:r>
      <w:r w:rsidRPr="005F139A">
        <w:rPr>
          <w:rFonts w:ascii="Times New Roman" w:hAnsi="Times New Roman" w:cs="Times New Roman"/>
          <w:sz w:val="28"/>
          <w:szCs w:val="28"/>
        </w:rPr>
        <w:t xml:space="preserve">, осуществляющий доступ к данным с помощью </w:t>
      </w:r>
      <w:r>
        <w:rPr>
          <w:rFonts w:ascii="Times New Roman" w:hAnsi="Times New Roman" w:cs="Times New Roman"/>
          <w:sz w:val="28"/>
          <w:szCs w:val="28"/>
        </w:rPr>
        <w:t>технологии</w:t>
      </w:r>
      <w:r w:rsidRPr="005F139A">
        <w:rPr>
          <w:rFonts w:ascii="Times New Roman" w:hAnsi="Times New Roman" w:cs="Times New Roman"/>
          <w:sz w:val="28"/>
          <w:szCs w:val="28"/>
        </w:rPr>
        <w:t xml:space="preserve"> </w:t>
      </w:r>
      <w:r w:rsidRPr="005F139A">
        <w:rPr>
          <w:rFonts w:ascii="Times New Roman" w:hAnsi="Times New Roman" w:cs="Times New Roman"/>
          <w:i/>
          <w:sz w:val="28"/>
          <w:szCs w:val="28"/>
          <w:lang w:val="en-US"/>
        </w:rPr>
        <w:t>ADO</w:t>
      </w:r>
      <w:r w:rsidRPr="005F139A">
        <w:rPr>
          <w:rFonts w:ascii="Times New Roman" w:hAnsi="Times New Roman" w:cs="Times New Roman"/>
          <w:i/>
          <w:sz w:val="28"/>
          <w:szCs w:val="28"/>
        </w:rPr>
        <w:t>.</w:t>
      </w:r>
      <w:r w:rsidRPr="005F139A">
        <w:rPr>
          <w:rFonts w:ascii="Times New Roman" w:hAnsi="Times New Roman" w:cs="Times New Roman"/>
          <w:i/>
          <w:sz w:val="28"/>
          <w:szCs w:val="28"/>
          <w:lang w:val="en-US"/>
        </w:rPr>
        <w:t>NET</w:t>
      </w:r>
      <w:r w:rsidRPr="009A446B">
        <w:rPr>
          <w:rFonts w:ascii="Times New Roman" w:hAnsi="Times New Roman" w:cs="Times New Roman"/>
          <w:i/>
          <w:sz w:val="28"/>
          <w:szCs w:val="28"/>
        </w:rPr>
        <w:t xml:space="preserve"> </w:t>
      </w:r>
      <w:r>
        <w:rPr>
          <w:rFonts w:ascii="Times New Roman" w:hAnsi="Times New Roman" w:cs="Times New Roman"/>
          <w:i/>
          <w:sz w:val="28"/>
          <w:szCs w:val="28"/>
          <w:lang w:val="en-US"/>
        </w:rPr>
        <w:t>Entity</w:t>
      </w:r>
      <w:r w:rsidRPr="009A446B">
        <w:rPr>
          <w:rFonts w:ascii="Times New Roman" w:hAnsi="Times New Roman" w:cs="Times New Roman"/>
          <w:i/>
          <w:sz w:val="28"/>
          <w:szCs w:val="28"/>
        </w:rPr>
        <w:t xml:space="preserve"> </w:t>
      </w:r>
      <w:r>
        <w:rPr>
          <w:rFonts w:ascii="Times New Roman" w:hAnsi="Times New Roman" w:cs="Times New Roman"/>
          <w:i/>
          <w:sz w:val="28"/>
          <w:szCs w:val="28"/>
          <w:lang w:val="en-US"/>
        </w:rPr>
        <w:t>Framework</w:t>
      </w:r>
      <w:r w:rsidRPr="009A446B">
        <w:rPr>
          <w:rFonts w:ascii="Times New Roman" w:hAnsi="Times New Roman" w:cs="Times New Roman"/>
          <w:i/>
          <w:sz w:val="28"/>
          <w:szCs w:val="28"/>
        </w:rPr>
        <w:t xml:space="preserve"> </w:t>
      </w:r>
      <w:r>
        <w:rPr>
          <w:rFonts w:ascii="Times New Roman" w:hAnsi="Times New Roman" w:cs="Times New Roman"/>
          <w:i/>
          <w:sz w:val="28"/>
          <w:szCs w:val="28"/>
          <w:lang w:val="en-US"/>
        </w:rPr>
        <w:t>Core</w:t>
      </w:r>
      <w:r w:rsidRPr="005F139A">
        <w:rPr>
          <w:rFonts w:ascii="Times New Roman" w:hAnsi="Times New Roman" w:cs="Times New Roman"/>
          <w:sz w:val="28"/>
          <w:szCs w:val="28"/>
        </w:rPr>
        <w:t xml:space="preserve">, производя анализ и обработку данных </w:t>
      </w:r>
      <w:r>
        <w:rPr>
          <w:rFonts w:ascii="Times New Roman" w:hAnsi="Times New Roman" w:cs="Times New Roman"/>
          <w:sz w:val="28"/>
          <w:szCs w:val="28"/>
        </w:rPr>
        <w:t xml:space="preserve">с помощью языка запросов </w:t>
      </w:r>
      <w:r w:rsidRPr="005F139A">
        <w:rPr>
          <w:rFonts w:ascii="Times New Roman" w:hAnsi="Times New Roman" w:cs="Times New Roman"/>
          <w:i/>
          <w:sz w:val="28"/>
          <w:szCs w:val="28"/>
          <w:lang w:val="en-US"/>
        </w:rPr>
        <w:t>LINQ</w:t>
      </w:r>
      <w:r w:rsidRPr="005F139A">
        <w:rPr>
          <w:rFonts w:ascii="Times New Roman" w:hAnsi="Times New Roman" w:cs="Times New Roman"/>
          <w:i/>
          <w:sz w:val="28"/>
          <w:szCs w:val="28"/>
        </w:rPr>
        <w:t xml:space="preserve"> </w:t>
      </w:r>
      <w:r w:rsidRPr="005F139A">
        <w:rPr>
          <w:rFonts w:ascii="Times New Roman" w:hAnsi="Times New Roman" w:cs="Times New Roman"/>
          <w:i/>
          <w:sz w:val="28"/>
          <w:szCs w:val="28"/>
          <w:lang w:val="en-US"/>
        </w:rPr>
        <w:t>to</w:t>
      </w:r>
      <w:r w:rsidRPr="005F139A">
        <w:rPr>
          <w:rFonts w:ascii="Times New Roman" w:hAnsi="Times New Roman" w:cs="Times New Roman"/>
          <w:i/>
          <w:sz w:val="28"/>
          <w:szCs w:val="28"/>
        </w:rPr>
        <w:t xml:space="preserve"> </w:t>
      </w:r>
      <w:r w:rsidRPr="005F139A">
        <w:rPr>
          <w:rFonts w:ascii="Times New Roman" w:hAnsi="Times New Roman" w:cs="Times New Roman"/>
          <w:i/>
          <w:sz w:val="28"/>
          <w:szCs w:val="28"/>
          <w:lang w:val="en-US"/>
        </w:rPr>
        <w:t>Objects</w:t>
      </w:r>
      <w:r>
        <w:rPr>
          <w:rFonts w:ascii="Times New Roman" w:hAnsi="Times New Roman" w:cs="Times New Roman"/>
          <w:sz w:val="28"/>
          <w:szCs w:val="28"/>
        </w:rPr>
        <w:t xml:space="preserve"> и </w:t>
      </w:r>
      <w:r w:rsidRPr="005F139A">
        <w:rPr>
          <w:rFonts w:ascii="Times New Roman" w:hAnsi="Times New Roman" w:cs="Times New Roman"/>
          <w:sz w:val="28"/>
          <w:szCs w:val="28"/>
        </w:rPr>
        <w:t xml:space="preserve">предоставляя информацию конечному пользователю с помощью </w:t>
      </w:r>
      <w:r w:rsidRPr="009A446B">
        <w:rPr>
          <w:rFonts w:ascii="Times New Roman" w:hAnsi="Times New Roman" w:cs="Times New Roman"/>
          <w:i/>
          <w:sz w:val="28"/>
          <w:szCs w:val="28"/>
          <w:lang w:val="en-US"/>
        </w:rPr>
        <w:t>web</w:t>
      </w:r>
      <w:r w:rsidRPr="009A446B">
        <w:rPr>
          <w:rFonts w:ascii="Times New Roman" w:hAnsi="Times New Roman" w:cs="Times New Roman"/>
          <w:sz w:val="28"/>
          <w:szCs w:val="28"/>
        </w:rPr>
        <w:t>-</w:t>
      </w:r>
      <w:r>
        <w:rPr>
          <w:rFonts w:ascii="Times New Roman" w:hAnsi="Times New Roman" w:cs="Times New Roman"/>
          <w:sz w:val="28"/>
          <w:szCs w:val="28"/>
        </w:rPr>
        <w:t>приложения</w:t>
      </w:r>
      <w:r w:rsidRPr="009A446B">
        <w:rPr>
          <w:rFonts w:ascii="Times New Roman" w:hAnsi="Times New Roman" w:cs="Times New Roman"/>
          <w:sz w:val="28"/>
          <w:szCs w:val="28"/>
        </w:rPr>
        <w:t xml:space="preserve">, </w:t>
      </w:r>
      <w:r>
        <w:rPr>
          <w:rFonts w:ascii="Times New Roman" w:hAnsi="Times New Roman" w:cs="Times New Roman"/>
          <w:sz w:val="28"/>
          <w:szCs w:val="28"/>
        </w:rPr>
        <w:t xml:space="preserve">созданного с технологией </w:t>
      </w:r>
      <w:r w:rsidRPr="009A446B">
        <w:rPr>
          <w:rFonts w:ascii="Times New Roman" w:hAnsi="Times New Roman" w:cs="Times New Roman"/>
          <w:i/>
          <w:sz w:val="28"/>
          <w:szCs w:val="28"/>
          <w:lang w:val="en-US"/>
        </w:rPr>
        <w:t>ASP</w:t>
      </w:r>
      <w:r w:rsidRPr="009A446B">
        <w:rPr>
          <w:rFonts w:ascii="Times New Roman" w:hAnsi="Times New Roman" w:cs="Times New Roman"/>
          <w:i/>
          <w:sz w:val="28"/>
          <w:szCs w:val="28"/>
        </w:rPr>
        <w:t>.</w:t>
      </w:r>
      <w:r w:rsidRPr="009A446B">
        <w:rPr>
          <w:rFonts w:ascii="Times New Roman" w:hAnsi="Times New Roman" w:cs="Times New Roman"/>
          <w:i/>
          <w:sz w:val="28"/>
          <w:szCs w:val="28"/>
          <w:lang w:val="en-US"/>
        </w:rPr>
        <w:t>NET</w:t>
      </w:r>
      <w:r w:rsidRPr="009A446B">
        <w:rPr>
          <w:rFonts w:ascii="Times New Roman" w:hAnsi="Times New Roman" w:cs="Times New Roman"/>
          <w:i/>
          <w:sz w:val="28"/>
          <w:szCs w:val="28"/>
        </w:rPr>
        <w:t xml:space="preserve"> </w:t>
      </w:r>
      <w:r w:rsidRPr="009A446B">
        <w:rPr>
          <w:rFonts w:ascii="Times New Roman" w:hAnsi="Times New Roman" w:cs="Times New Roman"/>
          <w:i/>
          <w:sz w:val="28"/>
          <w:szCs w:val="28"/>
          <w:lang w:val="en-US"/>
        </w:rPr>
        <w:t>Core</w:t>
      </w:r>
      <w:r w:rsidRPr="005F139A">
        <w:rPr>
          <w:rFonts w:ascii="Times New Roman" w:hAnsi="Times New Roman" w:cs="Times New Roman"/>
          <w:sz w:val="28"/>
          <w:szCs w:val="28"/>
        </w:rPr>
        <w:t xml:space="preserve">. </w:t>
      </w:r>
    </w:p>
    <w:p w:rsidR="009A446B" w:rsidRDefault="009A446B" w:rsidP="009A446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реализации шаблона проектирования </w:t>
      </w:r>
      <w:r w:rsidRPr="009A446B">
        <w:rPr>
          <w:rFonts w:ascii="Times New Roman" w:hAnsi="Times New Roman" w:cs="Times New Roman"/>
          <w:i/>
          <w:sz w:val="28"/>
          <w:szCs w:val="28"/>
          <w:lang w:val="en-US"/>
        </w:rPr>
        <w:t>MVC</w:t>
      </w:r>
      <w:r>
        <w:rPr>
          <w:rFonts w:ascii="Times New Roman" w:hAnsi="Times New Roman" w:cs="Times New Roman"/>
          <w:sz w:val="28"/>
          <w:szCs w:val="28"/>
        </w:rPr>
        <w:t xml:space="preserve"> и легко разделяемой иерархии классов приложение доступно для модификаций и улучшений. Можно использовать новые классы, удалять старые или модифицировать уже созданные под свои нужды</w:t>
      </w:r>
      <w:r w:rsidRPr="009A446B">
        <w:rPr>
          <w:rFonts w:ascii="Times New Roman" w:hAnsi="Times New Roman" w:cs="Times New Roman"/>
          <w:sz w:val="28"/>
          <w:szCs w:val="28"/>
        </w:rPr>
        <w:t xml:space="preserve">; </w:t>
      </w:r>
      <w:r>
        <w:rPr>
          <w:rFonts w:ascii="Times New Roman" w:hAnsi="Times New Roman" w:cs="Times New Roman"/>
          <w:sz w:val="28"/>
          <w:szCs w:val="28"/>
        </w:rPr>
        <w:t>то же самое можно сделать и с представлениями и контроллерами</w:t>
      </w:r>
      <w:r w:rsidRPr="005F139A">
        <w:rPr>
          <w:rFonts w:ascii="Times New Roman" w:hAnsi="Times New Roman" w:cs="Times New Roman"/>
          <w:sz w:val="28"/>
          <w:szCs w:val="28"/>
        </w:rPr>
        <w:t xml:space="preserve">. </w:t>
      </w:r>
    </w:p>
    <w:p w:rsidR="009A446B" w:rsidRDefault="009A446B" w:rsidP="009A446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Проведенные интеграционные тесты доказывают работоспособность данной программы и функционирование всех требуемых ролей и методов</w:t>
      </w:r>
      <w:r w:rsidRPr="005F139A">
        <w:rPr>
          <w:rFonts w:ascii="Times New Roman" w:hAnsi="Times New Roman" w:cs="Times New Roman"/>
          <w:sz w:val="28"/>
          <w:szCs w:val="28"/>
        </w:rPr>
        <w:t>.</w:t>
      </w:r>
      <w:r>
        <w:rPr>
          <w:rFonts w:ascii="Times New Roman" w:hAnsi="Times New Roman" w:cs="Times New Roman"/>
          <w:sz w:val="28"/>
          <w:szCs w:val="28"/>
        </w:rPr>
        <w:t xml:space="preserve"> Полученное приложение готово для работы со среднестатистическим пользователем.</w:t>
      </w:r>
    </w:p>
    <w:p w:rsidR="009A446B" w:rsidRDefault="009A446B" w:rsidP="009A446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Данное приложение предназначено для предприятия, которое стремится вынести деятельность на просторы сети Интернет и желает получать актуальную информацию о предприятии в любое время и в любом месте. Оно позволит охватить аудиторию покупателей, активно проводящих время в сети Интернет, и привлечь работников, стремящихся максимально эффективно организовать рабочее время.</w:t>
      </w:r>
    </w:p>
    <w:p w:rsidR="009A446B" w:rsidRDefault="009A446B">
      <w:pPr>
        <w:rPr>
          <w:rFonts w:ascii="Times New Roman" w:eastAsia="Times New Roman" w:hAnsi="Times New Roman" w:cs="Times New Roman"/>
          <w:b/>
          <w:bCs/>
          <w:color w:val="000000"/>
          <w:sz w:val="28"/>
          <w:szCs w:val="27"/>
          <w:lang w:eastAsia="ru-RU"/>
        </w:rPr>
      </w:pPr>
    </w:p>
    <w:p w:rsidR="009A446B" w:rsidRDefault="009A446B">
      <w:pPr>
        <w:rPr>
          <w:rFonts w:ascii="Times New Roman" w:eastAsia="Times New Roman" w:hAnsi="Times New Roman" w:cs="Times New Roman"/>
          <w:b/>
          <w:bCs/>
          <w:color w:val="000000"/>
          <w:sz w:val="28"/>
          <w:szCs w:val="27"/>
          <w:lang w:eastAsia="ru-RU"/>
        </w:rPr>
      </w:pPr>
      <w:r>
        <w:br w:type="page"/>
      </w:r>
    </w:p>
    <w:p w:rsidR="00C203B3" w:rsidRPr="00CD32AB" w:rsidRDefault="00601639" w:rsidP="00CD32AB">
      <w:pPr>
        <w:pStyle w:val="11"/>
        <w:ind w:firstLine="0"/>
      </w:pPr>
      <w:bookmarkStart w:id="31" w:name="_Toc58458637"/>
      <w:r w:rsidRPr="00601639">
        <w:lastRenderedPageBreak/>
        <w:t>Список используемых источников</w:t>
      </w:r>
      <w:bookmarkEnd w:id="31"/>
    </w:p>
    <w:p w:rsidR="00C203B3" w:rsidRDefault="00C203B3" w:rsidP="00503A4F">
      <w:pPr>
        <w:spacing w:after="0" w:line="240" w:lineRule="auto"/>
        <w:jc w:val="both"/>
        <w:rPr>
          <w:rFonts w:ascii="Times New Roman" w:hAnsi="Times New Roman" w:cs="Times New Roman"/>
          <w:sz w:val="28"/>
          <w:szCs w:val="28"/>
        </w:rPr>
      </w:pPr>
    </w:p>
    <w:p w:rsidR="00503A4F" w:rsidRPr="007004D0" w:rsidRDefault="00503A4F" w:rsidP="00503A4F">
      <w:pPr>
        <w:spacing w:after="0" w:line="240" w:lineRule="auto"/>
        <w:ind w:firstLine="709"/>
        <w:rPr>
          <w:rFonts w:ascii="Times New Roman" w:eastAsia="Times New Roman" w:hAnsi="Times New Roman" w:cs="Times New Roman"/>
          <w:color w:val="000000"/>
          <w:sz w:val="27"/>
          <w:szCs w:val="27"/>
          <w:lang w:val="en-US" w:eastAsia="ru-RU"/>
        </w:rPr>
      </w:pPr>
      <w:r w:rsidRPr="00503A4F">
        <w:rPr>
          <w:rFonts w:ascii="Times New Roman" w:eastAsia="Times New Roman" w:hAnsi="Times New Roman" w:cs="Times New Roman"/>
          <w:color w:val="000000"/>
          <w:sz w:val="27"/>
          <w:szCs w:val="27"/>
          <w:lang w:eastAsia="ru-RU"/>
        </w:rPr>
        <w:t>1. Практическое руководство к курсовому проектированию по курсу «Ин-форматика» для студентов технических специальностей дневной и заочной форм обучения – Гомель: ГГТУ им. П</w:t>
      </w:r>
      <w:r w:rsidRPr="007004D0">
        <w:rPr>
          <w:rFonts w:ascii="Times New Roman" w:eastAsia="Times New Roman" w:hAnsi="Times New Roman" w:cs="Times New Roman"/>
          <w:color w:val="000000"/>
          <w:sz w:val="27"/>
          <w:szCs w:val="27"/>
          <w:lang w:val="en-US" w:eastAsia="ru-RU"/>
        </w:rPr>
        <w:t>.</w:t>
      </w:r>
      <w:r w:rsidRPr="00503A4F">
        <w:rPr>
          <w:rFonts w:ascii="Times New Roman" w:eastAsia="Times New Roman" w:hAnsi="Times New Roman" w:cs="Times New Roman"/>
          <w:color w:val="000000"/>
          <w:sz w:val="27"/>
          <w:szCs w:val="27"/>
          <w:lang w:eastAsia="ru-RU"/>
        </w:rPr>
        <w:t>О</w:t>
      </w:r>
      <w:r w:rsidRPr="007004D0">
        <w:rPr>
          <w:rFonts w:ascii="Times New Roman" w:eastAsia="Times New Roman" w:hAnsi="Times New Roman" w:cs="Times New Roman"/>
          <w:color w:val="000000"/>
          <w:sz w:val="27"/>
          <w:szCs w:val="27"/>
          <w:lang w:val="en-US" w:eastAsia="ru-RU"/>
        </w:rPr>
        <w:t xml:space="preserve">. </w:t>
      </w:r>
      <w:r w:rsidRPr="00503A4F">
        <w:rPr>
          <w:rFonts w:ascii="Times New Roman" w:eastAsia="Times New Roman" w:hAnsi="Times New Roman" w:cs="Times New Roman"/>
          <w:color w:val="000000"/>
          <w:sz w:val="27"/>
          <w:szCs w:val="27"/>
          <w:lang w:eastAsia="ru-RU"/>
        </w:rPr>
        <w:t>Сухого</w:t>
      </w:r>
      <w:r w:rsidRPr="007004D0">
        <w:rPr>
          <w:rFonts w:ascii="Times New Roman" w:eastAsia="Times New Roman" w:hAnsi="Times New Roman" w:cs="Times New Roman"/>
          <w:color w:val="000000"/>
          <w:sz w:val="27"/>
          <w:szCs w:val="27"/>
          <w:lang w:val="en-US" w:eastAsia="ru-RU"/>
        </w:rPr>
        <w:t xml:space="preserve">, 2019. – 32 </w:t>
      </w:r>
      <w:r w:rsidRPr="00503A4F">
        <w:rPr>
          <w:rFonts w:ascii="Times New Roman" w:eastAsia="Times New Roman" w:hAnsi="Times New Roman" w:cs="Times New Roman"/>
          <w:color w:val="000000"/>
          <w:sz w:val="27"/>
          <w:szCs w:val="27"/>
          <w:lang w:eastAsia="ru-RU"/>
        </w:rPr>
        <w:t>с</w:t>
      </w:r>
      <w:r w:rsidRPr="007004D0">
        <w:rPr>
          <w:rFonts w:ascii="Times New Roman" w:eastAsia="Times New Roman" w:hAnsi="Times New Roman" w:cs="Times New Roman"/>
          <w:color w:val="000000"/>
          <w:sz w:val="27"/>
          <w:szCs w:val="27"/>
          <w:lang w:val="en-US" w:eastAsia="ru-RU"/>
        </w:rPr>
        <w:t>.</w:t>
      </w:r>
    </w:p>
    <w:p w:rsidR="00503A4F" w:rsidRPr="001A64D8" w:rsidRDefault="00503A4F" w:rsidP="00503A4F">
      <w:pPr>
        <w:spacing w:after="0" w:line="240" w:lineRule="auto"/>
        <w:ind w:firstLine="709"/>
        <w:rPr>
          <w:rFonts w:ascii="Times New Roman" w:eastAsia="Times New Roman" w:hAnsi="Times New Roman" w:cs="Times New Roman"/>
          <w:color w:val="000000"/>
          <w:sz w:val="27"/>
          <w:szCs w:val="27"/>
          <w:lang w:val="en-US" w:eastAsia="ru-RU"/>
        </w:rPr>
      </w:pPr>
      <w:r w:rsidRPr="00503A4F">
        <w:rPr>
          <w:rFonts w:ascii="Times New Roman" w:eastAsia="Times New Roman" w:hAnsi="Times New Roman" w:cs="Times New Roman"/>
          <w:color w:val="000000"/>
          <w:sz w:val="27"/>
          <w:szCs w:val="27"/>
          <w:lang w:val="en-US" w:eastAsia="ru-RU"/>
        </w:rPr>
        <w:t xml:space="preserve">2. </w:t>
      </w:r>
      <w:r>
        <w:rPr>
          <w:rFonts w:ascii="Times New Roman" w:eastAsia="Times New Roman" w:hAnsi="Times New Roman" w:cs="Times New Roman"/>
          <w:color w:val="000000"/>
          <w:sz w:val="27"/>
          <w:szCs w:val="27"/>
          <w:lang w:eastAsia="ru-RU"/>
        </w:rPr>
        <w:t>Джон</w:t>
      </w:r>
      <w:r w:rsidRPr="001A64D8">
        <w:rPr>
          <w:rFonts w:ascii="Times New Roman" w:eastAsia="Times New Roman" w:hAnsi="Times New Roman" w:cs="Times New Roman"/>
          <w:color w:val="000000"/>
          <w:sz w:val="27"/>
          <w:szCs w:val="27"/>
          <w:lang w:val="en-US" w:eastAsia="ru-RU"/>
        </w:rPr>
        <w:t xml:space="preserve"> </w:t>
      </w:r>
      <w:r>
        <w:rPr>
          <w:rFonts w:ascii="Times New Roman" w:eastAsia="Times New Roman" w:hAnsi="Times New Roman" w:cs="Times New Roman"/>
          <w:color w:val="000000"/>
          <w:sz w:val="27"/>
          <w:szCs w:val="27"/>
          <w:lang w:eastAsia="ru-RU"/>
        </w:rPr>
        <w:t>Смит</w:t>
      </w:r>
      <w:r w:rsidRPr="00503A4F">
        <w:rPr>
          <w:rFonts w:ascii="Times New Roman" w:eastAsia="Times New Roman" w:hAnsi="Times New Roman" w:cs="Times New Roman"/>
          <w:color w:val="000000"/>
          <w:sz w:val="27"/>
          <w:szCs w:val="27"/>
          <w:lang w:val="en-US" w:eastAsia="ru-RU"/>
        </w:rPr>
        <w:t xml:space="preserve">. Entity Framework Core in Action– </w:t>
      </w:r>
      <w:r w:rsidR="001A64D8" w:rsidRPr="001A64D8">
        <w:rPr>
          <w:rFonts w:ascii="Times New Roman" w:eastAsia="Times New Roman" w:hAnsi="Times New Roman" w:cs="Times New Roman"/>
          <w:color w:val="000000"/>
          <w:sz w:val="27"/>
          <w:szCs w:val="27"/>
          <w:lang w:val="en-US" w:eastAsia="ru-RU"/>
        </w:rPr>
        <w:t>Manning Publications, 2018. — 486 p.</w:t>
      </w:r>
    </w:p>
    <w:p w:rsidR="00503A4F" w:rsidRPr="00306692" w:rsidRDefault="00503A4F" w:rsidP="00503A4F">
      <w:pPr>
        <w:spacing w:after="0" w:line="240" w:lineRule="auto"/>
        <w:ind w:firstLine="709"/>
        <w:rPr>
          <w:rFonts w:ascii="Times New Roman" w:eastAsia="Times New Roman" w:hAnsi="Times New Roman" w:cs="Times New Roman"/>
          <w:color w:val="000000"/>
          <w:sz w:val="27"/>
          <w:szCs w:val="27"/>
          <w:lang w:val="en-US" w:eastAsia="ru-RU"/>
        </w:rPr>
      </w:pPr>
      <w:r w:rsidRPr="00306692">
        <w:rPr>
          <w:rFonts w:ascii="Times New Roman" w:eastAsia="Times New Roman" w:hAnsi="Times New Roman" w:cs="Times New Roman"/>
          <w:color w:val="000000"/>
          <w:sz w:val="27"/>
          <w:szCs w:val="27"/>
          <w:lang w:val="en-US" w:eastAsia="ru-RU"/>
        </w:rPr>
        <w:t xml:space="preserve">3. </w:t>
      </w:r>
      <w:r w:rsidR="00306692">
        <w:rPr>
          <w:rFonts w:ascii="Times New Roman" w:eastAsia="Times New Roman" w:hAnsi="Times New Roman" w:cs="Times New Roman"/>
          <w:color w:val="000000"/>
          <w:sz w:val="27"/>
          <w:szCs w:val="27"/>
          <w:lang w:eastAsia="ru-RU"/>
        </w:rPr>
        <w:t>Эндрю</w:t>
      </w:r>
      <w:r w:rsidR="00306692" w:rsidRPr="00306692">
        <w:rPr>
          <w:rFonts w:ascii="Times New Roman" w:eastAsia="Times New Roman" w:hAnsi="Times New Roman" w:cs="Times New Roman"/>
          <w:color w:val="000000"/>
          <w:sz w:val="27"/>
          <w:szCs w:val="27"/>
          <w:lang w:val="en-US" w:eastAsia="ru-RU"/>
        </w:rPr>
        <w:t xml:space="preserve"> </w:t>
      </w:r>
      <w:r w:rsidR="00306692">
        <w:rPr>
          <w:rFonts w:ascii="Times New Roman" w:eastAsia="Times New Roman" w:hAnsi="Times New Roman" w:cs="Times New Roman"/>
          <w:color w:val="000000"/>
          <w:sz w:val="27"/>
          <w:szCs w:val="27"/>
          <w:lang w:eastAsia="ru-RU"/>
        </w:rPr>
        <w:t>Локк</w:t>
      </w:r>
      <w:r w:rsidR="00306692" w:rsidRPr="00306692">
        <w:rPr>
          <w:rFonts w:ascii="Times New Roman" w:eastAsia="Times New Roman" w:hAnsi="Times New Roman" w:cs="Times New Roman"/>
          <w:color w:val="000000"/>
          <w:sz w:val="27"/>
          <w:szCs w:val="27"/>
          <w:lang w:val="en-US" w:eastAsia="ru-RU"/>
        </w:rPr>
        <w:t>.</w:t>
      </w:r>
      <w:r w:rsidRPr="00306692">
        <w:rPr>
          <w:rFonts w:ascii="Times New Roman" w:eastAsia="Times New Roman" w:hAnsi="Times New Roman" w:cs="Times New Roman"/>
          <w:color w:val="000000"/>
          <w:sz w:val="27"/>
          <w:szCs w:val="27"/>
          <w:lang w:val="en-US" w:eastAsia="ru-RU"/>
        </w:rPr>
        <w:t xml:space="preserve"> </w:t>
      </w:r>
      <w:r w:rsidR="00306692" w:rsidRPr="00306692">
        <w:rPr>
          <w:rFonts w:ascii="Times New Roman" w:eastAsia="Times New Roman" w:hAnsi="Times New Roman" w:cs="Times New Roman"/>
          <w:color w:val="000000"/>
          <w:sz w:val="27"/>
          <w:szCs w:val="27"/>
          <w:lang w:val="en-US" w:eastAsia="ru-RU"/>
        </w:rPr>
        <w:t>ASP.NE</w:t>
      </w:r>
      <w:r w:rsidR="00306692">
        <w:rPr>
          <w:rFonts w:ascii="Times New Roman" w:eastAsia="Times New Roman" w:hAnsi="Times New Roman" w:cs="Times New Roman"/>
          <w:color w:val="000000"/>
          <w:sz w:val="27"/>
          <w:szCs w:val="27"/>
          <w:lang w:val="en-US" w:eastAsia="ru-RU"/>
        </w:rPr>
        <w:t>T Core in Action</w:t>
      </w:r>
      <w:r w:rsidRPr="00306692">
        <w:rPr>
          <w:rFonts w:ascii="Times New Roman" w:eastAsia="Times New Roman" w:hAnsi="Times New Roman" w:cs="Times New Roman"/>
          <w:color w:val="000000"/>
          <w:sz w:val="27"/>
          <w:szCs w:val="27"/>
          <w:lang w:val="en-US" w:eastAsia="ru-RU"/>
        </w:rPr>
        <w:t xml:space="preserve">. – </w:t>
      </w:r>
      <w:r w:rsidR="00306692" w:rsidRPr="00306692">
        <w:rPr>
          <w:rFonts w:ascii="Times New Roman" w:eastAsia="Times New Roman" w:hAnsi="Times New Roman" w:cs="Times New Roman"/>
          <w:color w:val="000000"/>
          <w:sz w:val="27"/>
          <w:szCs w:val="27"/>
          <w:lang w:val="en-US" w:eastAsia="ru-RU"/>
        </w:rPr>
        <w:t>Manning Publications</w:t>
      </w:r>
      <w:r w:rsidRPr="00306692">
        <w:rPr>
          <w:rFonts w:ascii="Times New Roman" w:eastAsia="Times New Roman" w:hAnsi="Times New Roman" w:cs="Times New Roman"/>
          <w:color w:val="000000"/>
          <w:sz w:val="27"/>
          <w:szCs w:val="27"/>
          <w:lang w:val="en-US" w:eastAsia="ru-RU"/>
        </w:rPr>
        <w:t xml:space="preserve">, 2018. – </w:t>
      </w:r>
      <w:r w:rsidR="00306692" w:rsidRPr="00306692">
        <w:rPr>
          <w:rFonts w:ascii="Times New Roman" w:eastAsia="Times New Roman" w:hAnsi="Times New Roman" w:cs="Times New Roman"/>
          <w:color w:val="000000"/>
          <w:sz w:val="27"/>
          <w:szCs w:val="27"/>
          <w:lang w:val="en-US" w:eastAsia="ru-RU"/>
        </w:rPr>
        <w:t xml:space="preserve">712 </w:t>
      </w:r>
      <w:r w:rsidRPr="00503A4F">
        <w:rPr>
          <w:rFonts w:ascii="Times New Roman" w:eastAsia="Times New Roman" w:hAnsi="Times New Roman" w:cs="Times New Roman"/>
          <w:color w:val="000000"/>
          <w:sz w:val="27"/>
          <w:szCs w:val="27"/>
          <w:lang w:eastAsia="ru-RU"/>
        </w:rPr>
        <w:t>с</w:t>
      </w:r>
      <w:r w:rsidRPr="00306692">
        <w:rPr>
          <w:rFonts w:ascii="Times New Roman" w:eastAsia="Times New Roman" w:hAnsi="Times New Roman" w:cs="Times New Roman"/>
          <w:color w:val="000000"/>
          <w:sz w:val="27"/>
          <w:szCs w:val="27"/>
          <w:lang w:val="en-US" w:eastAsia="ru-RU"/>
        </w:rPr>
        <w:t>.</w:t>
      </w:r>
    </w:p>
    <w:p w:rsidR="00503A4F" w:rsidRPr="00503A4F" w:rsidRDefault="00503A4F" w:rsidP="00503A4F">
      <w:pPr>
        <w:spacing w:after="0" w:line="240" w:lineRule="auto"/>
        <w:ind w:firstLine="709"/>
        <w:rPr>
          <w:rFonts w:ascii="Times New Roman" w:eastAsia="Times New Roman" w:hAnsi="Times New Roman" w:cs="Times New Roman"/>
          <w:color w:val="000000"/>
          <w:sz w:val="27"/>
          <w:szCs w:val="27"/>
          <w:lang w:eastAsia="ru-RU"/>
        </w:rPr>
      </w:pPr>
      <w:r w:rsidRPr="00503A4F">
        <w:rPr>
          <w:rFonts w:ascii="Times New Roman" w:eastAsia="Times New Roman" w:hAnsi="Times New Roman" w:cs="Times New Roman"/>
          <w:color w:val="000000"/>
          <w:sz w:val="27"/>
          <w:szCs w:val="27"/>
          <w:lang w:eastAsia="ru-RU"/>
        </w:rPr>
        <w:t xml:space="preserve">4. </w:t>
      </w:r>
      <w:r w:rsidR="009D53EF" w:rsidRPr="009D53EF">
        <w:rPr>
          <w:rFonts w:ascii="Times New Roman" w:eastAsia="Times New Roman" w:hAnsi="Times New Roman" w:cs="Times New Roman"/>
          <w:color w:val="000000"/>
          <w:sz w:val="27"/>
          <w:szCs w:val="27"/>
          <w:lang w:eastAsia="ru-RU"/>
        </w:rPr>
        <w:t>Создание компонентов middleware</w:t>
      </w:r>
      <w:r w:rsidRPr="00503A4F">
        <w:rPr>
          <w:rFonts w:ascii="Times New Roman" w:eastAsia="Times New Roman" w:hAnsi="Times New Roman" w:cs="Times New Roman"/>
          <w:color w:val="000000"/>
          <w:sz w:val="27"/>
          <w:szCs w:val="27"/>
          <w:lang w:eastAsia="ru-RU"/>
        </w:rPr>
        <w:t xml:space="preserve">, – Электрон. данные. – Режим доступа: </w:t>
      </w:r>
      <w:r w:rsidR="009D53EF" w:rsidRPr="009D53EF">
        <w:rPr>
          <w:rFonts w:ascii="Times New Roman" w:eastAsia="Times New Roman" w:hAnsi="Times New Roman" w:cs="Times New Roman"/>
          <w:color w:val="000000"/>
          <w:sz w:val="27"/>
          <w:szCs w:val="27"/>
          <w:lang w:eastAsia="ru-RU"/>
        </w:rPr>
        <w:t>https://metanit.com/sharp/aspnet5/2.4.php</w:t>
      </w:r>
      <w:r w:rsidR="009D53EF">
        <w:rPr>
          <w:rFonts w:ascii="Times New Roman" w:eastAsia="Times New Roman" w:hAnsi="Times New Roman" w:cs="Times New Roman"/>
          <w:color w:val="000000"/>
          <w:sz w:val="27"/>
          <w:szCs w:val="27"/>
          <w:lang w:eastAsia="ru-RU"/>
        </w:rPr>
        <w:t>. – Дата доступа: 12.12.2020</w:t>
      </w:r>
      <w:r w:rsidRPr="00503A4F">
        <w:rPr>
          <w:rFonts w:ascii="Times New Roman" w:eastAsia="Times New Roman" w:hAnsi="Times New Roman" w:cs="Times New Roman"/>
          <w:color w:val="000000"/>
          <w:sz w:val="27"/>
          <w:szCs w:val="27"/>
          <w:lang w:eastAsia="ru-RU"/>
        </w:rPr>
        <w:t>.</w:t>
      </w:r>
    </w:p>
    <w:p w:rsidR="00503A4F" w:rsidRPr="00503A4F" w:rsidRDefault="00503A4F" w:rsidP="009D53EF">
      <w:pPr>
        <w:spacing w:after="0" w:line="240" w:lineRule="auto"/>
        <w:ind w:firstLine="709"/>
        <w:rPr>
          <w:rFonts w:ascii="Times New Roman" w:eastAsia="Times New Roman" w:hAnsi="Times New Roman" w:cs="Times New Roman"/>
          <w:color w:val="000000"/>
          <w:sz w:val="27"/>
          <w:szCs w:val="27"/>
          <w:lang w:eastAsia="ru-RU"/>
        </w:rPr>
      </w:pPr>
      <w:r w:rsidRPr="00503A4F">
        <w:rPr>
          <w:rFonts w:ascii="Times New Roman" w:eastAsia="Times New Roman" w:hAnsi="Times New Roman" w:cs="Times New Roman"/>
          <w:color w:val="000000"/>
          <w:sz w:val="27"/>
          <w:szCs w:val="27"/>
          <w:lang w:eastAsia="ru-RU"/>
        </w:rPr>
        <w:t xml:space="preserve">5. </w:t>
      </w:r>
      <w:r w:rsidR="009D53EF" w:rsidRPr="009D53EF">
        <w:rPr>
          <w:rFonts w:ascii="Times New Roman" w:eastAsia="Times New Roman" w:hAnsi="Times New Roman" w:cs="Times New Roman"/>
          <w:color w:val="000000"/>
          <w:sz w:val="27"/>
          <w:szCs w:val="27"/>
          <w:lang w:eastAsia="ru-RU"/>
        </w:rPr>
        <w:t>Миграции</w:t>
      </w:r>
      <w:r w:rsidR="009D53EF" w:rsidRPr="00503A4F">
        <w:rPr>
          <w:rFonts w:ascii="Times New Roman" w:eastAsia="Times New Roman" w:hAnsi="Times New Roman" w:cs="Times New Roman"/>
          <w:color w:val="000000"/>
          <w:sz w:val="27"/>
          <w:szCs w:val="27"/>
          <w:lang w:eastAsia="ru-RU"/>
        </w:rPr>
        <w:t xml:space="preserve">, – Электрон. данные. – Режим доступа: </w:t>
      </w:r>
      <w:r w:rsidR="009D53EF" w:rsidRPr="009D53EF">
        <w:rPr>
          <w:rFonts w:ascii="Times New Roman" w:eastAsia="Times New Roman" w:hAnsi="Times New Roman" w:cs="Times New Roman"/>
          <w:color w:val="000000"/>
          <w:sz w:val="27"/>
          <w:szCs w:val="27"/>
          <w:lang w:eastAsia="ru-RU"/>
        </w:rPr>
        <w:t>https://metanit.com/sharp/entityframework/3.12.php</w:t>
      </w:r>
      <w:r w:rsidR="009D53EF">
        <w:rPr>
          <w:rFonts w:ascii="Times New Roman" w:eastAsia="Times New Roman" w:hAnsi="Times New Roman" w:cs="Times New Roman"/>
          <w:color w:val="000000"/>
          <w:sz w:val="27"/>
          <w:szCs w:val="27"/>
          <w:lang w:eastAsia="ru-RU"/>
        </w:rPr>
        <w:t>. – Дата доступа: 12.12.2020.</w:t>
      </w:r>
    </w:p>
    <w:p w:rsidR="00503A4F" w:rsidRPr="00503A4F" w:rsidRDefault="00503A4F" w:rsidP="00503A4F">
      <w:pPr>
        <w:spacing w:after="0" w:line="240" w:lineRule="auto"/>
        <w:ind w:firstLine="709"/>
        <w:rPr>
          <w:rFonts w:ascii="Times New Roman" w:eastAsia="Times New Roman" w:hAnsi="Times New Roman" w:cs="Times New Roman"/>
          <w:color w:val="000000"/>
          <w:sz w:val="27"/>
          <w:szCs w:val="27"/>
          <w:lang w:eastAsia="ru-RU"/>
        </w:rPr>
      </w:pPr>
      <w:r w:rsidRPr="00503A4F">
        <w:rPr>
          <w:rFonts w:ascii="Times New Roman" w:eastAsia="Times New Roman" w:hAnsi="Times New Roman" w:cs="Times New Roman"/>
          <w:color w:val="000000"/>
          <w:sz w:val="27"/>
          <w:szCs w:val="27"/>
          <w:lang w:eastAsia="ru-RU"/>
        </w:rPr>
        <w:t>6. ASP.NET Core. Введение в MVC, Электрон. данные. – Режим доступа: https://metanit.com/sharp/aspnet5/3.1.php. Дата доступа: 13.12.2019.</w:t>
      </w:r>
    </w:p>
    <w:p w:rsidR="00503A4F" w:rsidRDefault="00503A4F" w:rsidP="00503A4F">
      <w:pPr>
        <w:spacing w:after="0" w:line="240" w:lineRule="auto"/>
        <w:jc w:val="both"/>
        <w:rPr>
          <w:rFonts w:ascii="Times New Roman" w:hAnsi="Times New Roman" w:cs="Times New Roman"/>
          <w:sz w:val="28"/>
          <w:szCs w:val="28"/>
        </w:rPr>
      </w:pPr>
    </w:p>
    <w:p w:rsidR="00601639" w:rsidRDefault="00601639">
      <w:pPr>
        <w:rPr>
          <w:rFonts w:ascii="Times New Roman" w:hAnsi="Times New Roman" w:cs="Times New Roman"/>
          <w:sz w:val="28"/>
          <w:szCs w:val="28"/>
        </w:rPr>
      </w:pPr>
      <w:r>
        <w:rPr>
          <w:rFonts w:ascii="Times New Roman" w:hAnsi="Times New Roman" w:cs="Times New Roman"/>
          <w:sz w:val="28"/>
          <w:szCs w:val="28"/>
        </w:rPr>
        <w:br w:type="page"/>
      </w:r>
    </w:p>
    <w:p w:rsidR="00601639" w:rsidRDefault="00601639" w:rsidP="00601639">
      <w:pPr>
        <w:pStyle w:val="11"/>
        <w:ind w:firstLine="0"/>
      </w:pPr>
      <w:bookmarkStart w:id="32" w:name="_Toc58458638"/>
      <w:r w:rsidRPr="00601639">
        <w:lastRenderedPageBreak/>
        <w:t>ПРИЛОЖЕНИЕ А</w:t>
      </w:r>
      <w:bookmarkEnd w:id="32"/>
    </w:p>
    <w:p w:rsidR="00601639" w:rsidRDefault="00601639" w:rsidP="00601639">
      <w:pPr>
        <w:spacing w:after="0" w:line="240" w:lineRule="auto"/>
        <w:jc w:val="center"/>
        <w:rPr>
          <w:rFonts w:ascii="Times New Roman" w:hAnsi="Times New Roman" w:cs="Times New Roman"/>
          <w:sz w:val="28"/>
          <w:szCs w:val="28"/>
        </w:rPr>
      </w:pPr>
      <w:r w:rsidRPr="00601639">
        <w:rPr>
          <w:rFonts w:ascii="Times New Roman" w:hAnsi="Times New Roman" w:cs="Times New Roman"/>
          <w:sz w:val="28"/>
          <w:szCs w:val="28"/>
        </w:rPr>
        <w:t>(обязательное)</w:t>
      </w:r>
    </w:p>
    <w:p w:rsidR="00601639" w:rsidRDefault="00601639" w:rsidP="00601639">
      <w:pPr>
        <w:spacing w:after="0" w:line="240" w:lineRule="auto"/>
        <w:jc w:val="both"/>
        <w:rPr>
          <w:rFonts w:ascii="Times New Roman" w:hAnsi="Times New Roman" w:cs="Times New Roman"/>
          <w:sz w:val="28"/>
          <w:szCs w:val="28"/>
        </w:rPr>
      </w:pPr>
    </w:p>
    <w:p w:rsidR="00C11401" w:rsidRPr="007004D0" w:rsidRDefault="00D64467" w:rsidP="004C7DE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Код</w:t>
      </w:r>
      <w:r w:rsidRPr="007004D0">
        <w:rPr>
          <w:rFonts w:ascii="Times New Roman" w:hAnsi="Times New Roman" w:cs="Times New Roman"/>
          <w:b/>
          <w:sz w:val="28"/>
          <w:szCs w:val="28"/>
        </w:rPr>
        <w:t xml:space="preserve"> </w:t>
      </w:r>
      <w:r>
        <w:rPr>
          <w:rFonts w:ascii="Times New Roman" w:hAnsi="Times New Roman" w:cs="Times New Roman"/>
          <w:b/>
          <w:sz w:val="28"/>
          <w:szCs w:val="28"/>
        </w:rPr>
        <w:t>программы</w:t>
      </w:r>
    </w:p>
    <w:p w:rsidR="00D64467" w:rsidRPr="007004D0" w:rsidRDefault="00D64467" w:rsidP="00D64467">
      <w:pPr>
        <w:spacing w:after="0" w:line="240" w:lineRule="auto"/>
        <w:rPr>
          <w:rFonts w:ascii="Times New Roman" w:hAnsi="Times New Roman" w:cs="Times New Roman"/>
          <w:sz w:val="28"/>
          <w:szCs w:val="28"/>
        </w:rPr>
      </w:pPr>
    </w:p>
    <w:p w:rsidR="00D64467" w:rsidRPr="007004D0" w:rsidRDefault="00D64467" w:rsidP="00D64467">
      <w:pPr>
        <w:spacing w:after="0" w:line="240" w:lineRule="auto"/>
        <w:jc w:val="both"/>
        <w:rPr>
          <w:rFonts w:ascii="Times New Roman" w:eastAsia="Calibri" w:hAnsi="Times New Roman" w:cs="Times New Roman"/>
          <w:i/>
          <w:noProof/>
          <w:sz w:val="28"/>
          <w:lang w:eastAsia="ru-RU"/>
        </w:rPr>
      </w:pPr>
      <w:r w:rsidRPr="00D64467">
        <w:rPr>
          <w:rFonts w:ascii="Times New Roman" w:eastAsia="Calibri" w:hAnsi="Times New Roman" w:cs="Times New Roman"/>
          <w:i/>
          <w:noProof/>
          <w:sz w:val="28"/>
          <w:lang w:val="en-US" w:eastAsia="ru-RU"/>
        </w:rPr>
        <w:t>Startup</w:t>
      </w:r>
      <w:r w:rsidRPr="007004D0">
        <w:rPr>
          <w:rFonts w:ascii="Times New Roman" w:eastAsia="Calibri" w:hAnsi="Times New Roman" w:cs="Times New Roman"/>
          <w:i/>
          <w:noProof/>
          <w:sz w:val="28"/>
          <w:lang w:eastAsia="ru-RU"/>
        </w:rPr>
        <w:t>.</w:t>
      </w:r>
      <w:r w:rsidRPr="00D64467">
        <w:rPr>
          <w:rFonts w:ascii="Times New Roman" w:eastAsia="Calibri" w:hAnsi="Times New Roman" w:cs="Times New Roman"/>
          <w:i/>
          <w:noProof/>
          <w:sz w:val="28"/>
          <w:lang w:val="en-US" w:eastAsia="ru-RU"/>
        </w:rPr>
        <w:t>cs</w:t>
      </w:r>
    </w:p>
    <w:p w:rsidR="00D64467" w:rsidRPr="007004D0" w:rsidRDefault="00D64467" w:rsidP="00D64467">
      <w:pPr>
        <w:spacing w:after="0" w:line="240" w:lineRule="auto"/>
        <w:jc w:val="both"/>
        <w:rPr>
          <w:rFonts w:ascii="Times New Roman" w:eastAsia="Calibri" w:hAnsi="Times New Roman" w:cs="Times New Roman"/>
          <w:i/>
          <w:noProof/>
          <w:sz w:val="28"/>
          <w:lang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CourseProject.MiddleWares;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Microsoft.AspNetCore.Builder;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Microsoft.AspNetCore.Hosting;</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Microsoft.AspNetCore.Identity;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Microsoft.EntityFrameworkCore;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Microsoft.Extensions.Configuration;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Microsoft.Extensions.DependencyInjection;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Microsoft.Extensions.Hosting;</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Startup</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Startup</w:t>
      </w:r>
      <w:r w:rsidRPr="00D64467">
        <w:rPr>
          <w:rFonts w:ascii="Consolas" w:eastAsia="Calibri" w:hAnsi="Consolas" w:cs="Consolas"/>
          <w:color w:val="000000"/>
          <w:sz w:val="19"/>
          <w:szCs w:val="19"/>
          <w:lang w:val="en-US"/>
        </w:rPr>
        <w:t>(IConfiguration configuration)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Configuration = configuration;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IConfiguration Configuration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void</w:t>
      </w:r>
      <w:r w:rsidRPr="00D64467">
        <w:rPr>
          <w:rFonts w:ascii="Consolas" w:eastAsia="Calibri" w:hAnsi="Consolas" w:cs="Consolas"/>
          <w:color w:val="000000"/>
          <w:sz w:val="19"/>
          <w:szCs w:val="19"/>
          <w:lang w:val="en-US"/>
        </w:rPr>
        <w:t xml:space="preserve"> ConfigureServices(IServiceCollection services)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Добавление профилей кэширования для таблиц и остальных страниц</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 xml:space="preserve">services.AddControllersWithViews(options =&gt;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options.CacheProfiles.Add(</w:t>
      </w:r>
      <w:r w:rsidRPr="00D64467">
        <w:rPr>
          <w:rFonts w:ascii="Consolas" w:eastAsia="Calibri" w:hAnsi="Consolas" w:cs="Consolas"/>
          <w:color w:val="A31515"/>
          <w:sz w:val="19"/>
          <w:szCs w:val="19"/>
          <w:lang w:val="en-US"/>
        </w:rPr>
        <w:t>"TablesCaching"</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CacheProfile()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Duration = 286</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options.CacheProfiles.Add(</w:t>
      </w:r>
      <w:r w:rsidRPr="00D64467">
        <w:rPr>
          <w:rFonts w:ascii="Consolas" w:eastAsia="Calibri" w:hAnsi="Consolas" w:cs="Consolas"/>
          <w:color w:val="A31515"/>
          <w:sz w:val="19"/>
          <w:szCs w:val="19"/>
          <w:lang w:val="en-US"/>
        </w:rPr>
        <w:t>"NoCaching"</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CacheProfile()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Location = ResponseCacheLocation.None,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 xml:space="preserve">NoStore = </w:t>
      </w:r>
      <w:r w:rsidRPr="00D64467">
        <w:rPr>
          <w:rFonts w:ascii="Consolas" w:eastAsia="Calibri" w:hAnsi="Consolas" w:cs="Consolas"/>
          <w:color w:val="0000FF"/>
          <w:sz w:val="19"/>
          <w:szCs w:val="19"/>
        </w:rPr>
        <w:t>true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Добавление контекста данных со строкой подключения, хранящейся в файле appsettings.json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services.AddDbContext&lt;ApplicationContext&gt;(options =&gt; options.UseSqlServer(Configuration.GetConnectionString(</w:t>
      </w:r>
      <w:r w:rsidRPr="00D64467">
        <w:rPr>
          <w:rFonts w:ascii="Consolas" w:eastAsia="Calibri" w:hAnsi="Consolas" w:cs="Consolas"/>
          <w:color w:val="A31515"/>
          <w:sz w:val="19"/>
          <w:szCs w:val="19"/>
          <w:lang w:val="en-US"/>
        </w:rPr>
        <w:t>"SqlServerConnection"</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services.AddDbContext&lt;IdentityContext&gt;(options =&gt; options.UseSqlServer(Configuration.GetConnectionString(</w:t>
      </w:r>
      <w:r w:rsidRPr="00D64467">
        <w:rPr>
          <w:rFonts w:ascii="Consolas" w:eastAsia="Calibri" w:hAnsi="Consolas" w:cs="Consolas"/>
          <w:color w:val="A31515"/>
          <w:sz w:val="19"/>
          <w:szCs w:val="19"/>
          <w:lang w:val="en-US"/>
        </w:rPr>
        <w:t>"SqlServerConnection"</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services.AddIdentity&lt;User, IdentityRole&gt;(options =&gt; { options.User.RequireUniqueEmail = </w:t>
      </w:r>
      <w:r w:rsidRPr="00D64467">
        <w:rPr>
          <w:rFonts w:ascii="Consolas" w:eastAsia="Calibri" w:hAnsi="Consolas" w:cs="Consolas"/>
          <w:color w:val="0000FF"/>
          <w:sz w:val="19"/>
          <w:szCs w:val="19"/>
          <w:lang w:val="en-US"/>
        </w:rPr>
        <w:t>true</w:t>
      </w:r>
      <w:r w:rsidRPr="00D64467">
        <w:rPr>
          <w:rFonts w:ascii="Consolas" w:eastAsia="Calibri" w:hAnsi="Consolas" w:cs="Consolas"/>
          <w:color w:val="000000"/>
          <w:sz w:val="19"/>
          <w:szCs w:val="19"/>
          <w:lang w:val="en-US"/>
        </w:rPr>
        <w:t>; }).AddEntityFrameworkStores&lt;IdentityContext&gt;();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services.AddMemoryCache();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void</w:t>
      </w:r>
      <w:r w:rsidRPr="00D64467">
        <w:rPr>
          <w:rFonts w:ascii="Consolas" w:eastAsia="Calibri" w:hAnsi="Consolas" w:cs="Consolas"/>
          <w:color w:val="000000"/>
          <w:sz w:val="19"/>
          <w:szCs w:val="19"/>
          <w:lang w:val="en-US"/>
        </w:rPr>
        <w:t xml:space="preserve"> Configure(IApplicationBuilder app, IWebHostEnvironment env)</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(env.IsDevelopment())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app.UseDeveloperExceptionPage();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app.UseExceptionHandler(</w:t>
      </w:r>
      <w:r w:rsidRPr="00D64467">
        <w:rPr>
          <w:rFonts w:ascii="Consolas" w:eastAsia="Calibri" w:hAnsi="Consolas" w:cs="Consolas"/>
          <w:color w:val="A31515"/>
          <w:sz w:val="19"/>
          <w:szCs w:val="19"/>
          <w:lang w:val="en-US"/>
        </w:rPr>
        <w:t>"/Home/Error"</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app.UseHsts();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app.UseHttpsRedirection();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app.UseStaticFiles();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app.UseRouting();</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app.UseAuthentication();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app.UseInitializeMiddleware();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app.UseEndpoints(endpoints =&gt;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endpoints.MapControllerRoute(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name: </w:t>
      </w:r>
      <w:r w:rsidRPr="00D64467">
        <w:rPr>
          <w:rFonts w:ascii="Consolas" w:eastAsia="Calibri" w:hAnsi="Consolas" w:cs="Consolas"/>
          <w:color w:val="A31515"/>
          <w:sz w:val="19"/>
          <w:szCs w:val="19"/>
          <w:lang w:val="en-US"/>
        </w:rPr>
        <w:t>"default"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pattern: </w:t>
      </w:r>
      <w:r w:rsidRPr="00D64467">
        <w:rPr>
          <w:rFonts w:ascii="Consolas" w:eastAsia="Calibri" w:hAnsi="Consolas" w:cs="Consolas"/>
          <w:color w:val="A31515"/>
          <w:sz w:val="19"/>
          <w:szCs w:val="19"/>
          <w:lang w:val="en-US"/>
        </w:rPr>
        <w:t>"{controller=Home}/{action=Index}/{id?}"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Client.cs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CourseProject</w:t>
      </w:r>
      <w:r w:rsidRPr="00D64467">
        <w:rPr>
          <w:rFonts w:ascii="Consolas" w:eastAsia="Calibri" w:hAnsi="Consolas" w:cs="Consolas"/>
          <w:color w:val="000000"/>
          <w:sz w:val="19"/>
          <w:szCs w:val="19"/>
        </w:rPr>
        <w:t>.</w:t>
      </w:r>
      <w:r w:rsidRPr="00D64467">
        <w:rPr>
          <w:rFonts w:ascii="Consolas" w:eastAsia="Calibri" w:hAnsi="Consolas" w:cs="Consolas"/>
          <w:color w:val="000000"/>
          <w:sz w:val="19"/>
          <w:szCs w:val="19"/>
          <w:lang w:val="en-US"/>
        </w:rPr>
        <w: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представляющая запись в таблице Клиенты</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Client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[Key]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RepresentativeFIO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Number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Address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Client</w:t>
      </w:r>
      <w:r w:rsidRPr="00D64467">
        <w:rPr>
          <w:rFonts w:ascii="Consolas" w:eastAsia="Calibri" w:hAnsi="Consolas" w:cs="Consolas"/>
          <w:color w:val="000000"/>
          <w:sz w:val="19"/>
          <w:szCs w:val="19"/>
          <w:lang w:val="en-US"/>
        </w:rPr>
        <w:t>() {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Employee.cs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FF"/>
          <w:sz w:val="19"/>
          <w:szCs w:val="19"/>
        </w:rPr>
        <w:t>namespace</w:t>
      </w:r>
      <w:r w:rsidRPr="00D64467">
        <w:rPr>
          <w:rFonts w:ascii="Consolas" w:eastAsia="Calibri" w:hAnsi="Consolas" w:cs="Consolas"/>
          <w:color w:val="000000"/>
          <w:sz w:val="19"/>
          <w:szCs w:val="19"/>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представляющая запись в таблице Работники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Employee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[Key]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Position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Education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Employee</w:t>
      </w:r>
      <w:r w:rsidRPr="00D64467">
        <w:rPr>
          <w:rFonts w:ascii="Consolas" w:eastAsia="Calibri" w:hAnsi="Consolas" w:cs="Consolas"/>
          <w:color w:val="000000"/>
          <w:sz w:val="19"/>
          <w:szCs w:val="19"/>
          <w:lang w:val="en-US"/>
        </w:rPr>
        <w:t>() {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Furniture.cs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FF"/>
          <w:sz w:val="19"/>
          <w:szCs w:val="19"/>
        </w:rPr>
        <w:t>namespace</w:t>
      </w:r>
      <w:r w:rsidRPr="00D64467">
        <w:rPr>
          <w:rFonts w:ascii="Consolas" w:eastAsia="Calibri" w:hAnsi="Consolas" w:cs="Consolas"/>
          <w:color w:val="000000"/>
          <w:sz w:val="19"/>
          <w:szCs w:val="19"/>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представляющая запись в таблице Мебель</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Furniture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[Key]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Description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Count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Furniture</w:t>
      </w:r>
      <w:r w:rsidRPr="00D64467">
        <w:rPr>
          <w:rFonts w:ascii="Consolas" w:eastAsia="Calibri" w:hAnsi="Consolas" w:cs="Consolas"/>
          <w:color w:val="000000"/>
          <w:sz w:val="19"/>
          <w:szCs w:val="19"/>
          <w:lang w:val="en-US"/>
        </w:rPr>
        <w:t>() {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Order.cs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FF"/>
          <w:sz w:val="19"/>
          <w:szCs w:val="19"/>
        </w:rPr>
        <w:t>namespace</w:t>
      </w:r>
      <w:r w:rsidRPr="00D64467">
        <w:rPr>
          <w:rFonts w:ascii="Consolas" w:eastAsia="Calibri" w:hAnsi="Consolas" w:cs="Consolas"/>
          <w:color w:val="000000"/>
          <w:sz w:val="19"/>
          <w:szCs w:val="19"/>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представляющая запись в таблице Заказы</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[Key]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ClientId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FurnitureId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FurnitureCount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DiscountPercent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IsCompleted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EmployeeId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w:t>
      </w:r>
      <w:r w:rsidRPr="00D64467">
        <w:rPr>
          <w:rFonts w:ascii="Consolas" w:eastAsia="Calibri" w:hAnsi="Consolas" w:cs="Consolas"/>
          <w:color w:val="000000"/>
          <w:sz w:val="19"/>
          <w:szCs w:val="19"/>
          <w:lang w:val="en-US"/>
        </w:rPr>
        <w:t>() {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Waybill.cs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представляющая запись в таблице Накладные</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[Key]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ProviderId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ProviderName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DateTime DateOfSupply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double</w:t>
      </w:r>
      <w:r w:rsidRPr="00D64467">
        <w:rPr>
          <w:rFonts w:ascii="Consolas" w:eastAsia="Calibri" w:hAnsi="Consolas" w:cs="Consolas"/>
          <w:color w:val="000000"/>
          <w:sz w:val="19"/>
          <w:szCs w:val="19"/>
          <w:lang w:val="en-US"/>
        </w:rPr>
        <w:t xml:space="preserve"> Weight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FurnitureId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EmployeeId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w:t>
      </w:r>
      <w:r w:rsidRPr="00D64467">
        <w:rPr>
          <w:rFonts w:ascii="Consolas" w:eastAsia="Calibri" w:hAnsi="Consolas" w:cs="Consolas"/>
          <w:color w:val="000000"/>
          <w:sz w:val="19"/>
          <w:szCs w:val="19"/>
          <w:lang w:val="en-US"/>
        </w:rPr>
        <w:t>() {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CreateUserViewModel.cs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FF"/>
          <w:sz w:val="19"/>
          <w:szCs w:val="19"/>
          <w:lang w:val="en-US"/>
        </w:rPr>
        <w:t>namespace</w:t>
      </w:r>
      <w:r w:rsidRPr="00D64467">
        <w:rPr>
          <w:rFonts w:ascii="Consolas"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class</w:t>
      </w:r>
      <w:r w:rsidRPr="00D64467">
        <w:rPr>
          <w:rFonts w:ascii="Consolas" w:hAnsi="Consolas" w:cs="Consolas"/>
          <w:color w:val="000000"/>
          <w:sz w:val="19"/>
          <w:szCs w:val="19"/>
          <w:lang w:val="en-US"/>
        </w:rPr>
        <w:t xml:space="preserve"> </w:t>
      </w:r>
      <w:r w:rsidRPr="00D64467">
        <w:rPr>
          <w:rFonts w:ascii="Consolas" w:hAnsi="Consolas" w:cs="Consolas"/>
          <w:color w:val="2B91AF"/>
          <w:sz w:val="19"/>
          <w:szCs w:val="19"/>
          <w:lang w:val="en-US"/>
        </w:rPr>
        <w:t>CreateUserViewModel</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string</w:t>
      </w:r>
      <w:r w:rsidRPr="00D64467">
        <w:rPr>
          <w:rFonts w:ascii="Consolas" w:hAnsi="Consolas" w:cs="Consolas"/>
          <w:color w:val="000000"/>
          <w:sz w:val="19"/>
          <w:szCs w:val="19"/>
          <w:lang w:val="en-US"/>
        </w:rPr>
        <w:t xml:space="preserve"> UserRole { </w:t>
      </w:r>
      <w:r w:rsidRPr="00D64467">
        <w:rPr>
          <w:rFonts w:ascii="Consolas" w:hAnsi="Consolas" w:cs="Consolas"/>
          <w:color w:val="0000FF"/>
          <w:sz w:val="19"/>
          <w:szCs w:val="19"/>
          <w:lang w:val="en-US"/>
        </w:rPr>
        <w:t>get</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set</w:t>
      </w:r>
      <w:r w:rsidRPr="00D64467">
        <w:rPr>
          <w:rFonts w:ascii="Consolas"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string</w:t>
      </w:r>
      <w:r w:rsidRPr="00D64467">
        <w:rPr>
          <w:rFonts w:ascii="Consolas" w:hAnsi="Consolas" w:cs="Consolas"/>
          <w:color w:val="000000"/>
          <w:sz w:val="19"/>
          <w:szCs w:val="19"/>
          <w:lang w:val="en-US"/>
        </w:rPr>
        <w:t xml:space="preserve"> Email { </w:t>
      </w:r>
      <w:r w:rsidRPr="00D64467">
        <w:rPr>
          <w:rFonts w:ascii="Consolas" w:hAnsi="Consolas" w:cs="Consolas"/>
          <w:color w:val="0000FF"/>
          <w:sz w:val="19"/>
          <w:szCs w:val="19"/>
          <w:lang w:val="en-US"/>
        </w:rPr>
        <w:t>get</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set</w:t>
      </w:r>
      <w:r w:rsidRPr="00D64467">
        <w:rPr>
          <w:rFonts w:ascii="Consolas"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string</w:t>
      </w:r>
      <w:r w:rsidRPr="00D64467">
        <w:rPr>
          <w:rFonts w:ascii="Consolas" w:hAnsi="Consolas" w:cs="Consolas"/>
          <w:color w:val="000000"/>
          <w:sz w:val="19"/>
          <w:szCs w:val="19"/>
          <w:lang w:val="en-US"/>
        </w:rPr>
        <w:t xml:space="preserve"> Password { </w:t>
      </w:r>
      <w:r w:rsidRPr="00D64467">
        <w:rPr>
          <w:rFonts w:ascii="Consolas" w:hAnsi="Consolas" w:cs="Consolas"/>
          <w:color w:val="0000FF"/>
          <w:sz w:val="19"/>
          <w:szCs w:val="19"/>
          <w:lang w:val="en-US"/>
        </w:rPr>
        <w:t>get</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set</w:t>
      </w:r>
      <w:r w:rsidRPr="00D64467">
        <w:rPr>
          <w:rFonts w:ascii="Consolas"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string</w:t>
      </w:r>
      <w:r w:rsidRPr="00D64467">
        <w:rPr>
          <w:rFonts w:ascii="Consolas" w:hAnsi="Consolas" w:cs="Consolas"/>
          <w:color w:val="000000"/>
          <w:sz w:val="19"/>
          <w:szCs w:val="19"/>
          <w:lang w:val="en-US"/>
        </w:rPr>
        <w:t xml:space="preserve"> FIO { </w:t>
      </w:r>
      <w:r w:rsidRPr="00D64467">
        <w:rPr>
          <w:rFonts w:ascii="Consolas" w:hAnsi="Consolas" w:cs="Consolas"/>
          <w:color w:val="0000FF"/>
          <w:sz w:val="19"/>
          <w:szCs w:val="19"/>
          <w:lang w:val="en-US"/>
        </w:rPr>
        <w:t>get</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set</w:t>
      </w:r>
      <w:r w:rsidRPr="00D64467">
        <w:rPr>
          <w:rFonts w:ascii="Consolas"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public</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int</w:t>
      </w:r>
      <w:r w:rsidRPr="00D64467">
        <w:rPr>
          <w:rFonts w:ascii="Consolas" w:hAnsi="Consolas" w:cs="Consolas"/>
          <w:color w:val="000000"/>
          <w:sz w:val="19"/>
          <w:szCs w:val="19"/>
          <w:lang w:val="en-US"/>
        </w:rPr>
        <w:t xml:space="preserve"> Age { </w:t>
      </w:r>
      <w:r w:rsidRPr="00D64467">
        <w:rPr>
          <w:rFonts w:ascii="Consolas" w:hAnsi="Consolas" w:cs="Consolas"/>
          <w:color w:val="0000FF"/>
          <w:sz w:val="19"/>
          <w:szCs w:val="19"/>
          <w:lang w:val="en-US"/>
        </w:rPr>
        <w:t>get</w:t>
      </w:r>
      <w:r w:rsidRPr="00D64467">
        <w:rPr>
          <w:rFonts w:ascii="Consolas" w:hAnsi="Consolas" w:cs="Consolas"/>
          <w:color w:val="000000"/>
          <w:sz w:val="19"/>
          <w:szCs w:val="19"/>
          <w:lang w:val="en-US"/>
        </w:rPr>
        <w:t xml:space="preserve">; </w:t>
      </w:r>
      <w:r w:rsidRPr="00D64467">
        <w:rPr>
          <w:rFonts w:ascii="Consolas" w:hAnsi="Consolas" w:cs="Consolas"/>
          <w:color w:val="0000FF"/>
          <w:sz w:val="19"/>
          <w:szCs w:val="19"/>
          <w:lang w:val="en-US"/>
        </w:rPr>
        <w:t>set</w:t>
      </w:r>
      <w:r w:rsidRPr="00D64467">
        <w:rPr>
          <w:rFonts w:ascii="Consolas" w:hAnsi="Consolas" w:cs="Consolas"/>
          <w:color w:val="000000"/>
          <w:sz w:val="19"/>
          <w:szCs w:val="19"/>
          <w:lang w:val="en-US"/>
        </w:rPr>
        <w:t>; }</w:t>
      </w:r>
    </w:p>
    <w:p w:rsidR="00D64467" w:rsidRPr="00503A4F" w:rsidRDefault="00D64467" w:rsidP="00D64467">
      <w:pPr>
        <w:autoSpaceDE w:val="0"/>
        <w:autoSpaceDN w:val="0"/>
        <w:adjustRightInd w:val="0"/>
        <w:spacing w:after="0" w:line="240" w:lineRule="auto"/>
        <w:rPr>
          <w:rFonts w:ascii="Consolas" w:hAnsi="Consolas" w:cs="Consolas"/>
          <w:color w:val="000000"/>
          <w:sz w:val="19"/>
          <w:szCs w:val="19"/>
          <w:lang w:val="en-US"/>
        </w:rPr>
      </w:pPr>
      <w:r w:rsidRPr="00D64467">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503A4F">
        <w:rPr>
          <w:rFonts w:ascii="Consolas"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EditUserViewModel.cs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EditUserViewModel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Email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Age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IdentityContext.cs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Microsoft.AspNetCore.Identity.EntityFrameworkCore;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Microsoft.EntityFrameworkCore;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IdentityContext</w:t>
      </w:r>
      <w:r w:rsidRPr="00D64467">
        <w:rPr>
          <w:rFonts w:ascii="Consolas" w:eastAsia="Calibri" w:hAnsi="Consolas" w:cs="Consolas"/>
          <w:color w:val="000000"/>
          <w:sz w:val="19"/>
          <w:szCs w:val="19"/>
          <w:lang w:val="en-US"/>
        </w:rPr>
        <w:t xml:space="preserve"> : IdentityDbContext&lt;User&gt;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IdentityContext</w:t>
      </w:r>
      <w:r w:rsidRPr="00D64467">
        <w:rPr>
          <w:rFonts w:ascii="Consolas" w:eastAsia="Calibri" w:hAnsi="Consolas" w:cs="Consolas"/>
          <w:color w:val="000000"/>
          <w:sz w:val="19"/>
          <w:szCs w:val="19"/>
          <w:lang w:val="en-US"/>
        </w:rPr>
        <w:t xml:space="preserve">(DbContextOptions&lt;IdentityContext&gt; options) : </w:t>
      </w:r>
      <w:r w:rsidRPr="00D64467">
        <w:rPr>
          <w:rFonts w:ascii="Consolas" w:eastAsia="Calibri" w:hAnsi="Consolas" w:cs="Consolas"/>
          <w:color w:val="0000FF"/>
          <w:sz w:val="19"/>
          <w:szCs w:val="19"/>
          <w:lang w:val="en-US"/>
        </w:rPr>
        <w:t>base</w:t>
      </w:r>
      <w:r w:rsidRPr="00D64467">
        <w:rPr>
          <w:rFonts w:ascii="Consolas" w:eastAsia="Calibri" w:hAnsi="Consolas" w:cs="Consolas"/>
          <w:color w:val="000000"/>
          <w:sz w:val="19"/>
          <w:szCs w:val="19"/>
          <w:lang w:val="en-US"/>
        </w:rPr>
        <w:t>(options)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Database.EnsureCreated();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LoginViewModel.cs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lastRenderedPageBreak/>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LoginViewModel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"Email"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Email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[DataType(DataType.Password)]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Пароль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Password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Запомнить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bool</w:t>
      </w:r>
      <w:r w:rsidRPr="00D64467">
        <w:rPr>
          <w:rFonts w:ascii="Consolas" w:eastAsia="Calibri" w:hAnsi="Consolas" w:cs="Consolas"/>
          <w:color w:val="000000"/>
          <w:sz w:val="19"/>
          <w:szCs w:val="19"/>
          <w:lang w:val="en-US"/>
        </w:rPr>
        <w:t xml:space="preserve"> RememberMe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ReturnUrl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RegisterViewModel.cs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RegisterViewModel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Роль</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пользователя</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UserRole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[DataType(DataType.EmailAddress)]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"Email"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Email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пользователя</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Возраст</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Age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[DataType(DataType.Password)]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Пароль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Password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[Required]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[Compare(</w:t>
      </w:r>
      <w:r w:rsidRPr="00D64467">
        <w:rPr>
          <w:rFonts w:ascii="Consolas" w:eastAsia="Calibri" w:hAnsi="Consolas" w:cs="Consolas"/>
          <w:color w:val="A31515"/>
          <w:sz w:val="19"/>
          <w:szCs w:val="19"/>
          <w:lang w:val="en-US"/>
        </w:rPr>
        <w:t>"Password"</w:t>
      </w:r>
      <w:r w:rsidRPr="00D64467">
        <w:rPr>
          <w:rFonts w:ascii="Consolas" w:eastAsia="Calibri" w:hAnsi="Consolas" w:cs="Consolas"/>
          <w:color w:val="000000"/>
          <w:sz w:val="19"/>
          <w:szCs w:val="19"/>
          <w:lang w:val="en-US"/>
        </w:rPr>
        <w:t xml:space="preserve">, ErrorMessage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Пароли</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не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совпадают</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[DataType(DataType.Password)]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Подтвердить</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пароль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PasswordConfirm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User.cs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Microsoft.AspNetCore.Identity;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lastRenderedPageBreak/>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User</w:t>
      </w:r>
      <w:r w:rsidRPr="00D64467">
        <w:rPr>
          <w:rFonts w:ascii="Consolas" w:eastAsia="Calibri" w:hAnsi="Consolas" w:cs="Consolas"/>
          <w:color w:val="000000"/>
          <w:sz w:val="19"/>
          <w:szCs w:val="19"/>
          <w:lang w:val="en-US"/>
        </w:rPr>
        <w:t xml:space="preserve"> : IdentityUser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Age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503A4F" w:rsidRDefault="00D64467" w:rsidP="00D64467">
      <w:pPr>
        <w:spacing w:after="0" w:line="240" w:lineRule="auto"/>
        <w:rPr>
          <w:rFonts w:ascii="Times New Roman"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503A4F" w:rsidRDefault="00D64467" w:rsidP="00D64467">
      <w:pPr>
        <w:spacing w:after="0" w:line="240" w:lineRule="auto"/>
        <w:rPr>
          <w:lang w:val="en-US"/>
        </w:rPr>
      </w:pPr>
      <w:bookmarkStart w:id="33" w:name="_Toc58458639"/>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ClientIndexViewModel.cs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ClientIndexViewModel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List&lt;Client&gt; Clients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&gt; Ids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PageViewModel PageViewModel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FilterRepresFIOs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FilterRepresFIO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FilterAddress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представителя</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RepresentativeFIO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Номер</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Number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Адрес</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Address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EmployeeIndexViewModel.cs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EmployeeIndexViewModel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List&lt;Employee&gt; Employees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PageViewModel PageViewModel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&gt; Ids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FilterPositions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FilterPosition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FilterEducation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Должность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Position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Образование</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Education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FurnitureIndexViewModel.cs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FurnitureIndexViewModel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List&lt;Furniture&gt; Furniture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PageViewModel PageViewModel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FilterMaterials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FilterPrice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&gt; Ids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Описание</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Description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Материал</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Цена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Количество</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Count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lastRenderedPageBreak/>
        <w:t>OrderViewModel.cs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rPr>
        <w:t>// Модель отображения записей из таблицы Заказы с заменой внешних ключей смысловыми данными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ClientName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FurnitureName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FurnitureCount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DiscountPercent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bool</w:t>
      </w:r>
      <w:r w:rsidRPr="00D64467">
        <w:rPr>
          <w:rFonts w:ascii="Consolas" w:eastAsia="Calibri" w:hAnsi="Consolas" w:cs="Consolas"/>
          <w:color w:val="000000"/>
          <w:sz w:val="19"/>
          <w:szCs w:val="19"/>
          <w:lang w:val="en-US"/>
        </w:rPr>
        <w:t xml:space="preserve"> IsCompleted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EmployeeFIO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Consolas" w:eastAsia="Calibri" w:hAnsi="Consolas" w:cs="Consolas"/>
          <w:color w:val="000000"/>
          <w:sz w:val="19"/>
          <w:szCs w:val="19"/>
          <w:lang w:val="en-US"/>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OrderIndexViewModel.cs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OrderIndexViewModel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List&lt;OrderViewModel&gt; OrderViewModels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EmployeesFIOs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ClientNames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FurnitureNames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PageViewModel PageViewModel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FilterClients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FilterClient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FilterFurnitures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FilterFurniture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&gt; Ids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клиента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ClientName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мебели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FurnitureName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Количество</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мебели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FurnitureCount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Стоимость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Процент</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скидки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DiscountPercent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Выполнено</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bool</w:t>
      </w:r>
      <w:r w:rsidRPr="00D64467">
        <w:rPr>
          <w:rFonts w:ascii="Consolas" w:eastAsia="Calibri" w:hAnsi="Consolas" w:cs="Consolas"/>
          <w:color w:val="000000"/>
          <w:sz w:val="19"/>
          <w:szCs w:val="19"/>
          <w:lang w:val="en-US"/>
        </w:rPr>
        <w:t xml:space="preserve"> IsCompleted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работника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EmployeeFIO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WaybillViewModel.cs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Модель отображения записей из таблицы Накладные с заменой внешних ключей смысловыми данными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ProviderId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ProviderName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DateTime DateOfSupply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double</w:t>
      </w:r>
      <w:r w:rsidRPr="00D64467">
        <w:rPr>
          <w:rFonts w:ascii="Consolas" w:eastAsia="Calibri" w:hAnsi="Consolas" w:cs="Consolas"/>
          <w:color w:val="000000"/>
          <w:sz w:val="19"/>
          <w:szCs w:val="19"/>
          <w:lang w:val="en-US"/>
        </w:rPr>
        <w:t xml:space="preserve"> Weight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FurnitureName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EmployeeFIO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WaybillIndexViewModel.cs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System.ComponentModel.DataAnnotations;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WaybillIndexViewModel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List&lt;WaybillViewModel&gt; WaybillViewModels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EmployeesFIOs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FurnitureNames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PageViewModel PageViewModel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&gt; FilterFurnitureNames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FilterFurnitName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FilterProviderName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List&lt;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&gt; Ids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"Id"</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Номер</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поставщика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ProviderId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мебели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FurnitureName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Название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поставщика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ProviderName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Стоимость</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decimal</w:t>
      </w:r>
      <w:r w:rsidRPr="00D64467">
        <w:rPr>
          <w:rFonts w:ascii="Consolas" w:eastAsia="Calibri" w:hAnsi="Consolas" w:cs="Consolas"/>
          <w:color w:val="000000"/>
          <w:sz w:val="19"/>
          <w:szCs w:val="19"/>
          <w:lang w:val="en-US"/>
        </w:rPr>
        <w:t xml:space="preserve"> Price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Дата</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поставок</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DateTime DateOfSupply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Материал</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Material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работника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EmployeeFIO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[Display(Name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Вес</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double</w:t>
      </w:r>
      <w:r w:rsidRPr="00D64467">
        <w:rPr>
          <w:rFonts w:ascii="Consolas" w:eastAsia="Calibri" w:hAnsi="Consolas" w:cs="Consolas"/>
          <w:color w:val="000000"/>
          <w:sz w:val="19"/>
          <w:szCs w:val="19"/>
          <w:lang w:val="en-US"/>
        </w:rPr>
        <w:t xml:space="preserve"> Weight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ApplicationContext.cs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Microsoft.EntityFrameworkCore;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Класс</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ApplicationContext</w:t>
      </w:r>
      <w:r w:rsidRPr="00D64467">
        <w:rPr>
          <w:rFonts w:ascii="Consolas" w:eastAsia="Calibri" w:hAnsi="Consolas" w:cs="Consolas"/>
          <w:color w:val="000000"/>
          <w:sz w:val="19"/>
          <w:szCs w:val="19"/>
          <w:lang w:val="en-US"/>
        </w:rPr>
        <w:t xml:space="preserve"> : DbContext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DbSet&lt;Client&gt; Clients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DbSet&lt;Employee&gt; Employees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DbSet&lt;Furniture&gt; Furniture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DbSet&lt;Order&gt; Orders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DbSet&lt;Waybill&gt; Waybills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ApplicationContext</w:t>
      </w:r>
      <w:r w:rsidRPr="00D64467">
        <w:rPr>
          <w:rFonts w:ascii="Consolas" w:eastAsia="Calibri" w:hAnsi="Consolas" w:cs="Consolas"/>
          <w:color w:val="000000"/>
          <w:sz w:val="19"/>
          <w:szCs w:val="19"/>
          <w:lang w:val="en-US"/>
        </w:rPr>
        <w:t xml:space="preserve">(DbContextOptions&lt;ApplicationContext&gt; options) : </w:t>
      </w:r>
      <w:r w:rsidRPr="00D64467">
        <w:rPr>
          <w:rFonts w:ascii="Consolas" w:eastAsia="Calibri" w:hAnsi="Consolas" w:cs="Consolas"/>
          <w:color w:val="0000FF"/>
          <w:sz w:val="19"/>
          <w:szCs w:val="19"/>
          <w:lang w:val="en-US"/>
        </w:rPr>
        <w:t>base</w:t>
      </w:r>
      <w:r w:rsidRPr="00D64467">
        <w:rPr>
          <w:rFonts w:ascii="Consolas" w:eastAsia="Calibri" w:hAnsi="Consolas" w:cs="Consolas"/>
          <w:color w:val="000000"/>
          <w:sz w:val="19"/>
          <w:szCs w:val="19"/>
          <w:lang w:val="en-US"/>
        </w:rPr>
        <w:t>(options)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noProof/>
          <w:sz w:val="28"/>
          <w:lang w:val="en-US" w:eastAsia="ru-RU"/>
        </w:rPr>
      </w:pPr>
      <w:r w:rsidRPr="00D64467">
        <w:rPr>
          <w:rFonts w:ascii="Times New Roman" w:eastAsia="Calibri" w:hAnsi="Times New Roman" w:cs="Times New Roman"/>
          <w:i/>
          <w:noProof/>
          <w:sz w:val="28"/>
          <w:lang w:val="en-US" w:eastAsia="ru-RU"/>
        </w:rPr>
        <w:t>PageViewModel.cs</w:t>
      </w:r>
    </w:p>
    <w:p w:rsidR="00D64467" w:rsidRPr="00D64467" w:rsidRDefault="00D64467" w:rsidP="00D64467">
      <w:pPr>
        <w:spacing w:after="0" w:line="240" w:lineRule="auto"/>
        <w:jc w:val="both"/>
        <w:rPr>
          <w:rFonts w:ascii="Times New Roman" w:eastAsia="Calibri" w:hAnsi="Times New Roman" w:cs="Times New Roman"/>
          <w:noProof/>
          <w:sz w:val="28"/>
          <w:lang w:val="en-US" w:eastAsia="ru-RU"/>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PageViewModel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PageNumber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TotalPages { </w:t>
      </w:r>
      <w:r w:rsidRPr="00D64467">
        <w:rPr>
          <w:rFonts w:ascii="Consolas" w:eastAsia="Calibri" w:hAnsi="Consolas" w:cs="Consolas"/>
          <w:color w:val="0000FF"/>
          <w:sz w:val="19"/>
          <w:szCs w:val="19"/>
          <w:lang w:val="en-US"/>
        </w:rPr>
        <w:t>get</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set</w:t>
      </w:r>
      <w:r w:rsidRPr="00D64467">
        <w:rPr>
          <w:rFonts w:ascii="Consolas" w:eastAsia="Calibri" w:hAnsi="Consolas" w:cs="Consolas"/>
          <w:color w:val="000000"/>
          <w:sz w:val="19"/>
          <w:szCs w:val="19"/>
          <w:lang w:val="en-US"/>
        </w:rPr>
        <w: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PageViewModel</w:t>
      </w:r>
      <w:r w:rsidRPr="00D64467">
        <w:rPr>
          <w:rFonts w:ascii="Consolas" w:eastAsia="Calibri" w:hAnsi="Consolas" w:cs="Consolas"/>
          <w:color w:val="000000"/>
          <w:sz w:val="19"/>
          <w:szCs w:val="19"/>
          <w:lang w:val="en-US"/>
        </w:rPr>
        <w:t>(</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count,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pageNumber,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 xml:space="preserve"> pageSize)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PageNumber = pageNumber;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TotalPages = (</w:t>
      </w:r>
      <w:r w:rsidRPr="00D64467">
        <w:rPr>
          <w:rFonts w:ascii="Consolas" w:eastAsia="Calibri" w:hAnsi="Consolas" w:cs="Consolas"/>
          <w:color w:val="0000FF"/>
          <w:sz w:val="19"/>
          <w:szCs w:val="19"/>
          <w:lang w:val="en-US"/>
        </w:rPr>
        <w:t>int</w:t>
      </w:r>
      <w:r w:rsidRPr="00D64467">
        <w:rPr>
          <w:rFonts w:ascii="Consolas" w:eastAsia="Calibri" w:hAnsi="Consolas" w:cs="Consolas"/>
          <w:color w:val="000000"/>
          <w:sz w:val="19"/>
          <w:szCs w:val="19"/>
          <w:lang w:val="en-US"/>
        </w:rPr>
        <w:t>)Math.Ceiling(count / (</w:t>
      </w:r>
      <w:r w:rsidRPr="00D64467">
        <w:rPr>
          <w:rFonts w:ascii="Consolas" w:eastAsia="Calibri" w:hAnsi="Consolas" w:cs="Consolas"/>
          <w:color w:val="0000FF"/>
          <w:sz w:val="19"/>
          <w:szCs w:val="19"/>
          <w:lang w:val="en-US"/>
        </w:rPr>
        <w:t>double</w:t>
      </w:r>
      <w:r w:rsidRPr="00D64467">
        <w:rPr>
          <w:rFonts w:ascii="Consolas" w:eastAsia="Calibri" w:hAnsi="Consolas" w:cs="Consolas"/>
          <w:color w:val="000000"/>
          <w:sz w:val="19"/>
          <w:szCs w:val="19"/>
          <w:lang w:val="en-US"/>
        </w:rPr>
        <w:t>)pageSize);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bool</w:t>
      </w:r>
      <w:r w:rsidRPr="00D64467">
        <w:rPr>
          <w:rFonts w:ascii="Consolas" w:eastAsia="Calibri" w:hAnsi="Consolas" w:cs="Consolas"/>
          <w:color w:val="000000"/>
          <w:sz w:val="19"/>
          <w:szCs w:val="19"/>
          <w:lang w:val="en-US"/>
        </w:rPr>
        <w:t xml:space="preserve"> HasPreviousPage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get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(PageNumber &gt; 1);</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bool</w:t>
      </w:r>
      <w:r w:rsidRPr="00D64467">
        <w:rPr>
          <w:rFonts w:ascii="Consolas" w:eastAsia="Calibri" w:hAnsi="Consolas" w:cs="Consolas"/>
          <w:color w:val="000000"/>
          <w:sz w:val="19"/>
          <w:szCs w:val="19"/>
          <w:lang w:val="en-US"/>
        </w:rPr>
        <w:t xml:space="preserve"> HasNextPage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get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(PageNumber &lt; TotalPages);</w:t>
      </w:r>
    </w:p>
    <w:p w:rsidR="00D64467" w:rsidRPr="00503A4F"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503A4F">
        <w:rPr>
          <w:rFonts w:ascii="Consolas" w:eastAsia="Calibri" w:hAnsi="Consolas" w:cs="Consolas"/>
          <w:color w:val="000000"/>
          <w:sz w:val="19"/>
          <w:szCs w:val="19"/>
          <w:lang w:val="en-US"/>
        </w:rPr>
        <w:t>}</w:t>
      </w:r>
    </w:p>
    <w:p w:rsidR="00D64467" w:rsidRPr="00503A4F"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eastAsia="Calibri" w:hAnsi="Consolas" w:cs="Consolas"/>
          <w:color w:val="000000"/>
          <w:sz w:val="19"/>
          <w:szCs w:val="19"/>
          <w:lang w:val="en-US"/>
        </w:rPr>
        <w:t xml:space="preserve">        }</w:t>
      </w:r>
    </w:p>
    <w:p w:rsidR="00D64467" w:rsidRPr="00503A4F"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eastAsia="Calibri" w:hAnsi="Consolas" w:cs="Consolas"/>
          <w:color w:val="000000"/>
          <w:sz w:val="19"/>
          <w:szCs w:val="19"/>
          <w:lang w:val="en-US"/>
        </w:rPr>
        <w:t xml:space="preserve">    }</w:t>
      </w:r>
    </w:p>
    <w:p w:rsidR="00D64467" w:rsidRPr="00503A4F" w:rsidRDefault="00D64467" w:rsidP="00D64467">
      <w:pPr>
        <w:spacing w:after="0" w:line="240" w:lineRule="auto"/>
        <w:rPr>
          <w:rFonts w:ascii="Consolas" w:eastAsia="Calibri" w:hAnsi="Consolas" w:cs="Consolas"/>
          <w:color w:val="000000"/>
          <w:sz w:val="19"/>
          <w:szCs w:val="19"/>
          <w:lang w:val="en-US"/>
        </w:rPr>
      </w:pPr>
      <w:r w:rsidRPr="00503A4F">
        <w:rPr>
          <w:rFonts w:ascii="Consolas" w:eastAsia="Calibri" w:hAnsi="Consolas" w:cs="Consolas"/>
          <w:color w:val="000000"/>
          <w:sz w:val="19"/>
          <w:szCs w:val="19"/>
          <w:lang w:val="en-US"/>
        </w:rPr>
        <w:t>}</w:t>
      </w:r>
    </w:p>
    <w:p w:rsidR="00D64467" w:rsidRPr="00503A4F" w:rsidRDefault="00D64467" w:rsidP="00D64467">
      <w:pPr>
        <w:spacing w:after="0" w:line="240" w:lineRule="auto"/>
        <w:rPr>
          <w:rFonts w:ascii="Consolas" w:eastAsia="Calibri" w:hAnsi="Consolas" w:cs="Consolas"/>
          <w:color w:val="000000"/>
          <w:sz w:val="19"/>
          <w:szCs w:val="19"/>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HomeController.cs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System.Diagnostics;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Microsoft.Extensions.Logging;</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Контроллер</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начальной</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страницы</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HomeController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ILogger&lt;HomeController&gt; _logger;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HomeController</w:t>
      </w:r>
      <w:r w:rsidRPr="00D64467">
        <w:rPr>
          <w:rFonts w:ascii="Consolas" w:eastAsia="Calibri" w:hAnsi="Consolas" w:cs="Consolas"/>
          <w:color w:val="000000"/>
          <w:sz w:val="19"/>
          <w:szCs w:val="19"/>
          <w:lang w:val="en-US"/>
        </w:rPr>
        <w:t>(ILogger&lt;HomeController&gt; logger)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_logger = logger;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Метод получения начальной страницы.</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Начальная страница не кэшируется.</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[ResponseCache(CacheProfileName = </w:t>
      </w:r>
      <w:r w:rsidRPr="00D64467">
        <w:rPr>
          <w:rFonts w:ascii="Consolas" w:eastAsia="Calibri" w:hAnsi="Consolas" w:cs="Consolas"/>
          <w:color w:val="A31515"/>
          <w:sz w:val="19"/>
          <w:szCs w:val="19"/>
        </w:rPr>
        <w:t>"NoCaching"</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Index()</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Метод получения страницы ошибки.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Страница ошибки не кэшируется.</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 xml:space="preserve">[ResponseCache(CacheProfileName = </w:t>
      </w:r>
      <w:r w:rsidRPr="00D64467">
        <w:rPr>
          <w:rFonts w:ascii="Consolas" w:eastAsia="Calibri" w:hAnsi="Consolas" w:cs="Consolas"/>
          <w:color w:val="A31515"/>
          <w:sz w:val="19"/>
          <w:szCs w:val="19"/>
          <w:lang w:val="en-US"/>
        </w:rPr>
        <w:t>"NoCaching"</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Error()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ErrorViewModel { RequestId = Activity.Current?.Id ?? HttpContext.TraceIdentifier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Default="00D64467" w:rsidP="00D64467">
      <w:pPr>
        <w:spacing w:after="0" w:line="240" w:lineRule="auto"/>
        <w:jc w:val="both"/>
        <w:rPr>
          <w:rFonts w:ascii="Times New Roman" w:eastAsia="Calibri" w:hAnsi="Times New Roman" w:cs="Times New Roman"/>
          <w:i/>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AccountController.cs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Microsoft.AspNetCore.Identity;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lastRenderedPageBreak/>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System.Threading.Tasks;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AccountController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UserManager&lt;User&gt; _userManager;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SignInManager&lt;User&gt; _signInManager;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RoleManager&lt;IdentityRole&gt; _roleManager;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AccountController</w:t>
      </w:r>
      <w:r w:rsidRPr="00D64467">
        <w:rPr>
          <w:rFonts w:ascii="Consolas" w:eastAsia="Calibri" w:hAnsi="Consolas" w:cs="Consolas"/>
          <w:color w:val="000000"/>
          <w:sz w:val="19"/>
          <w:szCs w:val="19"/>
          <w:lang w:val="en-US"/>
        </w:rPr>
        <w:t>(UserManager&lt;User&gt; userManager, SignInManager&lt;User&gt; signInManager, RoleManager&lt;IdentityRole&gt; roleManager)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_userManager = userManager;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_signInManager = signInManager;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_roleManager = roleManager;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[HttpGet]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Register()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Task&lt;IActionResult&gt; Register(RegisterViewModel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(ModelState.IsValid)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 user =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User { Email = model.Email, UserName = model.Email, FIO = model.FIO, Age = model.Age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добавляем</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пользователя</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result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_userManager.CreateAsync(user, model.Password);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_roleManager.RoleExistsAsync(model.UserRole))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_roleManager.CreateAsync(</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IdentityRole(model.UserRole));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_userManager.AddToRoleAsync(user, model.UserRole);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(result.Succeeded)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установка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куки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_signInManager.SignInAsync(user, </w:t>
      </w:r>
      <w:r w:rsidRPr="00D64467">
        <w:rPr>
          <w:rFonts w:ascii="Consolas" w:eastAsia="Calibri" w:hAnsi="Consolas" w:cs="Consolas"/>
          <w:color w:val="0000FF"/>
          <w:sz w:val="19"/>
          <w:szCs w:val="19"/>
          <w:lang w:val="en-US"/>
        </w:rPr>
        <w:t>false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"Home"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foreach</w:t>
      </w:r>
      <w:r w:rsidRPr="00D64467">
        <w:rPr>
          <w:rFonts w:ascii="Consolas" w:eastAsia="Calibri" w:hAnsi="Consolas" w:cs="Consolas"/>
          <w:color w:val="000000"/>
          <w:sz w:val="19"/>
          <w:szCs w:val="19"/>
          <w:lang w:val="en-US"/>
        </w:rPr>
        <w:t xml:space="preserve"> (var error </w:t>
      </w:r>
      <w:r w:rsidRPr="00D64467">
        <w:rPr>
          <w:rFonts w:ascii="Consolas" w:eastAsia="Calibri" w:hAnsi="Consolas" w:cs="Consolas"/>
          <w:color w:val="0000FF"/>
          <w:sz w:val="19"/>
          <w:szCs w:val="19"/>
          <w:lang w:val="en-US"/>
        </w:rPr>
        <w:t>in</w:t>
      </w:r>
      <w:r w:rsidRPr="00D64467">
        <w:rPr>
          <w:rFonts w:ascii="Consolas" w:eastAsia="Calibri" w:hAnsi="Consolas" w:cs="Consolas"/>
          <w:color w:val="000000"/>
          <w:sz w:val="19"/>
          <w:szCs w:val="19"/>
          <w:lang w:val="en-US"/>
        </w:rPr>
        <w:t xml:space="preserve"> result.Errors)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ModelState.AddModelError(</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.Empty, error.Description);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[HttpGet]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Login(</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returnUrl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LoginViewModel { ReturnUrl = returnUrl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[ValidateAntiForgeryToken]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Task&lt;IActionResult&gt; Login(LoginViewModel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(ModelState.IsValid)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result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_signInManager.PasswordSignInAsync(model.Email, model.Password, model.RememberMe, </w:t>
      </w:r>
      <w:r w:rsidRPr="00D64467">
        <w:rPr>
          <w:rFonts w:ascii="Consolas" w:eastAsia="Calibri" w:hAnsi="Consolas" w:cs="Consolas"/>
          <w:color w:val="0000FF"/>
          <w:sz w:val="19"/>
          <w:szCs w:val="19"/>
          <w:lang w:val="en-US"/>
        </w:rPr>
        <w:t>false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rPr>
        <w:t>if</w:t>
      </w:r>
      <w:r w:rsidRPr="00D64467">
        <w:rPr>
          <w:rFonts w:ascii="Consolas" w:eastAsia="Calibri" w:hAnsi="Consolas" w:cs="Consolas"/>
          <w:color w:val="000000"/>
          <w:sz w:val="19"/>
          <w:szCs w:val="19"/>
        </w:rPr>
        <w:t xml:space="preserve"> (result.Succeeded)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8000"/>
          <w:sz w:val="19"/>
          <w:szCs w:val="19"/>
        </w:rPr>
        <w:t>// проверяем, принадлежит ли URL приложению</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.IsNullOrEmpty(model.ReturnUrl) &amp;&amp; Url.IsLocalUrl(model.ReturnUrl))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Redirect(model.ReturnUrl);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"Home"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ModelState</w:t>
      </w:r>
      <w:r w:rsidRPr="00D64467">
        <w:rPr>
          <w:rFonts w:ascii="Consolas" w:eastAsia="Calibri" w:hAnsi="Consolas" w:cs="Consolas"/>
          <w:color w:val="000000"/>
          <w:sz w:val="19"/>
          <w:szCs w:val="19"/>
        </w:rPr>
        <w:t>.</w:t>
      </w:r>
      <w:r w:rsidRPr="00D64467">
        <w:rPr>
          <w:rFonts w:ascii="Consolas" w:eastAsia="Calibri" w:hAnsi="Consolas" w:cs="Consolas"/>
          <w:color w:val="000000"/>
          <w:sz w:val="19"/>
          <w:szCs w:val="19"/>
          <w:lang w:val="en-US"/>
        </w:rPr>
        <w:t>AddModelError</w:t>
      </w:r>
      <w:r w:rsidRPr="00D64467">
        <w:rPr>
          <w:rFonts w:ascii="Consolas" w:eastAsia="Calibri" w:hAnsi="Consolas" w:cs="Consolas"/>
          <w:color w:val="000000"/>
          <w:sz w:val="19"/>
          <w:szCs w:val="19"/>
        </w:rPr>
        <w:t>(</w:t>
      </w:r>
      <w:r w:rsidRPr="00D64467">
        <w:rPr>
          <w:rFonts w:ascii="Consolas" w:eastAsia="Calibri" w:hAnsi="Consolas" w:cs="Consolas"/>
          <w:color w:val="A31515"/>
          <w:sz w:val="19"/>
          <w:szCs w:val="19"/>
        </w:rPr>
        <w:t>""</w:t>
      </w:r>
      <w:r w:rsidRPr="00D64467">
        <w:rPr>
          <w:rFonts w:ascii="Consolas" w:eastAsia="Calibri" w:hAnsi="Consolas" w:cs="Consolas"/>
          <w:color w:val="000000"/>
          <w:sz w:val="19"/>
          <w:szCs w:val="19"/>
        </w:rPr>
        <w:t xml:space="preserve">, </w:t>
      </w:r>
      <w:r w:rsidRPr="00D64467">
        <w:rPr>
          <w:rFonts w:ascii="Consolas" w:eastAsia="Calibri" w:hAnsi="Consolas" w:cs="Consolas"/>
          <w:color w:val="A31515"/>
          <w:sz w:val="19"/>
          <w:szCs w:val="19"/>
        </w:rPr>
        <w:t>"Неправильный логин и (или) пароль"</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[ValidateAntiForgeryToken]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Task&lt;IActionResult&gt; Logout()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удаляем</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аутентификационные</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куки</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_signInManager.SignOutAsync();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"Home"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ClientController.cs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Microsoft.Extensions.Caching.Memory;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ClientController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Объект</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ApplicationContext db;</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ClientController</w:t>
      </w:r>
      <w:r w:rsidRPr="00D64467">
        <w:rPr>
          <w:rFonts w:ascii="Consolas" w:eastAsia="Calibri" w:hAnsi="Consolas" w:cs="Consolas"/>
          <w:color w:val="000000"/>
          <w:sz w:val="19"/>
          <w:szCs w:val="19"/>
          <w:lang w:val="en-US"/>
        </w:rPr>
        <w:t>(ApplicationContext applicationContext,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 = applicationContext;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this</w:t>
      </w:r>
      <w:r w:rsidRPr="00D64467">
        <w:rPr>
          <w:rFonts w:ascii="Consolas" w:eastAsia="Calibri" w:hAnsi="Consolas" w:cs="Consolas"/>
          <w:color w:val="000000"/>
          <w:sz w:val="19"/>
          <w:szCs w:val="19"/>
          <w:lang w:val="en-US"/>
        </w:rPr>
        <w:t>.cache =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873A38" w:rsidRDefault="00D64467" w:rsidP="00873A38">
      <w:pPr>
        <w:autoSpaceDE w:val="0"/>
        <w:autoSpaceDN w:val="0"/>
        <w:adjustRightInd w:val="0"/>
        <w:spacing w:after="0" w:line="240" w:lineRule="auto"/>
        <w:rPr>
          <w:rFonts w:ascii="Consolas" w:hAnsi="Consolas" w:cs="Consolas"/>
          <w:color w:val="000000"/>
          <w:sz w:val="19"/>
          <w:szCs w:val="19"/>
        </w:rPr>
      </w:pPr>
      <w:r w:rsidRPr="00D64467">
        <w:rPr>
          <w:rFonts w:ascii="Consolas" w:eastAsia="Calibri" w:hAnsi="Consolas" w:cs="Consolas"/>
          <w:color w:val="000000"/>
          <w:sz w:val="19"/>
          <w:szCs w:val="19"/>
        </w:rPr>
        <w:t xml:space="preserve">        </w:t>
      </w:r>
      <w:r w:rsidR="00873A38">
        <w:rPr>
          <w:rFonts w:ascii="Consolas" w:hAnsi="Consolas" w:cs="Consolas"/>
          <w:color w:val="008000"/>
          <w:sz w:val="19"/>
          <w:szCs w:val="19"/>
        </w:rPr>
        <w:t>// Метод получения страницы клиентов.</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Данная страница кэшируется на 286 секунд.</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00"/>
          <w:sz w:val="19"/>
          <w:szCs w:val="19"/>
          <w:lang w:val="en-US"/>
        </w:rPr>
        <w:t xml:space="preserve">[ResponseCache(CacheProfileName = </w:t>
      </w:r>
      <w:r w:rsidRPr="00873A38">
        <w:rPr>
          <w:rFonts w:ascii="Consolas" w:hAnsi="Consolas" w:cs="Consolas"/>
          <w:color w:val="A31515"/>
          <w:sz w:val="19"/>
          <w:szCs w:val="19"/>
          <w:lang w:val="en-US"/>
        </w:rPr>
        <w:t>"TablesCaching"</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lastRenderedPageBreak/>
        <w:t xml:space="preserve">        </w:t>
      </w:r>
      <w:r w:rsidRPr="00873A38">
        <w:rPr>
          <w:rFonts w:ascii="Consolas" w:hAnsi="Consolas" w:cs="Consolas"/>
          <w:color w:val="0000FF"/>
          <w:sz w:val="19"/>
          <w:szCs w:val="19"/>
          <w:lang w:val="en-US"/>
        </w:rPr>
        <w:t>public</w:t>
      </w:r>
      <w:r w:rsidRPr="00873A38">
        <w:rPr>
          <w:rFonts w:ascii="Consolas" w:hAnsi="Consolas" w:cs="Consolas"/>
          <w:color w:val="000000"/>
          <w:sz w:val="19"/>
          <w:szCs w:val="19"/>
          <w:lang w:val="en-US"/>
        </w:rPr>
        <w:t xml:space="preserve"> IActionResult Index(</w:t>
      </w:r>
      <w:r w:rsidRPr="00873A38">
        <w:rPr>
          <w:rFonts w:ascii="Consolas" w:hAnsi="Consolas" w:cs="Consolas"/>
          <w:color w:val="0000FF"/>
          <w:sz w:val="19"/>
          <w:szCs w:val="19"/>
          <w:lang w:val="en-US"/>
        </w:rPr>
        <w:t>int</w:t>
      </w:r>
      <w:r w:rsidRPr="00873A38">
        <w:rPr>
          <w:rFonts w:ascii="Consolas" w:hAnsi="Consolas" w:cs="Consolas"/>
          <w:color w:val="000000"/>
          <w:sz w:val="19"/>
          <w:szCs w:val="19"/>
          <w:lang w:val="en-US"/>
        </w:rPr>
        <w:t xml:space="preserve"> page = 1, </w:t>
      </w:r>
      <w:r w:rsidRPr="00873A38">
        <w:rPr>
          <w:rFonts w:ascii="Consolas" w:hAnsi="Consolas" w:cs="Consolas"/>
          <w:color w:val="0000FF"/>
          <w:sz w:val="19"/>
          <w:szCs w:val="19"/>
          <w:lang w:val="en-US"/>
        </w:rPr>
        <w:t>string</w:t>
      </w:r>
      <w:r w:rsidRPr="00873A38">
        <w:rPr>
          <w:rFonts w:ascii="Consolas" w:hAnsi="Consolas" w:cs="Consolas"/>
          <w:color w:val="000000"/>
          <w:sz w:val="19"/>
          <w:szCs w:val="19"/>
          <w:lang w:val="en-US"/>
        </w:rPr>
        <w:t xml:space="preserve"> filterRepresFIO = </w:t>
      </w:r>
      <w:r w:rsidRPr="00873A38">
        <w:rPr>
          <w:rFonts w:ascii="Consolas" w:hAnsi="Consolas" w:cs="Consolas"/>
          <w:color w:val="A31515"/>
          <w:sz w:val="19"/>
          <w:szCs w:val="19"/>
          <w:lang w:val="en-US"/>
        </w:rPr>
        <w:t>"</w:t>
      </w:r>
      <w:r>
        <w:rPr>
          <w:rFonts w:ascii="Consolas" w:hAnsi="Consolas" w:cs="Consolas"/>
          <w:color w:val="A31515"/>
          <w:sz w:val="19"/>
          <w:szCs w:val="19"/>
        </w:rPr>
        <w:t>Все</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string</w:t>
      </w:r>
      <w:r w:rsidRPr="00873A38">
        <w:rPr>
          <w:rFonts w:ascii="Consolas" w:hAnsi="Consolas" w:cs="Consolas"/>
          <w:color w:val="000000"/>
          <w:sz w:val="19"/>
          <w:szCs w:val="19"/>
          <w:lang w:val="en-US"/>
        </w:rPr>
        <w:t xml:space="preserve"> address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string</w:t>
      </w:r>
      <w:r w:rsidRPr="00873A38">
        <w:rPr>
          <w:rFonts w:ascii="Consolas" w:hAnsi="Consolas" w:cs="Consolas"/>
          <w:color w:val="000000"/>
          <w:sz w:val="19"/>
          <w:szCs w:val="19"/>
          <w:lang w:val="en-US"/>
        </w:rPr>
        <w:t xml:space="preserve"> type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int</w:t>
      </w:r>
      <w:r w:rsidRPr="00873A38">
        <w:rPr>
          <w:rFonts w:ascii="Consolas" w:hAnsi="Consolas" w:cs="Consolas"/>
          <w:color w:val="000000"/>
          <w:sz w:val="19"/>
          <w:szCs w:val="19"/>
          <w:lang w:val="en-US"/>
        </w:rPr>
        <w:t xml:space="preserve"> pageSize = 20;</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List&lt;Client&gt; clients;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(!cache.TryGetValue(</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out</w:t>
      </w:r>
      <w:r w:rsidRPr="00873A38">
        <w:rPr>
          <w:rFonts w:ascii="Consolas" w:hAnsi="Consolas" w:cs="Consolas"/>
          <w:color w:val="000000"/>
          <w:sz w:val="19"/>
          <w:szCs w:val="19"/>
          <w:lang w:val="en-US"/>
        </w:rPr>
        <w:t xml:space="preserve"> clients))</w:t>
      </w:r>
    </w:p>
    <w:p w:rsidR="00873A38" w:rsidRPr="00503A4F"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873A38" w:rsidRPr="00503A4F" w:rsidRDefault="00873A38" w:rsidP="00873A38">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clients = db.Clients.ToList();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cache.Set(</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 xml:space="preserve">, db.Clients.ToList(),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MemoryCacheEntryOptions().SetAbsoluteExpiration(TimeSpan.FromMinutes(10)));</w:t>
      </w:r>
    </w:p>
    <w:p w:rsidR="00873A38" w:rsidRPr="00503A4F"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List&lt;</w:t>
      </w:r>
      <w:r w:rsidRPr="00873A38">
        <w:rPr>
          <w:rFonts w:ascii="Consolas" w:hAnsi="Consolas" w:cs="Consolas"/>
          <w:color w:val="0000FF"/>
          <w:sz w:val="19"/>
          <w:szCs w:val="19"/>
          <w:lang w:val="en-US"/>
        </w:rPr>
        <w:t>int</w:t>
      </w:r>
      <w:r w:rsidRPr="00873A38">
        <w:rPr>
          <w:rFonts w:ascii="Consolas" w:hAnsi="Consolas" w:cs="Consolas"/>
          <w:color w:val="000000"/>
          <w:sz w:val="19"/>
          <w:szCs w:val="19"/>
          <w:lang w:val="en-US"/>
        </w:rPr>
        <w:t>&gt; Ids = clients.Select(item =&gt; item.Id).ToList();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repFios = clients.Select(item =&gt; item.RepresentativeFIO).ToList();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repFios.Add(</w:t>
      </w:r>
      <w:r w:rsidRPr="00873A38">
        <w:rPr>
          <w:rFonts w:ascii="Consolas" w:hAnsi="Consolas" w:cs="Consolas"/>
          <w:color w:val="A31515"/>
          <w:sz w:val="19"/>
          <w:szCs w:val="19"/>
          <w:lang w:val="en-US"/>
        </w:rPr>
        <w:t>"</w:t>
      </w:r>
      <w:r>
        <w:rPr>
          <w:rFonts w:ascii="Consolas" w:hAnsi="Consolas" w:cs="Consolas"/>
          <w:color w:val="A31515"/>
          <w:sz w:val="19"/>
          <w:szCs w:val="19"/>
        </w:rPr>
        <w:t>Все</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(filterRepresFIO != </w:t>
      </w:r>
      <w:r w:rsidRPr="00873A38">
        <w:rPr>
          <w:rFonts w:ascii="Consolas" w:hAnsi="Consolas" w:cs="Consolas"/>
          <w:color w:val="A31515"/>
          <w:sz w:val="19"/>
          <w:szCs w:val="19"/>
          <w:lang w:val="en-US"/>
        </w:rPr>
        <w:t>"</w:t>
      </w:r>
      <w:r>
        <w:rPr>
          <w:rFonts w:ascii="Consolas" w:hAnsi="Consolas" w:cs="Consolas"/>
          <w:color w:val="A31515"/>
          <w:sz w:val="19"/>
          <w:szCs w:val="19"/>
        </w:rPr>
        <w:t>Все</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clients = clients.Where(item =&gt; item.RepresentativeFIO == filterRepresFIO).ToList();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(address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clients = clients.Where(item =&gt; item.Address.Contains(address)).ToList();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(type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clients = type </w:t>
      </w:r>
      <w:r w:rsidRPr="00873A38">
        <w:rPr>
          <w:rFonts w:ascii="Consolas" w:hAnsi="Consolas" w:cs="Consolas"/>
          <w:color w:val="0000FF"/>
          <w:sz w:val="19"/>
          <w:szCs w:val="19"/>
          <w:lang w:val="en-US"/>
        </w:rPr>
        <w:t>switch</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"Id"</w:t>
      </w:r>
      <w:r w:rsidRPr="00873A38">
        <w:rPr>
          <w:rFonts w:ascii="Consolas" w:hAnsi="Consolas" w:cs="Consolas"/>
          <w:color w:val="000000"/>
          <w:sz w:val="19"/>
          <w:szCs w:val="19"/>
          <w:lang w:val="en-US"/>
        </w:rPr>
        <w:t xml:space="preserve"> =&gt; clients.OrderBy(item =&gt; item.Id).ToList(),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"name"</w:t>
      </w:r>
      <w:r w:rsidRPr="00873A38">
        <w:rPr>
          <w:rFonts w:ascii="Consolas" w:hAnsi="Consolas" w:cs="Consolas"/>
          <w:color w:val="000000"/>
          <w:sz w:val="19"/>
          <w:szCs w:val="19"/>
          <w:lang w:val="en-US"/>
        </w:rPr>
        <w:t xml:space="preserve"> =&gt; clients.OrderBy(item =&gt; item.Name).ToList(),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"fio"</w:t>
      </w:r>
      <w:r w:rsidRPr="00873A38">
        <w:rPr>
          <w:rFonts w:ascii="Consolas" w:hAnsi="Consolas" w:cs="Consolas"/>
          <w:color w:val="000000"/>
          <w:sz w:val="19"/>
          <w:szCs w:val="19"/>
          <w:lang w:val="en-US"/>
        </w:rPr>
        <w:t xml:space="preserve"> =&gt; clients.OrderBy(item =&gt; item.RepresentativeFIO).ToList(),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"numb"</w:t>
      </w:r>
      <w:r w:rsidRPr="00873A38">
        <w:rPr>
          <w:rFonts w:ascii="Consolas" w:hAnsi="Consolas" w:cs="Consolas"/>
          <w:color w:val="000000"/>
          <w:sz w:val="19"/>
          <w:szCs w:val="19"/>
          <w:lang w:val="en-US"/>
        </w:rPr>
        <w:t xml:space="preserve"> =&gt; clients.OrderBy(item =&gt; item.Number).ToList(),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_</w:t>
      </w:r>
      <w:r w:rsidRPr="00873A38">
        <w:rPr>
          <w:rFonts w:ascii="Consolas" w:hAnsi="Consolas" w:cs="Consolas"/>
          <w:color w:val="000000"/>
          <w:sz w:val="19"/>
          <w:szCs w:val="19"/>
          <w:lang w:val="en-US"/>
        </w:rPr>
        <w:t xml:space="preserve"> =&gt; clients.OrderBy(item =&gt; item.Address).ToList(),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ClientIndexViewModel clientIndexViewModel =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ClientIndexViewModel()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Clients = clients.Skip((page - 1) * pageSize).Take(pageSize).ToList(),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Ids = Ids,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PageViewModel =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PageViewModel(clients.Count, page, pageSize),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FilterRepresFIOs = repFios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View(clientIndexViewModel);</w:t>
      </w:r>
    </w:p>
    <w:p w:rsidR="00D64467" w:rsidRPr="00D64467" w:rsidRDefault="00873A38" w:rsidP="00873A38">
      <w:pPr>
        <w:autoSpaceDE w:val="0"/>
        <w:autoSpaceDN w:val="0"/>
        <w:adjustRightInd w:val="0"/>
        <w:spacing w:after="0" w:line="240" w:lineRule="auto"/>
        <w:rPr>
          <w:rFonts w:ascii="Consolas" w:eastAsia="Calibri" w:hAnsi="Consolas" w:cs="Consolas"/>
          <w:color w:val="000000"/>
          <w:sz w:val="19"/>
          <w:szCs w:val="19"/>
          <w:lang w:val="en-US"/>
        </w:rPr>
      </w:pPr>
      <w:r w:rsidRPr="00873A38">
        <w:rPr>
          <w:rFonts w:ascii="Consolas"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873A38" w:rsidRPr="00873A38" w:rsidRDefault="00D64467" w:rsidP="00873A38">
      <w:pPr>
        <w:autoSpaceDE w:val="0"/>
        <w:autoSpaceDN w:val="0"/>
        <w:adjustRightInd w:val="0"/>
        <w:spacing w:after="0" w:line="240" w:lineRule="auto"/>
        <w:rPr>
          <w:rFonts w:ascii="Consolas"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00873A38" w:rsidRPr="00873A38">
        <w:rPr>
          <w:rFonts w:ascii="Consolas" w:hAnsi="Consolas" w:cs="Consolas"/>
          <w:color w:val="000000"/>
          <w:sz w:val="19"/>
          <w:szCs w:val="19"/>
          <w:lang w:val="en-US"/>
        </w:rPr>
        <w:t xml:space="preserve">[Authorize(Roles = </w:t>
      </w:r>
      <w:r w:rsidR="00873A38" w:rsidRPr="00873A38">
        <w:rPr>
          <w:rFonts w:ascii="Consolas" w:hAnsi="Consolas" w:cs="Consolas"/>
          <w:color w:val="A31515"/>
          <w:sz w:val="19"/>
          <w:szCs w:val="19"/>
          <w:lang w:val="en-US"/>
        </w:rPr>
        <w:t>"</w:t>
      </w:r>
      <w:r w:rsidR="00873A38">
        <w:rPr>
          <w:rFonts w:ascii="Consolas" w:hAnsi="Consolas" w:cs="Consolas"/>
          <w:color w:val="A31515"/>
          <w:sz w:val="19"/>
          <w:szCs w:val="19"/>
        </w:rPr>
        <w:t>Администратор</w:t>
      </w:r>
      <w:r w:rsidR="00873A38" w:rsidRPr="00873A38">
        <w:rPr>
          <w:rFonts w:ascii="Consolas" w:hAnsi="Consolas" w:cs="Consolas"/>
          <w:color w:val="A31515"/>
          <w:sz w:val="19"/>
          <w:szCs w:val="19"/>
          <w:lang w:val="en-US"/>
        </w:rPr>
        <w:t>"</w:t>
      </w:r>
      <w:r w:rsidR="00873A38"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[HttpPost]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public</w:t>
      </w:r>
      <w:r w:rsidRPr="00873A38">
        <w:rPr>
          <w:rFonts w:ascii="Consolas" w:hAnsi="Consolas" w:cs="Consolas"/>
          <w:color w:val="000000"/>
          <w:sz w:val="19"/>
          <w:szCs w:val="19"/>
          <w:lang w:val="en-US"/>
        </w:rPr>
        <w:t xml:space="preserve"> IActionResult AddClient(ClientIndexViewModel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names = db.Clients.Select(item =&gt; item.Name);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ViewData[</w:t>
      </w:r>
      <w:r w:rsidRPr="00873A38">
        <w:rPr>
          <w:rFonts w:ascii="Consolas" w:hAnsi="Consolas" w:cs="Consolas"/>
          <w:color w:val="A31515"/>
          <w:sz w:val="19"/>
          <w:szCs w:val="19"/>
          <w:lang w:val="en-US"/>
        </w:rPr>
        <w:t>"Message"</w:t>
      </w:r>
      <w:r w:rsidRPr="00873A38">
        <w:rPr>
          <w:rFonts w:ascii="Consolas" w:hAnsi="Consolas" w:cs="Consolas"/>
          <w:color w:val="000000"/>
          <w:sz w:val="19"/>
          <w:szCs w:val="19"/>
          <w:lang w:val="en-US"/>
        </w:rPr>
        <w:t xml:space="preserve">] = </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model.Clients = db.Clients.ToList();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model.Ids = db.Employees.Select(item =&gt; item.Id).ToList();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(model.Name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 xml:space="preserve"> || model.RepresentativeFIO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 xml:space="preserve"> || model.Address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"Отсутствие значений в строках"</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lastRenderedPageBreak/>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(names.Contains(model.Name) || model.Name.Length == 0 || model.Name.Length &gt; 25)</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названия"</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(model.RepresentativeFIO.Length == 0 || model.RepresentativeFIO.Length &gt; 100)</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ФИО представителя"</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(model.Number.ToString().Length &lt; 9 || model.Number.ToString().Length &gt; 13)</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номера"</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(model.Address.Length == 0 || model.Address.Length &gt; 40)</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адреса"</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id = 0;</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(db.Clients.Count() != 0)</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id = db.Clients.Select(item =&gt; item.Id).Max();</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id++;</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db.Clients.Add(</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Client() { Id = id, Name = model.Name, Address = model.Address, Number = model.Number, RepresentativeFIO = model.RepresentativeFIO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db.SaveChanges();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cache.Remove(</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cache.Set(</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 xml:space="preserve">, db.Clients.ToList(),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MemoryCacheEntryOptions().SetAbsoluteExpiration(TimeSpan.FromMinutes(10)));</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RedirectToAction(</w:t>
      </w:r>
      <w:r w:rsidRPr="00873A38">
        <w:rPr>
          <w:rFonts w:ascii="Consolas" w:hAnsi="Consolas" w:cs="Consolas"/>
          <w:color w:val="A31515"/>
          <w:sz w:val="19"/>
          <w:szCs w:val="19"/>
          <w:lang w:val="en-US"/>
        </w:rPr>
        <w:t>"Index"</w:t>
      </w: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"Client"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[Authorize(Roles = </w:t>
      </w:r>
      <w:r w:rsidRPr="00873A38">
        <w:rPr>
          <w:rFonts w:ascii="Consolas" w:hAnsi="Consolas" w:cs="Consolas"/>
          <w:color w:val="A31515"/>
          <w:sz w:val="19"/>
          <w:szCs w:val="19"/>
          <w:lang w:val="en-US"/>
        </w:rPr>
        <w:t>"</w:t>
      </w:r>
      <w:r>
        <w:rPr>
          <w:rFonts w:ascii="Consolas" w:hAnsi="Consolas" w:cs="Consolas"/>
          <w:color w:val="A31515"/>
          <w:sz w:val="19"/>
          <w:szCs w:val="19"/>
        </w:rPr>
        <w:t>Администратор</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public</w:t>
      </w:r>
      <w:r w:rsidRPr="00873A38">
        <w:rPr>
          <w:rFonts w:ascii="Consolas" w:hAnsi="Consolas" w:cs="Consolas"/>
          <w:color w:val="000000"/>
          <w:sz w:val="19"/>
          <w:szCs w:val="19"/>
          <w:lang w:val="en-US"/>
        </w:rPr>
        <w:t xml:space="preserve"> IActionResult DeleteClient(</w:t>
      </w:r>
      <w:r w:rsidRPr="00873A38">
        <w:rPr>
          <w:rFonts w:ascii="Consolas" w:hAnsi="Consolas" w:cs="Consolas"/>
          <w:color w:val="0000FF"/>
          <w:sz w:val="19"/>
          <w:szCs w:val="19"/>
          <w:lang w:val="en-US"/>
        </w:rPr>
        <w:t>int</w:t>
      </w:r>
      <w:r w:rsidRPr="00873A38">
        <w:rPr>
          <w:rFonts w:ascii="Consolas" w:hAnsi="Consolas" w:cs="Consolas"/>
          <w:color w:val="000000"/>
          <w:sz w:val="19"/>
          <w:szCs w:val="19"/>
          <w:lang w:val="en-US"/>
        </w:rPr>
        <w:t xml:space="preserve"> id)</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ViewData[</w:t>
      </w:r>
      <w:r w:rsidRPr="00873A38">
        <w:rPr>
          <w:rFonts w:ascii="Consolas" w:hAnsi="Consolas" w:cs="Consolas"/>
          <w:color w:val="A31515"/>
          <w:sz w:val="19"/>
          <w:szCs w:val="19"/>
          <w:lang w:val="en-US"/>
        </w:rPr>
        <w:t>"Message"</w:t>
      </w:r>
      <w:r w:rsidRPr="00873A38">
        <w:rPr>
          <w:rFonts w:ascii="Consolas" w:hAnsi="Consolas" w:cs="Consolas"/>
          <w:color w:val="000000"/>
          <w:sz w:val="19"/>
          <w:szCs w:val="19"/>
          <w:lang w:val="en-US"/>
        </w:rPr>
        <w:t xml:space="preserve">] = </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client = db.Clients.Where(item =&gt; item.Id == id).FirstOrDefault();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db.Clients.Remove(client);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db.SaveChanges();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cache.Remove(</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cache.Set(</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 xml:space="preserve">, db.Clients.ToList(),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MemoryCacheEntryOptions().SetAbsoluteExpiration(TimeSpan.FromMinutes(10)));</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RedirectToAction(</w:t>
      </w:r>
      <w:r w:rsidRPr="00873A38">
        <w:rPr>
          <w:rFonts w:ascii="Consolas" w:hAnsi="Consolas" w:cs="Consolas"/>
          <w:color w:val="A31515"/>
          <w:sz w:val="19"/>
          <w:szCs w:val="19"/>
          <w:lang w:val="en-US"/>
        </w:rPr>
        <w:t>"Index"</w:t>
      </w:r>
      <w:r w:rsidRPr="00873A38">
        <w:rPr>
          <w:rFonts w:ascii="Consolas" w:hAnsi="Consolas" w:cs="Consolas"/>
          <w:color w:val="000000"/>
          <w:sz w:val="19"/>
          <w:szCs w:val="19"/>
          <w:lang w:val="en-US"/>
        </w:rPr>
        <w:t xml:space="preserve">, </w:t>
      </w:r>
      <w:r w:rsidRPr="00873A38">
        <w:rPr>
          <w:rFonts w:ascii="Consolas" w:hAnsi="Consolas" w:cs="Consolas"/>
          <w:color w:val="A31515"/>
          <w:sz w:val="19"/>
          <w:szCs w:val="19"/>
          <w:lang w:val="en-US"/>
        </w:rPr>
        <w:t>"Client"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[Authorize(Roles = </w:t>
      </w:r>
      <w:r w:rsidRPr="00873A38">
        <w:rPr>
          <w:rFonts w:ascii="Consolas" w:hAnsi="Consolas" w:cs="Consolas"/>
          <w:color w:val="A31515"/>
          <w:sz w:val="19"/>
          <w:szCs w:val="19"/>
          <w:lang w:val="en-US"/>
        </w:rPr>
        <w:t>"</w:t>
      </w:r>
      <w:r>
        <w:rPr>
          <w:rFonts w:ascii="Consolas" w:hAnsi="Consolas" w:cs="Consolas"/>
          <w:color w:val="A31515"/>
          <w:sz w:val="19"/>
          <w:szCs w:val="19"/>
        </w:rPr>
        <w:t>Администратор</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[HttpPost]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public</w:t>
      </w:r>
      <w:r w:rsidRPr="00873A38">
        <w:rPr>
          <w:rFonts w:ascii="Consolas" w:hAnsi="Consolas" w:cs="Consolas"/>
          <w:color w:val="000000"/>
          <w:sz w:val="19"/>
          <w:szCs w:val="19"/>
          <w:lang w:val="en-US"/>
        </w:rPr>
        <w:t xml:space="preserve"> IActionResult UpdateClient(ClientIndexViewModel model, </w:t>
      </w:r>
      <w:r w:rsidRPr="00873A38">
        <w:rPr>
          <w:rFonts w:ascii="Consolas" w:hAnsi="Consolas" w:cs="Consolas"/>
          <w:color w:val="0000FF"/>
          <w:sz w:val="19"/>
          <w:szCs w:val="19"/>
          <w:lang w:val="en-US"/>
        </w:rPr>
        <w:t>string</w:t>
      </w:r>
      <w:r w:rsidRPr="00873A38">
        <w:rPr>
          <w:rFonts w:ascii="Consolas" w:hAnsi="Consolas" w:cs="Consolas"/>
          <w:color w:val="000000"/>
          <w:sz w:val="19"/>
          <w:szCs w:val="19"/>
          <w:lang w:val="en-US"/>
        </w:rPr>
        <w:t xml:space="preserve"> action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(action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DeleteClient(model.Id);</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names = db.Clients.Select(item =&gt; item.Name);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lastRenderedPageBreak/>
        <w:t xml:space="preserve">            ViewData[</w:t>
      </w:r>
      <w:r w:rsidRPr="00873A38">
        <w:rPr>
          <w:rFonts w:ascii="Consolas" w:hAnsi="Consolas" w:cs="Consolas"/>
          <w:color w:val="A31515"/>
          <w:sz w:val="19"/>
          <w:szCs w:val="19"/>
          <w:lang w:val="en-US"/>
        </w:rPr>
        <w:t>"Message"</w:t>
      </w:r>
      <w:r w:rsidRPr="00873A38">
        <w:rPr>
          <w:rFonts w:ascii="Consolas" w:hAnsi="Consolas" w:cs="Consolas"/>
          <w:color w:val="000000"/>
          <w:sz w:val="19"/>
          <w:szCs w:val="19"/>
          <w:lang w:val="en-US"/>
        </w:rPr>
        <w:t xml:space="preserve">] = </w:t>
      </w:r>
      <w:r w:rsidRPr="00873A38">
        <w:rPr>
          <w:rFonts w:ascii="Consolas" w:hAnsi="Consolas" w:cs="Consolas"/>
          <w:color w:val="A31515"/>
          <w:sz w:val="19"/>
          <w:szCs w:val="19"/>
          <w:lang w:val="en-US"/>
        </w:rPr>
        <w:t>""</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model.Clients = db.Clients.ToList();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model.Ids = db.Clients.Select(item =&gt; item.Id).ToList();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(model.Name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 xml:space="preserve"> || model.RepresentativeFIO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 xml:space="preserve"> || model.Address == </w:t>
      </w:r>
      <w:r w:rsidRPr="00873A38">
        <w:rPr>
          <w:rFonts w:ascii="Consolas" w:hAnsi="Consolas" w:cs="Consolas"/>
          <w:color w:val="0000FF"/>
          <w:sz w:val="19"/>
          <w:szCs w:val="19"/>
          <w:lang w:val="en-US"/>
        </w:rPr>
        <w:t>null</w:t>
      </w:r>
      <w:r w:rsidRPr="00873A38">
        <w:rPr>
          <w:rFonts w:ascii="Consolas" w:hAnsi="Consolas" w:cs="Consolas"/>
          <w:color w:val="000000"/>
          <w:sz w:val="19"/>
          <w:szCs w:val="19"/>
          <w:lang w:val="en-US"/>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"Отсутствие значений в строках"</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(names.Contains(model.Name) || model.Name.Length == 0 || model.Name.Length &gt; 25)</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названия"</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(model.RepresentativeFIO.Length == 0 || model.RepresentativeFIO.Length &gt; 100)</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ФИО представителя"</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(model.Number.ToString().Length &lt; 9 || model.Number.ToString().Length &gt; 13)</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номера"</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if</w:t>
      </w:r>
      <w:r w:rsidRPr="00873A38">
        <w:rPr>
          <w:rFonts w:ascii="Consolas" w:hAnsi="Consolas" w:cs="Consolas"/>
          <w:color w:val="000000"/>
          <w:sz w:val="19"/>
          <w:szCs w:val="19"/>
          <w:lang w:val="en-US"/>
        </w:rPr>
        <w:t xml:space="preserve"> (model.Address.Length == 0 || model.Address.Length &gt; 40)</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sidRPr="00873A38">
        <w:rPr>
          <w:rFonts w:ascii="Consolas" w:hAnsi="Consolas" w:cs="Consolas"/>
          <w:color w:val="000000"/>
          <w:sz w:val="19"/>
          <w:szCs w:val="19"/>
          <w:lang w:val="en-US"/>
        </w:rPr>
        <w:t xml:space="preserve">            </w:t>
      </w:r>
      <w:r>
        <w:rPr>
          <w:rFonts w:ascii="Consolas" w:hAnsi="Consolas" w:cs="Consolas"/>
          <w:color w:val="000000"/>
          <w:sz w:val="19"/>
          <w:szCs w:val="19"/>
        </w:rPr>
        <w:t>{</w:t>
      </w:r>
    </w:p>
    <w:p w:rsidR="00873A38" w:rsidRDefault="00873A38" w:rsidP="00873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адреса"</w:t>
      </w:r>
      <w:r>
        <w:rPr>
          <w:rFonts w:ascii="Consolas" w:hAnsi="Consolas" w:cs="Consolas"/>
          <w:color w:val="000000"/>
          <w:sz w:val="19"/>
          <w:szCs w:val="19"/>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73A38">
        <w:rPr>
          <w:rFonts w:ascii="Consolas" w:hAnsi="Consolas" w:cs="Consolas"/>
          <w:color w:val="0000FF"/>
          <w:sz w:val="19"/>
          <w:szCs w:val="19"/>
          <w:lang w:val="en-US"/>
        </w:rPr>
        <w:t>return</w:t>
      </w:r>
      <w:r w:rsidRPr="00873A38">
        <w:rPr>
          <w:rFonts w:ascii="Consolas" w:hAnsi="Consolas" w:cs="Consolas"/>
          <w:color w:val="000000"/>
          <w:sz w:val="19"/>
          <w:szCs w:val="19"/>
          <w:lang w:val="en-US"/>
        </w:rPr>
        <w:t xml:space="preserve"> View(</w:t>
      </w:r>
      <w:r w:rsidRPr="00873A38">
        <w:rPr>
          <w:rFonts w:ascii="Consolas" w:hAnsi="Consolas" w:cs="Consolas"/>
          <w:color w:val="A31515"/>
          <w:sz w:val="19"/>
          <w:szCs w:val="19"/>
          <w:lang w:val="en-US"/>
        </w:rPr>
        <w:t>"~/Views/Client/Index.cshtml"</w:t>
      </w:r>
      <w:r w:rsidRPr="00873A38">
        <w:rPr>
          <w:rFonts w:ascii="Consolas" w:hAnsi="Consolas" w:cs="Consolas"/>
          <w:color w:val="000000"/>
          <w:sz w:val="19"/>
          <w:szCs w:val="19"/>
          <w:lang w:val="en-US"/>
        </w:rPr>
        <w:t>, model);</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else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873A38">
        <w:rPr>
          <w:rFonts w:ascii="Consolas" w:hAnsi="Consolas" w:cs="Consolas"/>
          <w:color w:val="0000FF"/>
          <w:sz w:val="19"/>
          <w:szCs w:val="19"/>
          <w:lang w:val="en-US"/>
        </w:rPr>
        <w:t>var</w:t>
      </w:r>
      <w:r w:rsidRPr="00873A38">
        <w:rPr>
          <w:rFonts w:ascii="Consolas" w:hAnsi="Consolas" w:cs="Consolas"/>
          <w:color w:val="000000"/>
          <w:sz w:val="19"/>
          <w:szCs w:val="19"/>
          <w:lang w:val="en-US"/>
        </w:rPr>
        <w:t xml:space="preserve"> client = db.Clients.Where(item =&gt; item.Id == model.Id).FirstOrDefault();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client.Name = model.Name;</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client.RepresentativeFIO = model.RepresentativeFIO;</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client.Number = model.Number;</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client.Address = model.Address;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db.SaveChanges();</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cache.Remove(</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w:t>
      </w:r>
    </w:p>
    <w:p w:rsidR="00873A38" w:rsidRPr="00873A38"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cache.Set(</w:t>
      </w:r>
      <w:r w:rsidRPr="00873A38">
        <w:rPr>
          <w:rFonts w:ascii="Consolas" w:hAnsi="Consolas" w:cs="Consolas"/>
          <w:color w:val="A31515"/>
          <w:sz w:val="19"/>
          <w:szCs w:val="19"/>
          <w:lang w:val="en-US"/>
        </w:rPr>
        <w:t>"Clients"</w:t>
      </w:r>
      <w:r w:rsidRPr="00873A38">
        <w:rPr>
          <w:rFonts w:ascii="Consolas" w:hAnsi="Consolas" w:cs="Consolas"/>
          <w:color w:val="000000"/>
          <w:sz w:val="19"/>
          <w:szCs w:val="19"/>
          <w:lang w:val="en-US"/>
        </w:rPr>
        <w:t xml:space="preserve">, db.Clients.ToList(), </w:t>
      </w:r>
      <w:r w:rsidRPr="00873A38">
        <w:rPr>
          <w:rFonts w:ascii="Consolas" w:hAnsi="Consolas" w:cs="Consolas"/>
          <w:color w:val="0000FF"/>
          <w:sz w:val="19"/>
          <w:szCs w:val="19"/>
          <w:lang w:val="en-US"/>
        </w:rPr>
        <w:t>new</w:t>
      </w:r>
      <w:r w:rsidRPr="00873A38">
        <w:rPr>
          <w:rFonts w:ascii="Consolas" w:hAnsi="Consolas" w:cs="Consolas"/>
          <w:color w:val="000000"/>
          <w:sz w:val="19"/>
          <w:szCs w:val="19"/>
          <w:lang w:val="en-US"/>
        </w:rPr>
        <w:t xml:space="preserve"> MemoryCacheEntryOptions().SetAbsoluteExpiration(TimeSpan.FromMinutes(10)));</w:t>
      </w:r>
    </w:p>
    <w:p w:rsidR="00873A38" w:rsidRPr="00503A4F" w:rsidRDefault="00873A38" w:rsidP="00873A38">
      <w:pPr>
        <w:autoSpaceDE w:val="0"/>
        <w:autoSpaceDN w:val="0"/>
        <w:adjustRightInd w:val="0"/>
        <w:spacing w:after="0" w:line="240" w:lineRule="auto"/>
        <w:rPr>
          <w:rFonts w:ascii="Consolas" w:hAnsi="Consolas" w:cs="Consolas"/>
          <w:color w:val="000000"/>
          <w:sz w:val="19"/>
          <w:szCs w:val="19"/>
          <w:lang w:val="en-US"/>
        </w:rPr>
      </w:pPr>
      <w:r w:rsidRPr="00873A38">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RedirectToAction(</w:t>
      </w:r>
      <w:r w:rsidRPr="00503A4F">
        <w:rPr>
          <w:rFonts w:ascii="Consolas" w:hAnsi="Consolas" w:cs="Consolas"/>
          <w:color w:val="A31515"/>
          <w:sz w:val="19"/>
          <w:szCs w:val="19"/>
          <w:lang w:val="en-US"/>
        </w:rPr>
        <w:t>"Index"</w:t>
      </w:r>
      <w:r w:rsidRPr="00503A4F">
        <w:rPr>
          <w:rFonts w:ascii="Consolas" w:hAnsi="Consolas" w:cs="Consolas"/>
          <w:color w:val="000000"/>
          <w:sz w:val="19"/>
          <w:szCs w:val="19"/>
          <w:lang w:val="en-US"/>
        </w:rPr>
        <w:t xml:space="preserve">, </w:t>
      </w:r>
      <w:r w:rsidRPr="00503A4F">
        <w:rPr>
          <w:rFonts w:ascii="Consolas" w:hAnsi="Consolas" w:cs="Consolas"/>
          <w:color w:val="A31515"/>
          <w:sz w:val="19"/>
          <w:szCs w:val="19"/>
          <w:lang w:val="en-US"/>
        </w:rPr>
        <w:t>"Client"</w:t>
      </w:r>
      <w:r w:rsidRPr="00503A4F">
        <w:rPr>
          <w:rFonts w:ascii="Consolas" w:hAnsi="Consolas" w:cs="Consolas"/>
          <w:color w:val="000000"/>
          <w:sz w:val="19"/>
          <w:szCs w:val="19"/>
          <w:lang w:val="en-US"/>
        </w:rPr>
        <w:t>);</w:t>
      </w:r>
    </w:p>
    <w:p w:rsidR="00873A38" w:rsidRPr="00503A4F" w:rsidRDefault="00873A38" w:rsidP="00873A38">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873A38" w:rsidRDefault="00873A38" w:rsidP="00873A38">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hAnsi="Consolas" w:cs="Consolas"/>
          <w:color w:val="000000"/>
          <w:sz w:val="19"/>
          <w:szCs w:val="19"/>
          <w:lang w:val="en-US"/>
        </w:rPr>
        <w:t xml:space="preserve">        }</w:t>
      </w:r>
      <w:r w:rsidR="00D64467" w:rsidRPr="00D64467">
        <w:rPr>
          <w:rFonts w:ascii="Consolas" w:eastAsia="Calibri" w:hAnsi="Consolas" w:cs="Consolas"/>
          <w:color w:val="000000"/>
          <w:sz w:val="19"/>
          <w:szCs w:val="19"/>
          <w:lang w:val="en-US"/>
        </w:rPr>
        <w:t xml:space="preserve">    </w:t>
      </w:r>
    </w:p>
    <w:p w:rsidR="00D64467" w:rsidRPr="00D64467" w:rsidRDefault="00873A38" w:rsidP="00873A38">
      <w:pPr>
        <w:autoSpaceDE w:val="0"/>
        <w:autoSpaceDN w:val="0"/>
        <w:adjustRightInd w:val="0"/>
        <w:spacing w:after="0"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sidR="00D64467"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EmployeeController.cs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Microsoft.Extensions.Caching.Memory;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EmployeeController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Объект</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ApplicationContext db;</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EmployeeController</w:t>
      </w:r>
      <w:r w:rsidRPr="00D64467">
        <w:rPr>
          <w:rFonts w:ascii="Consolas" w:eastAsia="Calibri" w:hAnsi="Consolas" w:cs="Consolas"/>
          <w:color w:val="000000"/>
          <w:sz w:val="19"/>
          <w:szCs w:val="19"/>
          <w:lang w:val="en-US"/>
        </w:rPr>
        <w:t>(ApplicationContext applicationContext,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 = applicationContext;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this</w:t>
      </w:r>
      <w:r w:rsidRPr="00D64467">
        <w:rPr>
          <w:rFonts w:ascii="Consolas" w:eastAsia="Calibri" w:hAnsi="Consolas" w:cs="Consolas"/>
          <w:color w:val="000000"/>
          <w:sz w:val="19"/>
          <w:szCs w:val="19"/>
          <w:lang w:val="en-US"/>
        </w:rPr>
        <w:t>.cache =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46A50" w:rsidRDefault="00D64467" w:rsidP="00D46A50">
      <w:pPr>
        <w:autoSpaceDE w:val="0"/>
        <w:autoSpaceDN w:val="0"/>
        <w:adjustRightInd w:val="0"/>
        <w:spacing w:after="0" w:line="240" w:lineRule="auto"/>
        <w:rPr>
          <w:rFonts w:ascii="Consolas" w:hAnsi="Consolas" w:cs="Consolas"/>
          <w:color w:val="000000"/>
          <w:sz w:val="19"/>
          <w:szCs w:val="19"/>
        </w:rPr>
      </w:pPr>
      <w:r w:rsidRPr="00D64467">
        <w:rPr>
          <w:rFonts w:ascii="Consolas" w:eastAsia="Calibri" w:hAnsi="Consolas" w:cs="Consolas"/>
          <w:color w:val="000000"/>
          <w:sz w:val="19"/>
          <w:szCs w:val="19"/>
        </w:rPr>
        <w:t xml:space="preserve">        </w:t>
      </w:r>
      <w:r w:rsidR="00D46A50">
        <w:rPr>
          <w:rFonts w:ascii="Consolas" w:hAnsi="Consolas" w:cs="Consolas"/>
          <w:color w:val="008000"/>
          <w:sz w:val="19"/>
          <w:szCs w:val="19"/>
        </w:rPr>
        <w:t>// Метод получения страницы работников.</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Данная страница кэшируется на 286 секунд.</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rPr>
        <w:t xml:space="preserve">        </w:t>
      </w:r>
      <w:r w:rsidRPr="00D46A50">
        <w:rPr>
          <w:rFonts w:ascii="Consolas" w:hAnsi="Consolas" w:cs="Consolas"/>
          <w:color w:val="000000"/>
          <w:sz w:val="19"/>
          <w:szCs w:val="19"/>
          <w:lang w:val="en-US"/>
        </w:rPr>
        <w:t xml:space="preserve">[ResponseCache(CacheProfileName = </w:t>
      </w:r>
      <w:r w:rsidRPr="00D46A50">
        <w:rPr>
          <w:rFonts w:ascii="Consolas" w:hAnsi="Consolas" w:cs="Consolas"/>
          <w:color w:val="A31515"/>
          <w:sz w:val="19"/>
          <w:szCs w:val="19"/>
          <w:lang w:val="en-US"/>
        </w:rPr>
        <w:t>"TablesCaching"</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Index(</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position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education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pageSize = 20;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List&lt;Employee&gt; employees;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(!cache.TryGetValue(</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out</w:t>
      </w:r>
      <w:r w:rsidRPr="00D46A50">
        <w:rPr>
          <w:rFonts w:ascii="Consolas" w:hAnsi="Consolas" w:cs="Consolas"/>
          <w:color w:val="000000"/>
          <w:sz w:val="19"/>
          <w:szCs w:val="19"/>
          <w:lang w:val="en-US"/>
        </w:rPr>
        <w:t xml:space="preserve"> employees))</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employees = db.Employees.ToList();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 xml:space="preserve">, db.Employees.ToList(),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&gt; Ids = employees.Select(item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&gt; positions = employees.Select(item =&gt; item.Position).ToList();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positions.Add(</w:t>
      </w:r>
      <w:r w:rsidRPr="00503A4F">
        <w:rPr>
          <w:rFonts w:ascii="Consolas" w:hAnsi="Consolas" w:cs="Consolas"/>
          <w:color w:val="A31515"/>
          <w:sz w:val="19"/>
          <w:szCs w:val="19"/>
          <w:lang w:val="en-US"/>
        </w:rPr>
        <w:t>"</w:t>
      </w:r>
      <w:r>
        <w:rPr>
          <w:rFonts w:ascii="Consolas" w:hAnsi="Consolas" w:cs="Consolas"/>
          <w:color w:val="A31515"/>
          <w:sz w:val="19"/>
          <w:szCs w:val="19"/>
        </w:rPr>
        <w:t>Все</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(position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 = employees.Where(item =&gt; item.Position == position).ToList();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(education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 = employees.Where(item =&gt; item.Education.Contains(education)).ToList();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 = type </w:t>
      </w:r>
      <w:r w:rsidRPr="00D46A50">
        <w:rPr>
          <w:rFonts w:ascii="Consolas" w:hAnsi="Consolas" w:cs="Consolas"/>
          <w:color w:val="0000FF"/>
          <w:sz w:val="19"/>
          <w:szCs w:val="19"/>
          <w:lang w:val="en-US"/>
        </w:rPr>
        <w:t>switch</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"Id"</w:t>
      </w:r>
      <w:r w:rsidRPr="00D46A50">
        <w:rPr>
          <w:rFonts w:ascii="Consolas" w:hAnsi="Consolas" w:cs="Consolas"/>
          <w:color w:val="000000"/>
          <w:sz w:val="19"/>
          <w:szCs w:val="19"/>
          <w:lang w:val="en-US"/>
        </w:rPr>
        <w:t xml:space="preserve"> =&gt; employees.OrderBy(item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"pos"</w:t>
      </w:r>
      <w:r w:rsidRPr="00D46A50">
        <w:rPr>
          <w:rFonts w:ascii="Consolas" w:hAnsi="Consolas" w:cs="Consolas"/>
          <w:color w:val="000000"/>
          <w:sz w:val="19"/>
          <w:szCs w:val="19"/>
          <w:lang w:val="en-US"/>
        </w:rPr>
        <w:t xml:space="preserve"> =&gt; employees.OrderBy(item =&gt; item.Position).ToList(),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"fio"</w:t>
      </w:r>
      <w:r w:rsidRPr="00D46A50">
        <w:rPr>
          <w:rFonts w:ascii="Consolas" w:hAnsi="Consolas" w:cs="Consolas"/>
          <w:color w:val="000000"/>
          <w:sz w:val="19"/>
          <w:szCs w:val="19"/>
          <w:lang w:val="en-US"/>
        </w:rPr>
        <w:t xml:space="preserve"> =&gt; employees.OrderBy(item =&gt; item.FIO).ToList(),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_</w:t>
      </w:r>
      <w:r w:rsidRPr="00D46A50">
        <w:rPr>
          <w:rFonts w:ascii="Consolas" w:hAnsi="Consolas" w:cs="Consolas"/>
          <w:color w:val="000000"/>
          <w:sz w:val="19"/>
          <w:szCs w:val="19"/>
          <w:lang w:val="en-US"/>
        </w:rPr>
        <w:t xml:space="preserve"> =&gt; employees.OrderBy(item =&gt; item.Education).ToList(),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EmployeeIndexViewModel employeeIndexViewModel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EmployeeIndexViewModel()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 = employees.Skip((page - 1) * pageSize).Take(pageSize).ToList(),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Ids = Ids,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PageViewModel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PageViewModel(employees.Count, page, pageSize),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FilterPositions = positions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View(employeeIndexViewModel);</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[Authorize(Roles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Администратор</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AddEmployee(EmployeeIndexViewModel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fios = db.Employees.Select(item =&gt; item.FIO);</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model.Employees = db.Employees.ToList();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model.Ids = db.Employees.Select(item =&gt; item.Id).ToList();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(model.FIO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model.Education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model.Position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"Отсутствие значений в строках"</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"~/Views/Employee/Index.cshtml"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(fios.Contains(model.FIO) || model.FIO.Length == 0 || model.FIO.Length &gt; 100)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Неправильный</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ввод</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ФИО</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"~/Views/Employee/Index.cshtml"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(model.Position.Length == 0 || model.Position.Length &gt; 50)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должности"</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"~/Views/Employee/Index.cshtml"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(model.Education.Length &lt; 9 || model.Education.Length &gt; 200)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образования"</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"~/Views/Employee/Index.cshtml"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id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(db.Employees.Count()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db.Employees.Select(item =&gt; item.Id).Max();</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db.Employees.Add(</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Employee() { Id = id, FIO = model.FIO, Position = model.Position, Education = model.Education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db.SaveChanges();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cache.Remove(</w:t>
      </w:r>
      <w:r w:rsidRPr="00D64467">
        <w:rPr>
          <w:rFonts w:ascii="Consolas" w:eastAsia="Calibri" w:hAnsi="Consolas" w:cs="Consolas"/>
          <w:color w:val="A31515"/>
          <w:sz w:val="19"/>
          <w:szCs w:val="19"/>
          <w:lang w:val="en-US"/>
        </w:rPr>
        <w:t>"Employees"</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cache.Set(</w:t>
      </w:r>
      <w:r w:rsidRPr="00D64467">
        <w:rPr>
          <w:rFonts w:ascii="Consolas" w:eastAsia="Calibri" w:hAnsi="Consolas" w:cs="Consolas"/>
          <w:color w:val="A31515"/>
          <w:sz w:val="19"/>
          <w:szCs w:val="19"/>
          <w:lang w:val="en-US"/>
        </w:rPr>
        <w:t>"Employees"</w:t>
      </w:r>
      <w:r w:rsidRPr="00D64467">
        <w:rPr>
          <w:rFonts w:ascii="Consolas" w:eastAsia="Calibri" w:hAnsi="Consolas" w:cs="Consolas"/>
          <w:color w:val="000000"/>
          <w:sz w:val="19"/>
          <w:szCs w:val="19"/>
          <w:lang w:val="en-US"/>
        </w:rPr>
        <w:t xml:space="preserve">, db.Employees.ToList(),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MemoryCacheEntryOptions().SetAbsoluteExpiration(TimeSpan.FromMinutes(10)));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"Employee"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46A50" w:rsidRPr="00D46A50" w:rsidRDefault="00D64467" w:rsidP="00D46A50">
      <w:pPr>
        <w:autoSpaceDE w:val="0"/>
        <w:autoSpaceDN w:val="0"/>
        <w:adjustRightInd w:val="0"/>
        <w:spacing w:after="0" w:line="240" w:lineRule="auto"/>
        <w:rPr>
          <w:rFonts w:ascii="Consolas"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00D46A50" w:rsidRPr="00D46A50">
        <w:rPr>
          <w:rFonts w:ascii="Consolas" w:hAnsi="Consolas" w:cs="Consolas"/>
          <w:color w:val="000000"/>
          <w:sz w:val="19"/>
          <w:szCs w:val="19"/>
          <w:lang w:val="en-US"/>
        </w:rPr>
        <w:t xml:space="preserve">[Authorize(Roles = </w:t>
      </w:r>
      <w:r w:rsidR="00D46A50" w:rsidRPr="00D46A50">
        <w:rPr>
          <w:rFonts w:ascii="Consolas" w:hAnsi="Consolas" w:cs="Consolas"/>
          <w:color w:val="A31515"/>
          <w:sz w:val="19"/>
          <w:szCs w:val="19"/>
          <w:lang w:val="en-US"/>
        </w:rPr>
        <w:t>"</w:t>
      </w:r>
      <w:r w:rsidR="00D46A50">
        <w:rPr>
          <w:rFonts w:ascii="Consolas" w:hAnsi="Consolas" w:cs="Consolas"/>
          <w:color w:val="A31515"/>
          <w:sz w:val="19"/>
          <w:szCs w:val="19"/>
        </w:rPr>
        <w:t>Администратор</w:t>
      </w:r>
      <w:r w:rsidR="00D46A50" w:rsidRPr="00D46A50">
        <w:rPr>
          <w:rFonts w:ascii="Consolas" w:hAnsi="Consolas" w:cs="Consolas"/>
          <w:color w:val="A31515"/>
          <w:sz w:val="19"/>
          <w:szCs w:val="19"/>
          <w:lang w:val="en-US"/>
        </w:rPr>
        <w:t>"</w:t>
      </w:r>
      <w:r w:rsidR="00D46A50"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DeleteEmployee(</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employee = db.Employees.Where(item =&gt; item.Id == 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db.Employees.Remove(employee);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 xml:space="preserve">, db.Employees.ToList(),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"Employee"</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[Authorize(Roles = </w:t>
      </w:r>
      <w:r w:rsidRPr="00D46A50">
        <w:rPr>
          <w:rFonts w:ascii="Consolas" w:hAnsi="Consolas" w:cs="Consolas"/>
          <w:color w:val="A31515"/>
          <w:sz w:val="19"/>
          <w:szCs w:val="19"/>
          <w:lang w:val="en-US"/>
        </w:rPr>
        <w:t>"</w:t>
      </w:r>
      <w:r>
        <w:rPr>
          <w:rFonts w:ascii="Consolas" w:hAnsi="Consolas" w:cs="Consolas"/>
          <w:color w:val="A31515"/>
          <w:sz w:val="19"/>
          <w:szCs w:val="19"/>
        </w:rPr>
        <w:t>Администратор</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UpdateEmployee(EmployeeIndexViewModel model,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action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if</w:t>
      </w:r>
      <w:r w:rsidRPr="00503A4F">
        <w:rPr>
          <w:rFonts w:ascii="Consolas" w:hAnsi="Consolas" w:cs="Consolas"/>
          <w:color w:val="000000"/>
          <w:sz w:val="19"/>
          <w:szCs w:val="19"/>
          <w:lang w:val="en-US"/>
        </w:rPr>
        <w:t xml:space="preserve"> (action != </w:t>
      </w:r>
      <w:r w:rsidRPr="00503A4F">
        <w:rPr>
          <w:rFonts w:ascii="Consolas" w:hAnsi="Consolas" w:cs="Consolas"/>
          <w:color w:val="0000FF"/>
          <w:sz w:val="19"/>
          <w:szCs w:val="19"/>
          <w:lang w:val="en-US"/>
        </w:rPr>
        <w:t>null</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DeleteEmployee(model.Id);</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fios = db.Employees.Select(item =&gt; item.FIO);</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model.Employees = db.Employees.ToList();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model.Ids = db.Employees.Select(item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(model.FIO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model.Education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model.Position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"Отсутствие значений в строках"</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"~/Views/Employee/Index.cshtml"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(fios.Contains(model.FIO) || model.FIO.Length == 0 || model.FIO.Length &gt; 100)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Неправильный</w:t>
      </w:r>
      <w:r w:rsidRPr="00D46A50">
        <w:rPr>
          <w:rFonts w:ascii="Consolas" w:hAnsi="Consolas" w:cs="Consolas"/>
          <w:color w:val="A31515"/>
          <w:sz w:val="19"/>
          <w:szCs w:val="19"/>
          <w:lang w:val="en-US"/>
        </w:rPr>
        <w:t xml:space="preserve"> </w:t>
      </w:r>
      <w:r>
        <w:rPr>
          <w:rFonts w:ascii="Consolas" w:hAnsi="Consolas" w:cs="Consolas"/>
          <w:color w:val="A31515"/>
          <w:sz w:val="19"/>
          <w:szCs w:val="19"/>
        </w:rPr>
        <w:t>ввод</w:t>
      </w:r>
      <w:r w:rsidRPr="00D46A50">
        <w:rPr>
          <w:rFonts w:ascii="Consolas" w:hAnsi="Consolas" w:cs="Consolas"/>
          <w:color w:val="A31515"/>
          <w:sz w:val="19"/>
          <w:szCs w:val="19"/>
          <w:lang w:val="en-US"/>
        </w:rPr>
        <w:t xml:space="preserve"> </w:t>
      </w:r>
      <w:r>
        <w:rPr>
          <w:rFonts w:ascii="Consolas" w:hAnsi="Consolas" w:cs="Consolas"/>
          <w:color w:val="A31515"/>
          <w:sz w:val="19"/>
          <w:szCs w:val="19"/>
        </w:rPr>
        <w:t>ФИО</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"~/Views/Employee/Index.cshtml"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(model.Position.Length == 0 || model.Position.Length &gt; 50)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должности"</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"~/Views/Employee/Index.cshtml"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(model.Education.Length &lt; 0 || model.Education.Length &gt; 200)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образования"</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"~/Views/Employee/Index.cshtml"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employee = db.Employees.Where(item =&gt; item.Id == model.Id).FirstOrDefault();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employee.FIO = model.FIO;</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employee.Position = model.Position;</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employee.Education = model.Education;</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"Employees"</w:t>
      </w:r>
      <w:r w:rsidRPr="00D46A50">
        <w:rPr>
          <w:rFonts w:ascii="Consolas" w:hAnsi="Consolas" w:cs="Consolas"/>
          <w:color w:val="000000"/>
          <w:sz w:val="19"/>
          <w:szCs w:val="19"/>
          <w:lang w:val="en-US"/>
        </w:rPr>
        <w:t xml:space="preserve">, db.Employees.ToList(),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RedirectToAction(</w:t>
      </w:r>
      <w:r w:rsidRPr="00503A4F">
        <w:rPr>
          <w:rFonts w:ascii="Consolas" w:hAnsi="Consolas" w:cs="Consolas"/>
          <w:color w:val="A31515"/>
          <w:sz w:val="19"/>
          <w:szCs w:val="19"/>
          <w:lang w:val="en-US"/>
        </w:rPr>
        <w:t>"Index"</w:t>
      </w:r>
      <w:r w:rsidRPr="00503A4F">
        <w:rPr>
          <w:rFonts w:ascii="Consolas" w:hAnsi="Consolas" w:cs="Consolas"/>
          <w:color w:val="000000"/>
          <w:sz w:val="19"/>
          <w:szCs w:val="19"/>
          <w:lang w:val="en-US"/>
        </w:rPr>
        <w:t xml:space="preserve">, </w:t>
      </w:r>
      <w:r w:rsidRPr="00503A4F">
        <w:rPr>
          <w:rFonts w:ascii="Consolas" w:hAnsi="Consolas" w:cs="Consolas"/>
          <w:color w:val="A31515"/>
          <w:sz w:val="19"/>
          <w:szCs w:val="19"/>
          <w:lang w:val="en-US"/>
        </w:rPr>
        <w:t>"Employee"</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FurnitureController.cs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Microsoft.Extensions.Caching.Memory;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FurnitureController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Объект</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ApplicationContext db;</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FurnitureController</w:t>
      </w:r>
      <w:r w:rsidRPr="00D64467">
        <w:rPr>
          <w:rFonts w:ascii="Consolas" w:eastAsia="Calibri" w:hAnsi="Consolas" w:cs="Consolas"/>
          <w:color w:val="000000"/>
          <w:sz w:val="19"/>
          <w:szCs w:val="19"/>
          <w:lang w:val="en-US"/>
        </w:rPr>
        <w:t>(ApplicationContext applicationContext,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 = applicationContext;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this</w:t>
      </w:r>
      <w:r w:rsidRPr="00D64467">
        <w:rPr>
          <w:rFonts w:ascii="Consolas" w:eastAsia="Calibri" w:hAnsi="Consolas" w:cs="Consolas"/>
          <w:color w:val="000000"/>
          <w:sz w:val="19"/>
          <w:szCs w:val="19"/>
          <w:lang w:val="en-US"/>
        </w:rPr>
        <w:t>.cache =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46A50" w:rsidRDefault="00D64467" w:rsidP="00D46A50">
      <w:pPr>
        <w:autoSpaceDE w:val="0"/>
        <w:autoSpaceDN w:val="0"/>
        <w:adjustRightInd w:val="0"/>
        <w:spacing w:after="0" w:line="240" w:lineRule="auto"/>
        <w:rPr>
          <w:rFonts w:ascii="Consolas" w:hAnsi="Consolas" w:cs="Consolas"/>
          <w:color w:val="000000"/>
          <w:sz w:val="19"/>
          <w:szCs w:val="19"/>
        </w:rPr>
      </w:pPr>
      <w:r w:rsidRPr="00D64467">
        <w:rPr>
          <w:rFonts w:ascii="Consolas" w:eastAsia="Calibri" w:hAnsi="Consolas" w:cs="Consolas"/>
          <w:color w:val="000000"/>
          <w:sz w:val="19"/>
          <w:szCs w:val="19"/>
        </w:rPr>
        <w:t xml:space="preserve">        </w:t>
      </w:r>
      <w:r w:rsidR="00D46A50">
        <w:rPr>
          <w:rFonts w:ascii="Consolas" w:hAnsi="Consolas" w:cs="Consolas"/>
          <w:color w:val="008000"/>
          <w:sz w:val="19"/>
          <w:szCs w:val="19"/>
        </w:rPr>
        <w:t>// Метод получения страницы клиентов.</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Данная страница кэшируется на 286 секунд.</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00"/>
          <w:sz w:val="19"/>
          <w:szCs w:val="19"/>
          <w:lang w:val="en-US"/>
        </w:rPr>
        <w:t xml:space="preserve">[ResponseCache(CacheProfileName = </w:t>
      </w:r>
      <w:r w:rsidRPr="00D46A50">
        <w:rPr>
          <w:rFonts w:ascii="Consolas" w:hAnsi="Consolas" w:cs="Consolas"/>
          <w:color w:val="A31515"/>
          <w:sz w:val="19"/>
          <w:szCs w:val="19"/>
          <w:lang w:val="en-US"/>
        </w:rPr>
        <w:t>"TablesCaching"</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Index(</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material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decimal</w:t>
      </w:r>
      <w:r w:rsidRPr="00D46A50">
        <w:rPr>
          <w:rFonts w:ascii="Consolas" w:hAnsi="Consolas" w:cs="Consolas"/>
          <w:color w:val="000000"/>
          <w:sz w:val="19"/>
          <w:szCs w:val="19"/>
          <w:lang w:val="en-US"/>
        </w:rPr>
        <w:t xml:space="preserve"> price = 0,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int</w:t>
      </w:r>
      <w:r w:rsidRPr="00503A4F">
        <w:rPr>
          <w:rFonts w:ascii="Consolas" w:hAnsi="Consolas" w:cs="Consolas"/>
          <w:color w:val="000000"/>
          <w:sz w:val="19"/>
          <w:szCs w:val="19"/>
          <w:lang w:val="en-US"/>
        </w:rPr>
        <w:t xml:space="preserve"> pageSize = 20;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List&lt;Furniture&gt; furniture;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(!cache.TryGetValue(</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out</w:t>
      </w:r>
      <w:r w:rsidRPr="00D46A50">
        <w:rPr>
          <w:rFonts w:ascii="Consolas" w:hAnsi="Consolas" w:cs="Consolas"/>
          <w:color w:val="000000"/>
          <w:sz w:val="19"/>
          <w:szCs w:val="19"/>
          <w:lang w:val="en-US"/>
        </w:rPr>
        <w:t xml:space="preserve"> furniture))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 = db.Furniture.ToList();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 xml:space="preserve">, db.Furniture.ToList(),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&gt; Ids = furniture.Select(item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&gt; materials = furniture.Select(item =&gt; item.Material).ToList();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materials.Add(</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(material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 = furniture.Where(item =&gt; item.Material == material).ToList();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if</w:t>
      </w:r>
      <w:r w:rsidRPr="00503A4F">
        <w:rPr>
          <w:rFonts w:ascii="Consolas" w:hAnsi="Consolas" w:cs="Consolas"/>
          <w:color w:val="000000"/>
          <w:sz w:val="19"/>
          <w:szCs w:val="19"/>
          <w:lang w:val="en-US"/>
        </w:rPr>
        <w:t xml:space="preserve"> (price !=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 = furniture.Where(item =&gt; item.Price == price).ToList();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 = type </w:t>
      </w:r>
      <w:r w:rsidRPr="00D46A50">
        <w:rPr>
          <w:rFonts w:ascii="Consolas" w:hAnsi="Consolas" w:cs="Consolas"/>
          <w:color w:val="0000FF"/>
          <w:sz w:val="19"/>
          <w:szCs w:val="19"/>
          <w:lang w:val="en-US"/>
        </w:rPr>
        <w:t>switch</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"Id"</w:t>
      </w:r>
      <w:r w:rsidRPr="00D46A50">
        <w:rPr>
          <w:rFonts w:ascii="Consolas" w:hAnsi="Consolas" w:cs="Consolas"/>
          <w:color w:val="000000"/>
          <w:sz w:val="19"/>
          <w:szCs w:val="19"/>
          <w:lang w:val="en-US"/>
        </w:rPr>
        <w:t xml:space="preserve"> =&gt; furniture.OrderBy(item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"name"</w:t>
      </w:r>
      <w:r w:rsidRPr="00D46A50">
        <w:rPr>
          <w:rFonts w:ascii="Consolas" w:hAnsi="Consolas" w:cs="Consolas"/>
          <w:color w:val="000000"/>
          <w:sz w:val="19"/>
          <w:szCs w:val="19"/>
          <w:lang w:val="en-US"/>
        </w:rPr>
        <w:t xml:space="preserve"> =&gt; furniture.OrderBy(item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"descr"</w:t>
      </w:r>
      <w:r w:rsidRPr="00D46A50">
        <w:rPr>
          <w:rFonts w:ascii="Consolas" w:hAnsi="Consolas" w:cs="Consolas"/>
          <w:color w:val="000000"/>
          <w:sz w:val="19"/>
          <w:szCs w:val="19"/>
          <w:lang w:val="en-US"/>
        </w:rPr>
        <w:t xml:space="preserve"> =&gt; furniture.OrderBy(item =&gt; item.Description).ToList(),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"material"</w:t>
      </w:r>
      <w:r w:rsidRPr="00D46A50">
        <w:rPr>
          <w:rFonts w:ascii="Consolas" w:hAnsi="Consolas" w:cs="Consolas"/>
          <w:color w:val="000000"/>
          <w:sz w:val="19"/>
          <w:szCs w:val="19"/>
          <w:lang w:val="en-US"/>
        </w:rPr>
        <w:t xml:space="preserve"> =&gt; furniture.OrderBy(item =&gt; item.Material).ToList(),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"price"</w:t>
      </w:r>
      <w:r w:rsidRPr="00D46A50">
        <w:rPr>
          <w:rFonts w:ascii="Consolas" w:hAnsi="Consolas" w:cs="Consolas"/>
          <w:color w:val="000000"/>
          <w:sz w:val="19"/>
          <w:szCs w:val="19"/>
          <w:lang w:val="en-US"/>
        </w:rPr>
        <w:t xml:space="preserve"> =&gt; furniture.OrderBy(item =&gt; item.Price).ToList(),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_</w:t>
      </w:r>
      <w:r w:rsidRPr="00D46A50">
        <w:rPr>
          <w:rFonts w:ascii="Consolas" w:hAnsi="Consolas" w:cs="Consolas"/>
          <w:color w:val="000000"/>
          <w:sz w:val="19"/>
          <w:szCs w:val="19"/>
          <w:lang w:val="en-US"/>
        </w:rPr>
        <w:t xml:space="preserve"> =&gt; furniture.OrderBy(item =&gt; item.Count).ToList(),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FurnitureIndexViewModel furnitureIndexViewModel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FurnitureIndexViewModel()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 = furniture.Skip((page - 1) * pageSize).Take(pageSize).ToList(),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Ids = Ids,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PageViewModel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PageViewModel(furniture.Count, page, pageSize),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FilterMaterials = materials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View(furnitureIndexViewModel);</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lastRenderedPageBreak/>
        <w:t xml:space="preserve">        [Authorize(Roles = </w:t>
      </w:r>
      <w:r w:rsidRPr="00D64467">
        <w:rPr>
          <w:rFonts w:ascii="Consolas" w:eastAsia="Calibri" w:hAnsi="Consolas" w:cs="Consolas"/>
          <w:color w:val="A31515"/>
          <w:sz w:val="19"/>
          <w:szCs w:val="19"/>
        </w:rPr>
        <w:t>"Администратор, Работник фабрики"</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AddFurniture(FurnitureIndexViewModel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names = db.Furniture.Select(item =&gt; item.Name);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model.Furniture = db.Furniture.ToList();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model.Ids = db.Furniture.Select(item =&gt; item.Id).ToList();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(model.Name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model.Description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model.Material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"Отсутствие значений в строках"</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(names.Contains(model.Name) || model.Name.Length == 0 || model.Name.Length &gt; 50)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названия"</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(model.Description.Length == 0 || model.Description.Length &gt; 200)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описания"</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(model.Material.Length == 0 || model.Material.Length &gt; 60)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материала"</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(model.Price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стоимости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(model.Count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количества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"~/Views/Furniture/Index.cshtml"</w:t>
      </w:r>
      <w:r w:rsidRPr="00D64467">
        <w:rPr>
          <w:rFonts w:ascii="Consolas" w:eastAsia="Calibri" w:hAnsi="Consolas" w:cs="Consolas"/>
          <w:color w:val="000000"/>
          <w:sz w:val="19"/>
          <w:szCs w:val="19"/>
          <w:lang w:val="en-US"/>
        </w:rPr>
        <w:t>,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id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(db.Furniture.Count()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db.Furniture.Select(item =&gt; item.Id).Max();</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db.Furniture.Add(</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Furniture() { Id = id, Name = model.Name, Description = model.Description, Material = model.Material, Price = model.Price, Count = model.Count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db.SaveChanges();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cache.Remove(</w:t>
      </w:r>
      <w:r w:rsidRPr="00D64467">
        <w:rPr>
          <w:rFonts w:ascii="Consolas" w:eastAsia="Calibri" w:hAnsi="Consolas" w:cs="Consolas"/>
          <w:color w:val="A31515"/>
          <w:sz w:val="19"/>
          <w:szCs w:val="19"/>
          <w:lang w:val="en-US"/>
        </w:rPr>
        <w:t>"Furniture"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cache.Set(</w:t>
      </w:r>
      <w:r w:rsidRPr="00D64467">
        <w:rPr>
          <w:rFonts w:ascii="Consolas" w:eastAsia="Calibri" w:hAnsi="Consolas" w:cs="Consolas"/>
          <w:color w:val="A31515"/>
          <w:sz w:val="19"/>
          <w:szCs w:val="19"/>
          <w:lang w:val="en-US"/>
        </w:rPr>
        <w:t>"Furniture"</w:t>
      </w:r>
      <w:r w:rsidRPr="00D64467">
        <w:rPr>
          <w:rFonts w:ascii="Consolas" w:eastAsia="Calibri" w:hAnsi="Consolas" w:cs="Consolas"/>
          <w:color w:val="000000"/>
          <w:sz w:val="19"/>
          <w:szCs w:val="19"/>
          <w:lang w:val="en-US"/>
        </w:rPr>
        <w:t xml:space="preserve">, db.Furniture.ToList(),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MemoryCacheEntryOptions().SetAbsoluteExpiration(TimeSpan.FromMinutes(10)));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"Furniture"</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46A50" w:rsidRPr="00503A4F" w:rsidRDefault="00D64467"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eastAsia="Calibri" w:hAnsi="Consolas" w:cs="Consolas"/>
          <w:color w:val="000000"/>
          <w:sz w:val="19"/>
          <w:szCs w:val="19"/>
          <w:lang w:val="en-US"/>
        </w:rPr>
        <w:t xml:space="preserve">        </w:t>
      </w:r>
      <w:r w:rsidR="00D46A50" w:rsidRPr="00503A4F">
        <w:rPr>
          <w:rFonts w:ascii="Consolas" w:hAnsi="Consolas" w:cs="Consolas"/>
          <w:color w:val="000000"/>
          <w:sz w:val="19"/>
          <w:szCs w:val="19"/>
          <w:lang w:val="en-US"/>
        </w:rPr>
        <w:t xml:space="preserve">[Authorize(Roles = </w:t>
      </w:r>
      <w:r w:rsidR="00D46A50" w:rsidRPr="00503A4F">
        <w:rPr>
          <w:rFonts w:ascii="Consolas" w:hAnsi="Consolas" w:cs="Consolas"/>
          <w:color w:val="A31515"/>
          <w:sz w:val="19"/>
          <w:szCs w:val="19"/>
          <w:lang w:val="en-US"/>
        </w:rPr>
        <w:t>"</w:t>
      </w:r>
      <w:r w:rsidR="00D46A50">
        <w:rPr>
          <w:rFonts w:ascii="Consolas" w:hAnsi="Consolas" w:cs="Consolas"/>
          <w:color w:val="A31515"/>
          <w:sz w:val="19"/>
          <w:szCs w:val="19"/>
        </w:rPr>
        <w:t>Администратор</w:t>
      </w:r>
      <w:r w:rsidR="00D46A50" w:rsidRPr="00503A4F">
        <w:rPr>
          <w:rFonts w:ascii="Consolas" w:hAnsi="Consolas" w:cs="Consolas"/>
          <w:color w:val="A31515"/>
          <w:sz w:val="19"/>
          <w:szCs w:val="19"/>
          <w:lang w:val="en-US"/>
        </w:rPr>
        <w:t xml:space="preserve">, </w:t>
      </w:r>
      <w:r w:rsidR="00D46A50">
        <w:rPr>
          <w:rFonts w:ascii="Consolas" w:hAnsi="Consolas" w:cs="Consolas"/>
          <w:color w:val="A31515"/>
          <w:sz w:val="19"/>
          <w:szCs w:val="19"/>
        </w:rPr>
        <w:t>Работник</w:t>
      </w:r>
      <w:r w:rsidR="00D46A50" w:rsidRPr="00503A4F">
        <w:rPr>
          <w:rFonts w:ascii="Consolas" w:hAnsi="Consolas" w:cs="Consolas"/>
          <w:color w:val="A31515"/>
          <w:sz w:val="19"/>
          <w:szCs w:val="19"/>
          <w:lang w:val="en-US"/>
        </w:rPr>
        <w:t xml:space="preserve"> </w:t>
      </w:r>
      <w:r w:rsidR="00D46A50">
        <w:rPr>
          <w:rFonts w:ascii="Consolas" w:hAnsi="Consolas" w:cs="Consolas"/>
          <w:color w:val="A31515"/>
          <w:sz w:val="19"/>
          <w:szCs w:val="19"/>
        </w:rPr>
        <w:t>фабрики</w:t>
      </w:r>
      <w:r w:rsidR="00D46A50" w:rsidRPr="00503A4F">
        <w:rPr>
          <w:rFonts w:ascii="Consolas" w:hAnsi="Consolas" w:cs="Consolas"/>
          <w:color w:val="A31515"/>
          <w:sz w:val="19"/>
          <w:szCs w:val="19"/>
          <w:lang w:val="en-US"/>
        </w:rPr>
        <w:t>"</w:t>
      </w:r>
      <w:r w:rsidR="00D46A50" w:rsidRPr="00503A4F">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DeleteFurniture(</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furniture = db.Furniture.Where(item =&gt; item.Id == 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db.Furniture.Remove(furniture);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 xml:space="preserve">, db.Furniture.ToList(),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[Authorize(Roles = </w:t>
      </w:r>
      <w:r w:rsidRPr="00D46A50">
        <w:rPr>
          <w:rFonts w:ascii="Consolas" w:hAnsi="Consolas" w:cs="Consolas"/>
          <w:color w:val="A31515"/>
          <w:sz w:val="19"/>
          <w:szCs w:val="19"/>
          <w:lang w:val="en-US"/>
        </w:rPr>
        <w:t>"</w:t>
      </w:r>
      <w:r>
        <w:rPr>
          <w:rFonts w:ascii="Consolas" w:hAnsi="Consolas" w:cs="Consolas"/>
          <w:color w:val="A31515"/>
          <w:sz w:val="19"/>
          <w:szCs w:val="19"/>
        </w:rPr>
        <w:t>Администратор</w:t>
      </w:r>
      <w:r w:rsidRPr="00D46A50">
        <w:rPr>
          <w:rFonts w:ascii="Consolas" w:hAnsi="Consolas" w:cs="Consolas"/>
          <w:color w:val="A31515"/>
          <w:sz w:val="19"/>
          <w:szCs w:val="19"/>
          <w:lang w:val="en-US"/>
        </w:rPr>
        <w:t xml:space="preserve">, </w:t>
      </w:r>
      <w:r>
        <w:rPr>
          <w:rFonts w:ascii="Consolas" w:hAnsi="Consolas" w:cs="Consolas"/>
          <w:color w:val="A31515"/>
          <w:sz w:val="19"/>
          <w:szCs w:val="19"/>
        </w:rPr>
        <w:t>Работник</w:t>
      </w:r>
      <w:r w:rsidRPr="00D46A50">
        <w:rPr>
          <w:rFonts w:ascii="Consolas" w:hAnsi="Consolas" w:cs="Consolas"/>
          <w:color w:val="A31515"/>
          <w:sz w:val="19"/>
          <w:szCs w:val="19"/>
          <w:lang w:val="en-US"/>
        </w:rPr>
        <w:t xml:space="preserve"> </w:t>
      </w:r>
      <w:r>
        <w:rPr>
          <w:rFonts w:ascii="Consolas" w:hAnsi="Consolas" w:cs="Consolas"/>
          <w:color w:val="A31515"/>
          <w:sz w:val="19"/>
          <w:szCs w:val="19"/>
        </w:rPr>
        <w:t>фабрики</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UpdateFurniture(FurnitureIndexViewModel model,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action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(action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DeleteFurniture(model.Id);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names = db.Furniture.Select(item =&gt; item.Name);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model.Furniture = db.Furniture.ToList();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model.Ids = db.Furniture.Select(item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(model.Name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model.Description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model.Material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"Отсутствие значений в строках"</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(names.Contains(model.Name) || model.Name.Length == 0 || model.Name.Length &gt; 50)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названия"</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(model.Description.Length == 0 || model.Description.Length &gt; 200)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описания"</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(model.Material.Length == 0 || model.Material.Length &gt; 60)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материала"</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(model.Price &lt;=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Неправильное</w:t>
      </w:r>
      <w:r w:rsidRPr="00D46A50">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D46A50">
        <w:rPr>
          <w:rFonts w:ascii="Consolas" w:hAnsi="Consolas" w:cs="Consolas"/>
          <w:color w:val="A31515"/>
          <w:sz w:val="19"/>
          <w:szCs w:val="19"/>
          <w:lang w:val="en-US"/>
        </w:rPr>
        <w:t xml:space="preserve"> </w:t>
      </w:r>
      <w:r>
        <w:rPr>
          <w:rFonts w:ascii="Consolas" w:hAnsi="Consolas" w:cs="Consolas"/>
          <w:color w:val="A31515"/>
          <w:sz w:val="19"/>
          <w:szCs w:val="19"/>
        </w:rPr>
        <w:t>стоимости</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else</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if</w:t>
      </w:r>
      <w:r w:rsidRPr="00503A4F">
        <w:rPr>
          <w:rFonts w:ascii="Consolas" w:hAnsi="Consolas" w:cs="Consolas"/>
          <w:color w:val="000000"/>
          <w:sz w:val="19"/>
          <w:szCs w:val="19"/>
          <w:lang w:val="en-US"/>
        </w:rPr>
        <w:t xml:space="preserve"> (model.Count &lt;= 0)</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ViewData[</w:t>
      </w:r>
      <w:r w:rsidRPr="00503A4F">
        <w:rPr>
          <w:rFonts w:ascii="Consolas" w:hAnsi="Consolas" w:cs="Consolas"/>
          <w:color w:val="A31515"/>
          <w:sz w:val="19"/>
          <w:szCs w:val="19"/>
          <w:lang w:val="en-US"/>
        </w:rPr>
        <w:t>"Message"</w:t>
      </w:r>
      <w:r w:rsidRPr="00503A4F">
        <w:rPr>
          <w:rFonts w:ascii="Consolas" w:hAnsi="Consolas" w:cs="Consolas"/>
          <w:color w:val="000000"/>
          <w:sz w:val="19"/>
          <w:szCs w:val="19"/>
          <w:lang w:val="en-US"/>
        </w:rPr>
        <w:t xml:space="preserve">] += </w:t>
      </w:r>
      <w:r w:rsidRPr="00503A4F">
        <w:rPr>
          <w:rFonts w:ascii="Consolas" w:hAnsi="Consolas" w:cs="Consolas"/>
          <w:color w:val="A31515"/>
          <w:sz w:val="19"/>
          <w:szCs w:val="19"/>
          <w:lang w:val="en-US"/>
        </w:rPr>
        <w:t>"</w:t>
      </w:r>
      <w:r>
        <w:rPr>
          <w:rFonts w:ascii="Consolas" w:hAnsi="Consolas" w:cs="Consolas"/>
          <w:color w:val="A31515"/>
          <w:sz w:val="19"/>
          <w:szCs w:val="19"/>
        </w:rPr>
        <w:t>Неправильное</w:t>
      </w:r>
      <w:r w:rsidRPr="00503A4F">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503A4F">
        <w:rPr>
          <w:rFonts w:ascii="Consolas" w:hAnsi="Consolas" w:cs="Consolas"/>
          <w:color w:val="A31515"/>
          <w:sz w:val="19"/>
          <w:szCs w:val="19"/>
          <w:lang w:val="en-US"/>
        </w:rPr>
        <w:t xml:space="preserve"> </w:t>
      </w:r>
      <w:r>
        <w:rPr>
          <w:rFonts w:ascii="Consolas" w:hAnsi="Consolas" w:cs="Consolas"/>
          <w:color w:val="A31515"/>
          <w:sz w:val="19"/>
          <w:szCs w:val="19"/>
        </w:rPr>
        <w:t>количества</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"~/Views/Furniture/Index.cshtml"</w:t>
      </w:r>
      <w:r w:rsidRPr="00D46A50">
        <w:rPr>
          <w:rFonts w:ascii="Consolas" w:hAnsi="Consolas" w:cs="Consolas"/>
          <w:color w:val="000000"/>
          <w:sz w:val="19"/>
          <w:szCs w:val="19"/>
          <w:lang w:val="en-US"/>
        </w:rPr>
        <w:t>,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furniture = db.Furniture.Where(item =&gt; item.Id == model.Id).FirstOrDefault();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furniture.Name = model.Name;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furniture.Description = model.Description;</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furniture.Material = model.Material;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furniture.Price = model.Price;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furniture.Count = model.Count;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cache.Set(</w:t>
      </w:r>
      <w:r w:rsidRPr="00D46A50">
        <w:rPr>
          <w:rFonts w:ascii="Consolas" w:hAnsi="Consolas" w:cs="Consolas"/>
          <w:color w:val="A31515"/>
          <w:sz w:val="19"/>
          <w:szCs w:val="19"/>
          <w:lang w:val="en-US"/>
        </w:rPr>
        <w:t>"Furniture"</w:t>
      </w:r>
      <w:r w:rsidRPr="00D46A50">
        <w:rPr>
          <w:rFonts w:ascii="Consolas" w:hAnsi="Consolas" w:cs="Consolas"/>
          <w:color w:val="000000"/>
          <w:sz w:val="19"/>
          <w:szCs w:val="19"/>
          <w:lang w:val="en-US"/>
        </w:rPr>
        <w:t xml:space="preserve">, db.Furniture.ToList(),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RedirectToAction(</w:t>
      </w:r>
      <w:r w:rsidRPr="00503A4F">
        <w:rPr>
          <w:rFonts w:ascii="Consolas" w:hAnsi="Consolas" w:cs="Consolas"/>
          <w:color w:val="A31515"/>
          <w:sz w:val="19"/>
          <w:szCs w:val="19"/>
          <w:lang w:val="en-US"/>
        </w:rPr>
        <w:t>"Index"</w:t>
      </w:r>
      <w:r w:rsidRPr="00503A4F">
        <w:rPr>
          <w:rFonts w:ascii="Consolas" w:hAnsi="Consolas" w:cs="Consolas"/>
          <w:color w:val="000000"/>
          <w:sz w:val="19"/>
          <w:szCs w:val="19"/>
          <w:lang w:val="en-US"/>
        </w:rPr>
        <w:t xml:space="preserve">, </w:t>
      </w:r>
      <w:r w:rsidRPr="00503A4F">
        <w:rPr>
          <w:rFonts w:ascii="Consolas" w:hAnsi="Consolas" w:cs="Consolas"/>
          <w:color w:val="A31515"/>
          <w:sz w:val="19"/>
          <w:szCs w:val="19"/>
          <w:lang w:val="en-US"/>
        </w:rPr>
        <w:t>"Furniture"</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OrderController.cs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Microsoft.Extensions.Caching.Memory;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Объект</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ApplicationContext db;</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OrderController</w:t>
      </w:r>
      <w:r w:rsidRPr="00D64467">
        <w:rPr>
          <w:rFonts w:ascii="Consolas" w:eastAsia="Calibri" w:hAnsi="Consolas" w:cs="Consolas"/>
          <w:color w:val="000000"/>
          <w:sz w:val="19"/>
          <w:szCs w:val="19"/>
          <w:lang w:val="en-US"/>
        </w:rPr>
        <w:t>(ApplicationContext applicationContext,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 = applicationContext;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this</w:t>
      </w:r>
      <w:r w:rsidRPr="00D64467">
        <w:rPr>
          <w:rFonts w:ascii="Consolas" w:eastAsia="Calibri" w:hAnsi="Consolas" w:cs="Consolas"/>
          <w:color w:val="000000"/>
          <w:sz w:val="19"/>
          <w:szCs w:val="19"/>
          <w:lang w:val="en-US"/>
        </w:rPr>
        <w:t>.cache =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46A50" w:rsidRDefault="00D64467" w:rsidP="00D46A50">
      <w:pPr>
        <w:autoSpaceDE w:val="0"/>
        <w:autoSpaceDN w:val="0"/>
        <w:adjustRightInd w:val="0"/>
        <w:spacing w:after="0" w:line="240" w:lineRule="auto"/>
        <w:rPr>
          <w:rFonts w:ascii="Consolas" w:hAnsi="Consolas" w:cs="Consolas"/>
          <w:color w:val="000000"/>
          <w:sz w:val="19"/>
          <w:szCs w:val="19"/>
        </w:rPr>
      </w:pPr>
      <w:r w:rsidRPr="00D64467">
        <w:rPr>
          <w:rFonts w:ascii="Consolas" w:eastAsia="Calibri" w:hAnsi="Consolas" w:cs="Consolas"/>
          <w:color w:val="000000"/>
          <w:sz w:val="19"/>
          <w:szCs w:val="19"/>
        </w:rPr>
        <w:t xml:space="preserve">        </w:t>
      </w:r>
      <w:r w:rsidR="00D46A50">
        <w:rPr>
          <w:rFonts w:ascii="Consolas" w:hAnsi="Consolas" w:cs="Consolas"/>
          <w:color w:val="008000"/>
          <w:sz w:val="19"/>
          <w:szCs w:val="19"/>
        </w:rPr>
        <w:t>// Метод получения страницы клиентов.</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Данная страница кэшируется на 286 секунд.</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00"/>
          <w:sz w:val="19"/>
          <w:szCs w:val="19"/>
          <w:lang w:val="en-US"/>
        </w:rPr>
        <w:t xml:space="preserve">[ResponseCache(CacheProfileName = </w:t>
      </w:r>
      <w:r w:rsidRPr="00D46A50">
        <w:rPr>
          <w:rFonts w:ascii="Consolas" w:hAnsi="Consolas" w:cs="Consolas"/>
          <w:color w:val="A31515"/>
          <w:sz w:val="19"/>
          <w:szCs w:val="19"/>
          <w:lang w:val="en-US"/>
        </w:rPr>
        <w:t>"TablesCaching"</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Index(</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furniture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clientName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View(GetViewModel(page, furniture, clientName, type));</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[Authorize(Roles = </w:t>
      </w:r>
      <w:r w:rsidRPr="00D64467">
        <w:rPr>
          <w:rFonts w:ascii="Consolas" w:eastAsia="Calibri" w:hAnsi="Consolas" w:cs="Consolas"/>
          <w:color w:val="A31515"/>
          <w:sz w:val="19"/>
          <w:szCs w:val="19"/>
        </w:rPr>
        <w:t>"Администратор, Работник фабрики"</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00"/>
          <w:sz w:val="19"/>
          <w:szCs w:val="19"/>
          <w:lang w:val="en-US"/>
        </w:rPr>
        <w:t>[HttpPost]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AddOrder(OrderIndexViewModel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(model.FurnitureCount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"Неправильное значение количества мебели"</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"~/Views/Order/Index.cshtml"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(model.DiscountPercent &lt; 0 || model.DiscountPercent &gt; 99)</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"Неправильное значение скидки"</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"~/Views/Order/Index.cshtml"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(model.Price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стоимости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"~/Views/Order/Index.cshtml"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id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(db.Orders.Count()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db.Orders.Select(item =&gt; item.Id).Max();</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db.Orders.Add(</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Order()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ClientId = db.Clients.Where(item =&gt; item.Name == model.ClientName).First().Id,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DiscountPercent = model.DiscountPercent,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FurnitureCount = model.FurnitureCount,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Price = model.Price,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IsCompleted = model.IsCompleted ? 1 : 0,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EmployeeId = db.Employees.Where(item =&gt; item.FIO == model.EmployeeFIO).First().Id,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FurnitureId = db.Furniture.Where(item =&gt; item.Name == model.FurnitureName).First().Id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db.SaveChanges();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cache.Remove(</w:t>
      </w:r>
      <w:r w:rsidRPr="00D64467">
        <w:rPr>
          <w:rFonts w:ascii="Consolas" w:eastAsia="Calibri" w:hAnsi="Consolas" w:cs="Consolas"/>
          <w:color w:val="A31515"/>
          <w:sz w:val="19"/>
          <w:szCs w:val="19"/>
          <w:lang w:val="en-US"/>
        </w:rPr>
        <w:t>"Orders"</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"Order"</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46A50" w:rsidRPr="00503A4F" w:rsidRDefault="00D64467"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eastAsia="Calibri" w:hAnsi="Consolas" w:cs="Consolas"/>
          <w:color w:val="000000"/>
          <w:sz w:val="19"/>
          <w:szCs w:val="19"/>
          <w:lang w:val="en-US"/>
        </w:rPr>
        <w:t xml:space="preserve">        </w:t>
      </w:r>
      <w:r w:rsidR="00D46A50" w:rsidRPr="00503A4F">
        <w:rPr>
          <w:rFonts w:ascii="Consolas" w:hAnsi="Consolas" w:cs="Consolas"/>
          <w:color w:val="000000"/>
          <w:sz w:val="19"/>
          <w:szCs w:val="19"/>
          <w:lang w:val="en-US"/>
        </w:rPr>
        <w:t xml:space="preserve">[Authorize(Roles = </w:t>
      </w:r>
      <w:r w:rsidR="00D46A50" w:rsidRPr="00503A4F">
        <w:rPr>
          <w:rFonts w:ascii="Consolas" w:hAnsi="Consolas" w:cs="Consolas"/>
          <w:color w:val="A31515"/>
          <w:sz w:val="19"/>
          <w:szCs w:val="19"/>
          <w:lang w:val="en-US"/>
        </w:rPr>
        <w:t>"</w:t>
      </w:r>
      <w:r w:rsidR="00D46A50">
        <w:rPr>
          <w:rFonts w:ascii="Consolas" w:hAnsi="Consolas" w:cs="Consolas"/>
          <w:color w:val="A31515"/>
          <w:sz w:val="19"/>
          <w:szCs w:val="19"/>
        </w:rPr>
        <w:t>Администратор</w:t>
      </w:r>
      <w:r w:rsidR="00D46A50" w:rsidRPr="00503A4F">
        <w:rPr>
          <w:rFonts w:ascii="Consolas" w:hAnsi="Consolas" w:cs="Consolas"/>
          <w:color w:val="A31515"/>
          <w:sz w:val="19"/>
          <w:szCs w:val="19"/>
          <w:lang w:val="en-US"/>
        </w:rPr>
        <w:t xml:space="preserve">, </w:t>
      </w:r>
      <w:r w:rsidR="00D46A50">
        <w:rPr>
          <w:rFonts w:ascii="Consolas" w:hAnsi="Consolas" w:cs="Consolas"/>
          <w:color w:val="A31515"/>
          <w:sz w:val="19"/>
          <w:szCs w:val="19"/>
        </w:rPr>
        <w:t>Работник</w:t>
      </w:r>
      <w:r w:rsidR="00D46A50" w:rsidRPr="00503A4F">
        <w:rPr>
          <w:rFonts w:ascii="Consolas" w:hAnsi="Consolas" w:cs="Consolas"/>
          <w:color w:val="A31515"/>
          <w:sz w:val="19"/>
          <w:szCs w:val="19"/>
          <w:lang w:val="en-US"/>
        </w:rPr>
        <w:t xml:space="preserve"> </w:t>
      </w:r>
      <w:r w:rsidR="00D46A50">
        <w:rPr>
          <w:rFonts w:ascii="Consolas" w:hAnsi="Consolas" w:cs="Consolas"/>
          <w:color w:val="A31515"/>
          <w:sz w:val="19"/>
          <w:szCs w:val="19"/>
        </w:rPr>
        <w:t>фабрики</w:t>
      </w:r>
      <w:r w:rsidR="00D46A50" w:rsidRPr="00503A4F">
        <w:rPr>
          <w:rFonts w:ascii="Consolas" w:hAnsi="Consolas" w:cs="Consolas"/>
          <w:color w:val="A31515"/>
          <w:sz w:val="19"/>
          <w:szCs w:val="19"/>
          <w:lang w:val="en-US"/>
        </w:rPr>
        <w:t>"</w:t>
      </w:r>
      <w:r w:rsidR="00D46A50" w:rsidRPr="00503A4F">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D46A50">
        <w:rPr>
          <w:rFonts w:ascii="Consolas" w:hAnsi="Consolas" w:cs="Consolas"/>
          <w:color w:val="000000"/>
          <w:sz w:val="19"/>
          <w:szCs w:val="19"/>
          <w:lang w:val="en-US"/>
        </w:rPr>
        <w:t>[HttpPost]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DeleteOrder(OrderIndexViewModel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order = db.Orders.Where(item =&gt; item.Id == model.Id).FirstOrDefault();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db.Orders.Remove(order);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"Orders"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"Order"</w:t>
      </w:r>
      <w:r w:rsidRPr="00D46A50">
        <w:rPr>
          <w:rFonts w:ascii="Consolas" w:hAnsi="Consolas" w:cs="Consolas"/>
          <w:color w:val="000000"/>
          <w:sz w:val="19"/>
          <w:szCs w:val="19"/>
          <w:lang w:val="en-US"/>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[Authorize(Roles = </w:t>
      </w:r>
      <w:r>
        <w:rPr>
          <w:rFonts w:ascii="Consolas" w:hAnsi="Consolas" w:cs="Consolas"/>
          <w:color w:val="A31515"/>
          <w:sz w:val="19"/>
          <w:szCs w:val="19"/>
        </w:rPr>
        <w:t>"Администратор, Работник фабрики"</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00"/>
          <w:sz w:val="19"/>
          <w:szCs w:val="19"/>
          <w:lang w:val="en-US"/>
        </w:rPr>
        <w:t>[HttpPost]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UpdateOrder(OrderIndexViewModel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(model.FurnitureCount &lt;= 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"Неправильное значение количества мебели"</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"~/Views/Order/Index.cshtml"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(model.DiscountPercent &lt; 0 || model.DiscountPercent &gt; 99)</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"Неправильное значение скидки"</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"~/Views/Order/Index.cshtml"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(model.Price &lt;=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Неправильное</w:t>
      </w:r>
      <w:r w:rsidRPr="00D46A50">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D46A50">
        <w:rPr>
          <w:rFonts w:ascii="Consolas" w:hAnsi="Consolas" w:cs="Consolas"/>
          <w:color w:val="A31515"/>
          <w:sz w:val="19"/>
          <w:szCs w:val="19"/>
          <w:lang w:val="en-US"/>
        </w:rPr>
        <w:t xml:space="preserve"> </w:t>
      </w:r>
      <w:r>
        <w:rPr>
          <w:rFonts w:ascii="Consolas" w:hAnsi="Consolas" w:cs="Consolas"/>
          <w:color w:val="A31515"/>
          <w:sz w:val="19"/>
          <w:szCs w:val="19"/>
        </w:rPr>
        <w:t>стоимости</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"~/Views/Order/Index.cshtml"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order = db.Orders.Where(item =&gt; item.Id == model.Id).FirstOrDefault();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order.DiscountPercent = model.DiscountPercent;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order.ClientId = db.Clients.Where(item =&gt; item.Name == model.ClientName).First().Id;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order.EmployeeId = db.Employees.Where(item =&gt; item.FIO == model.EmployeeFIO).First().Id;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order.Price = model.Price;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order.FurnitureCount = model.FurnitureCount;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order.FurnitureId = db.Furniture.Where(item =&gt; item.Name == model.FurnitureName).First().Id;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order.IsCompleted = model.IsCompleted ? 1 :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"Orders"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"Order"</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private</w:t>
      </w:r>
      <w:r w:rsidRPr="00D46A50">
        <w:rPr>
          <w:rFonts w:ascii="Consolas" w:hAnsi="Consolas" w:cs="Consolas"/>
          <w:color w:val="000000"/>
          <w:sz w:val="19"/>
          <w:szCs w:val="19"/>
          <w:lang w:val="en-US"/>
        </w:rPr>
        <w:t xml:space="preserve"> OrderIndexViewModel GetViewModel(</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furnitureName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clientName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pageSize = 20;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List&lt;Employee&gt; employees = db.Employees.ToList();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List&lt;Furniture&gt; furniture = db.Furniture.ToList();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List&lt;Client&gt; clients = db.Clients.ToList();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List&lt;OrderViewModel&gt; orderViewModels;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(!cache.TryGetValue(</w:t>
      </w:r>
      <w:r w:rsidRPr="00D46A50">
        <w:rPr>
          <w:rFonts w:ascii="Consolas" w:hAnsi="Consolas" w:cs="Consolas"/>
          <w:color w:val="A31515"/>
          <w:sz w:val="19"/>
          <w:szCs w:val="19"/>
          <w:lang w:val="en-US"/>
        </w:rPr>
        <w:t>"Orders"</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out</w:t>
      </w:r>
      <w:r w:rsidRPr="00D46A50">
        <w:rPr>
          <w:rFonts w:ascii="Consolas" w:hAnsi="Consolas" w:cs="Consolas"/>
          <w:color w:val="000000"/>
          <w:sz w:val="19"/>
          <w:szCs w:val="19"/>
          <w:lang w:val="en-US"/>
        </w:rPr>
        <w:t xml:space="preserve"> orderViewModels))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List&lt;Order&gt; orders = db.Orders.ToList();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List&lt;OrderViewModel&gt;();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foreach</w:t>
      </w:r>
      <w:r w:rsidRPr="00D46A50">
        <w:rPr>
          <w:rFonts w:ascii="Consolas" w:hAnsi="Consolas" w:cs="Consolas"/>
          <w:color w:val="000000"/>
          <w:sz w:val="19"/>
          <w:szCs w:val="19"/>
          <w:lang w:val="en-US"/>
        </w:rPr>
        <w:t xml:space="preserve"> (var order </w:t>
      </w:r>
      <w:r w:rsidRPr="00D46A50">
        <w:rPr>
          <w:rFonts w:ascii="Consolas" w:hAnsi="Consolas" w:cs="Consolas"/>
          <w:color w:val="0000FF"/>
          <w:sz w:val="19"/>
          <w:szCs w:val="19"/>
          <w:lang w:val="en-US"/>
        </w:rPr>
        <w:t>in</w:t>
      </w:r>
      <w:r w:rsidRPr="00D46A50">
        <w:rPr>
          <w:rFonts w:ascii="Consolas" w:hAnsi="Consolas" w:cs="Consolas"/>
          <w:color w:val="000000"/>
          <w:sz w:val="19"/>
          <w:szCs w:val="19"/>
          <w:lang w:val="en-US"/>
        </w:rPr>
        <w:t xml:space="preserve"> orders)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orderViewModels.Add(</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OrderViewModel()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 = order.Id,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ClientName = clients.Where(item =&gt; item.Id == order.ClientId).First().Name,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DiscountPercent = order.DiscountPercent,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EmployeeFIO = employees.Where(item =&gt; item.Id == order.EmployeeId).First().FIO,</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FurnitureCount = order.FurnitureCount,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FurnitureName = furniture.Where(item =&gt; item.Id == order.FurnitureId).First().Name,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IsCompleted = order.IsCompleted !=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Price = order.Price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"Orders"</w:t>
      </w:r>
      <w:r w:rsidRPr="00D46A50">
        <w:rPr>
          <w:rFonts w:ascii="Consolas" w:hAnsi="Consolas" w:cs="Consolas"/>
          <w:color w:val="000000"/>
          <w:sz w:val="19"/>
          <w:szCs w:val="19"/>
          <w:lang w:val="en-US"/>
        </w:rPr>
        <w:t xml:space="preserve">, db.Orders.ToList(),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&gt; Ids = orderViewModels.Select(item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&gt; furnituresNames = furniture.Select(item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&gt; clientNames = clients.Select(item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furnituresNames.Add(</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clientNames.Add(</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(furnitureName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 = orderViewModels.Where(item =&gt; item.FurnitureName == furnitureName).ToList();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(clientName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 = orderViewModels.Where(item =&gt; item.ClientName == clientName).ToList();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 = type </w:t>
      </w:r>
      <w:r w:rsidRPr="00D46A50">
        <w:rPr>
          <w:rFonts w:ascii="Consolas" w:hAnsi="Consolas" w:cs="Consolas"/>
          <w:color w:val="0000FF"/>
          <w:sz w:val="19"/>
          <w:szCs w:val="19"/>
          <w:lang w:val="en-US"/>
        </w:rPr>
        <w:t>switch</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"Id"</w:t>
      </w:r>
      <w:r w:rsidRPr="00D46A50">
        <w:rPr>
          <w:rFonts w:ascii="Consolas" w:hAnsi="Consolas" w:cs="Consolas"/>
          <w:color w:val="000000"/>
          <w:sz w:val="19"/>
          <w:szCs w:val="19"/>
          <w:lang w:val="en-US"/>
        </w:rPr>
        <w:t xml:space="preserve"> =&gt; orderViewModels.OrderBy(item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"client"</w:t>
      </w:r>
      <w:r w:rsidRPr="00D46A50">
        <w:rPr>
          <w:rFonts w:ascii="Consolas" w:hAnsi="Consolas" w:cs="Consolas"/>
          <w:color w:val="000000"/>
          <w:sz w:val="19"/>
          <w:szCs w:val="19"/>
          <w:lang w:val="en-US"/>
        </w:rPr>
        <w:t xml:space="preserve"> =&gt; orderViewModels.OrderBy(item =&gt; item.ClientName).ToList(),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"furnit"</w:t>
      </w:r>
      <w:r w:rsidRPr="00D46A50">
        <w:rPr>
          <w:rFonts w:ascii="Consolas" w:hAnsi="Consolas" w:cs="Consolas"/>
          <w:color w:val="000000"/>
          <w:sz w:val="19"/>
          <w:szCs w:val="19"/>
          <w:lang w:val="en-US"/>
        </w:rPr>
        <w:t xml:space="preserve"> =&gt; orderViewModels.OrderBy(item =&gt; item.FurnitureName).ToList(),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"count"</w:t>
      </w:r>
      <w:r w:rsidRPr="00D46A50">
        <w:rPr>
          <w:rFonts w:ascii="Consolas" w:hAnsi="Consolas" w:cs="Consolas"/>
          <w:color w:val="000000"/>
          <w:sz w:val="19"/>
          <w:szCs w:val="19"/>
          <w:lang w:val="en-US"/>
        </w:rPr>
        <w:t xml:space="preserve"> =&gt; orderViewModels.OrderBy(item =&gt; item.FurnitureCount).ToList(),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"price"</w:t>
      </w:r>
      <w:r w:rsidRPr="00D46A50">
        <w:rPr>
          <w:rFonts w:ascii="Consolas" w:hAnsi="Consolas" w:cs="Consolas"/>
          <w:color w:val="000000"/>
          <w:sz w:val="19"/>
          <w:szCs w:val="19"/>
          <w:lang w:val="en-US"/>
        </w:rPr>
        <w:t xml:space="preserve"> =&gt; orderViewModels.OrderBy(item =&gt; item.Price).ToList(),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"disc"</w:t>
      </w:r>
      <w:r w:rsidRPr="00D46A50">
        <w:rPr>
          <w:rFonts w:ascii="Consolas" w:hAnsi="Consolas" w:cs="Consolas"/>
          <w:color w:val="000000"/>
          <w:sz w:val="19"/>
          <w:szCs w:val="19"/>
          <w:lang w:val="en-US"/>
        </w:rPr>
        <w:t xml:space="preserve"> =&gt; orderViewModels.OrderBy(item =&gt; item.DiscountPercent).ToList(),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"isComp"</w:t>
      </w:r>
      <w:r w:rsidRPr="00D46A50">
        <w:rPr>
          <w:rFonts w:ascii="Consolas" w:hAnsi="Consolas" w:cs="Consolas"/>
          <w:color w:val="000000"/>
          <w:sz w:val="19"/>
          <w:szCs w:val="19"/>
          <w:lang w:val="en-US"/>
        </w:rPr>
        <w:t xml:space="preserve"> =&gt; orderViewModels.OrderBy(item =&gt; item.IsCompleted).ToList(),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_</w:t>
      </w:r>
      <w:r w:rsidRPr="00D46A50">
        <w:rPr>
          <w:rFonts w:ascii="Consolas" w:hAnsi="Consolas" w:cs="Consolas"/>
          <w:color w:val="000000"/>
          <w:sz w:val="19"/>
          <w:szCs w:val="19"/>
          <w:lang w:val="en-US"/>
        </w:rPr>
        <w:t xml:space="preserve"> =&gt; orderViewModels.OrderBy(item =&gt; item.EmployeeFIO).ToList(),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OrderIndexViewModel orderIndexViewModel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OrderIndexViewModel()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OrderViewModels = orderViewModels.Skip((page - 1) * pageSize).Take(pageSize).ToList(),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Ids = Ids,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ClientNames = clients.Select(item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EmployeesFIOs = employees.Select(item =&gt; item.FIO).ToList(),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FurnitureNames = furniture.Select(item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PageViewModel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PageViewModel(orderViewModels.Count, page, pageSize),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FilterClients = clientNames,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FilterFurnitures = furnituresNames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orderIndexViewModel;</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WaybillController.cs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Microsoft.Extensions.Caching.Memory;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System.Collections.Generic;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Объект</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контекста</w:t>
      </w:r>
      <w:r w:rsidRPr="00D64467">
        <w:rPr>
          <w:rFonts w:ascii="Consolas" w:eastAsia="Calibri" w:hAnsi="Consolas" w:cs="Consolas"/>
          <w:color w:val="008000"/>
          <w:sz w:val="19"/>
          <w:szCs w:val="19"/>
          <w:lang w:val="en-US"/>
        </w:rPr>
        <w:t xml:space="preserve"> </w:t>
      </w:r>
      <w:r w:rsidRPr="00D64467">
        <w:rPr>
          <w:rFonts w:ascii="Consolas" w:eastAsia="Calibri" w:hAnsi="Consolas" w:cs="Consolas"/>
          <w:color w:val="008000"/>
          <w:sz w:val="19"/>
          <w:szCs w:val="19"/>
        </w:rPr>
        <w:t>данных</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readonly</w:t>
      </w:r>
      <w:r w:rsidRPr="00D64467">
        <w:rPr>
          <w:rFonts w:ascii="Consolas" w:eastAsia="Calibri" w:hAnsi="Consolas" w:cs="Consolas"/>
          <w:color w:val="000000"/>
          <w:sz w:val="19"/>
          <w:szCs w:val="19"/>
          <w:lang w:val="en-US"/>
        </w:rPr>
        <w:t xml:space="preserve"> ApplicationContext db;</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private</w:t>
      </w:r>
      <w:r w:rsidRPr="00D64467">
        <w:rPr>
          <w:rFonts w:ascii="Consolas" w:eastAsia="Calibri" w:hAnsi="Consolas" w:cs="Consolas"/>
          <w:color w:val="000000"/>
          <w:sz w:val="19"/>
          <w:szCs w:val="19"/>
          <w:lang w:val="en-US"/>
        </w:rPr>
        <w:t xml:space="preserve">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WaybillController</w:t>
      </w:r>
      <w:r w:rsidRPr="00D64467">
        <w:rPr>
          <w:rFonts w:ascii="Consolas" w:eastAsia="Calibri" w:hAnsi="Consolas" w:cs="Consolas"/>
          <w:color w:val="000000"/>
          <w:sz w:val="19"/>
          <w:szCs w:val="19"/>
          <w:lang w:val="en-US"/>
        </w:rPr>
        <w:t>(ApplicationContext applicationContext, IMemoryCache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 = applicationContext;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this</w:t>
      </w:r>
      <w:r w:rsidRPr="00D64467">
        <w:rPr>
          <w:rFonts w:ascii="Consolas" w:eastAsia="Calibri" w:hAnsi="Consolas" w:cs="Consolas"/>
          <w:color w:val="000000"/>
          <w:sz w:val="19"/>
          <w:szCs w:val="19"/>
          <w:lang w:val="en-US"/>
        </w:rPr>
        <w:t>.cache = cache;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p>
    <w:p w:rsidR="00D46A50" w:rsidRDefault="00D64467" w:rsidP="00D46A50">
      <w:pPr>
        <w:autoSpaceDE w:val="0"/>
        <w:autoSpaceDN w:val="0"/>
        <w:adjustRightInd w:val="0"/>
        <w:spacing w:after="0" w:line="240" w:lineRule="auto"/>
        <w:rPr>
          <w:rFonts w:ascii="Consolas" w:hAnsi="Consolas" w:cs="Consolas"/>
          <w:color w:val="000000"/>
          <w:sz w:val="19"/>
          <w:szCs w:val="19"/>
        </w:rPr>
      </w:pPr>
      <w:r w:rsidRPr="00D64467">
        <w:rPr>
          <w:rFonts w:ascii="Consolas" w:eastAsia="Calibri" w:hAnsi="Consolas" w:cs="Consolas"/>
          <w:color w:val="000000"/>
          <w:sz w:val="19"/>
          <w:szCs w:val="19"/>
        </w:rPr>
        <w:lastRenderedPageBreak/>
        <w:t xml:space="preserve">        </w:t>
      </w:r>
      <w:r w:rsidR="00D46A50">
        <w:rPr>
          <w:rFonts w:ascii="Consolas" w:hAnsi="Consolas" w:cs="Consolas"/>
          <w:color w:val="008000"/>
          <w:sz w:val="19"/>
          <w:szCs w:val="19"/>
        </w:rPr>
        <w:t>// Метод получения страницы клиентов.</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Данная страница кэшируется на 286 секунд.</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00"/>
          <w:sz w:val="19"/>
          <w:szCs w:val="19"/>
          <w:lang w:val="en-US"/>
        </w:rPr>
        <w:t xml:space="preserve">[ResponseCache(CacheProfileName = </w:t>
      </w:r>
      <w:r w:rsidRPr="00D46A50">
        <w:rPr>
          <w:rFonts w:ascii="Consolas" w:hAnsi="Consolas" w:cs="Consolas"/>
          <w:color w:val="A31515"/>
          <w:sz w:val="19"/>
          <w:szCs w:val="19"/>
          <w:lang w:val="en-US"/>
        </w:rPr>
        <w:t>"TablesCaching"</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Index(</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providerName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furnitName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View(GetViewModel(page, providerName, furnitName, type));</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[Authorize(Roles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Администратор</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IActionResult AddWaybill(WaybillIndexViewModel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(model.ProviderName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model.Material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 xml:space="preserve"> || model.DateOfSupply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"Отсутствие значений в строках"</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(model.ProviderId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номера</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поставщика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(model.Weight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веса</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(model.Price &lt;=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ViewData[</w:t>
      </w:r>
      <w:r w:rsidRPr="00D64467">
        <w:rPr>
          <w:rFonts w:ascii="Consolas" w:eastAsia="Calibri" w:hAnsi="Consolas" w:cs="Consolas"/>
          <w:color w:val="A31515"/>
          <w:sz w:val="19"/>
          <w:szCs w:val="19"/>
          <w:lang w:val="en-US"/>
        </w:rPr>
        <w:t>"Message"</w:t>
      </w:r>
      <w:r w:rsidRPr="00D64467">
        <w:rPr>
          <w:rFonts w:ascii="Consolas" w:eastAsia="Calibri" w:hAnsi="Consolas" w:cs="Consolas"/>
          <w:color w:val="000000"/>
          <w:sz w:val="19"/>
          <w:szCs w:val="19"/>
          <w:lang w:val="en-US"/>
        </w:rPr>
        <w:t xml:space="preserve">]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Неправильное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значение</w:t>
      </w:r>
      <w:r w:rsidRPr="00D64467">
        <w:rPr>
          <w:rFonts w:ascii="Consolas" w:eastAsia="Calibri" w:hAnsi="Consolas" w:cs="Consolas"/>
          <w:color w:val="A31515"/>
          <w:sz w:val="19"/>
          <w:szCs w:val="19"/>
          <w:lang w:val="en-US"/>
        </w:rPr>
        <w:t xml:space="preserve"> </w:t>
      </w:r>
      <w:r w:rsidRPr="00D64467">
        <w:rPr>
          <w:rFonts w:ascii="Consolas" w:eastAsia="Calibri" w:hAnsi="Consolas" w:cs="Consolas"/>
          <w:color w:val="A31515"/>
          <w:sz w:val="19"/>
          <w:szCs w:val="19"/>
        </w:rPr>
        <w:t>стоимости</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(model.ProviderName.Length &gt; 100)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названия поставщика"</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(model.Material.Length &gt; 60)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rPr>
      </w:pPr>
      <w:r w:rsidRPr="00D64467">
        <w:rPr>
          <w:rFonts w:ascii="Consolas" w:eastAsia="Calibri" w:hAnsi="Consolas" w:cs="Consolas"/>
          <w:color w:val="000000"/>
          <w:sz w:val="19"/>
          <w:szCs w:val="19"/>
        </w:rPr>
        <w:t xml:space="preserve">                ViewData[</w:t>
      </w:r>
      <w:r w:rsidRPr="00D64467">
        <w:rPr>
          <w:rFonts w:ascii="Consolas" w:eastAsia="Calibri" w:hAnsi="Consolas" w:cs="Consolas"/>
          <w:color w:val="A31515"/>
          <w:sz w:val="19"/>
          <w:szCs w:val="19"/>
        </w:rPr>
        <w:t>"Message"</w:t>
      </w:r>
      <w:r w:rsidRPr="00D64467">
        <w:rPr>
          <w:rFonts w:ascii="Consolas" w:eastAsia="Calibri" w:hAnsi="Consolas" w:cs="Consolas"/>
          <w:color w:val="000000"/>
          <w:sz w:val="19"/>
          <w:szCs w:val="19"/>
        </w:rPr>
        <w:t xml:space="preserve">] += </w:t>
      </w:r>
      <w:r w:rsidRPr="00D64467">
        <w:rPr>
          <w:rFonts w:ascii="Consolas" w:eastAsia="Calibri" w:hAnsi="Consolas" w:cs="Consolas"/>
          <w:color w:val="A31515"/>
          <w:sz w:val="19"/>
          <w:szCs w:val="19"/>
        </w:rPr>
        <w:t>"Неправильный ввод материала"</w:t>
      </w:r>
      <w:r w:rsidRPr="00D64467">
        <w:rPr>
          <w:rFonts w:ascii="Consolas" w:eastAsia="Calibri" w:hAnsi="Consolas" w:cs="Consolas"/>
          <w:color w:val="000000"/>
          <w:sz w:val="19"/>
          <w:szCs w:val="19"/>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w:t>
      </w:r>
      <w:r w:rsidRPr="00D64467">
        <w:rPr>
          <w:rFonts w:ascii="Consolas" w:eastAsia="Calibri" w:hAnsi="Consolas" w:cs="Consolas"/>
          <w:color w:val="A31515"/>
          <w:sz w:val="19"/>
          <w:szCs w:val="19"/>
          <w:lang w:val="en-US"/>
        </w:rPr>
        <w:t>"~/Views/Waybill/Index.cshtml"</w:t>
      </w:r>
      <w:r w:rsidRPr="00D64467">
        <w:rPr>
          <w:rFonts w:ascii="Consolas" w:eastAsia="Calibri" w:hAnsi="Consolas" w:cs="Consolas"/>
          <w:color w:val="000000"/>
          <w:sz w:val="19"/>
          <w:szCs w:val="19"/>
          <w:lang w:val="en-US"/>
        </w:rPr>
        <w:t>, GetViewModel());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id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(db.Waybills.Count() != 0)</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db.Waybills.Select(item =&gt; item.Id).Max();</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db.Waybills.Add(</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Waybill()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Id =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ProviderId = model.ProviderId,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ProviderName = model.ProviderName,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Price = model.Price,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DateOfSupply = model.DateOfSupply,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EmployeeId = db.Employees.Where(item =&gt; item.FIO == model.EmployeeFIO).First().Id,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FurnitureId = db.Furniture.Where(item =&gt; item.Name == model.FurnitureName).First().Id,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Material = model.Material,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Weight = model.Weight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db.SaveChanges();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cache.Remove(</w:t>
      </w:r>
      <w:r w:rsidRPr="00D64467">
        <w:rPr>
          <w:rFonts w:ascii="Consolas" w:eastAsia="Calibri" w:hAnsi="Consolas" w:cs="Consolas"/>
          <w:color w:val="A31515"/>
          <w:sz w:val="19"/>
          <w:szCs w:val="19"/>
          <w:lang w:val="en-US"/>
        </w:rPr>
        <w:t>"Waybills"</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A31515"/>
          <w:sz w:val="19"/>
          <w:szCs w:val="19"/>
          <w:lang w:val="en-US"/>
        </w:rPr>
        <w:t>"Waybill"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46A50" w:rsidRPr="00D46A50" w:rsidRDefault="00D64467" w:rsidP="00D46A50">
      <w:pPr>
        <w:autoSpaceDE w:val="0"/>
        <w:autoSpaceDN w:val="0"/>
        <w:adjustRightInd w:val="0"/>
        <w:spacing w:after="0" w:line="240" w:lineRule="auto"/>
        <w:rPr>
          <w:rFonts w:ascii="Consolas"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00D46A50" w:rsidRPr="00D46A50">
        <w:rPr>
          <w:rFonts w:ascii="Consolas" w:hAnsi="Consolas" w:cs="Consolas"/>
          <w:color w:val="000000"/>
          <w:sz w:val="19"/>
          <w:szCs w:val="19"/>
          <w:lang w:val="en-US"/>
        </w:rPr>
        <w:t xml:space="preserve">[Authorize(Roles = </w:t>
      </w:r>
      <w:r w:rsidR="00D46A50" w:rsidRPr="00D46A50">
        <w:rPr>
          <w:rFonts w:ascii="Consolas" w:hAnsi="Consolas" w:cs="Consolas"/>
          <w:color w:val="A31515"/>
          <w:sz w:val="19"/>
          <w:szCs w:val="19"/>
          <w:lang w:val="en-US"/>
        </w:rPr>
        <w:t>"</w:t>
      </w:r>
      <w:r w:rsidR="00D46A50">
        <w:rPr>
          <w:rFonts w:ascii="Consolas" w:hAnsi="Consolas" w:cs="Consolas"/>
          <w:color w:val="A31515"/>
          <w:sz w:val="19"/>
          <w:szCs w:val="19"/>
        </w:rPr>
        <w:t>Администратор</w:t>
      </w:r>
      <w:r w:rsidR="00D46A50" w:rsidRPr="00D46A50">
        <w:rPr>
          <w:rFonts w:ascii="Consolas" w:hAnsi="Consolas" w:cs="Consolas"/>
          <w:color w:val="A31515"/>
          <w:sz w:val="19"/>
          <w:szCs w:val="19"/>
          <w:lang w:val="en-US"/>
        </w:rPr>
        <w:t>"</w:t>
      </w:r>
      <w:r w:rsidR="00D46A50"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DeleteWaybill(</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waybill = db.Waybills.Where(item =&gt; item.Id == 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db.Waybills.Remove(waybill);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"Waybills"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"Waybill"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[Authorize(Roles = </w:t>
      </w:r>
      <w:r w:rsidRPr="00D46A50">
        <w:rPr>
          <w:rFonts w:ascii="Consolas" w:hAnsi="Consolas" w:cs="Consolas"/>
          <w:color w:val="A31515"/>
          <w:sz w:val="19"/>
          <w:szCs w:val="19"/>
          <w:lang w:val="en-US"/>
        </w:rPr>
        <w:t>"</w:t>
      </w:r>
      <w:r>
        <w:rPr>
          <w:rFonts w:ascii="Consolas" w:hAnsi="Consolas" w:cs="Consolas"/>
          <w:color w:val="A31515"/>
          <w:sz w:val="19"/>
          <w:szCs w:val="19"/>
        </w:rPr>
        <w:t>Администратор</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UpdateWaybill(WaybillIndexViewModel model,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action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(action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DeleteWaybill(model.Id);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(model.ProviderName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model.Material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 model.DateOfSupply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"Отсутствие значений в строках"</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(model.ProviderId &lt;=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Неправильное</w:t>
      </w:r>
      <w:r w:rsidRPr="00D46A50">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D46A50">
        <w:rPr>
          <w:rFonts w:ascii="Consolas" w:hAnsi="Consolas" w:cs="Consolas"/>
          <w:color w:val="A31515"/>
          <w:sz w:val="19"/>
          <w:szCs w:val="19"/>
          <w:lang w:val="en-US"/>
        </w:rPr>
        <w:t xml:space="preserve"> </w:t>
      </w:r>
      <w:r>
        <w:rPr>
          <w:rFonts w:ascii="Consolas" w:hAnsi="Consolas" w:cs="Consolas"/>
          <w:color w:val="A31515"/>
          <w:sz w:val="19"/>
          <w:szCs w:val="19"/>
        </w:rPr>
        <w:t>номера</w:t>
      </w:r>
      <w:r w:rsidRPr="00D46A50">
        <w:rPr>
          <w:rFonts w:ascii="Consolas" w:hAnsi="Consolas" w:cs="Consolas"/>
          <w:color w:val="A31515"/>
          <w:sz w:val="19"/>
          <w:szCs w:val="19"/>
          <w:lang w:val="en-US"/>
        </w:rPr>
        <w:t xml:space="preserve"> </w:t>
      </w:r>
      <w:r>
        <w:rPr>
          <w:rFonts w:ascii="Consolas" w:hAnsi="Consolas" w:cs="Consolas"/>
          <w:color w:val="A31515"/>
          <w:sz w:val="19"/>
          <w:szCs w:val="19"/>
        </w:rPr>
        <w:t>поставщика</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(model.Weight &lt;=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Неправильное</w:t>
      </w:r>
      <w:r w:rsidRPr="00D46A50">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D46A50">
        <w:rPr>
          <w:rFonts w:ascii="Consolas" w:hAnsi="Consolas" w:cs="Consolas"/>
          <w:color w:val="A31515"/>
          <w:sz w:val="19"/>
          <w:szCs w:val="19"/>
          <w:lang w:val="en-US"/>
        </w:rPr>
        <w:t xml:space="preserve"> </w:t>
      </w:r>
      <w:r>
        <w:rPr>
          <w:rFonts w:ascii="Consolas" w:hAnsi="Consolas" w:cs="Consolas"/>
          <w:color w:val="A31515"/>
          <w:sz w:val="19"/>
          <w:szCs w:val="19"/>
        </w:rPr>
        <w:t>веса</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(model.Price &lt;= 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ViewData[</w:t>
      </w:r>
      <w:r w:rsidRPr="00D46A50">
        <w:rPr>
          <w:rFonts w:ascii="Consolas" w:hAnsi="Consolas" w:cs="Consolas"/>
          <w:color w:val="A31515"/>
          <w:sz w:val="19"/>
          <w:szCs w:val="19"/>
          <w:lang w:val="en-US"/>
        </w:rPr>
        <w:t>"Message"</w:t>
      </w:r>
      <w:r w:rsidRPr="00D46A50">
        <w:rPr>
          <w:rFonts w:ascii="Consolas" w:hAnsi="Consolas" w:cs="Consolas"/>
          <w:color w:val="000000"/>
          <w:sz w:val="19"/>
          <w:szCs w:val="19"/>
          <w:lang w:val="en-US"/>
        </w:rPr>
        <w:t xml:space="preserve">] += </w:t>
      </w:r>
      <w:r w:rsidRPr="00D46A50">
        <w:rPr>
          <w:rFonts w:ascii="Consolas" w:hAnsi="Consolas" w:cs="Consolas"/>
          <w:color w:val="A31515"/>
          <w:sz w:val="19"/>
          <w:szCs w:val="19"/>
          <w:lang w:val="en-US"/>
        </w:rPr>
        <w:t>"</w:t>
      </w:r>
      <w:r>
        <w:rPr>
          <w:rFonts w:ascii="Consolas" w:hAnsi="Consolas" w:cs="Consolas"/>
          <w:color w:val="A31515"/>
          <w:sz w:val="19"/>
          <w:szCs w:val="19"/>
        </w:rPr>
        <w:t>Неправильное</w:t>
      </w:r>
      <w:r w:rsidRPr="00D46A50">
        <w:rPr>
          <w:rFonts w:ascii="Consolas" w:hAnsi="Consolas" w:cs="Consolas"/>
          <w:color w:val="A31515"/>
          <w:sz w:val="19"/>
          <w:szCs w:val="19"/>
          <w:lang w:val="en-US"/>
        </w:rPr>
        <w:t xml:space="preserve"> </w:t>
      </w:r>
      <w:r>
        <w:rPr>
          <w:rFonts w:ascii="Consolas" w:hAnsi="Consolas" w:cs="Consolas"/>
          <w:color w:val="A31515"/>
          <w:sz w:val="19"/>
          <w:szCs w:val="19"/>
        </w:rPr>
        <w:t>значение</w:t>
      </w:r>
      <w:r w:rsidRPr="00D46A50">
        <w:rPr>
          <w:rFonts w:ascii="Consolas" w:hAnsi="Consolas" w:cs="Consolas"/>
          <w:color w:val="A31515"/>
          <w:sz w:val="19"/>
          <w:szCs w:val="19"/>
          <w:lang w:val="en-US"/>
        </w:rPr>
        <w:t xml:space="preserve"> </w:t>
      </w:r>
      <w:r>
        <w:rPr>
          <w:rFonts w:ascii="Consolas" w:hAnsi="Consolas" w:cs="Consolas"/>
          <w:color w:val="A31515"/>
          <w:sz w:val="19"/>
          <w:szCs w:val="19"/>
        </w:rPr>
        <w:t>стоимости</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(model.ProviderName.Length &gt; 100)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названия поставщика"</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(model.Material.Length &gt; 60)</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sidRPr="00D46A50">
        <w:rPr>
          <w:rFonts w:ascii="Consolas" w:hAnsi="Consolas" w:cs="Consolas"/>
          <w:color w:val="000000"/>
          <w:sz w:val="19"/>
          <w:szCs w:val="19"/>
          <w:lang w:val="en-US"/>
        </w:rPr>
        <w:t xml:space="preserve">            </w:t>
      </w:r>
      <w:r>
        <w:rPr>
          <w:rFonts w:ascii="Consolas" w:hAnsi="Consolas" w:cs="Consolas"/>
          <w:color w:val="000000"/>
          <w:sz w:val="19"/>
          <w:szCs w:val="19"/>
        </w:rPr>
        <w:t>{</w:t>
      </w:r>
    </w:p>
    <w:p w:rsidR="00D46A50" w:rsidRDefault="00D46A50" w:rsidP="00D46A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"Message"</w:t>
      </w:r>
      <w:r>
        <w:rPr>
          <w:rFonts w:ascii="Consolas" w:hAnsi="Consolas" w:cs="Consolas"/>
          <w:color w:val="000000"/>
          <w:sz w:val="19"/>
          <w:szCs w:val="19"/>
        </w:rPr>
        <w:t xml:space="preserve">] += </w:t>
      </w:r>
      <w:r>
        <w:rPr>
          <w:rFonts w:ascii="Consolas" w:hAnsi="Consolas" w:cs="Consolas"/>
          <w:color w:val="A31515"/>
          <w:sz w:val="19"/>
          <w:szCs w:val="19"/>
        </w:rPr>
        <w:t>"Неправильный ввод материала"</w:t>
      </w:r>
      <w:r>
        <w:rPr>
          <w:rFonts w:ascii="Consolas" w:hAnsi="Consolas" w:cs="Consolas"/>
          <w:color w:val="000000"/>
          <w:sz w:val="19"/>
          <w:szCs w:val="19"/>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r w:rsidRPr="00D46A50">
        <w:rPr>
          <w:rFonts w:ascii="Consolas" w:hAnsi="Consolas" w:cs="Consolas"/>
          <w:color w:val="A31515"/>
          <w:sz w:val="19"/>
          <w:szCs w:val="19"/>
          <w:lang w:val="en-US"/>
        </w:rPr>
        <w:t>"~/Views/Waybill/Index.cshtml"</w:t>
      </w:r>
      <w:r w:rsidRPr="00D46A50">
        <w:rPr>
          <w:rFonts w:ascii="Consolas" w:hAnsi="Consolas" w:cs="Consolas"/>
          <w:color w:val="000000"/>
          <w:sz w:val="19"/>
          <w:szCs w:val="19"/>
          <w:lang w:val="en-US"/>
        </w:rPr>
        <w:t>, GetViewModel());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waybill = db.Waybills.Where(item =&gt; item.Id == model.Id).FirstOrDefault();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waybill.ProviderId = model.ProviderId;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waybill.ProviderName = model.ProviderName;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waybill.Price = model.Price;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waybill.DateOfSupply = model.DateOfSupply;</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waybill.EmployeeId = db.Employees.Where(item =&gt; item.FIO == model.EmployeeFIO).First().Id;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waybill.FurnitureId = db.Furniture.Where(item =&gt; item.Name == model.FurnitureName).First().Id;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waybill.Material = model.Material;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waybill.Weight = model.Weight;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db.SaveChanges();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cache.Remove(</w:t>
      </w:r>
      <w:r w:rsidRPr="00D46A50">
        <w:rPr>
          <w:rFonts w:ascii="Consolas" w:hAnsi="Consolas" w:cs="Consolas"/>
          <w:color w:val="A31515"/>
          <w:sz w:val="19"/>
          <w:szCs w:val="19"/>
          <w:lang w:val="en-US"/>
        </w:rPr>
        <w:t>"Waybills"</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"Waybill"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private</w:t>
      </w:r>
      <w:r w:rsidRPr="00D46A50">
        <w:rPr>
          <w:rFonts w:ascii="Consolas" w:hAnsi="Consolas" w:cs="Consolas"/>
          <w:color w:val="000000"/>
          <w:sz w:val="19"/>
          <w:szCs w:val="19"/>
          <w:lang w:val="en-US"/>
        </w:rPr>
        <w:t xml:space="preserve"> WaybillIndexViewModel GetViewModel(</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 = 1,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providerName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furnitName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 xml:space="preserve"> pageSize = 20;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List&lt;Employee&gt; employees = db.Employees.ToList();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List&lt;Furniture&gt; furniture = db.Furniture.ToList();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List&lt;WaybillViewModel&gt; waybillViewModels;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(!cache.TryGetValue(</w:t>
      </w:r>
      <w:r w:rsidRPr="00D46A50">
        <w:rPr>
          <w:rFonts w:ascii="Consolas" w:hAnsi="Consolas" w:cs="Consolas"/>
          <w:color w:val="A31515"/>
          <w:sz w:val="19"/>
          <w:szCs w:val="19"/>
          <w:lang w:val="en-US"/>
        </w:rPr>
        <w:t>"Waybills"</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out</w:t>
      </w:r>
      <w:r w:rsidRPr="00D46A50">
        <w:rPr>
          <w:rFonts w:ascii="Consolas" w:hAnsi="Consolas" w:cs="Consolas"/>
          <w:color w:val="000000"/>
          <w:sz w:val="19"/>
          <w:szCs w:val="19"/>
          <w:lang w:val="en-US"/>
        </w:rPr>
        <w:t xml:space="preserve"> waybillViewModels))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List&lt;Waybill&gt; waybills = db.Waybills.ToList();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List&lt;WaybillViewModel&gt;();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foreach</w:t>
      </w:r>
      <w:r w:rsidRPr="00D46A50">
        <w:rPr>
          <w:rFonts w:ascii="Consolas" w:hAnsi="Consolas" w:cs="Consolas"/>
          <w:color w:val="000000"/>
          <w:sz w:val="19"/>
          <w:szCs w:val="19"/>
          <w:lang w:val="en-US"/>
        </w:rPr>
        <w:t xml:space="preserve"> (var waybill </w:t>
      </w:r>
      <w:r w:rsidRPr="00D46A50">
        <w:rPr>
          <w:rFonts w:ascii="Consolas" w:hAnsi="Consolas" w:cs="Consolas"/>
          <w:color w:val="0000FF"/>
          <w:sz w:val="19"/>
          <w:szCs w:val="19"/>
          <w:lang w:val="en-US"/>
        </w:rPr>
        <w:t>in</w:t>
      </w:r>
      <w:r w:rsidRPr="00D46A50">
        <w:rPr>
          <w:rFonts w:ascii="Consolas" w:hAnsi="Consolas" w:cs="Consolas"/>
          <w:color w:val="000000"/>
          <w:sz w:val="19"/>
          <w:szCs w:val="19"/>
          <w:lang w:val="en-US"/>
        </w:rPr>
        <w:t xml:space="preserve"> waybills)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waybillViewModels.Add(</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WaybillViewModel()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 = waybill.Id,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ProviderId = waybill.ProviderId,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ProviderName = waybill.ProviderName,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EmployeeFIO = employees.Where(item =&gt; item.Id == waybill.EmployeeId).First().FIO,</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DateOfSupply = waybill.DateOfSupply,</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FurnitureName = furniture.Where(item =&gt; item.Id == waybill.FurnitureId).First().Name,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Material = waybill.Material,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Price = waybill.Price,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Weight = waybill.Weight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cache.Set(</w:t>
      </w:r>
      <w:r w:rsidRPr="00D46A50">
        <w:rPr>
          <w:rFonts w:ascii="Consolas" w:hAnsi="Consolas" w:cs="Consolas"/>
          <w:color w:val="A31515"/>
          <w:sz w:val="19"/>
          <w:szCs w:val="19"/>
          <w:lang w:val="en-US"/>
        </w:rPr>
        <w:t>"Waybills"</w:t>
      </w:r>
      <w:r w:rsidRPr="00D46A50">
        <w:rPr>
          <w:rFonts w:ascii="Consolas" w:hAnsi="Consolas" w:cs="Consolas"/>
          <w:color w:val="000000"/>
          <w:sz w:val="19"/>
          <w:szCs w:val="19"/>
          <w:lang w:val="en-US"/>
        </w:rPr>
        <w:t xml:space="preserve">, db.Waybills.ToList(),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MemoryCacheEntryOptions().SetAbsoluteExpiration(TimeSpan.FromMinutes(10)));</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int</w:t>
      </w:r>
      <w:r w:rsidRPr="00D46A50">
        <w:rPr>
          <w:rFonts w:ascii="Consolas" w:hAnsi="Consolas" w:cs="Consolas"/>
          <w:color w:val="000000"/>
          <w:sz w:val="19"/>
          <w:szCs w:val="19"/>
          <w:lang w:val="en-US"/>
        </w:rPr>
        <w:t>&gt; Ids = waybillViewModels.Select(item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List&lt;</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&gt; furnitNames = furniture.Select(item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furnitNames.Add(</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(providerName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 = waybillViewModels.Where(item =&gt; item.ProviderName.Contains(providerName)).ToList();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(furnitName != </w:t>
      </w:r>
      <w:r w:rsidRPr="00D46A50">
        <w:rPr>
          <w:rFonts w:ascii="Consolas" w:hAnsi="Consolas" w:cs="Consolas"/>
          <w:color w:val="A31515"/>
          <w:sz w:val="19"/>
          <w:szCs w:val="19"/>
          <w:lang w:val="en-US"/>
        </w:rPr>
        <w:t>"</w:t>
      </w:r>
      <w:r>
        <w:rPr>
          <w:rFonts w:ascii="Consolas" w:hAnsi="Consolas" w:cs="Consolas"/>
          <w:color w:val="A31515"/>
          <w:sz w:val="19"/>
          <w:szCs w:val="19"/>
        </w:rPr>
        <w:t>Все</w:t>
      </w:r>
      <w:r w:rsidRPr="00D46A50">
        <w:rPr>
          <w:rFonts w:ascii="Consolas" w:hAnsi="Consolas" w:cs="Consolas"/>
          <w:color w:val="A31515"/>
          <w:sz w:val="19"/>
          <w:szCs w:val="19"/>
          <w:lang w:val="en-US"/>
        </w:rPr>
        <w:t>"</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 = waybillViewModels.Where(item =&gt; item.FurnitureName == furnitName).ToList();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(type != </w:t>
      </w:r>
      <w:r w:rsidRPr="00D46A50">
        <w:rPr>
          <w:rFonts w:ascii="Consolas" w:hAnsi="Consolas" w:cs="Consolas"/>
          <w:color w:val="0000FF"/>
          <w:sz w:val="19"/>
          <w:szCs w:val="19"/>
          <w:lang w:val="en-US"/>
        </w:rPr>
        <w:t>null</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 = type </w:t>
      </w:r>
      <w:r w:rsidRPr="00D46A50">
        <w:rPr>
          <w:rFonts w:ascii="Consolas" w:hAnsi="Consolas" w:cs="Consolas"/>
          <w:color w:val="0000FF"/>
          <w:sz w:val="19"/>
          <w:szCs w:val="19"/>
          <w:lang w:val="en-US"/>
        </w:rPr>
        <w:t>switch</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"Id"</w:t>
      </w:r>
      <w:r w:rsidRPr="00D46A50">
        <w:rPr>
          <w:rFonts w:ascii="Consolas" w:hAnsi="Consolas" w:cs="Consolas"/>
          <w:color w:val="000000"/>
          <w:sz w:val="19"/>
          <w:szCs w:val="19"/>
          <w:lang w:val="en-US"/>
        </w:rPr>
        <w:t xml:space="preserve"> =&gt; waybillViewModels.OrderBy(item =&gt; item.Id).ToList(),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"numb"</w:t>
      </w:r>
      <w:r w:rsidRPr="00D46A50">
        <w:rPr>
          <w:rFonts w:ascii="Consolas" w:hAnsi="Consolas" w:cs="Consolas"/>
          <w:color w:val="000000"/>
          <w:sz w:val="19"/>
          <w:szCs w:val="19"/>
          <w:lang w:val="en-US"/>
        </w:rPr>
        <w:t xml:space="preserve"> =&gt; waybillViewModels.OrderBy(item =&gt; item.ProviderId).ToList(),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"date"</w:t>
      </w:r>
      <w:r w:rsidRPr="00D46A50">
        <w:rPr>
          <w:rFonts w:ascii="Consolas" w:hAnsi="Consolas" w:cs="Consolas"/>
          <w:color w:val="000000"/>
          <w:sz w:val="19"/>
          <w:szCs w:val="19"/>
          <w:lang w:val="en-US"/>
        </w:rPr>
        <w:t xml:space="preserve"> =&gt; waybillViewModels.OrderBy(item =&gt; item.DateOfSupply).ToList(),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"providerName"</w:t>
      </w:r>
      <w:r w:rsidRPr="00D46A50">
        <w:rPr>
          <w:rFonts w:ascii="Consolas" w:hAnsi="Consolas" w:cs="Consolas"/>
          <w:color w:val="000000"/>
          <w:sz w:val="19"/>
          <w:szCs w:val="19"/>
          <w:lang w:val="en-US"/>
        </w:rPr>
        <w:t xml:space="preserve"> =&gt; waybillViewModels.OrderBy(item =&gt; item.ProviderName).ToList(),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"material"</w:t>
      </w:r>
      <w:r w:rsidRPr="00D46A50">
        <w:rPr>
          <w:rFonts w:ascii="Consolas" w:hAnsi="Consolas" w:cs="Consolas"/>
          <w:color w:val="000000"/>
          <w:sz w:val="19"/>
          <w:szCs w:val="19"/>
          <w:lang w:val="en-US"/>
        </w:rPr>
        <w:t xml:space="preserve"> =&gt; waybillViewModels.OrderBy(item =&gt; item.Material).ToList(),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"price"</w:t>
      </w:r>
      <w:r w:rsidRPr="00D46A50">
        <w:rPr>
          <w:rFonts w:ascii="Consolas" w:hAnsi="Consolas" w:cs="Consolas"/>
          <w:color w:val="000000"/>
          <w:sz w:val="19"/>
          <w:szCs w:val="19"/>
          <w:lang w:val="en-US"/>
        </w:rPr>
        <w:t xml:space="preserve"> =&gt; waybillViewModels.OrderBy(item =&gt; item.Price).ToList(),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"weight"</w:t>
      </w:r>
      <w:r w:rsidRPr="00D46A50">
        <w:rPr>
          <w:rFonts w:ascii="Consolas" w:hAnsi="Consolas" w:cs="Consolas"/>
          <w:color w:val="000000"/>
          <w:sz w:val="19"/>
          <w:szCs w:val="19"/>
          <w:lang w:val="en-US"/>
        </w:rPr>
        <w:t xml:space="preserve"> =&gt; waybillViewModels.OrderBy(item =&gt; item.Weight).ToList(),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A31515"/>
          <w:sz w:val="19"/>
          <w:szCs w:val="19"/>
          <w:lang w:val="en-US"/>
        </w:rPr>
        <w:t>"furnit"</w:t>
      </w:r>
      <w:r w:rsidRPr="00D46A50">
        <w:rPr>
          <w:rFonts w:ascii="Consolas" w:hAnsi="Consolas" w:cs="Consolas"/>
          <w:color w:val="000000"/>
          <w:sz w:val="19"/>
          <w:szCs w:val="19"/>
          <w:lang w:val="en-US"/>
        </w:rPr>
        <w:t xml:space="preserve"> =&gt; waybillViewModels.OrderBy(item =&gt; item.FurnitureName).ToList(),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_</w:t>
      </w:r>
      <w:r w:rsidRPr="00D46A50">
        <w:rPr>
          <w:rFonts w:ascii="Consolas" w:hAnsi="Consolas" w:cs="Consolas"/>
          <w:color w:val="000000"/>
          <w:sz w:val="19"/>
          <w:szCs w:val="19"/>
          <w:lang w:val="en-US"/>
        </w:rPr>
        <w:t xml:space="preserve"> =&gt; waybillViewModels.OrderBy(item =&gt; item.EmployeeFIO).ToList(),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WaybillIndexViewModel waybillIndexViewModel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WaybillIndexViewModel()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WaybillViewModels = waybillViewModels.Skip((page - 1) * pageSize).Take(pageSize).ToList(),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Ids = Ids,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EmployeesFIOs = employees.Select(item =&gt; item.FIO).ToList(),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FurnitureNames = furniture.Select(item =&gt; item.Name).ToList(),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PageViewModel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PageViewModel(waybillViewModels.Count, page, pageSize),</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FilterFurnitureNames = furnitNames</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waybillIndexViewModel;</w:t>
      </w:r>
    </w:p>
    <w:p w:rsidR="00D46A50"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hAnsi="Consolas" w:cs="Consolas"/>
          <w:color w:val="000000"/>
          <w:sz w:val="19"/>
          <w:szCs w:val="19"/>
          <w:lang w:val="en-US"/>
        </w:rPr>
        <w:t xml:space="preserve">        }</w:t>
      </w:r>
      <w:r w:rsidR="00D64467" w:rsidRPr="00D64467">
        <w:rPr>
          <w:rFonts w:ascii="Consolas" w:eastAsia="Calibri" w:hAnsi="Consolas" w:cs="Consolas"/>
          <w:color w:val="000000"/>
          <w:sz w:val="19"/>
          <w:szCs w:val="19"/>
          <w:lang w:val="en-US"/>
        </w:rPr>
        <w:t xml:space="preserve">    </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Pr>
          <w:rFonts w:ascii="Consolas" w:eastAsia="Calibri" w:hAnsi="Consolas" w:cs="Consolas"/>
          <w:color w:val="000000"/>
          <w:sz w:val="19"/>
          <w:szCs w:val="19"/>
          <w:lang w:val="en-US"/>
        </w:rPr>
        <w:t xml:space="preserve">    </w:t>
      </w:r>
      <w:r w:rsidR="00D64467"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r w:rsidRPr="00D64467">
        <w:rPr>
          <w:rFonts w:ascii="Consolas" w:eastAsia="Calibri" w:hAnsi="Consolas" w:cs="Consolas"/>
          <w:color w:val="000000"/>
          <w:sz w:val="19"/>
          <w:szCs w:val="19"/>
          <w:lang w:val="en-US"/>
        </w:rPr>
        <w:t>}</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spacing w:after="0" w:line="240" w:lineRule="auto"/>
        <w:jc w:val="both"/>
        <w:rPr>
          <w:rFonts w:ascii="Times New Roman" w:eastAsia="Calibri" w:hAnsi="Times New Roman" w:cs="Times New Roman"/>
          <w:i/>
          <w:sz w:val="28"/>
          <w:szCs w:val="28"/>
          <w:lang w:val="en-US"/>
        </w:rPr>
      </w:pPr>
      <w:r w:rsidRPr="00D64467">
        <w:rPr>
          <w:rFonts w:ascii="Times New Roman" w:eastAsia="Calibri" w:hAnsi="Times New Roman" w:cs="Times New Roman"/>
          <w:i/>
          <w:sz w:val="28"/>
          <w:szCs w:val="28"/>
          <w:lang w:val="en-US"/>
        </w:rPr>
        <w:t>UserManageController.cs</w:t>
      </w:r>
    </w:p>
    <w:p w:rsidR="00D64467" w:rsidRPr="00D64467" w:rsidRDefault="00D64467" w:rsidP="00D64467">
      <w:pPr>
        <w:spacing w:after="0" w:line="240" w:lineRule="auto"/>
        <w:jc w:val="both"/>
        <w:rPr>
          <w:rFonts w:ascii="Times New Roman" w:eastAsia="Calibri" w:hAnsi="Times New Roman" w:cs="Times New Roman"/>
          <w:sz w:val="28"/>
          <w:szCs w:val="28"/>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CourseProject.Models;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Microsoft.AspNetCore.Authorization;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Microsoft.AspNetCore.Identity;</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Microsoft.AspNetCore.Mvc;</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System.Linq;</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using</w:t>
      </w:r>
      <w:r w:rsidRPr="00D64467">
        <w:rPr>
          <w:rFonts w:ascii="Consolas" w:eastAsia="Calibri" w:hAnsi="Consolas" w:cs="Consolas"/>
          <w:color w:val="000000"/>
          <w:sz w:val="19"/>
          <w:szCs w:val="19"/>
          <w:lang w:val="en-US"/>
        </w:rPr>
        <w:t xml:space="preserve"> System.Threading.Tasks;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FF"/>
          <w:sz w:val="19"/>
          <w:szCs w:val="19"/>
          <w:lang w:val="en-US"/>
        </w:rPr>
        <w:t>namespace</w:t>
      </w:r>
      <w:r w:rsidRPr="00D64467">
        <w:rPr>
          <w:rFonts w:ascii="Consolas" w:eastAsia="Calibri" w:hAnsi="Consolas" w:cs="Consolas"/>
          <w:color w:val="000000"/>
          <w:sz w:val="19"/>
          <w:szCs w:val="19"/>
          <w:lang w:val="en-US"/>
        </w:rPr>
        <w:t xml:space="preserve"> CourseProject.Controllers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[Authorize(Roles = </w:t>
      </w:r>
      <w:r w:rsidRPr="00D64467">
        <w:rPr>
          <w:rFonts w:ascii="Consolas" w:eastAsia="Calibri" w:hAnsi="Consolas" w:cs="Consolas"/>
          <w:color w:val="A31515"/>
          <w:sz w:val="19"/>
          <w:szCs w:val="19"/>
          <w:lang w:val="en-US"/>
        </w:rPr>
        <w:t>"</w:t>
      </w:r>
      <w:r w:rsidRPr="00D64467">
        <w:rPr>
          <w:rFonts w:ascii="Consolas" w:eastAsia="Calibri" w:hAnsi="Consolas" w:cs="Consolas"/>
          <w:color w:val="A31515"/>
          <w:sz w:val="19"/>
          <w:szCs w:val="19"/>
        </w:rPr>
        <w:t>Администратор</w:t>
      </w:r>
      <w:r w:rsidRPr="00D64467">
        <w:rPr>
          <w:rFonts w:ascii="Consolas" w:eastAsia="Calibri" w:hAnsi="Consolas" w:cs="Consolas"/>
          <w:color w:val="A31515"/>
          <w:sz w:val="19"/>
          <w:szCs w:val="19"/>
          <w:lang w:val="en-US"/>
        </w:rPr>
        <w:t>"</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class</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2B91AF"/>
          <w:sz w:val="19"/>
          <w:szCs w:val="19"/>
          <w:lang w:val="en-US"/>
        </w:rPr>
        <w:t>UserManageController</w:t>
      </w:r>
      <w:r w:rsidRPr="00D64467">
        <w:rPr>
          <w:rFonts w:ascii="Consolas" w:eastAsia="Calibri" w:hAnsi="Consolas" w:cs="Consolas"/>
          <w:color w:val="000000"/>
          <w:sz w:val="19"/>
          <w:szCs w:val="19"/>
          <w:lang w:val="en-US"/>
        </w:rPr>
        <w:t xml:space="preserve"> : Controller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46A50" w:rsidRPr="00D46A50" w:rsidRDefault="00D64467" w:rsidP="00D46A50">
      <w:pPr>
        <w:autoSpaceDE w:val="0"/>
        <w:autoSpaceDN w:val="0"/>
        <w:adjustRightInd w:val="0"/>
        <w:spacing w:after="0" w:line="240" w:lineRule="auto"/>
        <w:rPr>
          <w:rFonts w:ascii="Consolas"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00D46A50" w:rsidRPr="00D46A50">
        <w:rPr>
          <w:rFonts w:ascii="Consolas" w:hAnsi="Consolas" w:cs="Consolas"/>
          <w:color w:val="000000"/>
          <w:sz w:val="19"/>
          <w:szCs w:val="19"/>
          <w:lang w:val="en-US"/>
        </w:rPr>
        <w:t>UserManager&lt;User&gt; _userManager;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RoleManager&lt;IdentityRole&gt; _roleManager;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w:t>
      </w:r>
      <w:r w:rsidRPr="00D46A50">
        <w:rPr>
          <w:rFonts w:ascii="Consolas" w:hAnsi="Consolas" w:cs="Consolas"/>
          <w:color w:val="2B91AF"/>
          <w:sz w:val="19"/>
          <w:szCs w:val="19"/>
          <w:lang w:val="en-US"/>
        </w:rPr>
        <w:t>UserManageController</w:t>
      </w:r>
      <w:r w:rsidRPr="00D46A50">
        <w:rPr>
          <w:rFonts w:ascii="Consolas" w:hAnsi="Consolas" w:cs="Consolas"/>
          <w:color w:val="000000"/>
          <w:sz w:val="19"/>
          <w:szCs w:val="19"/>
          <w:lang w:val="en-US"/>
        </w:rPr>
        <w:t>(UserManager&lt;User&gt; userManager, RoleManager&lt;IdentityRole&gt; roleManager)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_userManager = userManager;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_roleManager = roleManager;</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Index()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View(_userManager.Users.ToList());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lastRenderedPageBreak/>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IActionResult Create()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View();</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[HttpPost]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public</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async</w:t>
      </w:r>
      <w:r w:rsidRPr="00D46A50">
        <w:rPr>
          <w:rFonts w:ascii="Consolas" w:hAnsi="Consolas" w:cs="Consolas"/>
          <w:color w:val="000000"/>
          <w:sz w:val="19"/>
          <w:szCs w:val="19"/>
          <w:lang w:val="en-US"/>
        </w:rPr>
        <w:t xml:space="preserve"> Task&lt;IActionResult&gt; Create(CreateUserViewModel model)</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(ModelState.IsValid)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User user = </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User { Email = model.Email, UserName = model.Email, Age = model.Age, FIO = model.FIO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var</w:t>
      </w:r>
      <w:r w:rsidRPr="00D46A50">
        <w:rPr>
          <w:rFonts w:ascii="Consolas" w:hAnsi="Consolas" w:cs="Consolas"/>
          <w:color w:val="000000"/>
          <w:sz w:val="19"/>
          <w:szCs w:val="19"/>
          <w:lang w:val="en-US"/>
        </w:rPr>
        <w:t xml:space="preserve"> result = </w:t>
      </w:r>
      <w:r w:rsidRPr="00D46A50">
        <w:rPr>
          <w:rFonts w:ascii="Consolas" w:hAnsi="Consolas" w:cs="Consolas"/>
          <w:color w:val="0000FF"/>
          <w:sz w:val="19"/>
          <w:szCs w:val="19"/>
          <w:lang w:val="en-US"/>
        </w:rPr>
        <w:t>await</w:t>
      </w:r>
      <w:r w:rsidRPr="00D46A50">
        <w:rPr>
          <w:rFonts w:ascii="Consolas" w:hAnsi="Consolas" w:cs="Consolas"/>
          <w:color w:val="000000"/>
          <w:sz w:val="19"/>
          <w:szCs w:val="19"/>
          <w:lang w:val="en-US"/>
        </w:rPr>
        <w:t xml:space="preserve"> _userManager.CreateAsync(user, model.Password);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await</w:t>
      </w:r>
      <w:r w:rsidRPr="00D46A50">
        <w:rPr>
          <w:rFonts w:ascii="Consolas" w:hAnsi="Consolas" w:cs="Consolas"/>
          <w:color w:val="000000"/>
          <w:sz w:val="19"/>
          <w:szCs w:val="19"/>
          <w:lang w:val="en-US"/>
        </w:rPr>
        <w:t xml:space="preserve"> _roleManager.RoleExistsAsync(model.UserRole))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await</w:t>
      </w:r>
      <w:r w:rsidRPr="00D46A50">
        <w:rPr>
          <w:rFonts w:ascii="Consolas" w:hAnsi="Consolas" w:cs="Consolas"/>
          <w:color w:val="000000"/>
          <w:sz w:val="19"/>
          <w:szCs w:val="19"/>
          <w:lang w:val="en-US"/>
        </w:rPr>
        <w:t xml:space="preserve"> _roleManager.CreateAsync(</w:t>
      </w:r>
      <w:r w:rsidRPr="00D46A50">
        <w:rPr>
          <w:rFonts w:ascii="Consolas" w:hAnsi="Consolas" w:cs="Consolas"/>
          <w:color w:val="0000FF"/>
          <w:sz w:val="19"/>
          <w:szCs w:val="19"/>
          <w:lang w:val="en-US"/>
        </w:rPr>
        <w:t>new</w:t>
      </w:r>
      <w:r w:rsidRPr="00D46A50">
        <w:rPr>
          <w:rFonts w:ascii="Consolas" w:hAnsi="Consolas" w:cs="Consolas"/>
          <w:color w:val="000000"/>
          <w:sz w:val="19"/>
          <w:szCs w:val="19"/>
          <w:lang w:val="en-US"/>
        </w:rPr>
        <w:t xml:space="preserve"> IdentityRole(model.UserRole));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await</w:t>
      </w:r>
      <w:r w:rsidRPr="00D46A50">
        <w:rPr>
          <w:rFonts w:ascii="Consolas" w:hAnsi="Consolas" w:cs="Consolas"/>
          <w:color w:val="000000"/>
          <w:sz w:val="19"/>
          <w:szCs w:val="19"/>
          <w:lang w:val="en-US"/>
        </w:rPr>
        <w:t xml:space="preserve"> _userManager.AddToRoleAsync(user, model.UserRole);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if</w:t>
      </w:r>
      <w:r w:rsidRPr="00D46A50">
        <w:rPr>
          <w:rFonts w:ascii="Consolas" w:hAnsi="Consolas" w:cs="Consolas"/>
          <w:color w:val="000000"/>
          <w:sz w:val="19"/>
          <w:szCs w:val="19"/>
          <w:lang w:val="en-US"/>
        </w:rPr>
        <w:t xml:space="preserve"> (result.Succeeded)</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return</w:t>
      </w:r>
      <w:r w:rsidRPr="00D46A50">
        <w:rPr>
          <w:rFonts w:ascii="Consolas" w:hAnsi="Consolas" w:cs="Consolas"/>
          <w:color w:val="000000"/>
          <w:sz w:val="19"/>
          <w:szCs w:val="19"/>
          <w:lang w:val="en-US"/>
        </w:rPr>
        <w:t xml:space="preserve"> RedirectToAction(</w:t>
      </w:r>
      <w:r w:rsidRPr="00D46A50">
        <w:rPr>
          <w:rFonts w:ascii="Consolas" w:hAnsi="Consolas" w:cs="Consolas"/>
          <w:color w:val="A31515"/>
          <w:sz w:val="19"/>
          <w:szCs w:val="19"/>
          <w:lang w:val="en-US"/>
        </w:rPr>
        <w:t>"Index"</w:t>
      </w:r>
      <w:r w:rsidRPr="00D46A50">
        <w:rPr>
          <w:rFonts w:ascii="Consolas" w:hAnsi="Consolas" w:cs="Consolas"/>
          <w:color w:val="000000"/>
          <w:sz w:val="19"/>
          <w:szCs w:val="19"/>
          <w:lang w:val="en-US"/>
        </w:rPr>
        <w:t>);</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else</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D46A50">
        <w:rPr>
          <w:rFonts w:ascii="Consolas" w:hAnsi="Consolas" w:cs="Consolas"/>
          <w:color w:val="0000FF"/>
          <w:sz w:val="19"/>
          <w:szCs w:val="19"/>
          <w:lang w:val="en-US"/>
        </w:rPr>
        <w:t>foreach</w:t>
      </w:r>
      <w:r w:rsidRPr="00D46A50">
        <w:rPr>
          <w:rFonts w:ascii="Consolas" w:hAnsi="Consolas" w:cs="Consolas"/>
          <w:color w:val="000000"/>
          <w:sz w:val="19"/>
          <w:szCs w:val="19"/>
          <w:lang w:val="en-US"/>
        </w:rPr>
        <w:t xml:space="preserve"> (var error </w:t>
      </w:r>
      <w:r w:rsidRPr="00D46A50">
        <w:rPr>
          <w:rFonts w:ascii="Consolas" w:hAnsi="Consolas" w:cs="Consolas"/>
          <w:color w:val="0000FF"/>
          <w:sz w:val="19"/>
          <w:szCs w:val="19"/>
          <w:lang w:val="en-US"/>
        </w:rPr>
        <w:t>in</w:t>
      </w:r>
      <w:r w:rsidRPr="00D46A50">
        <w:rPr>
          <w:rFonts w:ascii="Consolas" w:hAnsi="Consolas" w:cs="Consolas"/>
          <w:color w:val="000000"/>
          <w:sz w:val="19"/>
          <w:szCs w:val="19"/>
          <w:lang w:val="en-US"/>
        </w:rPr>
        <w:t xml:space="preserve"> result.Errors)</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p>
    <w:p w:rsidR="00D46A50" w:rsidRPr="00D46A50"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ModelState.AddModelError(</w:t>
      </w:r>
      <w:r w:rsidRPr="00D46A50">
        <w:rPr>
          <w:rFonts w:ascii="Consolas" w:hAnsi="Consolas" w:cs="Consolas"/>
          <w:color w:val="0000FF"/>
          <w:sz w:val="19"/>
          <w:szCs w:val="19"/>
          <w:lang w:val="en-US"/>
        </w:rPr>
        <w:t>string</w:t>
      </w:r>
      <w:r w:rsidRPr="00D46A50">
        <w:rPr>
          <w:rFonts w:ascii="Consolas" w:hAnsi="Consolas" w:cs="Consolas"/>
          <w:color w:val="000000"/>
          <w:sz w:val="19"/>
          <w:szCs w:val="19"/>
          <w:lang w:val="en-US"/>
        </w:rPr>
        <w:t>.Empty, error.Description);</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D46A5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D46A50" w:rsidRPr="00503A4F" w:rsidRDefault="00D46A50" w:rsidP="00D46A5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return</w:t>
      </w:r>
      <w:r w:rsidRPr="00503A4F">
        <w:rPr>
          <w:rFonts w:ascii="Consolas" w:hAnsi="Consolas" w:cs="Consolas"/>
          <w:color w:val="000000"/>
          <w:sz w:val="19"/>
          <w:szCs w:val="19"/>
          <w:lang w:val="en-US"/>
        </w:rPr>
        <w:t xml:space="preserve"> View(model);</w:t>
      </w:r>
    </w:p>
    <w:p w:rsidR="00D64467" w:rsidRPr="00D64467" w:rsidRDefault="00D46A50" w:rsidP="00D46A50">
      <w:pPr>
        <w:autoSpaceDE w:val="0"/>
        <w:autoSpaceDN w:val="0"/>
        <w:adjustRightInd w:val="0"/>
        <w:spacing w:after="0" w:line="240" w:lineRule="auto"/>
        <w:rPr>
          <w:rFonts w:ascii="Consolas" w:eastAsia="Calibri" w:hAnsi="Consolas" w:cs="Consolas"/>
          <w:color w:val="000000"/>
          <w:sz w:val="19"/>
          <w:szCs w:val="19"/>
          <w:lang w:val="en-US"/>
        </w:rPr>
      </w:pPr>
      <w:r w:rsidRPr="00503A4F">
        <w:rPr>
          <w:rFonts w:ascii="Consolas"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Task&lt;IActionResult&gt; Edit(</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 user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_userManager.FindByIdAsync(id);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(user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NotFound();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EditUserViewModel model = </w:t>
      </w:r>
      <w:r w:rsidRPr="00D64467">
        <w:rPr>
          <w:rFonts w:ascii="Consolas" w:eastAsia="Calibri" w:hAnsi="Consolas" w:cs="Consolas"/>
          <w:color w:val="0000FF"/>
          <w:sz w:val="19"/>
          <w:szCs w:val="19"/>
          <w:lang w:val="en-US"/>
        </w:rPr>
        <w:t>new</w:t>
      </w:r>
      <w:r w:rsidRPr="00D64467">
        <w:rPr>
          <w:rFonts w:ascii="Consolas" w:eastAsia="Calibri" w:hAnsi="Consolas" w:cs="Consolas"/>
          <w:color w:val="000000"/>
          <w:sz w:val="19"/>
          <w:szCs w:val="19"/>
          <w:lang w:val="en-US"/>
        </w:rPr>
        <w:t xml:space="preserve"> EditUserViewModel { Id = user.Id, Email = user.Email, Age = user.Age, FIO = user.FIO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Task&lt;IActionResult&gt; Edit(EditUserViewModel 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(ModelState.IsValid)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 user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_userManager.FindByIdAsync(model.Id);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(user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user.Email = model.Email;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user.UserName = model.Email;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user.Age = model.Age;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user.FIO = model.FIO;</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var</w:t>
      </w:r>
      <w:r w:rsidRPr="00D64467">
        <w:rPr>
          <w:rFonts w:ascii="Consolas" w:eastAsia="Calibri" w:hAnsi="Consolas" w:cs="Consolas"/>
          <w:color w:val="000000"/>
          <w:sz w:val="19"/>
          <w:szCs w:val="19"/>
          <w:lang w:val="en-US"/>
        </w:rPr>
        <w:t xml:space="preserve"> result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_userManager.UpdateAsync(user);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(result.Succeeded)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lastRenderedPageBreak/>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else</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foreach</w:t>
      </w:r>
      <w:r w:rsidRPr="00D64467">
        <w:rPr>
          <w:rFonts w:ascii="Consolas" w:eastAsia="Calibri" w:hAnsi="Consolas" w:cs="Consolas"/>
          <w:color w:val="000000"/>
          <w:sz w:val="19"/>
          <w:szCs w:val="19"/>
          <w:lang w:val="en-US"/>
        </w:rPr>
        <w:t xml:space="preserve"> (var error </w:t>
      </w:r>
      <w:r w:rsidRPr="00D64467">
        <w:rPr>
          <w:rFonts w:ascii="Consolas" w:eastAsia="Calibri" w:hAnsi="Consolas" w:cs="Consolas"/>
          <w:color w:val="0000FF"/>
          <w:sz w:val="19"/>
          <w:szCs w:val="19"/>
          <w:lang w:val="en-US"/>
        </w:rPr>
        <w:t>in</w:t>
      </w:r>
      <w:r w:rsidRPr="00D64467">
        <w:rPr>
          <w:rFonts w:ascii="Consolas" w:eastAsia="Calibri" w:hAnsi="Consolas" w:cs="Consolas"/>
          <w:color w:val="000000"/>
          <w:sz w:val="19"/>
          <w:szCs w:val="19"/>
          <w:lang w:val="en-US"/>
        </w:rPr>
        <w:t xml:space="preserve"> result.Errors)</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ModelState.AddModelError(</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.Empty, error.Description);</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View(model);</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[HttpPost]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public</w:t>
      </w: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async</w:t>
      </w:r>
      <w:r w:rsidRPr="00D64467">
        <w:rPr>
          <w:rFonts w:ascii="Consolas" w:eastAsia="Calibri" w:hAnsi="Consolas" w:cs="Consolas"/>
          <w:color w:val="000000"/>
          <w:sz w:val="19"/>
          <w:szCs w:val="19"/>
          <w:lang w:val="en-US"/>
        </w:rPr>
        <w:t xml:space="preserve"> Task&lt;ActionResult&gt; Delete(</w:t>
      </w:r>
      <w:r w:rsidRPr="00D64467">
        <w:rPr>
          <w:rFonts w:ascii="Consolas" w:eastAsia="Calibri" w:hAnsi="Consolas" w:cs="Consolas"/>
          <w:color w:val="0000FF"/>
          <w:sz w:val="19"/>
          <w:szCs w:val="19"/>
          <w:lang w:val="en-US"/>
        </w:rPr>
        <w:t>string</w:t>
      </w:r>
      <w:r w:rsidRPr="00D64467">
        <w:rPr>
          <w:rFonts w:ascii="Consolas" w:eastAsia="Calibri" w:hAnsi="Consolas" w:cs="Consolas"/>
          <w:color w:val="000000"/>
          <w:sz w:val="19"/>
          <w:szCs w:val="19"/>
          <w:lang w:val="en-US"/>
        </w:rPr>
        <w:t xml:space="preserve"> 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User user =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_userManager.FindByIdAsync(id);</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if</w:t>
      </w:r>
      <w:r w:rsidRPr="00D64467">
        <w:rPr>
          <w:rFonts w:ascii="Consolas" w:eastAsia="Calibri" w:hAnsi="Consolas" w:cs="Consolas"/>
          <w:color w:val="000000"/>
          <w:sz w:val="19"/>
          <w:szCs w:val="19"/>
          <w:lang w:val="en-US"/>
        </w:rPr>
        <w:t xml:space="preserve"> (user != </w:t>
      </w:r>
      <w:r w:rsidRPr="00D64467">
        <w:rPr>
          <w:rFonts w:ascii="Consolas" w:eastAsia="Calibri" w:hAnsi="Consolas" w:cs="Consolas"/>
          <w:color w:val="0000FF"/>
          <w:sz w:val="19"/>
          <w:szCs w:val="19"/>
          <w:lang w:val="en-US"/>
        </w:rPr>
        <w:t>null</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await</w:t>
      </w:r>
      <w:r w:rsidRPr="00D64467">
        <w:rPr>
          <w:rFonts w:ascii="Consolas" w:eastAsia="Calibri" w:hAnsi="Consolas" w:cs="Consolas"/>
          <w:color w:val="000000"/>
          <w:sz w:val="19"/>
          <w:szCs w:val="19"/>
          <w:lang w:val="en-US"/>
        </w:rPr>
        <w:t xml:space="preserve"> _userManager.DeleteAsync(user);</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r w:rsidRPr="00D64467">
        <w:rPr>
          <w:rFonts w:ascii="Consolas" w:eastAsia="Calibri" w:hAnsi="Consolas" w:cs="Consolas"/>
          <w:color w:val="0000FF"/>
          <w:sz w:val="19"/>
          <w:szCs w:val="19"/>
          <w:lang w:val="en-US"/>
        </w:rPr>
        <w:t>return</w:t>
      </w:r>
      <w:r w:rsidRPr="00D64467">
        <w:rPr>
          <w:rFonts w:ascii="Consolas" w:eastAsia="Calibri" w:hAnsi="Consolas" w:cs="Consolas"/>
          <w:color w:val="000000"/>
          <w:sz w:val="19"/>
          <w:szCs w:val="19"/>
          <w:lang w:val="en-US"/>
        </w:rPr>
        <w:t xml:space="preserve"> RedirectToAction(</w:t>
      </w:r>
      <w:r w:rsidRPr="00D64467">
        <w:rPr>
          <w:rFonts w:ascii="Consolas" w:eastAsia="Calibri" w:hAnsi="Consolas" w:cs="Consolas"/>
          <w:color w:val="A31515"/>
          <w:sz w:val="19"/>
          <w:szCs w:val="19"/>
          <w:lang w:val="en-US"/>
        </w:rPr>
        <w:t>"Index"</w:t>
      </w:r>
      <w:r w:rsidRPr="00D64467">
        <w:rPr>
          <w:rFonts w:ascii="Consolas" w:eastAsia="Calibri" w:hAnsi="Consolas" w:cs="Consolas"/>
          <w:color w:val="000000"/>
          <w:sz w:val="19"/>
          <w:szCs w:val="19"/>
          <w:lang w:val="en-US"/>
        </w:rPr>
        <w:t>);</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D64467" w:rsidRPr="00D64467" w:rsidRDefault="00D64467" w:rsidP="00D64467">
      <w:pPr>
        <w:autoSpaceDE w:val="0"/>
        <w:autoSpaceDN w:val="0"/>
        <w:adjustRightInd w:val="0"/>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 xml:space="preserve">    }</w:t>
      </w:r>
    </w:p>
    <w:p w:rsidR="00B27DA3" w:rsidRDefault="00D64467" w:rsidP="00D64467">
      <w:pPr>
        <w:spacing w:after="0" w:line="240" w:lineRule="auto"/>
        <w:rPr>
          <w:rFonts w:ascii="Consolas" w:eastAsia="Calibri" w:hAnsi="Consolas" w:cs="Consolas"/>
          <w:color w:val="000000"/>
          <w:sz w:val="19"/>
          <w:szCs w:val="19"/>
          <w:lang w:val="en-US"/>
        </w:rPr>
      </w:pPr>
      <w:r w:rsidRPr="00D64467">
        <w:rPr>
          <w:rFonts w:ascii="Consolas" w:eastAsia="Calibri" w:hAnsi="Consolas" w:cs="Consolas"/>
          <w:color w:val="000000"/>
          <w:sz w:val="19"/>
          <w:szCs w:val="19"/>
          <w:lang w:val="en-US"/>
        </w:rPr>
        <w:t>}</w:t>
      </w:r>
    </w:p>
    <w:p w:rsidR="00B27DA3" w:rsidRDefault="00B27DA3" w:rsidP="00D64467">
      <w:pPr>
        <w:spacing w:after="0" w:line="240" w:lineRule="auto"/>
        <w:rPr>
          <w:rFonts w:ascii="Consolas" w:eastAsia="Calibri" w:hAnsi="Consolas" w:cs="Consolas"/>
          <w:color w:val="000000"/>
          <w:sz w:val="19"/>
          <w:szCs w:val="19"/>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Home/Index.cshtml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ViewData[</w:t>
      </w:r>
      <w:r w:rsidRPr="006151F0">
        <w:rPr>
          <w:rFonts w:ascii="Consolas" w:hAnsi="Consolas" w:cs="Consolas"/>
          <w:color w:val="A31515"/>
          <w:sz w:val="19"/>
          <w:szCs w:val="19"/>
          <w:lang w:val="en-US"/>
        </w:rPr>
        <w:t>"Title"</w:t>
      </w:r>
      <w:r w:rsidRPr="006151F0">
        <w:rPr>
          <w:rFonts w:ascii="Consolas" w:hAnsi="Consolas" w:cs="Consolas"/>
          <w:color w:val="000000"/>
          <w:sz w:val="19"/>
          <w:szCs w:val="19"/>
          <w:lang w:val="en-US"/>
        </w:rPr>
        <w:t xml:space="preserve">] = </w:t>
      </w:r>
      <w:r w:rsidRPr="006151F0">
        <w:rPr>
          <w:rFonts w:ascii="Consolas" w:hAnsi="Consolas" w:cs="Consolas"/>
          <w:color w:val="A31515"/>
          <w:sz w:val="19"/>
          <w:szCs w:val="19"/>
          <w:lang w:val="en-US"/>
        </w:rPr>
        <w:t>"Home Page"</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="text-center"&gt;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h1</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="display-4"&gt;</w:t>
      </w:r>
      <w:r>
        <w:rPr>
          <w:rFonts w:ascii="Consolas" w:hAnsi="Consolas" w:cs="Consolas"/>
          <w:color w:val="000000"/>
          <w:sz w:val="19"/>
          <w:szCs w:val="19"/>
        </w:rPr>
        <w:t>История</w:t>
      </w:r>
      <w:r w:rsidRPr="006151F0">
        <w:rPr>
          <w:rFonts w:ascii="Consolas" w:hAnsi="Consolas" w:cs="Consolas"/>
          <w:color w:val="000000"/>
          <w:sz w:val="19"/>
          <w:szCs w:val="19"/>
          <w:lang w:val="en-US"/>
        </w:rPr>
        <w:t xml:space="preserve"> </w:t>
      </w:r>
      <w:r>
        <w:rPr>
          <w:rFonts w:ascii="Consolas" w:hAnsi="Consolas" w:cs="Consolas"/>
          <w:color w:val="000000"/>
          <w:sz w:val="19"/>
          <w:szCs w:val="19"/>
        </w:rPr>
        <w:t>фабрики</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h1</w:t>
      </w:r>
      <w:r w:rsidRPr="006151F0">
        <w:rPr>
          <w:rFonts w:ascii="Consolas" w:hAnsi="Consolas" w:cs="Consolas"/>
          <w:color w:val="0000FF"/>
          <w:sz w:val="19"/>
          <w:szCs w:val="19"/>
          <w:lang w:val="en-US"/>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sidRPr="006151F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Истории пока нет, но скоро будет.</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Default="006151F0" w:rsidP="006151F0">
      <w:pPr>
        <w:spacing w:after="0" w:line="240" w:lineRule="auto"/>
        <w:jc w:val="both"/>
        <w:rPr>
          <w:rFonts w:ascii="Times New Roman" w:eastAsia="Calibri" w:hAnsi="Times New Roman" w:cs="Times New Roman"/>
          <w:i/>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Account/Register.cshtml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@model</w:t>
      </w:r>
      <w:r w:rsidRPr="006151F0">
        <w:rPr>
          <w:rFonts w:ascii="Consolas" w:hAnsi="Consolas" w:cs="Consolas"/>
          <w:color w:val="000000"/>
          <w:sz w:val="19"/>
          <w:szCs w:val="19"/>
          <w:lang w:val="en-US"/>
        </w:rPr>
        <w:t xml:space="preserve"> CourseProject.Models.RegisterViewModel</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w:t>
      </w:r>
      <w:r>
        <w:rPr>
          <w:rFonts w:ascii="Consolas" w:hAnsi="Consolas" w:cs="Consolas"/>
          <w:color w:val="0000FF"/>
          <w:sz w:val="19"/>
          <w:szCs w:val="19"/>
        </w:rPr>
        <w:t>15px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Регистрация нового пользователя</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form</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method</w:t>
      </w:r>
      <w:r w:rsidRPr="006151F0">
        <w:rPr>
          <w:rFonts w:ascii="Consolas" w:hAnsi="Consolas" w:cs="Consolas"/>
          <w:color w:val="0000FF"/>
          <w:sz w:val="19"/>
          <w:szCs w:val="19"/>
          <w:lang w:val="en-US"/>
        </w:rPr>
        <w:t>="post"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asp-controller</w:t>
      </w:r>
      <w:r w:rsidRPr="006151F0">
        <w:rPr>
          <w:rFonts w:ascii="Consolas" w:hAnsi="Consolas" w:cs="Consolas"/>
          <w:color w:val="0000FF"/>
          <w:sz w:val="19"/>
          <w:szCs w:val="19"/>
          <w:lang w:val="en-US"/>
        </w:rPr>
        <w:t>="Account"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="Register"&gt;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asp-validation-summary</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ModelOnly</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UserRole</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UserRole</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r>
        <w:rPr>
          <w:rFonts w:ascii="Consolas" w:hAnsi="Consolas" w:cs="Consolas"/>
          <w:color w:val="000000"/>
          <w:sz w:val="19"/>
          <w:szCs w:val="19"/>
        </w:rPr>
        <w:t>Базовый</w:t>
      </w:r>
      <w:r w:rsidRPr="006151F0">
        <w:rPr>
          <w:rFonts w:ascii="Consolas" w:hAnsi="Consolas" w:cs="Consolas"/>
          <w:color w:val="000000"/>
          <w:sz w:val="19"/>
          <w:szCs w:val="19"/>
          <w:lang w:val="en-US"/>
        </w:rPr>
        <w:t xml:space="preserve"> </w:t>
      </w:r>
      <w:r>
        <w:rPr>
          <w:rFonts w:ascii="Consolas" w:hAnsi="Consolas" w:cs="Consolas"/>
          <w:color w:val="000000"/>
          <w:sz w:val="19"/>
          <w:szCs w:val="19"/>
        </w:rPr>
        <w:t>пользователь</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r>
        <w:rPr>
          <w:rFonts w:ascii="Consolas" w:hAnsi="Consolas" w:cs="Consolas"/>
          <w:color w:val="000000"/>
          <w:sz w:val="19"/>
          <w:szCs w:val="19"/>
        </w:rPr>
        <w:t>Работник</w:t>
      </w:r>
      <w:r w:rsidRPr="006151F0">
        <w:rPr>
          <w:rFonts w:ascii="Consolas" w:hAnsi="Consolas" w:cs="Consolas"/>
          <w:color w:val="000000"/>
          <w:sz w:val="19"/>
          <w:szCs w:val="19"/>
          <w:lang w:val="en-US"/>
        </w:rPr>
        <w:t xml:space="preserve"> </w:t>
      </w:r>
      <w:r>
        <w:rPr>
          <w:rFonts w:ascii="Consolas" w:hAnsi="Consolas" w:cs="Consolas"/>
          <w:color w:val="000000"/>
          <w:sz w:val="19"/>
          <w:szCs w:val="19"/>
        </w:rPr>
        <w:t>фабрики</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r>
        <w:rPr>
          <w:rFonts w:ascii="Consolas" w:hAnsi="Consolas" w:cs="Consolas"/>
          <w:color w:val="000000"/>
          <w:sz w:val="19"/>
          <w:szCs w:val="19"/>
        </w:rPr>
        <w:t>Администратор</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Email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Email</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span</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Email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span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FIO</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FIO</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span</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FIO</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span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lastRenderedPageBreak/>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Age</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Age</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span</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Age</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span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span</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span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PasswordConfirm</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PasswordConfirm</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span</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asp-validation-for</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PasswordConfirm</w:t>
      </w:r>
      <w:r w:rsidRPr="006151F0">
        <w:rPr>
          <w:rFonts w:ascii="Consolas" w:hAnsi="Consolas" w:cs="Consolas"/>
          <w:color w:val="0000FF"/>
          <w:sz w:val="19"/>
          <w:szCs w:val="19"/>
          <w:lang w:val="en-US"/>
        </w:rPr>
        <w:t>"&gt;&lt;/</w:t>
      </w:r>
      <w:r w:rsidRPr="006151F0">
        <w:rPr>
          <w:rFonts w:ascii="Consolas" w:hAnsi="Consolas" w:cs="Consolas"/>
          <w:color w:val="800000"/>
          <w:sz w:val="19"/>
          <w:szCs w:val="19"/>
          <w:lang w:val="en-US"/>
        </w:rPr>
        <w:t>span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Регистрация</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form</w:t>
      </w:r>
      <w:r w:rsidRPr="00503A4F">
        <w:rPr>
          <w:rFonts w:ascii="Consolas" w:hAnsi="Consolas" w:cs="Consolas"/>
          <w:color w:val="0000FF"/>
          <w:sz w:val="19"/>
          <w:szCs w:val="19"/>
          <w:lang w:val="en-US"/>
        </w:rPr>
        <w:t>&gt;</w:t>
      </w:r>
    </w:p>
    <w:p w:rsidR="006151F0" w:rsidRDefault="006151F0" w:rsidP="006151F0">
      <w:pPr>
        <w:spacing w:after="0" w:line="240" w:lineRule="auto"/>
        <w:jc w:val="both"/>
        <w:rPr>
          <w:rFonts w:ascii="Times New Roman" w:eastAsia="Calibri" w:hAnsi="Times New Roman" w:cs="Times New Roman"/>
          <w:i/>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Account/Login.cshtml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highlight w:val="yellow"/>
          <w:lang w:val="en-US"/>
        </w:rPr>
        <w:t>@model</w:t>
      </w:r>
      <w:r w:rsidRPr="006151F0">
        <w:rPr>
          <w:rFonts w:ascii="Consolas" w:eastAsia="Calibri" w:hAnsi="Consolas" w:cs="Consolas"/>
          <w:color w:val="000000"/>
          <w:sz w:val="19"/>
          <w:szCs w:val="19"/>
          <w:lang w:val="en-US"/>
        </w:rPr>
        <w:t xml:space="preserve"> CourseProject.Models.LoginViewModel</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p>
    <w:p w:rsidR="006151F0" w:rsidRPr="006151F0" w:rsidRDefault="006151F0" w:rsidP="006151F0">
      <w:pPr>
        <w:autoSpaceDE w:val="0"/>
        <w:autoSpaceDN w:val="0"/>
        <w:adjustRightInd w:val="0"/>
        <w:spacing w:after="0" w:line="240" w:lineRule="auto"/>
        <w:rPr>
          <w:rFonts w:ascii="Consolas" w:hAnsi="Consolas" w:cs="Consolas"/>
          <w:color w:val="0000FF"/>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h2</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margin-top</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r>
        <w:rPr>
          <w:rFonts w:ascii="Consolas" w:hAnsi="Consolas" w:cs="Consolas"/>
          <w:color w:val="000000"/>
          <w:sz w:val="19"/>
          <w:szCs w:val="19"/>
        </w:rPr>
        <w:t>Вход</w:t>
      </w:r>
      <w:r w:rsidRPr="006151F0">
        <w:rPr>
          <w:rFonts w:ascii="Consolas" w:hAnsi="Consolas" w:cs="Consolas"/>
          <w:color w:val="000000"/>
          <w:sz w:val="19"/>
          <w:szCs w:val="19"/>
          <w:lang w:val="en-US"/>
        </w:rPr>
        <w:t xml:space="preserve"> </w:t>
      </w:r>
      <w:r>
        <w:rPr>
          <w:rFonts w:ascii="Consolas" w:hAnsi="Consolas" w:cs="Consolas"/>
          <w:color w:val="000000"/>
          <w:sz w:val="19"/>
          <w:szCs w:val="19"/>
        </w:rPr>
        <w:t>в</w:t>
      </w:r>
      <w:r w:rsidRPr="006151F0">
        <w:rPr>
          <w:rFonts w:ascii="Consolas" w:hAnsi="Consolas" w:cs="Consolas"/>
          <w:color w:val="000000"/>
          <w:sz w:val="19"/>
          <w:szCs w:val="19"/>
          <w:lang w:val="en-US"/>
        </w:rPr>
        <w:t xml:space="preserve"> </w:t>
      </w:r>
      <w:r>
        <w:rPr>
          <w:rFonts w:ascii="Consolas" w:hAnsi="Consolas" w:cs="Consolas"/>
          <w:color w:val="000000"/>
          <w:sz w:val="19"/>
          <w:szCs w:val="19"/>
        </w:rPr>
        <w:t>приложение</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h2</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form</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FF0000"/>
          <w:sz w:val="19"/>
          <w:szCs w:val="19"/>
          <w:lang w:val="en-US"/>
        </w:rPr>
        <w:t>method</w:t>
      </w:r>
      <w:r w:rsidRPr="006151F0">
        <w:rPr>
          <w:rFonts w:ascii="Consolas" w:eastAsia="Calibri" w:hAnsi="Consolas" w:cs="Consolas"/>
          <w:color w:val="0000FF"/>
          <w:sz w:val="19"/>
          <w:szCs w:val="19"/>
          <w:lang w:val="en-US"/>
        </w:rPr>
        <w:t>="post"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asp-controller</w:t>
      </w:r>
      <w:r w:rsidRPr="006151F0">
        <w:rPr>
          <w:rFonts w:ascii="Consolas" w:eastAsia="Calibri" w:hAnsi="Consolas" w:cs="Consolas"/>
          <w:color w:val="0000FF"/>
          <w:sz w:val="19"/>
          <w:szCs w:val="19"/>
          <w:lang w:val="en-US"/>
        </w:rPr>
        <w:t>="Account"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asp-action</w:t>
      </w:r>
      <w:r w:rsidRPr="006151F0">
        <w:rPr>
          <w:rFonts w:ascii="Consolas" w:eastAsia="Calibri" w:hAnsi="Consolas" w:cs="Consolas"/>
          <w:color w:val="0000FF"/>
          <w:sz w:val="19"/>
          <w:szCs w:val="19"/>
          <w:lang w:val="en-US"/>
        </w:rPr>
        <w:t>="Login"</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asp-route-returnUrl</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highlight w:val="yellow"/>
          <w:lang w:val="en-US"/>
        </w:rPr>
        <w:t>@</w:t>
      </w:r>
      <w:r w:rsidRPr="006151F0">
        <w:rPr>
          <w:rFonts w:ascii="Consolas" w:eastAsia="Calibri" w:hAnsi="Consolas" w:cs="Consolas"/>
          <w:color w:val="000000"/>
          <w:sz w:val="19"/>
          <w:szCs w:val="19"/>
          <w:lang w:val="en-US"/>
        </w:rPr>
        <w:t>Model.ReturnUrl</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asp-validation-summary</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ModelOnly</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Email</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br</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input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Email</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span</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asp-validation-for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Email</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span</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Password</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br</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input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Password</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span</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asp-validation-for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Password</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span</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RememberMe</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label</w:t>
      </w:r>
      <w:r w:rsidRPr="006151F0">
        <w:rPr>
          <w:rFonts w:ascii="Consolas" w:eastAsia="Calibri" w:hAnsi="Consolas" w:cs="Consolas"/>
          <w:color w:val="0000FF"/>
          <w:sz w:val="19"/>
          <w:szCs w:val="19"/>
          <w:lang w:val="en-US"/>
        </w:rPr>
        <w:t>&gt;&lt;</w:t>
      </w:r>
      <w:r w:rsidRPr="006151F0">
        <w:rPr>
          <w:rFonts w:ascii="Consolas" w:eastAsia="Calibri" w:hAnsi="Consolas" w:cs="Consolas"/>
          <w:color w:val="800000"/>
          <w:sz w:val="19"/>
          <w:szCs w:val="19"/>
          <w:lang w:val="en-US"/>
        </w:rPr>
        <w:t>br</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input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b/>
          <w:bCs/>
          <w:color w:val="800080"/>
          <w:sz w:val="19"/>
          <w:szCs w:val="19"/>
          <w:lang w:val="en-US"/>
        </w:rPr>
        <w:t>asp-for</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RememberMe</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input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FF0000"/>
          <w:sz w:val="19"/>
          <w:szCs w:val="19"/>
          <w:lang w:val="en-US"/>
        </w:rPr>
        <w:t>type</w:t>
      </w:r>
      <w:r w:rsidRPr="006151F0">
        <w:rPr>
          <w:rFonts w:ascii="Consolas" w:eastAsia="Calibri" w:hAnsi="Consolas" w:cs="Consolas"/>
          <w:color w:val="0000FF"/>
          <w:sz w:val="19"/>
          <w:szCs w:val="19"/>
          <w:lang w:val="en-US"/>
        </w:rPr>
        <w:t>="submit"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FF0000"/>
          <w:sz w:val="19"/>
          <w:szCs w:val="19"/>
          <w:lang w:val="en-US"/>
        </w:rPr>
        <w:t>value</w:t>
      </w:r>
      <w:r w:rsidRPr="006151F0">
        <w:rPr>
          <w:rFonts w:ascii="Consolas" w:eastAsia="Calibri" w:hAnsi="Consolas" w:cs="Consolas"/>
          <w:color w:val="0000FF"/>
          <w:sz w:val="19"/>
          <w:szCs w:val="19"/>
          <w:lang w:val="en-US"/>
        </w:rPr>
        <w:t>="</w:t>
      </w:r>
      <w:r w:rsidRPr="006151F0">
        <w:rPr>
          <w:rFonts w:ascii="Consolas" w:eastAsia="Calibri" w:hAnsi="Consolas" w:cs="Consolas"/>
          <w:color w:val="0000FF"/>
          <w:sz w:val="19"/>
          <w:szCs w:val="19"/>
        </w:rPr>
        <w:t>Войти</w:t>
      </w:r>
      <w:r w:rsidRPr="006151F0">
        <w:rPr>
          <w:rFonts w:ascii="Consolas" w:eastAsia="Calibri" w:hAnsi="Consolas" w:cs="Consolas"/>
          <w:color w:val="0000FF"/>
          <w:sz w:val="19"/>
          <w:szCs w:val="19"/>
          <w:lang w:val="en-US"/>
        </w:rPr>
        <w:t>"</w:t>
      </w: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eastAsia="Calibri" w:hAnsi="Consolas" w:cs="Consolas"/>
          <w:color w:val="000000"/>
          <w:sz w:val="19"/>
          <w:szCs w:val="19"/>
          <w:lang w:val="en-US"/>
        </w:rPr>
      </w:pPr>
      <w:r w:rsidRPr="006151F0">
        <w:rPr>
          <w:rFonts w:ascii="Consolas" w:eastAsia="Calibri" w:hAnsi="Consolas" w:cs="Consolas"/>
          <w:color w:val="000000"/>
          <w:sz w:val="19"/>
          <w:szCs w:val="19"/>
          <w:lang w:val="en-US"/>
        </w:rPr>
        <w:t xml:space="preserve">    </w:t>
      </w: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div</w:t>
      </w:r>
      <w:r w:rsidRPr="006151F0">
        <w:rPr>
          <w:rFonts w:ascii="Consolas" w:eastAsia="Calibri"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r w:rsidRPr="006151F0">
        <w:rPr>
          <w:rFonts w:ascii="Consolas" w:eastAsia="Calibri" w:hAnsi="Consolas" w:cs="Consolas"/>
          <w:color w:val="0000FF"/>
          <w:sz w:val="19"/>
          <w:szCs w:val="19"/>
          <w:lang w:val="en-US"/>
        </w:rPr>
        <w:t>&lt;/</w:t>
      </w:r>
      <w:r w:rsidRPr="006151F0">
        <w:rPr>
          <w:rFonts w:ascii="Consolas" w:eastAsia="Calibri" w:hAnsi="Consolas" w:cs="Consolas"/>
          <w:color w:val="800000"/>
          <w:sz w:val="19"/>
          <w:szCs w:val="19"/>
          <w:lang w:val="en-US"/>
        </w:rPr>
        <w:t>form</w:t>
      </w:r>
      <w:r w:rsidRPr="006151F0">
        <w:rPr>
          <w:rFonts w:ascii="Consolas" w:eastAsia="Calibri"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Client/Index.cshtml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@model</w:t>
      </w:r>
      <w:r w:rsidRPr="00503A4F">
        <w:rPr>
          <w:rFonts w:ascii="Consolas" w:hAnsi="Consolas" w:cs="Consolas"/>
          <w:color w:val="000000"/>
          <w:sz w:val="19"/>
          <w:szCs w:val="19"/>
          <w:lang w:val="en-US"/>
        </w:rPr>
        <w:t xml:space="preserve"> ClientIndexViewModel</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ViewBag.Title = </w:t>
      </w:r>
      <w:r w:rsidRPr="00503A4F">
        <w:rPr>
          <w:rFonts w:ascii="Consolas" w:hAnsi="Consolas" w:cs="Consolas"/>
          <w:color w:val="A31515"/>
          <w:sz w:val="19"/>
          <w:szCs w:val="19"/>
          <w:lang w:val="en-US"/>
        </w:rPr>
        <w:t>"</w:t>
      </w:r>
      <w:r>
        <w:rPr>
          <w:rFonts w:ascii="Consolas" w:hAnsi="Consolas" w:cs="Consolas"/>
          <w:color w:val="A31515"/>
          <w:sz w:val="19"/>
          <w:szCs w:val="19"/>
        </w:rPr>
        <w:t>Таблица</w:t>
      </w:r>
      <w:r w:rsidRPr="00503A4F">
        <w:rPr>
          <w:rFonts w:ascii="Consolas" w:hAnsi="Consolas" w:cs="Consolas"/>
          <w:color w:val="A31515"/>
          <w:sz w:val="19"/>
          <w:szCs w:val="19"/>
          <w:lang w:val="en-US"/>
        </w:rPr>
        <w:t xml:space="preserve"> </w:t>
      </w:r>
      <w:r>
        <w:rPr>
          <w:rFonts w:ascii="Consolas" w:hAnsi="Consolas" w:cs="Consolas"/>
          <w:color w:val="A31515"/>
          <w:sz w:val="19"/>
          <w:szCs w:val="19"/>
        </w:rPr>
        <w:t>клиентов</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script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function</w:t>
      </w:r>
      <w:r w:rsidRPr="006151F0">
        <w:rPr>
          <w:rFonts w:ascii="Consolas" w:hAnsi="Consolas" w:cs="Consolas"/>
          <w:color w:val="000000"/>
          <w:sz w:val="19"/>
          <w:szCs w:val="19"/>
          <w:lang w:val="en-US"/>
        </w:rPr>
        <w:t xml:space="preserve"> changeAddVisibility()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document.getElementById(</w:t>
      </w:r>
      <w:r w:rsidRPr="006151F0">
        <w:rPr>
          <w:rFonts w:ascii="Consolas" w:hAnsi="Consolas" w:cs="Consolas"/>
          <w:color w:val="A31515"/>
          <w:sz w:val="19"/>
          <w:szCs w:val="19"/>
          <w:lang w:val="en-US"/>
        </w:rPr>
        <w:t>'UpdateClient'</w:t>
      </w:r>
      <w:r w:rsidRPr="006151F0">
        <w:rPr>
          <w:rFonts w:ascii="Consolas" w:hAnsi="Consolas" w:cs="Consolas"/>
          <w:color w:val="000000"/>
          <w:sz w:val="19"/>
          <w:szCs w:val="19"/>
          <w:lang w:val="en-US"/>
        </w:rPr>
        <w:t xml:space="preserve">).style.display = </w:t>
      </w:r>
      <w:r w:rsidRPr="006151F0">
        <w:rPr>
          <w:rFonts w:ascii="Consolas" w:hAnsi="Consolas" w:cs="Consolas"/>
          <w:color w:val="A31515"/>
          <w:sz w:val="19"/>
          <w:szCs w:val="19"/>
          <w:lang w:val="en-US"/>
        </w:rPr>
        <w:t>"none"</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document.getElementById(</w:t>
      </w:r>
      <w:r w:rsidRPr="006151F0">
        <w:rPr>
          <w:rFonts w:ascii="Consolas" w:hAnsi="Consolas" w:cs="Consolas"/>
          <w:color w:val="A31515"/>
          <w:sz w:val="19"/>
          <w:szCs w:val="19"/>
          <w:lang w:val="en-US"/>
        </w:rPr>
        <w:t>'AddClient'</w:t>
      </w:r>
      <w:r w:rsidRPr="006151F0">
        <w:rPr>
          <w:rFonts w:ascii="Consolas" w:hAnsi="Consolas" w:cs="Consolas"/>
          <w:color w:val="000000"/>
          <w:sz w:val="19"/>
          <w:szCs w:val="19"/>
          <w:lang w:val="en-US"/>
        </w:rPr>
        <w:t xml:space="preserve">).style.display = </w:t>
      </w:r>
      <w:r w:rsidRPr="006151F0">
        <w:rPr>
          <w:rFonts w:ascii="Consolas" w:hAnsi="Consolas" w:cs="Consolas"/>
          <w:color w:val="A31515"/>
          <w:sz w:val="19"/>
          <w:szCs w:val="19"/>
          <w:lang w:val="en-US"/>
        </w:rPr>
        <w:t>"block"</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function</w:t>
      </w:r>
      <w:r w:rsidRPr="006151F0">
        <w:rPr>
          <w:rFonts w:ascii="Consolas" w:hAnsi="Consolas" w:cs="Consolas"/>
          <w:color w:val="000000"/>
          <w:sz w:val="19"/>
          <w:szCs w:val="19"/>
          <w:lang w:val="en-US"/>
        </w:rPr>
        <w:t xml:space="preserve"> changeUpdateVisibility(id)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document.getElementById(</w:t>
      </w:r>
      <w:r w:rsidRPr="006151F0">
        <w:rPr>
          <w:rFonts w:ascii="Consolas" w:hAnsi="Consolas" w:cs="Consolas"/>
          <w:color w:val="A31515"/>
          <w:sz w:val="19"/>
          <w:szCs w:val="19"/>
          <w:lang w:val="en-US"/>
        </w:rPr>
        <w:t>'UpdateClient'</w:t>
      </w:r>
      <w:r w:rsidRPr="006151F0">
        <w:rPr>
          <w:rFonts w:ascii="Consolas" w:hAnsi="Consolas" w:cs="Consolas"/>
          <w:color w:val="000000"/>
          <w:sz w:val="19"/>
          <w:szCs w:val="19"/>
          <w:lang w:val="en-US"/>
        </w:rPr>
        <w:t xml:space="preserve">).style.display = </w:t>
      </w:r>
      <w:r w:rsidRPr="006151F0">
        <w:rPr>
          <w:rFonts w:ascii="Consolas" w:hAnsi="Consolas" w:cs="Consolas"/>
          <w:color w:val="A31515"/>
          <w:sz w:val="19"/>
          <w:szCs w:val="19"/>
          <w:lang w:val="en-US"/>
        </w:rPr>
        <w:t>"block"</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document.getElementById(</w:t>
      </w:r>
      <w:r w:rsidRPr="006151F0">
        <w:rPr>
          <w:rFonts w:ascii="Consolas" w:hAnsi="Consolas" w:cs="Consolas"/>
          <w:color w:val="A31515"/>
          <w:sz w:val="19"/>
          <w:szCs w:val="19"/>
          <w:lang w:val="en-US"/>
        </w:rPr>
        <w:t>'AddClient'</w:t>
      </w:r>
      <w:r w:rsidRPr="006151F0">
        <w:rPr>
          <w:rFonts w:ascii="Consolas" w:hAnsi="Consolas" w:cs="Consolas"/>
          <w:color w:val="000000"/>
          <w:sz w:val="19"/>
          <w:szCs w:val="19"/>
          <w:lang w:val="en-US"/>
        </w:rPr>
        <w:t xml:space="preserve">).style.display = </w:t>
      </w:r>
      <w:r w:rsidRPr="006151F0">
        <w:rPr>
          <w:rFonts w:ascii="Consolas" w:hAnsi="Consolas" w:cs="Consolas"/>
          <w:color w:val="A31515"/>
          <w:sz w:val="19"/>
          <w:szCs w:val="19"/>
          <w:lang w:val="en-US"/>
        </w:rPr>
        <w:t>"none"</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A31515"/>
          <w:sz w:val="19"/>
          <w:szCs w:val="19"/>
          <w:lang w:val="en-US"/>
        </w:rPr>
        <w:t>"#id"</w:t>
      </w:r>
      <w:r w:rsidRPr="006151F0">
        <w:rPr>
          <w:rFonts w:ascii="Consolas" w:hAnsi="Consolas" w:cs="Consolas"/>
          <w:color w:val="000000"/>
          <w:sz w:val="19"/>
          <w:szCs w:val="19"/>
          <w:lang w:val="en-US"/>
        </w:rPr>
        <w:t>).val(id);</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lastRenderedPageBreak/>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function</w:t>
      </w:r>
      <w:r w:rsidRPr="006151F0">
        <w:rPr>
          <w:rFonts w:ascii="Consolas" w:hAnsi="Consolas" w:cs="Consolas"/>
          <w:color w:val="000000"/>
          <w:sz w:val="19"/>
          <w:szCs w:val="19"/>
          <w:lang w:val="en-US"/>
        </w:rPr>
        <w:t xml:space="preserve"> SetSession()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sessionStorage.setItem(</w:t>
      </w:r>
      <w:r w:rsidRPr="006151F0">
        <w:rPr>
          <w:rFonts w:ascii="Consolas" w:hAnsi="Consolas" w:cs="Consolas"/>
          <w:color w:val="A31515"/>
          <w:sz w:val="19"/>
          <w:szCs w:val="19"/>
          <w:lang w:val="en-US"/>
        </w:rPr>
        <w:t>"address"</w:t>
      </w:r>
      <w:r w:rsidRPr="006151F0">
        <w:rPr>
          <w:rFonts w:ascii="Consolas" w:hAnsi="Consolas" w:cs="Consolas"/>
          <w:color w:val="000000"/>
          <w:sz w:val="19"/>
          <w:szCs w:val="19"/>
          <w:lang w:val="en-US"/>
        </w:rPr>
        <w:t>, $(</w:t>
      </w:r>
      <w:r w:rsidRPr="006151F0">
        <w:rPr>
          <w:rFonts w:ascii="Consolas" w:hAnsi="Consolas" w:cs="Consolas"/>
          <w:color w:val="A31515"/>
          <w:sz w:val="19"/>
          <w:szCs w:val="19"/>
          <w:lang w:val="en-US"/>
        </w:rPr>
        <w:t>"#value1"</w:t>
      </w:r>
      <w:r w:rsidRPr="006151F0">
        <w:rPr>
          <w:rFonts w:ascii="Consolas" w:hAnsi="Consolas" w:cs="Consolas"/>
          <w:color w:val="000000"/>
          <w:sz w:val="19"/>
          <w:szCs w:val="19"/>
          <w:lang w:val="en-US"/>
        </w:rPr>
        <w:t>).val());</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sessionStorage.setItem(</w:t>
      </w:r>
      <w:r w:rsidRPr="006151F0">
        <w:rPr>
          <w:rFonts w:ascii="Consolas" w:hAnsi="Consolas" w:cs="Consolas"/>
          <w:color w:val="A31515"/>
          <w:sz w:val="19"/>
          <w:szCs w:val="19"/>
          <w:lang w:val="en-US"/>
        </w:rPr>
        <w:t>"filterRepresFIO"</w:t>
      </w:r>
      <w:r w:rsidRPr="006151F0">
        <w:rPr>
          <w:rFonts w:ascii="Consolas" w:hAnsi="Consolas" w:cs="Consolas"/>
          <w:color w:val="000000"/>
          <w:sz w:val="19"/>
          <w:szCs w:val="19"/>
          <w:lang w:val="en-US"/>
        </w:rPr>
        <w:t>, $(</w:t>
      </w:r>
      <w:r w:rsidRPr="006151F0">
        <w:rPr>
          <w:rFonts w:ascii="Consolas" w:hAnsi="Consolas" w:cs="Consolas"/>
          <w:color w:val="A31515"/>
          <w:sz w:val="19"/>
          <w:szCs w:val="19"/>
          <w:lang w:val="en-US"/>
        </w:rPr>
        <w:t>"#value2 option:selected"</w:t>
      </w:r>
      <w:r w:rsidRPr="006151F0">
        <w:rPr>
          <w:rFonts w:ascii="Consolas" w:hAnsi="Consolas" w:cs="Consolas"/>
          <w:color w:val="000000"/>
          <w:sz w:val="19"/>
          <w:szCs w:val="19"/>
          <w:lang w:val="en-US"/>
        </w:rPr>
        <w:t>).val());</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function</w:t>
      </w:r>
      <w:r w:rsidRPr="006151F0">
        <w:rPr>
          <w:rFonts w:ascii="Consolas" w:hAnsi="Consolas" w:cs="Consolas"/>
          <w:color w:val="000000"/>
          <w:sz w:val="19"/>
          <w:szCs w:val="19"/>
          <w:lang w:val="en-US"/>
        </w:rPr>
        <w:t xml:space="preserve"> GetSession()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A31515"/>
          <w:sz w:val="19"/>
          <w:szCs w:val="19"/>
          <w:lang w:val="en-US"/>
        </w:rPr>
        <w:t>"#value1"</w:t>
      </w:r>
      <w:r w:rsidRPr="006151F0">
        <w:rPr>
          <w:rFonts w:ascii="Consolas" w:hAnsi="Consolas" w:cs="Consolas"/>
          <w:color w:val="000000"/>
          <w:sz w:val="19"/>
          <w:szCs w:val="19"/>
          <w:lang w:val="en-US"/>
        </w:rPr>
        <w:t>).val(sessionStorage.getItem(</w:t>
      </w:r>
      <w:r w:rsidRPr="006151F0">
        <w:rPr>
          <w:rFonts w:ascii="Consolas" w:hAnsi="Consolas" w:cs="Consolas"/>
          <w:color w:val="A31515"/>
          <w:sz w:val="19"/>
          <w:szCs w:val="19"/>
          <w:lang w:val="en-US"/>
        </w:rPr>
        <w:t>"address"</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A31515"/>
          <w:sz w:val="19"/>
          <w:szCs w:val="19"/>
          <w:lang w:val="en-US"/>
        </w:rPr>
        <w:t>"#value2"</w:t>
      </w:r>
      <w:r w:rsidRPr="006151F0">
        <w:rPr>
          <w:rFonts w:ascii="Consolas" w:hAnsi="Consolas" w:cs="Consolas"/>
          <w:color w:val="000000"/>
          <w:sz w:val="19"/>
          <w:szCs w:val="19"/>
          <w:lang w:val="en-US"/>
        </w:rPr>
        <w:t>).val(sessionStorage.getItem(</w:t>
      </w:r>
      <w:r w:rsidRPr="006151F0">
        <w:rPr>
          <w:rFonts w:ascii="Consolas" w:hAnsi="Consolas" w:cs="Consolas"/>
          <w:color w:val="A31515"/>
          <w:sz w:val="19"/>
          <w:szCs w:val="19"/>
          <w:lang w:val="en-US"/>
        </w:rPr>
        <w:t>"filterRepresFIO"</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script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p>
    <w:p w:rsidR="006151F0" w:rsidRPr="006151F0" w:rsidRDefault="006151F0" w:rsidP="006151F0">
      <w:pPr>
        <w:autoSpaceDE w:val="0"/>
        <w:autoSpaceDN w:val="0"/>
        <w:adjustRightInd w:val="0"/>
        <w:spacing w:after="0" w:line="240" w:lineRule="auto"/>
        <w:rPr>
          <w:rFonts w:ascii="Consolas" w:hAnsi="Consolas" w:cs="Consolas"/>
          <w:color w:val="0000FF"/>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H1</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margin-top</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ViewBag.Title:</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H1</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body</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onbeforeunload</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SetSession()</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onload</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GetSession()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form</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method</w:t>
      </w:r>
      <w:r w:rsidRPr="006151F0">
        <w:rPr>
          <w:rFonts w:ascii="Consolas" w:hAnsi="Consolas" w:cs="Consolas"/>
          <w:color w:val="0000FF"/>
          <w:sz w:val="19"/>
          <w:szCs w:val="19"/>
          <w:lang w:val="en-US"/>
        </w:rPr>
        <w:t>="get"&gt;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="control-label"&gt;</w:t>
      </w:r>
      <w:r>
        <w:rPr>
          <w:rFonts w:ascii="Consolas" w:hAnsi="Consolas" w:cs="Consolas"/>
          <w:color w:val="000000"/>
          <w:sz w:val="19"/>
          <w:szCs w:val="19"/>
        </w:rPr>
        <w:t>Адрес</w:t>
      </w:r>
      <w:r w:rsidRPr="006151F0">
        <w:rPr>
          <w:rFonts w:ascii="Consolas" w:hAnsi="Consolas" w:cs="Consolas"/>
          <w:color w:val="000000"/>
          <w:sz w:val="19"/>
          <w:szCs w:val="19"/>
          <w:lang w:val="en-US"/>
        </w:rPr>
        <w:t>:</w:t>
      </w:r>
      <w:r w:rsidRPr="006151F0">
        <w:rPr>
          <w:rFonts w:ascii="Consolas" w:hAnsi="Consolas" w:cs="Consolas"/>
          <w:color w:val="FF0000"/>
          <w:sz w:val="19"/>
          <w:szCs w:val="19"/>
          <w:lang w:val="en-US"/>
        </w:rPr>
        <w:t>&amp;nbsp;</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name</w:t>
      </w:r>
      <w:r w:rsidRPr="006151F0">
        <w:rPr>
          <w:rFonts w:ascii="Consolas" w:hAnsi="Consolas" w:cs="Consolas"/>
          <w:color w:val="0000FF"/>
          <w:sz w:val="19"/>
          <w:szCs w:val="19"/>
          <w:lang w:val="en-US"/>
        </w:rPr>
        <w:t>="address"</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id</w:t>
      </w:r>
      <w:r w:rsidRPr="006151F0">
        <w:rPr>
          <w:rFonts w:ascii="Consolas" w:hAnsi="Consolas" w:cs="Consolas"/>
          <w:color w:val="0000FF"/>
          <w:sz w:val="19"/>
          <w:szCs w:val="19"/>
          <w:lang w:val="en-US"/>
        </w:rPr>
        <w:t>="value1"</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="form-control"</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="control-label"&gt;</w:t>
      </w:r>
      <w:r>
        <w:rPr>
          <w:rFonts w:ascii="Consolas" w:hAnsi="Consolas" w:cs="Consolas"/>
          <w:color w:val="000000"/>
          <w:sz w:val="19"/>
          <w:szCs w:val="19"/>
        </w:rPr>
        <w:t>ФИО</w:t>
      </w:r>
      <w:r w:rsidRPr="006151F0">
        <w:rPr>
          <w:rFonts w:ascii="Consolas" w:hAnsi="Consolas" w:cs="Consolas"/>
          <w:color w:val="000000"/>
          <w:sz w:val="19"/>
          <w:szCs w:val="19"/>
          <w:lang w:val="en-US"/>
        </w:rPr>
        <w:t xml:space="preserve"> </w:t>
      </w:r>
      <w:r>
        <w:rPr>
          <w:rFonts w:ascii="Consolas" w:hAnsi="Consolas" w:cs="Consolas"/>
          <w:color w:val="000000"/>
          <w:sz w:val="19"/>
          <w:szCs w:val="19"/>
        </w:rPr>
        <w:t>представителя</w:t>
      </w:r>
      <w:r w:rsidRPr="006151F0">
        <w:rPr>
          <w:rFonts w:ascii="Consolas" w:hAnsi="Consolas" w:cs="Consolas"/>
          <w:color w:val="000000"/>
          <w:sz w:val="19"/>
          <w:szCs w:val="19"/>
          <w:lang w:val="en-US"/>
        </w:rPr>
        <w:t>:</w:t>
      </w:r>
      <w:r w:rsidRPr="006151F0">
        <w:rPr>
          <w:rFonts w:ascii="Consolas" w:hAnsi="Consolas" w:cs="Consolas"/>
          <w:color w:val="FF0000"/>
          <w:sz w:val="19"/>
          <w:szCs w:val="19"/>
          <w:lang w:val="en-US"/>
        </w:rPr>
        <w:t>&amp;nbsp;</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label</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name</w:t>
      </w:r>
      <w:r w:rsidRPr="006151F0">
        <w:rPr>
          <w:rFonts w:ascii="Consolas" w:hAnsi="Consolas" w:cs="Consolas"/>
          <w:color w:val="0000FF"/>
          <w:sz w:val="19"/>
          <w:szCs w:val="19"/>
          <w:lang w:val="en-US"/>
        </w:rPr>
        <w:t>="filterRepresFIO"</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id</w:t>
      </w:r>
      <w:r w:rsidRPr="006151F0">
        <w:rPr>
          <w:rFonts w:ascii="Consolas" w:hAnsi="Consolas" w:cs="Consolas"/>
          <w:color w:val="0000FF"/>
          <w:sz w:val="19"/>
          <w:szCs w:val="19"/>
          <w:lang w:val="en-US"/>
        </w:rPr>
        <w:t>="value2"</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="form-control"&gt;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foreach</w:t>
      </w:r>
      <w:r w:rsidRPr="006151F0">
        <w:rPr>
          <w:rFonts w:ascii="Consolas" w:hAnsi="Consolas" w:cs="Consolas"/>
          <w:color w:val="000000"/>
          <w:sz w:val="19"/>
          <w:szCs w:val="19"/>
          <w:lang w:val="en-US"/>
        </w:rPr>
        <w:t xml:space="preserve"> (var elem </w:t>
      </w:r>
      <w:r w:rsidRPr="006151F0">
        <w:rPr>
          <w:rFonts w:ascii="Consolas" w:hAnsi="Consolas" w:cs="Consolas"/>
          <w:color w:val="0000FF"/>
          <w:sz w:val="19"/>
          <w:szCs w:val="19"/>
          <w:lang w:val="en-US"/>
        </w:rPr>
        <w:t>in</w:t>
      </w:r>
      <w:r w:rsidRPr="006151F0">
        <w:rPr>
          <w:rFonts w:ascii="Consolas" w:hAnsi="Consolas" w:cs="Consolas"/>
          <w:color w:val="000000"/>
          <w:sz w:val="19"/>
          <w:szCs w:val="19"/>
          <w:lang w:val="en-US"/>
        </w:rPr>
        <w:t xml:space="preserve"> Model.FilterRepresFIOs)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Фильтр</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 btn-default"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form</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table</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border</w:t>
      </w:r>
      <w:r w:rsidRPr="006151F0">
        <w:rPr>
          <w:rFonts w:ascii="Consolas" w:hAnsi="Consolas" w:cs="Consolas"/>
          <w:color w:val="0000FF"/>
          <w:sz w:val="19"/>
          <w:szCs w:val="19"/>
          <w:lang w:val="en-US"/>
        </w:rPr>
        <w:t>="1"</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left</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10%</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thead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tr</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asp-route-type</w:t>
      </w:r>
      <w:r w:rsidRPr="006151F0">
        <w:rPr>
          <w:rFonts w:ascii="Consolas" w:hAnsi="Consolas" w:cs="Consolas"/>
          <w:color w:val="0000FF"/>
          <w:sz w:val="19"/>
          <w:szCs w:val="19"/>
          <w:lang w:val="en-US"/>
        </w:rPr>
        <w:t>="Id"&gt;</w:t>
      </w:r>
      <w:r w:rsidRPr="006151F0">
        <w:rPr>
          <w:rFonts w:ascii="Consolas" w:hAnsi="Consolas" w:cs="Consolas"/>
          <w:color w:val="000000"/>
          <w:sz w:val="19"/>
          <w:szCs w:val="19"/>
          <w:lang w:val="en-US"/>
        </w:rPr>
        <w:t>Id</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asp-route-type</w:t>
      </w:r>
      <w:r w:rsidRPr="006151F0">
        <w:rPr>
          <w:rFonts w:ascii="Consolas" w:hAnsi="Consolas" w:cs="Consolas"/>
          <w:color w:val="0000FF"/>
          <w:sz w:val="19"/>
          <w:szCs w:val="19"/>
          <w:lang w:val="en-US"/>
        </w:rPr>
        <w:t>="name"&gt;</w:t>
      </w:r>
      <w:r>
        <w:rPr>
          <w:rFonts w:ascii="Consolas" w:hAnsi="Consolas" w:cs="Consolas"/>
          <w:color w:val="000000"/>
          <w:sz w:val="19"/>
          <w:szCs w:val="19"/>
        </w:rPr>
        <w:t>Название</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asp-route-type</w:t>
      </w:r>
      <w:r w:rsidRPr="006151F0">
        <w:rPr>
          <w:rFonts w:ascii="Consolas" w:hAnsi="Consolas" w:cs="Consolas"/>
          <w:color w:val="0000FF"/>
          <w:sz w:val="19"/>
          <w:szCs w:val="19"/>
          <w:lang w:val="en-US"/>
        </w:rPr>
        <w:t>="fio"&gt;</w:t>
      </w:r>
      <w:r>
        <w:rPr>
          <w:rFonts w:ascii="Consolas" w:hAnsi="Consolas" w:cs="Consolas"/>
          <w:color w:val="000000"/>
          <w:sz w:val="19"/>
          <w:szCs w:val="19"/>
        </w:rPr>
        <w:t>ФИО</w:t>
      </w:r>
      <w:r w:rsidRPr="006151F0">
        <w:rPr>
          <w:rFonts w:ascii="Consolas" w:hAnsi="Consolas" w:cs="Consolas"/>
          <w:color w:val="000000"/>
          <w:sz w:val="19"/>
          <w:szCs w:val="19"/>
          <w:lang w:val="en-US"/>
        </w:rPr>
        <w:t xml:space="preserve"> </w:t>
      </w:r>
      <w:r>
        <w:rPr>
          <w:rFonts w:ascii="Consolas" w:hAnsi="Consolas" w:cs="Consolas"/>
          <w:color w:val="000000"/>
          <w:sz w:val="19"/>
          <w:szCs w:val="19"/>
        </w:rPr>
        <w:t>представителя</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asp-route-type</w:t>
      </w:r>
      <w:r w:rsidRPr="006151F0">
        <w:rPr>
          <w:rFonts w:ascii="Consolas" w:hAnsi="Consolas" w:cs="Consolas"/>
          <w:color w:val="0000FF"/>
          <w:sz w:val="19"/>
          <w:szCs w:val="19"/>
          <w:lang w:val="en-US"/>
        </w:rPr>
        <w:t>="numb"&gt;</w:t>
      </w:r>
      <w:r>
        <w:rPr>
          <w:rFonts w:ascii="Consolas" w:hAnsi="Consolas" w:cs="Consolas"/>
          <w:color w:val="000000"/>
          <w:sz w:val="19"/>
          <w:szCs w:val="19"/>
        </w:rPr>
        <w:t>Номер</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asp-route-type</w:t>
      </w:r>
      <w:r w:rsidRPr="006151F0">
        <w:rPr>
          <w:rFonts w:ascii="Consolas" w:hAnsi="Consolas" w:cs="Consolas"/>
          <w:color w:val="0000FF"/>
          <w:sz w:val="19"/>
          <w:szCs w:val="19"/>
          <w:lang w:val="en-US"/>
        </w:rPr>
        <w:t>="addr"&gt;</w:t>
      </w:r>
      <w:r>
        <w:rPr>
          <w:rFonts w:ascii="Consolas" w:hAnsi="Consolas" w:cs="Consolas"/>
          <w:color w:val="000000"/>
          <w:sz w:val="19"/>
          <w:szCs w:val="19"/>
        </w:rPr>
        <w:t>Адрес</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tr</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thead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foreach</w:t>
      </w:r>
      <w:r w:rsidRPr="006151F0">
        <w:rPr>
          <w:rFonts w:ascii="Consolas" w:hAnsi="Consolas" w:cs="Consolas"/>
          <w:color w:val="000000"/>
          <w:sz w:val="19"/>
          <w:szCs w:val="19"/>
          <w:lang w:val="en-US"/>
        </w:rPr>
        <w:t xml:space="preserve"> (var elem </w:t>
      </w:r>
      <w:r w:rsidRPr="006151F0">
        <w:rPr>
          <w:rFonts w:ascii="Consolas" w:hAnsi="Consolas" w:cs="Consolas"/>
          <w:color w:val="0000FF"/>
          <w:sz w:val="19"/>
          <w:szCs w:val="19"/>
          <w:lang w:val="en-US"/>
        </w:rPr>
        <w:t>in</w:t>
      </w:r>
      <w:r w:rsidRPr="006151F0">
        <w:rPr>
          <w:rFonts w:ascii="Consolas" w:hAnsi="Consolas" w:cs="Consolas"/>
          <w:color w:val="000000"/>
          <w:sz w:val="19"/>
          <w:szCs w:val="19"/>
          <w:lang w:val="en-US"/>
        </w:rPr>
        <w:t xml:space="preserve"> Model.Clients)</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sidRPr="006151F0">
        <w:rPr>
          <w:rFonts w:ascii="Consolas" w:hAnsi="Consolas" w:cs="Consolas"/>
          <w:color w:val="000000"/>
          <w:sz w:val="19"/>
          <w:szCs w:val="19"/>
          <w:lang w:val="en-US"/>
        </w:rPr>
        <w:t xml:space="preserve">        </w:t>
      </w:r>
      <w:r>
        <w:rPr>
          <w:rFonts w:ascii="Consolas" w:hAnsi="Consolas" w:cs="Consolas"/>
          <w:color w:val="000000"/>
          <w:sz w:val="19"/>
          <w:szCs w:val="19"/>
        </w:rPr>
        <w: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="button"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="btn-default"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border</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hidden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width</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100%</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background-color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rgba(0,100,0,0.9)</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color</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white</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elem.Id</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onclick</w:t>
      </w:r>
      <w:r w:rsidRPr="006151F0">
        <w:rPr>
          <w:rFonts w:ascii="Consolas" w:hAnsi="Consolas" w:cs="Consolas"/>
          <w:color w:val="0000FF"/>
          <w:sz w:val="19"/>
          <w:szCs w:val="19"/>
          <w:lang w:val="en-US"/>
        </w:rPr>
        <w:t>="changeUpdateVisibility</w:t>
      </w:r>
      <w:r w:rsidRPr="006151F0">
        <w:rPr>
          <w:rFonts w:ascii="Consolas" w:hAnsi="Consolas" w:cs="Consolas"/>
          <w:color w:val="000000"/>
          <w:sz w:val="19"/>
          <w:szCs w:val="19"/>
          <w:lang w:val="en-US"/>
        </w:rPr>
        <w: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elem.Id)</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else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lastRenderedPageBreak/>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elem.Id</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elem.Name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elem.RepresentativeFIO</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elem.Number</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elem.Address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td</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tr</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table</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if</w:t>
      </w:r>
      <w:r w:rsidRPr="006151F0">
        <w:rPr>
          <w:rFonts w:ascii="Consolas" w:hAnsi="Consolas" w:cs="Consolas"/>
          <w:color w:val="000000"/>
          <w:sz w:val="19"/>
          <w:szCs w:val="19"/>
          <w:lang w:val="en-US"/>
        </w:rPr>
        <w:t xml:space="preserve"> (Model.PageViewModel.HasPreviousPage)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asp-route-page</w:t>
      </w:r>
      <w:r w:rsidRPr="006151F0">
        <w:rPr>
          <w:rFonts w:ascii="Consolas" w:hAnsi="Consolas" w:cs="Consolas"/>
          <w:color w:val="0000FF"/>
          <w:sz w:val="19"/>
          <w:szCs w:val="19"/>
          <w:lang w:val="en-US"/>
        </w:rPr>
        <w: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Model.PageViewModel.PageNumber - 1</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border</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2px</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solid</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white</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="glyphicon glyphicon-chevron-left"&gt;&lt;/</w:t>
      </w:r>
      <w:r w:rsidRPr="006151F0">
        <w:rPr>
          <w:rFonts w:ascii="Consolas" w:hAnsi="Consolas" w:cs="Consolas"/>
          <w:color w:val="800000"/>
          <w:sz w:val="19"/>
          <w:szCs w:val="19"/>
          <w:lang w:val="en-US"/>
        </w:rPr>
        <w:t>i</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Pr>
          <w:rFonts w:ascii="Consolas" w:hAnsi="Consolas" w:cs="Consolas"/>
          <w:color w:val="000000"/>
          <w:sz w:val="19"/>
          <w:szCs w:val="19"/>
        </w:rPr>
        <w:t>Назад</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if</w:t>
      </w:r>
      <w:r w:rsidRPr="006151F0">
        <w:rPr>
          <w:rFonts w:ascii="Consolas" w:hAnsi="Consolas" w:cs="Consolas"/>
          <w:color w:val="000000"/>
          <w:sz w:val="19"/>
          <w:szCs w:val="19"/>
          <w:lang w:val="en-US"/>
        </w:rPr>
        <w:t xml:space="preserve"> (Model.PageViewModel.HasNextPage)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a</w:t>
      </w: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asp-action</w:t>
      </w:r>
      <w:r w:rsidRPr="006151F0">
        <w:rPr>
          <w:rFonts w:ascii="Consolas" w:hAnsi="Consolas" w:cs="Consolas"/>
          <w:color w:val="0000FF"/>
          <w:sz w:val="19"/>
          <w:szCs w:val="19"/>
          <w:lang w:val="en-US"/>
        </w:rPr>
        <w:t>="Index"</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b/>
          <w:bCs/>
          <w:color w:val="800080"/>
          <w:sz w:val="19"/>
          <w:szCs w:val="19"/>
          <w:lang w:val="en-US"/>
        </w:rPr>
        <w:t>asp-route-page</w:t>
      </w:r>
      <w:r w:rsidRPr="006151F0">
        <w:rPr>
          <w:rFonts w:ascii="Consolas" w:hAnsi="Consolas" w:cs="Consolas"/>
          <w:color w:val="0000FF"/>
          <w:sz w:val="19"/>
          <w:szCs w:val="19"/>
          <w:lang w:val="en-US"/>
        </w:rPr>
        <w: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Model.PageViewModel.PageNumber + 1</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border</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2px</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solid</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white</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Pr>
          <w:rFonts w:ascii="Consolas" w:hAnsi="Consolas" w:cs="Consolas"/>
          <w:color w:val="000000"/>
          <w:sz w:val="19"/>
          <w:szCs w:val="19"/>
        </w:rPr>
        <w:t>Вперед</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="glyphicon glyphicon-chevron-right"&gt;&lt;/</w:t>
      </w:r>
      <w:r w:rsidRPr="006151F0">
        <w:rPr>
          <w:rFonts w:ascii="Consolas" w:hAnsi="Consolas" w:cs="Consolas"/>
          <w:color w:val="800000"/>
          <w:sz w:val="19"/>
          <w:szCs w:val="19"/>
          <w:lang w:val="en-US"/>
        </w:rPr>
        <w:t>i</w:t>
      </w:r>
      <w:r w:rsidRPr="006151F0">
        <w:rPr>
          <w:rFonts w:ascii="Consolas" w:hAnsi="Consolas" w:cs="Consolas"/>
          <w:color w:val="0000FF"/>
          <w:sz w:val="19"/>
          <w:szCs w:val="19"/>
          <w:lang w:val="en-US"/>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sidRPr="006151F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151F0" w:rsidRDefault="006151F0" w:rsidP="00615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="btn-default"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Добавить</w:t>
      </w:r>
      <w:r w:rsidRPr="006151F0">
        <w:rPr>
          <w:rFonts w:ascii="Consolas" w:hAnsi="Consolas" w:cs="Consolas"/>
          <w:color w:val="0000FF"/>
          <w:sz w:val="19"/>
          <w:szCs w:val="19"/>
          <w:lang w:val="en-US"/>
        </w:rPr>
        <w:t xml:space="preserve"> </w:t>
      </w:r>
      <w:r>
        <w:rPr>
          <w:rFonts w:ascii="Consolas" w:hAnsi="Consolas" w:cs="Consolas"/>
          <w:color w:val="0000FF"/>
          <w:sz w:val="19"/>
          <w:szCs w:val="19"/>
        </w:rPr>
        <w:t>запись</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onclick</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changeAddVisibility()</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ViewData[</w:t>
      </w:r>
      <w:r w:rsidRPr="006151F0">
        <w:rPr>
          <w:rFonts w:ascii="Consolas" w:hAnsi="Consolas" w:cs="Consolas"/>
          <w:color w:val="A31515"/>
          <w:sz w:val="19"/>
          <w:szCs w:val="19"/>
          <w:lang w:val="en-US"/>
        </w:rPr>
        <w:t>"Message"</w:t>
      </w: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id</w:t>
      </w:r>
      <w:r w:rsidRPr="006151F0">
        <w:rPr>
          <w:rFonts w:ascii="Consolas" w:hAnsi="Consolas" w:cs="Consolas"/>
          <w:color w:val="0000FF"/>
          <w:sz w:val="19"/>
          <w:szCs w:val="19"/>
          <w:lang w:val="en-US"/>
        </w:rPr>
        <w:t>="AddClient"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display</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none</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await</w:t>
      </w:r>
      <w:r w:rsidRPr="006151F0">
        <w:rPr>
          <w:rFonts w:ascii="Consolas" w:hAnsi="Consolas" w:cs="Consolas"/>
          <w:color w:val="000000"/>
          <w:sz w:val="19"/>
          <w:szCs w:val="19"/>
          <w:lang w:val="en-US"/>
        </w:rPr>
        <w:t xml:space="preserve"> Html.RenderPartialAsync(</w:t>
      </w:r>
      <w:r w:rsidRPr="006151F0">
        <w:rPr>
          <w:rFonts w:ascii="Consolas" w:hAnsi="Consolas" w:cs="Consolas"/>
          <w:color w:val="A31515"/>
          <w:sz w:val="19"/>
          <w:szCs w:val="19"/>
          <w:lang w:val="en-US"/>
        </w:rPr>
        <w:t>"_AddClient"</w:t>
      </w:r>
      <w:r w:rsidRPr="006151F0">
        <w:rPr>
          <w:rFonts w:ascii="Consolas" w:hAnsi="Consolas" w:cs="Consolas"/>
          <w:color w:val="000000"/>
          <w:sz w:val="19"/>
          <w:szCs w:val="19"/>
          <w:lang w:val="en-US"/>
        </w:rPr>
        <w:t>);</w:t>
      </w:r>
      <w:r w:rsidRPr="006151F0">
        <w:rPr>
          <w:rFonts w:ascii="Consolas" w:hAnsi="Consolas" w:cs="Consolas"/>
          <w:color w:val="000000"/>
          <w:sz w:val="19"/>
          <w:szCs w:val="19"/>
          <w:highlight w:val="yellow"/>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id</w:t>
      </w:r>
      <w:r w:rsidRPr="006151F0">
        <w:rPr>
          <w:rFonts w:ascii="Consolas" w:hAnsi="Consolas" w:cs="Consolas"/>
          <w:color w:val="0000FF"/>
          <w:sz w:val="19"/>
          <w:szCs w:val="19"/>
          <w:lang w:val="en-US"/>
        </w:rPr>
        <w:t>="UpdateClient"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display</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none</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await</w:t>
      </w:r>
      <w:r w:rsidRPr="006151F0">
        <w:rPr>
          <w:rFonts w:ascii="Consolas" w:hAnsi="Consolas" w:cs="Consolas"/>
          <w:color w:val="000000"/>
          <w:sz w:val="19"/>
          <w:szCs w:val="19"/>
          <w:lang w:val="en-US"/>
        </w:rPr>
        <w:t xml:space="preserve"> Html.RenderPartialAsync(</w:t>
      </w:r>
      <w:r w:rsidRPr="006151F0">
        <w:rPr>
          <w:rFonts w:ascii="Consolas" w:hAnsi="Consolas" w:cs="Consolas"/>
          <w:color w:val="A31515"/>
          <w:sz w:val="19"/>
          <w:szCs w:val="19"/>
          <w:lang w:val="en-US"/>
        </w:rPr>
        <w:t>"_UpdateClient"</w:t>
      </w:r>
      <w:r w:rsidRPr="006151F0">
        <w:rPr>
          <w:rFonts w:ascii="Consolas" w:hAnsi="Consolas" w:cs="Consolas"/>
          <w:color w:val="000000"/>
          <w:sz w:val="19"/>
          <w:szCs w:val="19"/>
          <w:lang w:val="en-US"/>
        </w:rPr>
        <w:t>);</w:t>
      </w:r>
      <w:r w:rsidRPr="006151F0">
        <w:rPr>
          <w:rFonts w:ascii="Consolas" w:hAnsi="Consolas" w:cs="Consolas"/>
          <w:color w:val="000000"/>
          <w:sz w:val="19"/>
          <w:szCs w:val="19"/>
          <w:highlight w:val="yellow"/>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body</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Client/_AddClient.cshtml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@model</w:t>
      </w:r>
      <w:r w:rsidRPr="006151F0">
        <w:rPr>
          <w:rFonts w:ascii="Consolas" w:hAnsi="Consolas" w:cs="Consolas"/>
          <w:color w:val="000000"/>
          <w:sz w:val="19"/>
          <w:szCs w:val="19"/>
          <w:lang w:val="en-US"/>
        </w:rPr>
        <w:t xml:space="preserve"> ClientIndexViewModel</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h3</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margin-top</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lastRenderedPageBreak/>
        <w:t xml:space="preserve">    </w:t>
      </w:r>
      <w:r>
        <w:rPr>
          <w:rFonts w:ascii="Consolas" w:hAnsi="Consolas" w:cs="Consolas"/>
          <w:color w:val="000000"/>
          <w:sz w:val="19"/>
          <w:szCs w:val="19"/>
        </w:rPr>
        <w:t>Добавление</w:t>
      </w:r>
      <w:r w:rsidRPr="006151F0">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h3</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using</w:t>
      </w:r>
      <w:r w:rsidRPr="006151F0">
        <w:rPr>
          <w:rFonts w:ascii="Consolas" w:hAnsi="Consolas" w:cs="Consolas"/>
          <w:color w:val="000000"/>
          <w:sz w:val="19"/>
          <w:szCs w:val="19"/>
          <w:lang w:val="en-US"/>
        </w:rPr>
        <w:t xml:space="preserve"> (Html.BeginForm(</w:t>
      </w:r>
      <w:r w:rsidRPr="006151F0">
        <w:rPr>
          <w:rFonts w:ascii="Consolas" w:hAnsi="Consolas" w:cs="Consolas"/>
          <w:color w:val="A31515"/>
          <w:sz w:val="19"/>
          <w:szCs w:val="19"/>
          <w:lang w:val="en-US"/>
        </w:rPr>
        <w:t>"AddClient"</w:t>
      </w:r>
      <w:r w:rsidRPr="006151F0">
        <w:rPr>
          <w:rFonts w:ascii="Consolas" w:hAnsi="Consolas" w:cs="Consolas"/>
          <w:color w:val="000000"/>
          <w:sz w:val="19"/>
          <w:szCs w:val="19"/>
          <w:lang w:val="en-US"/>
        </w:rPr>
        <w:t xml:space="preserve">, </w:t>
      </w:r>
      <w:r w:rsidRPr="006151F0">
        <w:rPr>
          <w:rFonts w:ascii="Consolas" w:hAnsi="Consolas" w:cs="Consolas"/>
          <w:color w:val="A31515"/>
          <w:sz w:val="19"/>
          <w:szCs w:val="19"/>
          <w:lang w:val="en-US"/>
        </w:rPr>
        <w:t>"Client"</w:t>
      </w:r>
      <w:r w:rsidRPr="006151F0">
        <w:rPr>
          <w:rFonts w:ascii="Consolas" w:hAnsi="Consolas" w:cs="Consolas"/>
          <w:color w:val="000000"/>
          <w:sz w:val="19"/>
          <w:szCs w:val="19"/>
          <w:lang w:val="en-US"/>
        </w:rPr>
        <w:t>, FormMethod.Post))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m.Name)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m.Name)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m.RepresentativeFIO)</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m.RepresentativeFIO)</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m.Number)</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m.Number)</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m.Address)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m.Address)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 btn-default"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left</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position</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relative"</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Добавить</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Client/_UpdateClient.cshtml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@model</w:t>
      </w:r>
      <w:r w:rsidRPr="006151F0">
        <w:rPr>
          <w:rFonts w:ascii="Consolas" w:hAnsi="Consolas" w:cs="Consolas"/>
          <w:color w:val="000000"/>
          <w:sz w:val="19"/>
          <w:szCs w:val="19"/>
          <w:lang w:val="en-US"/>
        </w:rPr>
        <w:t xml:space="preserve"> ClientIndexViewModel</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h3</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margin-top</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Pr>
          <w:rFonts w:ascii="Consolas" w:hAnsi="Consolas" w:cs="Consolas"/>
          <w:color w:val="000000"/>
          <w:sz w:val="19"/>
          <w:szCs w:val="19"/>
        </w:rPr>
        <w:t>Изменение</w:t>
      </w:r>
      <w:r w:rsidRPr="006151F0">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h3</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using</w:t>
      </w:r>
      <w:r w:rsidRPr="006151F0">
        <w:rPr>
          <w:rFonts w:ascii="Consolas" w:hAnsi="Consolas" w:cs="Consolas"/>
          <w:color w:val="000000"/>
          <w:sz w:val="19"/>
          <w:szCs w:val="19"/>
          <w:lang w:val="en-US"/>
        </w:rPr>
        <w:t xml:space="preserve"> (Html.BeginForm(</w:t>
      </w:r>
      <w:r w:rsidRPr="006151F0">
        <w:rPr>
          <w:rFonts w:ascii="Consolas" w:hAnsi="Consolas" w:cs="Consolas"/>
          <w:color w:val="A31515"/>
          <w:sz w:val="19"/>
          <w:szCs w:val="19"/>
          <w:lang w:val="en-US"/>
        </w:rPr>
        <w:t>"UpdateClient"</w:t>
      </w:r>
      <w:r w:rsidRPr="006151F0">
        <w:rPr>
          <w:rFonts w:ascii="Consolas" w:hAnsi="Consolas" w:cs="Consolas"/>
          <w:color w:val="000000"/>
          <w:sz w:val="19"/>
          <w:szCs w:val="19"/>
          <w:lang w:val="en-US"/>
        </w:rPr>
        <w:t xml:space="preserve">, </w:t>
      </w:r>
      <w:r w:rsidRPr="006151F0">
        <w:rPr>
          <w:rFonts w:ascii="Consolas" w:hAnsi="Consolas" w:cs="Consolas"/>
          <w:color w:val="A31515"/>
          <w:sz w:val="19"/>
          <w:szCs w:val="19"/>
          <w:lang w:val="en-US"/>
        </w:rPr>
        <w:t>"Client"</w:t>
      </w:r>
      <w:r w:rsidRPr="006151F0">
        <w:rPr>
          <w:rFonts w:ascii="Consolas" w:hAnsi="Consolas" w:cs="Consolas"/>
          <w:color w:val="000000"/>
          <w:sz w:val="19"/>
          <w:szCs w:val="19"/>
          <w:lang w:val="en-US"/>
        </w:rPr>
        <w:t>, FormMethod.Post))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m.Id)</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name</w:t>
      </w:r>
      <w:r w:rsidRPr="006151F0">
        <w:rPr>
          <w:rFonts w:ascii="Consolas" w:hAnsi="Consolas" w:cs="Consolas"/>
          <w:color w:val="0000FF"/>
          <w:sz w:val="19"/>
          <w:szCs w:val="19"/>
          <w:lang w:val="en-US"/>
        </w:rPr>
        <w:t>="Id"</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id</w:t>
      </w:r>
      <w:r w:rsidRPr="006151F0">
        <w:rPr>
          <w:rFonts w:ascii="Consolas" w:hAnsi="Consolas" w:cs="Consolas"/>
          <w:color w:val="0000FF"/>
          <w:sz w:val="19"/>
          <w:szCs w:val="19"/>
          <w:lang w:val="en-US"/>
        </w:rPr>
        <w:t>="id"&gt;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FF"/>
          <w:sz w:val="19"/>
          <w:szCs w:val="19"/>
          <w:lang w:val="en-US"/>
        </w:rPr>
        <w:t>foreach</w:t>
      </w:r>
      <w:r w:rsidRPr="006151F0">
        <w:rPr>
          <w:rFonts w:ascii="Consolas" w:hAnsi="Consolas" w:cs="Consolas"/>
          <w:color w:val="000000"/>
          <w:sz w:val="19"/>
          <w:szCs w:val="19"/>
          <w:lang w:val="en-US"/>
        </w:rPr>
        <w:t xml:space="preserve"> (var id </w:t>
      </w:r>
      <w:r w:rsidRPr="006151F0">
        <w:rPr>
          <w:rFonts w:ascii="Consolas" w:hAnsi="Consolas" w:cs="Consolas"/>
          <w:color w:val="0000FF"/>
          <w:sz w:val="19"/>
          <w:szCs w:val="19"/>
          <w:lang w:val="en-US"/>
        </w:rPr>
        <w:t>in</w:t>
      </w:r>
      <w:r w:rsidRPr="006151F0">
        <w:rPr>
          <w:rFonts w:ascii="Consolas" w:hAnsi="Consolas" w:cs="Consolas"/>
          <w:color w:val="000000"/>
          <w:sz w:val="19"/>
          <w:szCs w:val="19"/>
          <w:lang w:val="en-US"/>
        </w:rPr>
        <w:t xml:space="preserve"> Model.Ids)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id</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option</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select</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&amp;nbsp;</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name</w:t>
      </w:r>
      <w:r w:rsidRPr="006151F0">
        <w:rPr>
          <w:rFonts w:ascii="Consolas" w:hAnsi="Consolas" w:cs="Consolas"/>
          <w:color w:val="0000FF"/>
          <w:sz w:val="19"/>
          <w:szCs w:val="19"/>
          <w:lang w:val="en-US"/>
        </w:rPr>
        <w:t>="action"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border</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hidden</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width</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200px"</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Удалить</w:t>
      </w:r>
      <w:r w:rsidRPr="006151F0">
        <w:rPr>
          <w:rFonts w:ascii="Consolas" w:hAnsi="Consolas" w:cs="Consolas"/>
          <w:color w:val="0000FF"/>
          <w:sz w:val="19"/>
          <w:szCs w:val="19"/>
          <w:lang w:val="en-US"/>
        </w:rPr>
        <w:t xml:space="preserve"> </w:t>
      </w:r>
      <w:r>
        <w:rPr>
          <w:rFonts w:ascii="Consolas" w:hAnsi="Consolas" w:cs="Consolas"/>
          <w:color w:val="0000FF"/>
          <w:sz w:val="19"/>
          <w:szCs w:val="19"/>
        </w:rPr>
        <w:t>клиента</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503A4F"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m.Name)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m.Name)</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lastRenderedPageBreak/>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m.RepresentativeFIO)</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m.RepresentativeFIO)</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m.Number)</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m.Number)</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Html.LabelFor(m =&gt; m.Address)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="col-md-10"&gt;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00"/>
          <w:sz w:val="19"/>
          <w:szCs w:val="19"/>
          <w:highlight w:val="yellow"/>
          <w:lang w:val="en-US"/>
        </w:rPr>
        <w:t>@</w:t>
      </w:r>
      <w:r w:rsidRPr="006151F0">
        <w:rPr>
          <w:rFonts w:ascii="Consolas" w:hAnsi="Consolas" w:cs="Consolas"/>
          <w:color w:val="000000"/>
          <w:sz w:val="19"/>
          <w:szCs w:val="19"/>
          <w:lang w:val="en-US"/>
        </w:rPr>
        <w:t>Html.TextBoxFor(m =&gt; m.Address)</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div</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br</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autoSpaceDE w:val="0"/>
        <w:autoSpaceDN w:val="0"/>
        <w:adjustRightInd w:val="0"/>
        <w:spacing w:after="0" w:line="240" w:lineRule="auto"/>
        <w:rPr>
          <w:rFonts w:ascii="Consolas" w:hAnsi="Consolas" w:cs="Consolas"/>
          <w:color w:val="000000"/>
          <w:sz w:val="19"/>
          <w:szCs w:val="19"/>
          <w:lang w:val="en-US"/>
        </w:rPr>
      </w:pP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&lt;</w:t>
      </w:r>
      <w:r w:rsidRPr="006151F0">
        <w:rPr>
          <w:rFonts w:ascii="Consolas" w:hAnsi="Consolas" w:cs="Consolas"/>
          <w:color w:val="800000"/>
          <w:sz w:val="19"/>
          <w:szCs w:val="19"/>
          <w:lang w:val="en-US"/>
        </w:rPr>
        <w:t>input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type</w:t>
      </w:r>
      <w:r w:rsidRPr="006151F0">
        <w:rPr>
          <w:rFonts w:ascii="Consolas" w:hAnsi="Consolas" w:cs="Consolas"/>
          <w:color w:val="0000FF"/>
          <w:sz w:val="19"/>
          <w:szCs w:val="19"/>
          <w:lang w:val="en-US"/>
        </w:rPr>
        <w:t>="submit"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class</w:t>
      </w:r>
      <w:r w:rsidRPr="006151F0">
        <w:rPr>
          <w:rFonts w:ascii="Consolas" w:hAnsi="Consolas" w:cs="Consolas"/>
          <w:color w:val="0000FF"/>
          <w:sz w:val="19"/>
          <w:szCs w:val="19"/>
          <w:lang w:val="en-US"/>
        </w:rPr>
        <w:t>="btn btn-default"</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style</w:t>
      </w:r>
      <w:r w:rsidRPr="006151F0">
        <w:rPr>
          <w:rFonts w:ascii="Consolas" w:hAnsi="Consolas" w:cs="Consolas"/>
          <w:color w:val="0000FF"/>
          <w:sz w:val="19"/>
          <w:szCs w:val="19"/>
          <w:lang w:val="en-US"/>
        </w:rPr>
        <w:t>="</w:t>
      </w:r>
      <w:r w:rsidRPr="006151F0">
        <w:rPr>
          <w:rFonts w:ascii="Consolas" w:hAnsi="Consolas" w:cs="Consolas"/>
          <w:color w:val="FF0000"/>
          <w:sz w:val="19"/>
          <w:szCs w:val="19"/>
          <w:lang w:val="en-US"/>
        </w:rPr>
        <w:t>left</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15px</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position</w:t>
      </w:r>
      <w:r w:rsidRPr="006151F0">
        <w:rPr>
          <w:rFonts w:ascii="Consolas" w:hAnsi="Consolas" w:cs="Consolas"/>
          <w:color w:val="000000"/>
          <w:sz w:val="19"/>
          <w:szCs w:val="19"/>
          <w:lang w:val="en-US"/>
        </w:rPr>
        <w:t>:</w:t>
      </w:r>
      <w:r w:rsidRPr="006151F0">
        <w:rPr>
          <w:rFonts w:ascii="Consolas" w:hAnsi="Consolas" w:cs="Consolas"/>
          <w:color w:val="0000FF"/>
          <w:sz w:val="19"/>
          <w:szCs w:val="19"/>
          <w:lang w:val="en-US"/>
        </w:rPr>
        <w:t>relative"</w:t>
      </w:r>
      <w:r w:rsidRPr="006151F0">
        <w:rPr>
          <w:rFonts w:ascii="Consolas" w:hAnsi="Consolas" w:cs="Consolas"/>
          <w:color w:val="000000"/>
          <w:sz w:val="19"/>
          <w:szCs w:val="19"/>
          <w:lang w:val="en-US"/>
        </w:rPr>
        <w:t xml:space="preserve"> </w:t>
      </w:r>
      <w:r w:rsidRPr="006151F0">
        <w:rPr>
          <w:rFonts w:ascii="Consolas" w:hAnsi="Consolas" w:cs="Consolas"/>
          <w:color w:val="FF0000"/>
          <w:sz w:val="19"/>
          <w:szCs w:val="19"/>
          <w:lang w:val="en-US"/>
        </w:rPr>
        <w:t>value</w:t>
      </w:r>
      <w:r w:rsidRPr="006151F0">
        <w:rPr>
          <w:rFonts w:ascii="Consolas" w:hAnsi="Consolas" w:cs="Consolas"/>
          <w:color w:val="0000FF"/>
          <w:sz w:val="19"/>
          <w:szCs w:val="19"/>
          <w:lang w:val="en-US"/>
        </w:rPr>
        <w:t>="</w:t>
      </w:r>
      <w:r>
        <w:rPr>
          <w:rFonts w:ascii="Consolas" w:hAnsi="Consolas" w:cs="Consolas"/>
          <w:color w:val="0000FF"/>
          <w:sz w:val="19"/>
          <w:szCs w:val="19"/>
        </w:rPr>
        <w:t>Изменить</w:t>
      </w:r>
      <w:r w:rsidRPr="006151F0">
        <w:rPr>
          <w:rFonts w:ascii="Consolas" w:hAnsi="Consolas" w:cs="Consolas"/>
          <w:color w:val="0000FF"/>
          <w:sz w:val="19"/>
          <w:szCs w:val="19"/>
          <w:lang w:val="en-US"/>
        </w:rPr>
        <w:t>"</w:t>
      </w:r>
      <w:r w:rsidRPr="006151F0">
        <w:rPr>
          <w:rFonts w:ascii="Consolas" w:hAnsi="Consolas" w:cs="Consolas"/>
          <w:color w:val="000000"/>
          <w:sz w:val="19"/>
          <w:szCs w:val="19"/>
          <w:lang w:val="en-US"/>
        </w:rPr>
        <w:t xml:space="preserve"> </w:t>
      </w:r>
      <w:r w:rsidRPr="006151F0">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Employee/Index.cshtml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D04F1A" w:rsidRPr="00503A4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@model</w:t>
      </w:r>
      <w:r w:rsidRPr="00503A4F">
        <w:rPr>
          <w:rFonts w:ascii="Consolas" w:hAnsi="Consolas" w:cs="Consolas"/>
          <w:color w:val="000000"/>
          <w:sz w:val="19"/>
          <w:szCs w:val="19"/>
          <w:lang w:val="en-US"/>
        </w:rPr>
        <w:t xml:space="preserve"> EmployeeIndexViewModel</w:t>
      </w:r>
    </w:p>
    <w:p w:rsidR="00D04F1A" w:rsidRPr="00503A4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p>
    <w:p w:rsidR="00D04F1A" w:rsidRPr="00503A4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ViewBag.Title = </w:t>
      </w:r>
      <w:r w:rsidRPr="00503A4F">
        <w:rPr>
          <w:rFonts w:ascii="Consolas" w:hAnsi="Consolas" w:cs="Consolas"/>
          <w:color w:val="A31515"/>
          <w:sz w:val="19"/>
          <w:szCs w:val="19"/>
          <w:lang w:val="en-US"/>
        </w:rPr>
        <w:t>"</w:t>
      </w:r>
      <w:r>
        <w:rPr>
          <w:rFonts w:ascii="Consolas" w:hAnsi="Consolas" w:cs="Consolas"/>
          <w:color w:val="A31515"/>
          <w:sz w:val="19"/>
          <w:szCs w:val="19"/>
        </w:rPr>
        <w:t>Таблица</w:t>
      </w:r>
      <w:r w:rsidRPr="00503A4F">
        <w:rPr>
          <w:rFonts w:ascii="Consolas" w:hAnsi="Consolas" w:cs="Consolas"/>
          <w:color w:val="A31515"/>
          <w:sz w:val="19"/>
          <w:szCs w:val="19"/>
          <w:lang w:val="en-US"/>
        </w:rPr>
        <w:t xml:space="preserve"> </w:t>
      </w:r>
      <w:r>
        <w:rPr>
          <w:rFonts w:ascii="Consolas" w:hAnsi="Consolas" w:cs="Consolas"/>
          <w:color w:val="A31515"/>
          <w:sz w:val="19"/>
          <w:szCs w:val="19"/>
        </w:rPr>
        <w:t>работников</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highlight w:val="yellow"/>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script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function</w:t>
      </w:r>
      <w:r w:rsidRPr="00D04F1A">
        <w:rPr>
          <w:rFonts w:ascii="Consolas" w:hAnsi="Consolas" w:cs="Consolas"/>
          <w:color w:val="000000"/>
          <w:sz w:val="19"/>
          <w:szCs w:val="19"/>
          <w:lang w:val="en-US"/>
        </w:rPr>
        <w:t xml:space="preserve"> changeAddVisibility()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document.getElementById(</w:t>
      </w:r>
      <w:r w:rsidRPr="00D04F1A">
        <w:rPr>
          <w:rFonts w:ascii="Consolas" w:hAnsi="Consolas" w:cs="Consolas"/>
          <w:color w:val="A31515"/>
          <w:sz w:val="19"/>
          <w:szCs w:val="19"/>
          <w:lang w:val="en-US"/>
        </w:rPr>
        <w:t>'UpdateEmployee'</w:t>
      </w:r>
      <w:r w:rsidRPr="00D04F1A">
        <w:rPr>
          <w:rFonts w:ascii="Consolas" w:hAnsi="Consolas" w:cs="Consolas"/>
          <w:color w:val="000000"/>
          <w:sz w:val="19"/>
          <w:szCs w:val="19"/>
          <w:lang w:val="en-US"/>
        </w:rPr>
        <w:t xml:space="preserve">).style.display = </w:t>
      </w:r>
      <w:r w:rsidRPr="00D04F1A">
        <w:rPr>
          <w:rFonts w:ascii="Consolas" w:hAnsi="Consolas" w:cs="Consolas"/>
          <w:color w:val="A31515"/>
          <w:sz w:val="19"/>
          <w:szCs w:val="19"/>
          <w:lang w:val="en-US"/>
        </w:rPr>
        <w:t>"none"</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document.getElementById(</w:t>
      </w:r>
      <w:r w:rsidRPr="00D04F1A">
        <w:rPr>
          <w:rFonts w:ascii="Consolas" w:hAnsi="Consolas" w:cs="Consolas"/>
          <w:color w:val="A31515"/>
          <w:sz w:val="19"/>
          <w:szCs w:val="19"/>
          <w:lang w:val="en-US"/>
        </w:rPr>
        <w:t>'AddEmployee'</w:t>
      </w:r>
      <w:r w:rsidRPr="00D04F1A">
        <w:rPr>
          <w:rFonts w:ascii="Consolas" w:hAnsi="Consolas" w:cs="Consolas"/>
          <w:color w:val="000000"/>
          <w:sz w:val="19"/>
          <w:szCs w:val="19"/>
          <w:lang w:val="en-US"/>
        </w:rPr>
        <w:t xml:space="preserve">).style.display = </w:t>
      </w:r>
      <w:r w:rsidRPr="00D04F1A">
        <w:rPr>
          <w:rFonts w:ascii="Consolas" w:hAnsi="Consolas" w:cs="Consolas"/>
          <w:color w:val="A31515"/>
          <w:sz w:val="19"/>
          <w:szCs w:val="19"/>
          <w:lang w:val="en-US"/>
        </w:rPr>
        <w:t>"block"</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function</w:t>
      </w:r>
      <w:r w:rsidRPr="00D04F1A">
        <w:rPr>
          <w:rFonts w:ascii="Consolas" w:hAnsi="Consolas" w:cs="Consolas"/>
          <w:color w:val="000000"/>
          <w:sz w:val="19"/>
          <w:szCs w:val="19"/>
          <w:lang w:val="en-US"/>
        </w:rPr>
        <w:t xml:space="preserve"> changeUpdateVisibility(id)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document.getElementById(</w:t>
      </w:r>
      <w:r w:rsidRPr="00D04F1A">
        <w:rPr>
          <w:rFonts w:ascii="Consolas" w:hAnsi="Consolas" w:cs="Consolas"/>
          <w:color w:val="A31515"/>
          <w:sz w:val="19"/>
          <w:szCs w:val="19"/>
          <w:lang w:val="en-US"/>
        </w:rPr>
        <w:t>'UpdateEmployee'</w:t>
      </w:r>
      <w:r w:rsidRPr="00D04F1A">
        <w:rPr>
          <w:rFonts w:ascii="Consolas" w:hAnsi="Consolas" w:cs="Consolas"/>
          <w:color w:val="000000"/>
          <w:sz w:val="19"/>
          <w:szCs w:val="19"/>
          <w:lang w:val="en-US"/>
        </w:rPr>
        <w:t xml:space="preserve">).style.display = </w:t>
      </w:r>
      <w:r w:rsidRPr="00D04F1A">
        <w:rPr>
          <w:rFonts w:ascii="Consolas" w:hAnsi="Consolas" w:cs="Consolas"/>
          <w:color w:val="A31515"/>
          <w:sz w:val="19"/>
          <w:szCs w:val="19"/>
          <w:lang w:val="en-US"/>
        </w:rPr>
        <w:t>"block"</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document.getElementById(</w:t>
      </w:r>
      <w:r w:rsidRPr="00D04F1A">
        <w:rPr>
          <w:rFonts w:ascii="Consolas" w:hAnsi="Consolas" w:cs="Consolas"/>
          <w:color w:val="A31515"/>
          <w:sz w:val="19"/>
          <w:szCs w:val="19"/>
          <w:lang w:val="en-US"/>
        </w:rPr>
        <w:t>'AddEmployee'</w:t>
      </w:r>
      <w:r w:rsidRPr="00D04F1A">
        <w:rPr>
          <w:rFonts w:ascii="Consolas" w:hAnsi="Consolas" w:cs="Consolas"/>
          <w:color w:val="000000"/>
          <w:sz w:val="19"/>
          <w:szCs w:val="19"/>
          <w:lang w:val="en-US"/>
        </w:rPr>
        <w:t xml:space="preserve">).style.display = </w:t>
      </w:r>
      <w:r w:rsidRPr="00D04F1A">
        <w:rPr>
          <w:rFonts w:ascii="Consolas" w:hAnsi="Consolas" w:cs="Consolas"/>
          <w:color w:val="A31515"/>
          <w:sz w:val="19"/>
          <w:szCs w:val="19"/>
          <w:lang w:val="en-US"/>
        </w:rPr>
        <w:t>"none"</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A31515"/>
          <w:sz w:val="19"/>
          <w:szCs w:val="19"/>
          <w:lang w:val="en-US"/>
        </w:rPr>
        <w:t>"#id"</w:t>
      </w:r>
      <w:r w:rsidRPr="00D04F1A">
        <w:rPr>
          <w:rFonts w:ascii="Consolas" w:hAnsi="Consolas" w:cs="Consolas"/>
          <w:color w:val="000000"/>
          <w:sz w:val="19"/>
          <w:szCs w:val="19"/>
          <w:lang w:val="en-US"/>
        </w:rPr>
        <w:t>).val(id);</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function</w:t>
      </w:r>
      <w:r w:rsidRPr="00D04F1A">
        <w:rPr>
          <w:rFonts w:ascii="Consolas" w:hAnsi="Consolas" w:cs="Consolas"/>
          <w:color w:val="000000"/>
          <w:sz w:val="19"/>
          <w:szCs w:val="19"/>
          <w:lang w:val="en-US"/>
        </w:rPr>
        <w:t xml:space="preserve"> SetSession()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sessionStorage.setItem(</w:t>
      </w:r>
      <w:r w:rsidRPr="00D04F1A">
        <w:rPr>
          <w:rFonts w:ascii="Consolas" w:hAnsi="Consolas" w:cs="Consolas"/>
          <w:color w:val="A31515"/>
          <w:sz w:val="19"/>
          <w:szCs w:val="19"/>
          <w:lang w:val="en-US"/>
        </w:rPr>
        <w:t>"education"</w:t>
      </w:r>
      <w:r w:rsidRPr="00D04F1A">
        <w:rPr>
          <w:rFonts w:ascii="Consolas" w:hAnsi="Consolas" w:cs="Consolas"/>
          <w:color w:val="000000"/>
          <w:sz w:val="19"/>
          <w:szCs w:val="19"/>
          <w:lang w:val="en-US"/>
        </w:rPr>
        <w:t>, $(</w:t>
      </w:r>
      <w:r w:rsidRPr="00D04F1A">
        <w:rPr>
          <w:rFonts w:ascii="Consolas" w:hAnsi="Consolas" w:cs="Consolas"/>
          <w:color w:val="A31515"/>
          <w:sz w:val="19"/>
          <w:szCs w:val="19"/>
          <w:lang w:val="en-US"/>
        </w:rPr>
        <w:t>"#value1"</w:t>
      </w:r>
      <w:r w:rsidRPr="00D04F1A">
        <w:rPr>
          <w:rFonts w:ascii="Consolas" w:hAnsi="Consolas" w:cs="Consolas"/>
          <w:color w:val="000000"/>
          <w:sz w:val="19"/>
          <w:szCs w:val="19"/>
          <w:lang w:val="en-US"/>
        </w:rPr>
        <w:t>).val());</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sessionStorage.setItem(</w:t>
      </w:r>
      <w:r w:rsidRPr="00D04F1A">
        <w:rPr>
          <w:rFonts w:ascii="Consolas" w:hAnsi="Consolas" w:cs="Consolas"/>
          <w:color w:val="A31515"/>
          <w:sz w:val="19"/>
          <w:szCs w:val="19"/>
          <w:lang w:val="en-US"/>
        </w:rPr>
        <w:t>"position"</w:t>
      </w:r>
      <w:r w:rsidRPr="00D04F1A">
        <w:rPr>
          <w:rFonts w:ascii="Consolas" w:hAnsi="Consolas" w:cs="Consolas"/>
          <w:color w:val="000000"/>
          <w:sz w:val="19"/>
          <w:szCs w:val="19"/>
          <w:lang w:val="en-US"/>
        </w:rPr>
        <w:t>, $(</w:t>
      </w:r>
      <w:r w:rsidRPr="00D04F1A">
        <w:rPr>
          <w:rFonts w:ascii="Consolas" w:hAnsi="Consolas" w:cs="Consolas"/>
          <w:color w:val="A31515"/>
          <w:sz w:val="19"/>
          <w:szCs w:val="19"/>
          <w:lang w:val="en-US"/>
        </w:rPr>
        <w:t>"#value2 option:selected"</w:t>
      </w:r>
      <w:r w:rsidRPr="00D04F1A">
        <w:rPr>
          <w:rFonts w:ascii="Consolas" w:hAnsi="Consolas" w:cs="Consolas"/>
          <w:color w:val="000000"/>
          <w:sz w:val="19"/>
          <w:szCs w:val="19"/>
          <w:lang w:val="en-US"/>
        </w:rPr>
        <w:t>).val());</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function</w:t>
      </w:r>
      <w:r w:rsidRPr="00D04F1A">
        <w:rPr>
          <w:rFonts w:ascii="Consolas" w:hAnsi="Consolas" w:cs="Consolas"/>
          <w:color w:val="000000"/>
          <w:sz w:val="19"/>
          <w:szCs w:val="19"/>
          <w:lang w:val="en-US"/>
        </w:rPr>
        <w:t xml:space="preserve"> GetSession()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A31515"/>
          <w:sz w:val="19"/>
          <w:szCs w:val="19"/>
          <w:lang w:val="en-US"/>
        </w:rPr>
        <w:t>"#value1"</w:t>
      </w:r>
      <w:r w:rsidRPr="00D04F1A">
        <w:rPr>
          <w:rFonts w:ascii="Consolas" w:hAnsi="Consolas" w:cs="Consolas"/>
          <w:color w:val="000000"/>
          <w:sz w:val="19"/>
          <w:szCs w:val="19"/>
          <w:lang w:val="en-US"/>
        </w:rPr>
        <w:t>).val(sessionStorage.getItem(</w:t>
      </w:r>
      <w:r w:rsidRPr="00D04F1A">
        <w:rPr>
          <w:rFonts w:ascii="Consolas" w:hAnsi="Consolas" w:cs="Consolas"/>
          <w:color w:val="A31515"/>
          <w:sz w:val="19"/>
          <w:szCs w:val="19"/>
          <w:lang w:val="en-US"/>
        </w:rPr>
        <w:t>"education"</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A31515"/>
          <w:sz w:val="19"/>
          <w:szCs w:val="19"/>
          <w:lang w:val="en-US"/>
        </w:rPr>
        <w:t>"#value2"</w:t>
      </w:r>
      <w:r w:rsidRPr="00D04F1A">
        <w:rPr>
          <w:rFonts w:ascii="Consolas" w:hAnsi="Consolas" w:cs="Consolas"/>
          <w:color w:val="000000"/>
          <w:sz w:val="19"/>
          <w:szCs w:val="19"/>
          <w:lang w:val="en-US"/>
        </w:rPr>
        <w:t>).val(sessionStorage.getItem(</w:t>
      </w:r>
      <w:r w:rsidRPr="00D04F1A">
        <w:rPr>
          <w:rFonts w:ascii="Consolas" w:hAnsi="Consolas" w:cs="Consolas"/>
          <w:color w:val="A31515"/>
          <w:sz w:val="19"/>
          <w:szCs w:val="19"/>
          <w:lang w:val="en-US"/>
        </w:rPr>
        <w:t>"position"</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script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body</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onbeforeunload</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SetSession()</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onload</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GetSession()</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H1</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style</w:t>
      </w:r>
      <w:r w:rsidRPr="00D04F1A">
        <w:rPr>
          <w:rFonts w:ascii="Consolas" w:hAnsi="Consolas" w:cs="Consolas"/>
          <w:color w:val="0000FF"/>
          <w:sz w:val="19"/>
          <w:szCs w:val="19"/>
          <w:lang w:val="en-US"/>
        </w:rPr>
        <w:t>="</w:t>
      </w:r>
      <w:r w:rsidRPr="00D04F1A">
        <w:rPr>
          <w:rFonts w:ascii="Consolas" w:hAnsi="Consolas" w:cs="Consolas"/>
          <w:color w:val="FF0000"/>
          <w:sz w:val="19"/>
          <w:szCs w:val="19"/>
          <w:lang w:val="en-US"/>
        </w:rPr>
        <w:t>margin-top</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15px</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"&gt;</w:t>
      </w:r>
      <w:r w:rsidRPr="00D04F1A">
        <w:rPr>
          <w:rFonts w:ascii="Consolas" w:hAnsi="Consolas" w:cs="Consolas"/>
          <w:color w:val="000000"/>
          <w:sz w:val="19"/>
          <w:szCs w:val="19"/>
          <w:highlight w:val="yellow"/>
          <w:lang w:val="en-US"/>
        </w:rPr>
        <w:t>@</w:t>
      </w:r>
      <w:r w:rsidRPr="00D04F1A">
        <w:rPr>
          <w:rFonts w:ascii="Consolas" w:hAnsi="Consolas" w:cs="Consolas"/>
          <w:color w:val="000000"/>
          <w:sz w:val="19"/>
          <w:szCs w:val="19"/>
          <w:lang w:val="en-US"/>
        </w:rPr>
        <w:t>ViewBag.Title:</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H1</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form</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method</w:t>
      </w:r>
      <w:r w:rsidRPr="00D04F1A">
        <w:rPr>
          <w:rFonts w:ascii="Consolas" w:hAnsi="Consolas" w:cs="Consolas"/>
          <w:color w:val="0000FF"/>
          <w:sz w:val="19"/>
          <w:szCs w:val="19"/>
          <w:lang w:val="en-US"/>
        </w:rPr>
        <w:t>="get"&gt;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label</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="control-label"&gt;</w:t>
      </w:r>
      <w:r>
        <w:rPr>
          <w:rFonts w:ascii="Consolas" w:hAnsi="Consolas" w:cs="Consolas"/>
          <w:color w:val="000000"/>
          <w:sz w:val="19"/>
          <w:szCs w:val="19"/>
        </w:rPr>
        <w:t>Образование</w:t>
      </w:r>
      <w:r w:rsidRPr="00D04F1A">
        <w:rPr>
          <w:rFonts w:ascii="Consolas" w:hAnsi="Consolas" w:cs="Consolas"/>
          <w:color w:val="000000"/>
          <w:sz w:val="19"/>
          <w:szCs w:val="19"/>
          <w:lang w:val="en-US"/>
        </w:rPr>
        <w:t>:</w:t>
      </w:r>
      <w:r w:rsidRPr="00D04F1A">
        <w:rPr>
          <w:rFonts w:ascii="Consolas" w:hAnsi="Consolas" w:cs="Consolas"/>
          <w:color w:val="FF0000"/>
          <w:sz w:val="19"/>
          <w:szCs w:val="19"/>
          <w:lang w:val="en-US"/>
        </w:rPr>
        <w:t>&amp;nbsp;</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label</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input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name</w:t>
      </w:r>
      <w:r w:rsidRPr="00D04F1A">
        <w:rPr>
          <w:rFonts w:ascii="Consolas" w:hAnsi="Consolas" w:cs="Consolas"/>
          <w:color w:val="0000FF"/>
          <w:sz w:val="19"/>
          <w:szCs w:val="19"/>
          <w:lang w:val="en-US"/>
        </w:rPr>
        <w:t>="education"</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id</w:t>
      </w:r>
      <w:r w:rsidRPr="00D04F1A">
        <w:rPr>
          <w:rFonts w:ascii="Consolas" w:hAnsi="Consolas" w:cs="Consolas"/>
          <w:color w:val="0000FF"/>
          <w:sz w:val="19"/>
          <w:szCs w:val="19"/>
          <w:lang w:val="en-US"/>
        </w:rPr>
        <w:t>="value1"</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="form-control"</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label</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="control-label"&gt;</w:t>
      </w:r>
      <w:r>
        <w:rPr>
          <w:rFonts w:ascii="Consolas" w:hAnsi="Consolas" w:cs="Consolas"/>
          <w:color w:val="000000"/>
          <w:sz w:val="19"/>
          <w:szCs w:val="19"/>
        </w:rPr>
        <w:t>Должност</w:t>
      </w:r>
      <w:r w:rsidRPr="00D04F1A">
        <w:rPr>
          <w:rFonts w:ascii="Consolas" w:hAnsi="Consolas" w:cs="Consolas"/>
          <w:color w:val="000000"/>
          <w:sz w:val="19"/>
          <w:szCs w:val="19"/>
          <w:lang w:val="en-US"/>
        </w:rPr>
        <w:t>m:</w:t>
      </w:r>
      <w:r w:rsidRPr="00D04F1A">
        <w:rPr>
          <w:rFonts w:ascii="Consolas" w:hAnsi="Consolas" w:cs="Consolas"/>
          <w:color w:val="FF0000"/>
          <w:sz w:val="19"/>
          <w:szCs w:val="19"/>
          <w:lang w:val="en-US"/>
        </w:rPr>
        <w:t>&amp;nbsp;</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label</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select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name</w:t>
      </w:r>
      <w:r w:rsidRPr="00D04F1A">
        <w:rPr>
          <w:rFonts w:ascii="Consolas" w:hAnsi="Consolas" w:cs="Consolas"/>
          <w:color w:val="0000FF"/>
          <w:sz w:val="19"/>
          <w:szCs w:val="19"/>
          <w:lang w:val="en-US"/>
        </w:rPr>
        <w:t>="position"</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id</w:t>
      </w:r>
      <w:r w:rsidRPr="00D04F1A">
        <w:rPr>
          <w:rFonts w:ascii="Consolas" w:hAnsi="Consolas" w:cs="Consolas"/>
          <w:color w:val="0000FF"/>
          <w:sz w:val="19"/>
          <w:szCs w:val="19"/>
          <w:lang w:val="en-US"/>
        </w:rPr>
        <w:t>="value2"</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="form-control"&gt;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00"/>
          <w:sz w:val="19"/>
          <w:szCs w:val="19"/>
          <w:highlight w:val="yellow"/>
          <w:lang w:val="en-US"/>
        </w:rPr>
        <w:t>@</w:t>
      </w:r>
      <w:r w:rsidRPr="00D04F1A">
        <w:rPr>
          <w:rFonts w:ascii="Consolas" w:hAnsi="Consolas" w:cs="Consolas"/>
          <w:color w:val="0000FF"/>
          <w:sz w:val="19"/>
          <w:szCs w:val="19"/>
          <w:lang w:val="en-US"/>
        </w:rPr>
        <w:t>foreach</w:t>
      </w:r>
      <w:r w:rsidRPr="00D04F1A">
        <w:rPr>
          <w:rFonts w:ascii="Consolas" w:hAnsi="Consolas" w:cs="Consolas"/>
          <w:color w:val="000000"/>
          <w:sz w:val="19"/>
          <w:szCs w:val="19"/>
          <w:lang w:val="en-US"/>
        </w:rPr>
        <w:t xml:space="preserve"> (var elem </w:t>
      </w:r>
      <w:r w:rsidRPr="00D04F1A">
        <w:rPr>
          <w:rFonts w:ascii="Consolas" w:hAnsi="Consolas" w:cs="Consolas"/>
          <w:color w:val="0000FF"/>
          <w:sz w:val="19"/>
          <w:szCs w:val="19"/>
          <w:lang w:val="en-US"/>
        </w:rPr>
        <w:t>in</w:t>
      </w:r>
      <w:r w:rsidRPr="00D04F1A">
        <w:rPr>
          <w:rFonts w:ascii="Consolas" w:hAnsi="Consolas" w:cs="Consolas"/>
          <w:color w:val="000000"/>
          <w:sz w:val="19"/>
          <w:szCs w:val="19"/>
          <w:lang w:val="en-US"/>
        </w:rPr>
        <w:t xml:space="preserve"> Model.FilterPositions)</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option</w:t>
      </w:r>
      <w:r w:rsidRPr="00D04F1A">
        <w:rPr>
          <w:rFonts w:ascii="Consolas" w:hAnsi="Consolas" w:cs="Consolas"/>
          <w:color w:val="0000FF"/>
          <w:sz w:val="19"/>
          <w:szCs w:val="19"/>
          <w:lang w:val="en-US"/>
        </w:rPr>
        <w:t>&gt;</w:t>
      </w:r>
      <w:r w:rsidRPr="00D04F1A">
        <w:rPr>
          <w:rFonts w:ascii="Consolas" w:hAnsi="Consolas" w:cs="Consolas"/>
          <w:color w:val="000000"/>
          <w:sz w:val="19"/>
          <w:szCs w:val="19"/>
          <w:highlight w:val="yellow"/>
          <w:lang w:val="en-US"/>
        </w:rPr>
        <w:t>@</w:t>
      </w:r>
      <w:r w:rsidRPr="00D04F1A">
        <w:rPr>
          <w:rFonts w:ascii="Consolas" w:hAnsi="Consolas" w:cs="Consolas"/>
          <w:color w:val="000000"/>
          <w:sz w:val="19"/>
          <w:szCs w:val="19"/>
          <w:lang w:val="en-US"/>
        </w:rPr>
        <w:t>elem</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option</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select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lastRenderedPageBreak/>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br</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input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type</w:t>
      </w:r>
      <w:r w:rsidRPr="00D04F1A">
        <w:rPr>
          <w:rFonts w:ascii="Consolas" w:hAnsi="Consolas" w:cs="Consolas"/>
          <w:color w:val="0000FF"/>
          <w:sz w:val="19"/>
          <w:szCs w:val="19"/>
          <w:lang w:val="en-US"/>
        </w:rPr>
        <w:t>="submit"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value</w:t>
      </w:r>
      <w:r w:rsidRPr="00D04F1A">
        <w:rPr>
          <w:rFonts w:ascii="Consolas" w:hAnsi="Consolas" w:cs="Consolas"/>
          <w:color w:val="0000FF"/>
          <w:sz w:val="19"/>
          <w:szCs w:val="19"/>
          <w:lang w:val="en-US"/>
        </w:rPr>
        <w:t>="</w:t>
      </w:r>
      <w:r>
        <w:rPr>
          <w:rFonts w:ascii="Consolas" w:hAnsi="Consolas" w:cs="Consolas"/>
          <w:color w:val="0000FF"/>
          <w:sz w:val="19"/>
          <w:szCs w:val="19"/>
        </w:rPr>
        <w:t>Фильтр</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="btn btn-default"</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form</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br</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table</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border</w:t>
      </w:r>
      <w:r w:rsidRPr="00D04F1A">
        <w:rPr>
          <w:rFonts w:ascii="Consolas" w:hAnsi="Consolas" w:cs="Consolas"/>
          <w:color w:val="0000FF"/>
          <w:sz w:val="19"/>
          <w:szCs w:val="19"/>
          <w:lang w:val="en-US"/>
        </w:rPr>
        <w:t>="1"&gt;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thead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tr</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asp-action</w:t>
      </w:r>
      <w:r w:rsidRPr="00D04F1A">
        <w:rPr>
          <w:rFonts w:ascii="Consolas" w:hAnsi="Consolas" w:cs="Consolas"/>
          <w:color w:val="0000FF"/>
          <w:sz w:val="19"/>
          <w:szCs w:val="19"/>
          <w:lang w:val="en-US"/>
        </w:rPr>
        <w:t>="Index"</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asp-route-type</w:t>
      </w:r>
      <w:r w:rsidRPr="00D04F1A">
        <w:rPr>
          <w:rFonts w:ascii="Consolas" w:hAnsi="Consolas" w:cs="Consolas"/>
          <w:color w:val="0000FF"/>
          <w:sz w:val="19"/>
          <w:szCs w:val="19"/>
          <w:lang w:val="en-US"/>
        </w:rPr>
        <w:t>="Id"&gt;</w:t>
      </w:r>
      <w:r w:rsidRPr="00D04F1A">
        <w:rPr>
          <w:rFonts w:ascii="Consolas" w:hAnsi="Consolas" w:cs="Consolas"/>
          <w:color w:val="000000"/>
          <w:sz w:val="19"/>
          <w:szCs w:val="19"/>
          <w:lang w:val="en-US"/>
        </w:rPr>
        <w:t>Id</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asp-action</w:t>
      </w:r>
      <w:r w:rsidRPr="00D04F1A">
        <w:rPr>
          <w:rFonts w:ascii="Consolas" w:hAnsi="Consolas" w:cs="Consolas"/>
          <w:color w:val="0000FF"/>
          <w:sz w:val="19"/>
          <w:szCs w:val="19"/>
          <w:lang w:val="en-US"/>
        </w:rPr>
        <w:t>="Index"</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asp-route-type</w:t>
      </w:r>
      <w:r w:rsidRPr="00D04F1A">
        <w:rPr>
          <w:rFonts w:ascii="Consolas" w:hAnsi="Consolas" w:cs="Consolas"/>
          <w:color w:val="0000FF"/>
          <w:sz w:val="19"/>
          <w:szCs w:val="19"/>
          <w:lang w:val="en-US"/>
        </w:rPr>
        <w:t>="fio"&gt;</w:t>
      </w:r>
      <w:r>
        <w:rPr>
          <w:rFonts w:ascii="Consolas" w:hAnsi="Consolas" w:cs="Consolas"/>
          <w:color w:val="000000"/>
          <w:sz w:val="19"/>
          <w:szCs w:val="19"/>
        </w:rPr>
        <w:t>ФИО</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asp-action</w:t>
      </w:r>
      <w:r w:rsidRPr="00D04F1A">
        <w:rPr>
          <w:rFonts w:ascii="Consolas" w:hAnsi="Consolas" w:cs="Consolas"/>
          <w:color w:val="0000FF"/>
          <w:sz w:val="19"/>
          <w:szCs w:val="19"/>
          <w:lang w:val="en-US"/>
        </w:rPr>
        <w:t>="Index"</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asp-route-type</w:t>
      </w:r>
      <w:r w:rsidRPr="00D04F1A">
        <w:rPr>
          <w:rFonts w:ascii="Consolas" w:hAnsi="Consolas" w:cs="Consolas"/>
          <w:color w:val="0000FF"/>
          <w:sz w:val="19"/>
          <w:szCs w:val="19"/>
          <w:lang w:val="en-US"/>
        </w:rPr>
        <w:t>="pos"&gt;</w:t>
      </w:r>
      <w:r>
        <w:rPr>
          <w:rFonts w:ascii="Consolas" w:hAnsi="Consolas" w:cs="Consolas"/>
          <w:color w:val="000000"/>
          <w:sz w:val="19"/>
          <w:szCs w:val="19"/>
        </w:rPr>
        <w:t>Должность</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asp-action</w:t>
      </w:r>
      <w:r w:rsidRPr="00D04F1A">
        <w:rPr>
          <w:rFonts w:ascii="Consolas" w:hAnsi="Consolas" w:cs="Consolas"/>
          <w:color w:val="0000FF"/>
          <w:sz w:val="19"/>
          <w:szCs w:val="19"/>
          <w:lang w:val="en-US"/>
        </w:rPr>
        <w:t>="Index"</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asp-route-type</w:t>
      </w:r>
      <w:r w:rsidRPr="00D04F1A">
        <w:rPr>
          <w:rFonts w:ascii="Consolas" w:hAnsi="Consolas" w:cs="Consolas"/>
          <w:color w:val="0000FF"/>
          <w:sz w:val="19"/>
          <w:szCs w:val="19"/>
          <w:lang w:val="en-US"/>
        </w:rPr>
        <w:t>="educ"&gt;</w:t>
      </w:r>
      <w:r>
        <w:rPr>
          <w:rFonts w:ascii="Consolas" w:hAnsi="Consolas" w:cs="Consolas"/>
          <w:color w:val="000000"/>
          <w:sz w:val="19"/>
          <w:szCs w:val="19"/>
        </w:rPr>
        <w:t>Образование</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tr</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thead</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00"/>
          <w:sz w:val="19"/>
          <w:szCs w:val="19"/>
          <w:highlight w:val="yellow"/>
          <w:lang w:val="en-US"/>
        </w:rPr>
        <w:t>@</w:t>
      </w:r>
      <w:r w:rsidRPr="00D04F1A">
        <w:rPr>
          <w:rFonts w:ascii="Consolas" w:hAnsi="Consolas" w:cs="Consolas"/>
          <w:color w:val="0000FF"/>
          <w:sz w:val="19"/>
          <w:szCs w:val="19"/>
          <w:lang w:val="en-US"/>
        </w:rPr>
        <w:t>foreach</w:t>
      </w:r>
      <w:r w:rsidRPr="00D04F1A">
        <w:rPr>
          <w:rFonts w:ascii="Consolas" w:hAnsi="Consolas" w:cs="Consolas"/>
          <w:color w:val="000000"/>
          <w:sz w:val="19"/>
          <w:szCs w:val="19"/>
          <w:lang w:val="en-US"/>
        </w:rPr>
        <w:t xml:space="preserve"> (var elem </w:t>
      </w:r>
      <w:r w:rsidRPr="00D04F1A">
        <w:rPr>
          <w:rFonts w:ascii="Consolas" w:hAnsi="Consolas" w:cs="Consolas"/>
          <w:color w:val="0000FF"/>
          <w:sz w:val="19"/>
          <w:szCs w:val="19"/>
          <w:lang w:val="en-US"/>
        </w:rPr>
        <w:t>in</w:t>
      </w:r>
      <w:r w:rsidRPr="00D04F1A">
        <w:rPr>
          <w:rFonts w:ascii="Consolas" w:hAnsi="Consolas" w:cs="Consolas"/>
          <w:color w:val="000000"/>
          <w:sz w:val="19"/>
          <w:szCs w:val="19"/>
          <w:lang w:val="en-US"/>
        </w:rPr>
        <w:t xml:space="preserve"> Model.Employees)</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sidRPr="00D04F1A">
        <w:rPr>
          <w:rFonts w:ascii="Consolas" w:hAnsi="Consolas" w:cs="Consolas"/>
          <w:color w:val="000000"/>
          <w:sz w:val="19"/>
          <w:szCs w:val="19"/>
          <w:lang w:val="en-US"/>
        </w:rPr>
        <w:t xml:space="preserve">            </w:t>
      </w:r>
      <w:r>
        <w:rPr>
          <w:rFonts w:ascii="Consolas" w:hAnsi="Consolas" w:cs="Consolas"/>
          <w:color w:val="000000"/>
          <w:sz w:val="19"/>
          <w:szCs w:val="19"/>
        </w:rPr>
        <w: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6159F">
        <w:rPr>
          <w:rFonts w:ascii="Consolas" w:hAnsi="Consolas" w:cs="Consolas"/>
          <w:color w:val="000000"/>
          <w:sz w:val="19"/>
          <w:szCs w:val="19"/>
          <w:lang w:val="en-US"/>
        </w:rPr>
        <w: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="button"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100%</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background-color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rgba(0,100,0,0.9)</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onclick</w:t>
      </w:r>
      <w:r w:rsidRPr="0056159F">
        <w:rPr>
          <w:rFonts w:ascii="Consolas" w:hAnsi="Consolas" w:cs="Consolas"/>
          <w:color w:val="0000FF"/>
          <w:sz w:val="19"/>
          <w:szCs w:val="19"/>
          <w:lang w:val="en-US"/>
        </w:rPr>
        <w:t>="changeUpdateVisibility</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elem.FIO</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elem.Position</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elem.Education</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table</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(Model.PageViewModel.HasPreviousPage)</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asp-route-page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Model.PageViewModel.PageNumber - 1</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2px</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solid</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="glyphicon glyphicon-chevron-left"&gt;&lt;/</w:t>
      </w:r>
      <w:r w:rsidRPr="0056159F">
        <w:rPr>
          <w:rFonts w:ascii="Consolas" w:hAnsi="Consolas" w:cs="Consolas"/>
          <w:color w:val="800000"/>
          <w:sz w:val="19"/>
          <w:szCs w:val="19"/>
          <w:lang w:val="en-US"/>
        </w:rPr>
        <w:t>i</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Назад</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D04F1A" w:rsidRPr="0056159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(Model.PageViewModel.HasNextPage)</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lastRenderedPageBreak/>
        <w:t xml:space="preserve">        {</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a</w:t>
      </w: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asp-action</w:t>
      </w:r>
      <w:r w:rsidRPr="00D04F1A">
        <w:rPr>
          <w:rFonts w:ascii="Consolas" w:hAnsi="Consolas" w:cs="Consolas"/>
          <w:color w:val="0000FF"/>
          <w:sz w:val="19"/>
          <w:szCs w:val="19"/>
          <w:lang w:val="en-US"/>
        </w:rPr>
        <w:t>="Index"</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b/>
          <w:bCs/>
          <w:color w:val="800080"/>
          <w:sz w:val="19"/>
          <w:szCs w:val="19"/>
          <w:lang w:val="en-US"/>
        </w:rPr>
        <w:t>asp-route-page</w:t>
      </w:r>
      <w:r w:rsidRPr="00D04F1A">
        <w:rPr>
          <w:rFonts w:ascii="Consolas" w:hAnsi="Consolas" w:cs="Consolas"/>
          <w:color w:val="0000FF"/>
          <w:sz w:val="19"/>
          <w:szCs w:val="19"/>
          <w:lang w:val="en-US"/>
        </w:rPr>
        <w:t>="</w:t>
      </w:r>
      <w:r w:rsidRPr="00D04F1A">
        <w:rPr>
          <w:rFonts w:ascii="Consolas" w:hAnsi="Consolas" w:cs="Consolas"/>
          <w:color w:val="000000"/>
          <w:sz w:val="19"/>
          <w:szCs w:val="19"/>
          <w:highlight w:val="yellow"/>
          <w:lang w:val="en-US"/>
        </w:rPr>
        <w:t>@(</w:t>
      </w:r>
      <w:r w:rsidRPr="00D04F1A">
        <w:rPr>
          <w:rFonts w:ascii="Consolas" w:hAnsi="Consolas" w:cs="Consolas"/>
          <w:color w:val="000000"/>
          <w:sz w:val="19"/>
          <w:szCs w:val="19"/>
          <w:lang w:val="en-US"/>
        </w:rPr>
        <w:t>Model.PageViewModel.PageNumber + 1</w:t>
      </w:r>
      <w:r w:rsidRPr="00D04F1A">
        <w:rPr>
          <w:rFonts w:ascii="Consolas" w:hAnsi="Consolas" w:cs="Consolas"/>
          <w:color w:val="000000"/>
          <w:sz w:val="19"/>
          <w:szCs w:val="19"/>
          <w:highlight w:val="yellow"/>
          <w:lang w:val="en-US"/>
        </w:rPr>
        <w:t>)</w:t>
      </w:r>
      <w:r w:rsidRPr="00D04F1A">
        <w:rPr>
          <w:rFonts w:ascii="Consolas" w:hAnsi="Consolas" w:cs="Consolas"/>
          <w:color w:val="0000FF"/>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="btn"</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style</w:t>
      </w:r>
      <w:r w:rsidRPr="00D04F1A">
        <w:rPr>
          <w:rFonts w:ascii="Consolas" w:hAnsi="Consolas" w:cs="Consolas"/>
          <w:color w:val="0000FF"/>
          <w:sz w:val="19"/>
          <w:szCs w:val="19"/>
          <w:lang w:val="en-US"/>
        </w:rPr>
        <w:t>="</w:t>
      </w:r>
      <w:r w:rsidRPr="00D04F1A">
        <w:rPr>
          <w:rFonts w:ascii="Consolas" w:hAnsi="Consolas" w:cs="Consolas"/>
          <w:color w:val="FF0000"/>
          <w:sz w:val="19"/>
          <w:szCs w:val="19"/>
          <w:lang w:val="en-US"/>
        </w:rPr>
        <w:t>border</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2px</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solid</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white</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Pr>
          <w:rFonts w:ascii="Consolas" w:hAnsi="Consolas" w:cs="Consolas"/>
          <w:color w:val="000000"/>
          <w:sz w:val="19"/>
          <w:szCs w:val="19"/>
        </w:rPr>
        <w:t>Вперед</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i</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="glyphicon glyphicon-chevron-right"&gt;&lt;/</w:t>
      </w:r>
      <w:r w:rsidRPr="00D04F1A">
        <w:rPr>
          <w:rFonts w:ascii="Consolas" w:hAnsi="Consolas" w:cs="Consolas"/>
          <w:color w:val="800000"/>
          <w:sz w:val="19"/>
          <w:szCs w:val="19"/>
          <w:lang w:val="en-US"/>
        </w:rPr>
        <w:t>i</w:t>
      </w:r>
      <w:r w:rsidRPr="00D04F1A">
        <w:rPr>
          <w:rFonts w:ascii="Consolas" w:hAnsi="Consolas" w:cs="Consolas"/>
          <w:color w:val="0000FF"/>
          <w:sz w:val="19"/>
          <w:szCs w:val="19"/>
          <w:lang w:val="en-US"/>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sidRPr="00D04F1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D04F1A" w:rsidRDefault="00D04F1A" w:rsidP="00D04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input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type</w:t>
      </w:r>
      <w:r w:rsidRPr="00D04F1A">
        <w:rPr>
          <w:rFonts w:ascii="Consolas" w:hAnsi="Consolas" w:cs="Consolas"/>
          <w:color w:val="0000FF"/>
          <w:sz w:val="19"/>
          <w:szCs w:val="19"/>
          <w:lang w:val="en-US"/>
        </w:rPr>
        <w:t>="submit"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class</w:t>
      </w:r>
      <w:r w:rsidRPr="00D04F1A">
        <w:rPr>
          <w:rFonts w:ascii="Consolas" w:hAnsi="Consolas" w:cs="Consolas"/>
          <w:color w:val="0000FF"/>
          <w:sz w:val="19"/>
          <w:szCs w:val="19"/>
          <w:lang w:val="en-US"/>
        </w:rPr>
        <w:t>="btn-default"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value</w:t>
      </w:r>
      <w:r w:rsidRPr="00D04F1A">
        <w:rPr>
          <w:rFonts w:ascii="Consolas" w:hAnsi="Consolas" w:cs="Consolas"/>
          <w:color w:val="0000FF"/>
          <w:sz w:val="19"/>
          <w:szCs w:val="19"/>
          <w:lang w:val="en-US"/>
        </w:rPr>
        <w:t>="</w:t>
      </w:r>
      <w:r>
        <w:rPr>
          <w:rFonts w:ascii="Consolas" w:hAnsi="Consolas" w:cs="Consolas"/>
          <w:color w:val="0000FF"/>
          <w:sz w:val="19"/>
          <w:szCs w:val="19"/>
        </w:rPr>
        <w:t>Добавить</w:t>
      </w:r>
      <w:r w:rsidRPr="00D04F1A">
        <w:rPr>
          <w:rFonts w:ascii="Consolas" w:hAnsi="Consolas" w:cs="Consolas"/>
          <w:color w:val="0000FF"/>
          <w:sz w:val="19"/>
          <w:szCs w:val="19"/>
          <w:lang w:val="en-US"/>
        </w:rPr>
        <w:t xml:space="preserve"> </w:t>
      </w:r>
      <w:r>
        <w:rPr>
          <w:rFonts w:ascii="Consolas" w:hAnsi="Consolas" w:cs="Consolas"/>
          <w:color w:val="0000FF"/>
          <w:sz w:val="19"/>
          <w:szCs w:val="19"/>
        </w:rPr>
        <w:t>запись</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onclick</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changeAddVisibility()</w:t>
      </w:r>
      <w:r w:rsidRPr="00D04F1A">
        <w:rPr>
          <w:rFonts w:ascii="Consolas" w:hAnsi="Consolas" w:cs="Consolas"/>
          <w:color w:val="0000FF"/>
          <w:sz w:val="19"/>
          <w:szCs w:val="19"/>
          <w:lang w:val="en-US"/>
        </w:rPr>
        <w:t>"</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hr</w:t>
      </w: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00"/>
          <w:sz w:val="19"/>
          <w:szCs w:val="19"/>
          <w:highlight w:val="yellow"/>
          <w:lang w:val="en-US"/>
        </w:rPr>
        <w:t>@</w:t>
      </w:r>
      <w:r w:rsidRPr="00D04F1A">
        <w:rPr>
          <w:rFonts w:ascii="Consolas" w:hAnsi="Consolas" w:cs="Consolas"/>
          <w:color w:val="000000"/>
          <w:sz w:val="19"/>
          <w:szCs w:val="19"/>
          <w:lang w:val="en-US"/>
        </w:rPr>
        <w:t>ViewData[</w:t>
      </w:r>
      <w:r w:rsidRPr="00D04F1A">
        <w:rPr>
          <w:rFonts w:ascii="Consolas" w:hAnsi="Consolas" w:cs="Consolas"/>
          <w:color w:val="A31515"/>
          <w:sz w:val="19"/>
          <w:szCs w:val="19"/>
          <w:lang w:val="en-US"/>
        </w:rPr>
        <w:t>"Message"</w:t>
      </w:r>
      <w:r w:rsidRPr="00D04F1A">
        <w:rPr>
          <w:rFonts w:ascii="Consolas" w:hAnsi="Consolas" w:cs="Consolas"/>
          <w:color w:val="000000"/>
          <w:sz w:val="19"/>
          <w:szCs w:val="19"/>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id</w:t>
      </w:r>
      <w:r w:rsidRPr="00D04F1A">
        <w:rPr>
          <w:rFonts w:ascii="Consolas" w:hAnsi="Consolas" w:cs="Consolas"/>
          <w:color w:val="0000FF"/>
          <w:sz w:val="19"/>
          <w:szCs w:val="19"/>
          <w:lang w:val="en-US"/>
        </w:rPr>
        <w:t>="AddEmployee"</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style</w:t>
      </w:r>
      <w:r w:rsidRPr="00D04F1A">
        <w:rPr>
          <w:rFonts w:ascii="Consolas" w:hAnsi="Consolas" w:cs="Consolas"/>
          <w:color w:val="0000FF"/>
          <w:sz w:val="19"/>
          <w:szCs w:val="19"/>
          <w:lang w:val="en-US"/>
        </w:rPr>
        <w:t>="</w:t>
      </w:r>
      <w:r w:rsidRPr="00D04F1A">
        <w:rPr>
          <w:rFonts w:ascii="Consolas" w:hAnsi="Consolas" w:cs="Consolas"/>
          <w:color w:val="FF0000"/>
          <w:sz w:val="19"/>
          <w:szCs w:val="19"/>
          <w:lang w:val="en-US"/>
        </w:rPr>
        <w:t>display</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none</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00"/>
          <w:sz w:val="19"/>
          <w:szCs w:val="19"/>
          <w:highlight w:val="yellow"/>
          <w:lang w:val="en-US"/>
        </w:rPr>
        <w:t>@{</w:t>
      </w:r>
      <w:r w:rsidRPr="00D04F1A">
        <w:rPr>
          <w:rFonts w:ascii="Consolas" w:hAnsi="Consolas" w:cs="Consolas"/>
          <w:color w:val="0000FF"/>
          <w:sz w:val="19"/>
          <w:szCs w:val="19"/>
          <w:lang w:val="en-US"/>
        </w:rPr>
        <w:t>await</w:t>
      </w:r>
      <w:r w:rsidRPr="00D04F1A">
        <w:rPr>
          <w:rFonts w:ascii="Consolas" w:hAnsi="Consolas" w:cs="Consolas"/>
          <w:color w:val="000000"/>
          <w:sz w:val="19"/>
          <w:szCs w:val="19"/>
          <w:lang w:val="en-US"/>
        </w:rPr>
        <w:t xml:space="preserve"> Html.RenderPartialAsync(</w:t>
      </w:r>
      <w:r w:rsidRPr="00D04F1A">
        <w:rPr>
          <w:rFonts w:ascii="Consolas" w:hAnsi="Consolas" w:cs="Consolas"/>
          <w:color w:val="A31515"/>
          <w:sz w:val="19"/>
          <w:szCs w:val="19"/>
          <w:lang w:val="en-US"/>
        </w:rPr>
        <w:t>"_AddEmployee"</w:t>
      </w:r>
      <w:r w:rsidRPr="00D04F1A">
        <w:rPr>
          <w:rFonts w:ascii="Consolas" w:hAnsi="Consolas" w:cs="Consolas"/>
          <w:color w:val="000000"/>
          <w:sz w:val="19"/>
          <w:szCs w:val="19"/>
          <w:lang w:val="en-US"/>
        </w:rPr>
        <w:t>);</w:t>
      </w:r>
      <w:r w:rsidRPr="00D04F1A">
        <w:rPr>
          <w:rFonts w:ascii="Consolas" w:hAnsi="Consolas" w:cs="Consolas"/>
          <w:color w:val="000000"/>
          <w:sz w:val="19"/>
          <w:szCs w:val="19"/>
          <w:highlight w:val="yellow"/>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id</w:t>
      </w:r>
      <w:r w:rsidRPr="00D04F1A">
        <w:rPr>
          <w:rFonts w:ascii="Consolas" w:hAnsi="Consolas" w:cs="Consolas"/>
          <w:color w:val="0000FF"/>
          <w:sz w:val="19"/>
          <w:szCs w:val="19"/>
          <w:lang w:val="en-US"/>
        </w:rPr>
        <w:t>="UpdateEmployee"</w:t>
      </w:r>
      <w:r w:rsidRPr="00D04F1A">
        <w:rPr>
          <w:rFonts w:ascii="Consolas" w:hAnsi="Consolas" w:cs="Consolas"/>
          <w:color w:val="000000"/>
          <w:sz w:val="19"/>
          <w:szCs w:val="19"/>
          <w:lang w:val="en-US"/>
        </w:rPr>
        <w:t xml:space="preserve"> </w:t>
      </w:r>
      <w:r w:rsidRPr="00D04F1A">
        <w:rPr>
          <w:rFonts w:ascii="Consolas" w:hAnsi="Consolas" w:cs="Consolas"/>
          <w:color w:val="FF0000"/>
          <w:sz w:val="19"/>
          <w:szCs w:val="19"/>
          <w:lang w:val="en-US"/>
        </w:rPr>
        <w:t>style</w:t>
      </w:r>
      <w:r w:rsidRPr="00D04F1A">
        <w:rPr>
          <w:rFonts w:ascii="Consolas" w:hAnsi="Consolas" w:cs="Consolas"/>
          <w:color w:val="0000FF"/>
          <w:sz w:val="19"/>
          <w:szCs w:val="19"/>
          <w:lang w:val="en-US"/>
        </w:rPr>
        <w:t>="</w:t>
      </w:r>
      <w:r w:rsidRPr="00D04F1A">
        <w:rPr>
          <w:rFonts w:ascii="Consolas" w:hAnsi="Consolas" w:cs="Consolas"/>
          <w:color w:val="FF0000"/>
          <w:sz w:val="19"/>
          <w:szCs w:val="19"/>
          <w:lang w:val="en-US"/>
        </w:rPr>
        <w:t>display</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none</w:t>
      </w:r>
      <w:r w:rsidRPr="00D04F1A">
        <w:rPr>
          <w:rFonts w:ascii="Consolas" w:hAnsi="Consolas" w:cs="Consolas"/>
          <w:color w:val="000000"/>
          <w:sz w:val="19"/>
          <w:szCs w:val="19"/>
          <w:lang w:val="en-US"/>
        </w:rPr>
        <w:t>;</w:t>
      </w:r>
      <w:r w:rsidRPr="00D04F1A">
        <w:rPr>
          <w:rFonts w:ascii="Consolas" w:hAnsi="Consolas" w:cs="Consolas"/>
          <w:color w:val="0000FF"/>
          <w:sz w:val="19"/>
          <w:szCs w:val="19"/>
          <w:lang w:val="en-US"/>
        </w:rPr>
        <w:t>"&gt;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00"/>
          <w:sz w:val="19"/>
          <w:szCs w:val="19"/>
          <w:highlight w:val="yellow"/>
          <w:lang w:val="en-US"/>
        </w:rPr>
        <w:t>@{</w:t>
      </w:r>
      <w:r w:rsidRPr="00D04F1A">
        <w:rPr>
          <w:rFonts w:ascii="Consolas" w:hAnsi="Consolas" w:cs="Consolas"/>
          <w:color w:val="0000FF"/>
          <w:sz w:val="19"/>
          <w:szCs w:val="19"/>
          <w:lang w:val="en-US"/>
        </w:rPr>
        <w:t>await</w:t>
      </w:r>
      <w:r w:rsidRPr="00D04F1A">
        <w:rPr>
          <w:rFonts w:ascii="Consolas" w:hAnsi="Consolas" w:cs="Consolas"/>
          <w:color w:val="000000"/>
          <w:sz w:val="19"/>
          <w:szCs w:val="19"/>
          <w:lang w:val="en-US"/>
        </w:rPr>
        <w:t xml:space="preserve"> Html.RenderPartialAsync(</w:t>
      </w:r>
      <w:r w:rsidRPr="00D04F1A">
        <w:rPr>
          <w:rFonts w:ascii="Consolas" w:hAnsi="Consolas" w:cs="Consolas"/>
          <w:color w:val="A31515"/>
          <w:sz w:val="19"/>
          <w:szCs w:val="19"/>
          <w:lang w:val="en-US"/>
        </w:rPr>
        <w:t>"_UpdateEmployee"</w:t>
      </w:r>
      <w:r w:rsidRPr="00D04F1A">
        <w:rPr>
          <w:rFonts w:ascii="Consolas" w:hAnsi="Consolas" w:cs="Consolas"/>
          <w:color w:val="000000"/>
          <w:sz w:val="19"/>
          <w:szCs w:val="19"/>
          <w:lang w:val="en-US"/>
        </w:rPr>
        <w:t>);</w:t>
      </w:r>
      <w:r w:rsidRPr="00D04F1A">
        <w:rPr>
          <w:rFonts w:ascii="Consolas" w:hAnsi="Consolas" w:cs="Consolas"/>
          <w:color w:val="000000"/>
          <w:sz w:val="19"/>
          <w:szCs w:val="19"/>
          <w:highlight w:val="yellow"/>
          <w:lang w:val="en-US"/>
        </w:rPr>
        <w:t>}</w:t>
      </w:r>
    </w:p>
    <w:p w:rsidR="00D04F1A" w:rsidRPr="00D04F1A"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D04F1A">
        <w:rPr>
          <w:rFonts w:ascii="Consolas" w:hAnsi="Consolas" w:cs="Consolas"/>
          <w:color w:val="0000FF"/>
          <w:sz w:val="19"/>
          <w:szCs w:val="19"/>
          <w:lang w:val="en-US"/>
        </w:rPr>
        <w:t>&lt;/</w:t>
      </w:r>
      <w:r w:rsidRPr="00D04F1A">
        <w:rPr>
          <w:rFonts w:ascii="Consolas" w:hAnsi="Consolas" w:cs="Consolas"/>
          <w:color w:val="800000"/>
          <w:sz w:val="19"/>
          <w:szCs w:val="19"/>
          <w:lang w:val="en-US"/>
        </w:rPr>
        <w:t>div</w:t>
      </w:r>
      <w:r w:rsidRPr="00D04F1A">
        <w:rPr>
          <w:rFonts w:ascii="Consolas" w:hAnsi="Consolas" w:cs="Consolas"/>
          <w:color w:val="0000FF"/>
          <w:sz w:val="19"/>
          <w:szCs w:val="19"/>
          <w:lang w:val="en-US"/>
        </w:rPr>
        <w:t>&gt;</w:t>
      </w:r>
    </w:p>
    <w:p w:rsidR="00D04F1A" w:rsidRPr="00503A4F" w:rsidRDefault="00D04F1A" w:rsidP="00D04F1A">
      <w:pPr>
        <w:autoSpaceDE w:val="0"/>
        <w:autoSpaceDN w:val="0"/>
        <w:adjustRightInd w:val="0"/>
        <w:spacing w:after="0" w:line="240" w:lineRule="auto"/>
        <w:rPr>
          <w:rFonts w:ascii="Consolas" w:hAnsi="Consolas" w:cs="Consolas"/>
          <w:color w:val="000000"/>
          <w:sz w:val="19"/>
          <w:szCs w:val="19"/>
          <w:lang w:val="en-US"/>
        </w:rPr>
      </w:pPr>
      <w:r w:rsidRPr="00D04F1A">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D04F1A" w:rsidRPr="00503A4F" w:rsidRDefault="00D04F1A" w:rsidP="00D04F1A">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D04F1A" w:rsidP="00D04F1A">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body</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Employee/_AddEmployee.cshtml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EmployeeIndexViewModel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503A4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"AddEmployee"</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"Employee"</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m.Position)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m.Position)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m.Education)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m.Education)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Добавить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Default="006151F0" w:rsidP="006151F0">
      <w:pPr>
        <w:spacing w:after="0" w:line="240" w:lineRule="auto"/>
        <w:jc w:val="both"/>
        <w:rPr>
          <w:rFonts w:ascii="Times New Roman" w:eastAsia="Calibri" w:hAnsi="Times New Roman" w:cs="Times New Roman"/>
          <w:i/>
          <w:sz w:val="28"/>
          <w:szCs w:val="28"/>
          <w:lang w:val="en-US"/>
        </w:rPr>
      </w:pPr>
    </w:p>
    <w:p w:rsidR="0056159F" w:rsidRPr="006151F0" w:rsidRDefault="0056159F"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lastRenderedPageBreak/>
        <w:t>Employee/_UpdateEmployee.cshtml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EmployeeIndexViewModel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Изменение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"UpdateEmployee"</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"Employee"</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="Id"</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="id"&gt;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id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Model.Ids)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id</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&amp;nbsp;</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="action"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200px"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Удалить</w:t>
      </w:r>
      <w:r w:rsidRPr="0056159F">
        <w:rPr>
          <w:rFonts w:ascii="Consolas" w:hAnsi="Consolas" w:cs="Consolas"/>
          <w:color w:val="0000FF"/>
          <w:sz w:val="19"/>
          <w:szCs w:val="19"/>
          <w:lang w:val="en-US"/>
        </w:rPr>
        <w:t xml:space="preserve"> </w:t>
      </w:r>
      <w:r>
        <w:rPr>
          <w:rFonts w:ascii="Consolas" w:hAnsi="Consolas" w:cs="Consolas"/>
          <w:color w:val="0000FF"/>
          <w:sz w:val="19"/>
          <w:szCs w:val="19"/>
        </w:rPr>
        <w:t>работника</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m.Position)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m.Position)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m.Education)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m.Education)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Изменить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Furniture/Index.cshtml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FurnitureIndexViewModel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ViewBag.Title = </w:t>
      </w:r>
      <w:r w:rsidRPr="0056159F">
        <w:rPr>
          <w:rFonts w:ascii="Consolas" w:hAnsi="Consolas" w:cs="Consolas"/>
          <w:color w:val="A31515"/>
          <w:sz w:val="19"/>
          <w:szCs w:val="19"/>
          <w:lang w:val="en-US"/>
        </w:rPr>
        <w:t>"</w:t>
      </w:r>
      <w:r>
        <w:rPr>
          <w:rFonts w:ascii="Consolas" w:hAnsi="Consolas" w:cs="Consolas"/>
          <w:color w:val="A31515"/>
          <w:sz w:val="19"/>
          <w:szCs w:val="19"/>
        </w:rPr>
        <w:t>Таблица</w:t>
      </w:r>
      <w:r w:rsidRPr="0056159F">
        <w:rPr>
          <w:rFonts w:ascii="Consolas" w:hAnsi="Consolas" w:cs="Consolas"/>
          <w:color w:val="A31515"/>
          <w:sz w:val="19"/>
          <w:szCs w:val="19"/>
          <w:lang w:val="en-US"/>
        </w:rPr>
        <w:t xml:space="preserve"> </w:t>
      </w:r>
      <w:r>
        <w:rPr>
          <w:rFonts w:ascii="Consolas" w:hAnsi="Consolas" w:cs="Consolas"/>
          <w:color w:val="A31515"/>
          <w:sz w:val="19"/>
          <w:szCs w:val="19"/>
        </w:rPr>
        <w:t>мебели</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changeAddVisibility()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'UpdateFurniture'</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"none"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'AddFurniture'</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"block"</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changeUpdateVisibility(id)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'UpdateFurniture'</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"block"</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'AddFurniture'</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"none"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"#id"</w:t>
      </w:r>
      <w:r w:rsidRPr="0056159F">
        <w:rPr>
          <w:rFonts w:ascii="Consolas" w:hAnsi="Consolas" w:cs="Consolas"/>
          <w:color w:val="000000"/>
          <w:sz w:val="19"/>
          <w:szCs w:val="19"/>
          <w:lang w:val="en-US"/>
        </w:rPr>
        <w:t>).val(id);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SetSession()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sessionStorage.setItem(</w:t>
      </w:r>
      <w:r w:rsidRPr="0056159F">
        <w:rPr>
          <w:rFonts w:ascii="Consolas" w:hAnsi="Consolas" w:cs="Consolas"/>
          <w:color w:val="A31515"/>
          <w:sz w:val="19"/>
          <w:szCs w:val="19"/>
          <w:lang w:val="en-US"/>
        </w:rPr>
        <w:t>"price"</w:t>
      </w:r>
      <w:r w:rsidRPr="0056159F">
        <w:rPr>
          <w:rFonts w:ascii="Consolas" w:hAnsi="Consolas" w:cs="Consolas"/>
          <w:color w:val="000000"/>
          <w:sz w:val="19"/>
          <w:szCs w:val="19"/>
          <w:lang w:val="en-US"/>
        </w:rPr>
        <w:t>, $(</w:t>
      </w:r>
      <w:r w:rsidRPr="0056159F">
        <w:rPr>
          <w:rFonts w:ascii="Consolas" w:hAnsi="Consolas" w:cs="Consolas"/>
          <w:color w:val="A31515"/>
          <w:sz w:val="19"/>
          <w:szCs w:val="19"/>
          <w:lang w:val="en-US"/>
        </w:rPr>
        <w:t>"#value1"</w:t>
      </w:r>
      <w:r w:rsidRPr="0056159F">
        <w:rPr>
          <w:rFonts w:ascii="Consolas" w:hAnsi="Consolas" w:cs="Consolas"/>
          <w:color w:val="000000"/>
          <w:sz w:val="19"/>
          <w:szCs w:val="19"/>
          <w:lang w:val="en-US"/>
        </w:rPr>
        <w:t>).val());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sessionStorage.setItem(</w:t>
      </w:r>
      <w:r w:rsidRPr="0056159F">
        <w:rPr>
          <w:rFonts w:ascii="Consolas" w:hAnsi="Consolas" w:cs="Consolas"/>
          <w:color w:val="A31515"/>
          <w:sz w:val="19"/>
          <w:szCs w:val="19"/>
          <w:lang w:val="en-US"/>
        </w:rPr>
        <w:t>"material"</w:t>
      </w:r>
      <w:r w:rsidRPr="0056159F">
        <w:rPr>
          <w:rFonts w:ascii="Consolas" w:hAnsi="Consolas" w:cs="Consolas"/>
          <w:color w:val="000000"/>
          <w:sz w:val="19"/>
          <w:szCs w:val="19"/>
          <w:lang w:val="en-US"/>
        </w:rPr>
        <w:t>, $(</w:t>
      </w:r>
      <w:r w:rsidRPr="0056159F">
        <w:rPr>
          <w:rFonts w:ascii="Consolas" w:hAnsi="Consolas" w:cs="Consolas"/>
          <w:color w:val="A31515"/>
          <w:sz w:val="19"/>
          <w:szCs w:val="19"/>
          <w:lang w:val="en-US"/>
        </w:rPr>
        <w:t>"#value2 option:selected"</w:t>
      </w:r>
      <w:r w:rsidRPr="0056159F">
        <w:rPr>
          <w:rFonts w:ascii="Consolas" w:hAnsi="Consolas" w:cs="Consolas"/>
          <w:color w:val="000000"/>
          <w:sz w:val="19"/>
          <w:szCs w:val="19"/>
          <w:lang w:val="en-US"/>
        </w:rPr>
        <w:t>).val());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GetSession()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"#value1"</w:t>
      </w:r>
      <w:r w:rsidRPr="0056159F">
        <w:rPr>
          <w:rFonts w:ascii="Consolas" w:hAnsi="Consolas" w:cs="Consolas"/>
          <w:color w:val="000000"/>
          <w:sz w:val="19"/>
          <w:szCs w:val="19"/>
          <w:lang w:val="en-US"/>
        </w:rPr>
        <w:t>).val(sessionStorage.getItem(</w:t>
      </w:r>
      <w:r w:rsidRPr="0056159F">
        <w:rPr>
          <w:rFonts w:ascii="Consolas" w:hAnsi="Consolas" w:cs="Consolas"/>
          <w:color w:val="A31515"/>
          <w:sz w:val="19"/>
          <w:szCs w:val="19"/>
          <w:lang w:val="en-US"/>
        </w:rPr>
        <w:t>"price"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"#value2"</w:t>
      </w:r>
      <w:r w:rsidRPr="0056159F">
        <w:rPr>
          <w:rFonts w:ascii="Consolas" w:hAnsi="Consolas" w:cs="Consolas"/>
          <w:color w:val="000000"/>
          <w:sz w:val="19"/>
          <w:szCs w:val="19"/>
          <w:lang w:val="en-US"/>
        </w:rPr>
        <w:t>).val(sessionStorage.getItem(</w:t>
      </w:r>
      <w:r w:rsidRPr="0056159F">
        <w:rPr>
          <w:rFonts w:ascii="Consolas" w:hAnsi="Consolas" w:cs="Consolas"/>
          <w:color w:val="A31515"/>
          <w:sz w:val="19"/>
          <w:szCs w:val="19"/>
          <w:lang w:val="en-US"/>
        </w:rPr>
        <w:t>"material"</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body</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onbeforeunload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SetSession()</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onload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GetSession()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H1</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ViewBag.Title: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H1</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method</w:t>
      </w:r>
      <w:r w:rsidRPr="0056159F">
        <w:rPr>
          <w:rFonts w:ascii="Consolas" w:hAnsi="Consolas" w:cs="Consolas"/>
          <w:color w:val="0000FF"/>
          <w:sz w:val="19"/>
          <w:szCs w:val="19"/>
          <w:lang w:val="en-US"/>
        </w:rPr>
        <w:t>="get"&gt;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="control-label"&gt;</w:t>
      </w:r>
      <w:r>
        <w:rPr>
          <w:rFonts w:ascii="Consolas" w:hAnsi="Consolas" w:cs="Consolas"/>
          <w:color w:val="000000"/>
          <w:sz w:val="19"/>
          <w:szCs w:val="19"/>
        </w:rPr>
        <w:t>Стоимость</w:t>
      </w:r>
      <w:r w:rsidRPr="0056159F">
        <w:rPr>
          <w:rFonts w:ascii="Consolas" w:hAnsi="Consolas" w:cs="Consolas"/>
          <w:color w:val="000000"/>
          <w:sz w:val="19"/>
          <w:szCs w:val="19"/>
          <w:lang w:val="en-US"/>
        </w:rPr>
        <w:t>:</w:t>
      </w:r>
      <w:r w:rsidRPr="0056159F">
        <w:rPr>
          <w:rFonts w:ascii="Consolas" w:hAnsi="Consolas" w:cs="Consolas"/>
          <w:color w:val="FF0000"/>
          <w:sz w:val="19"/>
          <w:szCs w:val="19"/>
          <w:lang w:val="en-US"/>
        </w:rPr>
        <w:t>&amp;nbsp;</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="price"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="number"</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min</w:t>
      </w:r>
      <w:r w:rsidRPr="0056159F">
        <w:rPr>
          <w:rFonts w:ascii="Consolas" w:hAnsi="Consolas" w:cs="Consolas"/>
          <w:color w:val="0000FF"/>
          <w:sz w:val="19"/>
          <w:szCs w:val="19"/>
          <w:lang w:val="en-US"/>
        </w:rPr>
        <w:t>="0"</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="value1"</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="form-control"</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="control-label"&gt;</w:t>
      </w:r>
      <w:r>
        <w:rPr>
          <w:rFonts w:ascii="Consolas" w:hAnsi="Consolas" w:cs="Consolas"/>
          <w:color w:val="000000"/>
          <w:sz w:val="19"/>
          <w:szCs w:val="19"/>
        </w:rPr>
        <w:t>Материалы</w:t>
      </w:r>
      <w:r w:rsidRPr="0056159F">
        <w:rPr>
          <w:rFonts w:ascii="Consolas" w:hAnsi="Consolas" w:cs="Consolas"/>
          <w:color w:val="000000"/>
          <w:sz w:val="19"/>
          <w:szCs w:val="19"/>
          <w:lang w:val="en-US"/>
        </w:rPr>
        <w:t>:</w:t>
      </w:r>
      <w:r w:rsidRPr="0056159F">
        <w:rPr>
          <w:rFonts w:ascii="Consolas" w:hAnsi="Consolas" w:cs="Consolas"/>
          <w:color w:val="FF0000"/>
          <w:sz w:val="19"/>
          <w:szCs w:val="19"/>
          <w:lang w:val="en-US"/>
        </w:rPr>
        <w:t>&amp;nbsp;</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="material"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="value2"</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="form-control"&gt;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elem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Model.FilterMaterials)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Фильтр</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table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border</w:t>
      </w:r>
      <w:r w:rsidRPr="0056159F">
        <w:rPr>
          <w:rFonts w:ascii="Consolas" w:hAnsi="Consolas" w:cs="Consolas"/>
          <w:color w:val="0000FF"/>
          <w:sz w:val="19"/>
          <w:szCs w:val="19"/>
          <w:lang w:val="en-US"/>
        </w:rPr>
        <w:t>="1"&gt;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="Id"&gt;</w:t>
      </w:r>
      <w:r w:rsidRPr="0056159F">
        <w:rPr>
          <w:rFonts w:ascii="Consolas" w:hAnsi="Consolas" w:cs="Consolas"/>
          <w:color w:val="000000"/>
          <w:sz w:val="19"/>
          <w:szCs w:val="19"/>
          <w:lang w:val="en-US"/>
        </w:rPr>
        <w:t>Id</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="name"&gt;</w:t>
      </w:r>
      <w:r>
        <w:rPr>
          <w:rFonts w:ascii="Consolas" w:hAnsi="Consolas" w:cs="Consolas"/>
          <w:color w:val="000000"/>
          <w:sz w:val="19"/>
          <w:szCs w:val="19"/>
        </w:rPr>
        <w:t>Название</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="descr"&gt;</w:t>
      </w:r>
      <w:r>
        <w:rPr>
          <w:rFonts w:ascii="Consolas" w:hAnsi="Consolas" w:cs="Consolas"/>
          <w:color w:val="000000"/>
          <w:sz w:val="19"/>
          <w:szCs w:val="19"/>
        </w:rPr>
        <w:t>Описание</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="material"&gt;</w:t>
      </w:r>
      <w:r>
        <w:rPr>
          <w:rFonts w:ascii="Consolas" w:hAnsi="Consolas" w:cs="Consolas"/>
          <w:color w:val="000000"/>
          <w:sz w:val="19"/>
          <w:szCs w:val="19"/>
        </w:rPr>
        <w:t>Материал</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="price"&gt;</w:t>
      </w:r>
      <w:r>
        <w:rPr>
          <w:rFonts w:ascii="Consolas" w:hAnsi="Consolas" w:cs="Consolas"/>
          <w:color w:val="000000"/>
          <w:sz w:val="19"/>
          <w:szCs w:val="19"/>
        </w:rPr>
        <w:t>Цена</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="count"&gt;</w:t>
      </w:r>
      <w:r>
        <w:rPr>
          <w:rFonts w:ascii="Consolas" w:hAnsi="Consolas" w:cs="Consolas"/>
          <w:color w:val="000000"/>
          <w:sz w:val="19"/>
          <w:szCs w:val="19"/>
        </w:rPr>
        <w:t>Количество</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elem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Model.Furniture)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(User.IsInRole(</w:t>
      </w:r>
      <w:r w:rsidRPr="0056159F">
        <w:rPr>
          <w:rFonts w:ascii="Consolas" w:hAnsi="Consolas" w:cs="Consolas"/>
          <w:color w:val="A31515"/>
          <w:sz w:val="19"/>
          <w:szCs w:val="19"/>
          <w:lang w:val="en-US"/>
        </w:rPr>
        <w:t>"</w:t>
      </w:r>
      <w:r>
        <w:rPr>
          <w:rFonts w:ascii="Consolas" w:hAnsi="Consolas" w:cs="Consolas"/>
          <w:color w:val="A31515"/>
          <w:sz w:val="19"/>
          <w:szCs w:val="19"/>
        </w:rPr>
        <w:t>Администратор</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 || User.IsInRole(</w:t>
      </w:r>
      <w:r w:rsidRPr="0056159F">
        <w:rPr>
          <w:rFonts w:ascii="Consolas" w:hAnsi="Consolas" w:cs="Consolas"/>
          <w:color w:val="A31515"/>
          <w:sz w:val="19"/>
          <w:szCs w:val="19"/>
          <w:lang w:val="en-US"/>
        </w:rPr>
        <w:t>"</w:t>
      </w:r>
      <w:r>
        <w:rPr>
          <w:rFonts w:ascii="Consolas" w:hAnsi="Consolas" w:cs="Consolas"/>
          <w:color w:val="A31515"/>
          <w:sz w:val="19"/>
          <w:szCs w:val="19"/>
        </w:rPr>
        <w:t>Работник</w:t>
      </w:r>
      <w:r w:rsidRPr="0056159F">
        <w:rPr>
          <w:rFonts w:ascii="Consolas" w:hAnsi="Consolas" w:cs="Consolas"/>
          <w:color w:val="A31515"/>
          <w:sz w:val="19"/>
          <w:szCs w:val="19"/>
          <w:lang w:val="en-US"/>
        </w:rPr>
        <w:t xml:space="preserve"> </w:t>
      </w:r>
      <w:r>
        <w:rPr>
          <w:rFonts w:ascii="Consolas" w:hAnsi="Consolas" w:cs="Consolas"/>
          <w:color w:val="A31515"/>
          <w:sz w:val="19"/>
          <w:szCs w:val="19"/>
        </w:rPr>
        <w:t>фабрики</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="button"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100%</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background-color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rgba(0,100,0,0.9)</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onclick</w:t>
      </w:r>
      <w:r w:rsidRPr="0056159F">
        <w:rPr>
          <w:rFonts w:ascii="Consolas" w:hAnsi="Consolas" w:cs="Consolas"/>
          <w:color w:val="0000FF"/>
          <w:sz w:val="19"/>
          <w:szCs w:val="19"/>
          <w:lang w:val="en-US"/>
        </w:rPr>
        <w:t>="changeUpdateVisibility</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elem.Description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elem.Material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table</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(Model.PageViewModel.HasPreviousPage)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asp-route-page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Model.PageViewModel.PageNumber - 1</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2px</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solid</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="glyphicon glyphicon-chevron-left"&gt;&lt;/</w:t>
      </w:r>
      <w:r w:rsidRPr="0056159F">
        <w:rPr>
          <w:rFonts w:ascii="Consolas" w:hAnsi="Consolas" w:cs="Consolas"/>
          <w:color w:val="800000"/>
          <w:sz w:val="19"/>
          <w:szCs w:val="19"/>
          <w:lang w:val="en-US"/>
        </w:rPr>
        <w:t>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Назад</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(Model.PageViewModel.HasNextPage)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asp-route-page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Model.PageViewModel.PageNumber + 1</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2px</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solid</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Вперед</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="glyphicon glyphicon-chevron-right"&gt;&lt;/</w:t>
      </w:r>
      <w:r w:rsidRPr="0056159F">
        <w:rPr>
          <w:rFonts w:ascii="Consolas" w:hAnsi="Consolas" w:cs="Consolas"/>
          <w:color w:val="800000"/>
          <w:sz w:val="19"/>
          <w:szCs w:val="19"/>
          <w:lang w:val="en-US"/>
        </w:rPr>
        <w:t>i</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a</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br</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00"/>
          <w:sz w:val="19"/>
          <w:szCs w:val="19"/>
          <w:highlight w:val="yellow"/>
          <w:lang w:val="en-US"/>
        </w:rPr>
        <w:t>@</w:t>
      </w:r>
      <w:r w:rsidRPr="00503A4F">
        <w:rPr>
          <w:rFonts w:ascii="Consolas" w:hAnsi="Consolas" w:cs="Consolas"/>
          <w:color w:val="0000FF"/>
          <w:sz w:val="19"/>
          <w:szCs w:val="19"/>
          <w:lang w:val="en-US"/>
        </w:rPr>
        <w:t>if</w:t>
      </w:r>
      <w:r w:rsidRPr="00503A4F">
        <w:rPr>
          <w:rFonts w:ascii="Consolas" w:hAnsi="Consolas" w:cs="Consolas"/>
          <w:color w:val="000000"/>
          <w:sz w:val="19"/>
          <w:szCs w:val="19"/>
          <w:lang w:val="en-US"/>
        </w:rPr>
        <w:t xml:space="preserve"> (User.IsInRole(</w:t>
      </w:r>
      <w:r w:rsidRPr="00503A4F">
        <w:rPr>
          <w:rFonts w:ascii="Consolas" w:hAnsi="Consolas" w:cs="Consolas"/>
          <w:color w:val="A31515"/>
          <w:sz w:val="19"/>
          <w:szCs w:val="19"/>
          <w:lang w:val="en-US"/>
        </w:rPr>
        <w:t>"</w:t>
      </w:r>
      <w:r>
        <w:rPr>
          <w:rFonts w:ascii="Consolas" w:hAnsi="Consolas" w:cs="Consolas"/>
          <w:color w:val="A31515"/>
          <w:sz w:val="19"/>
          <w:szCs w:val="19"/>
        </w:rPr>
        <w:t>Администратор</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 || User.IsInRole(</w:t>
      </w:r>
      <w:r w:rsidRPr="00503A4F">
        <w:rPr>
          <w:rFonts w:ascii="Consolas" w:hAnsi="Consolas" w:cs="Consolas"/>
          <w:color w:val="A31515"/>
          <w:sz w:val="19"/>
          <w:szCs w:val="19"/>
          <w:lang w:val="en-US"/>
        </w:rPr>
        <w:t>"</w:t>
      </w:r>
      <w:r>
        <w:rPr>
          <w:rFonts w:ascii="Consolas" w:hAnsi="Consolas" w:cs="Consolas"/>
          <w:color w:val="A31515"/>
          <w:sz w:val="19"/>
          <w:szCs w:val="19"/>
        </w:rPr>
        <w:t>Работник</w:t>
      </w:r>
      <w:r w:rsidRPr="00503A4F">
        <w:rPr>
          <w:rFonts w:ascii="Consolas" w:hAnsi="Consolas" w:cs="Consolas"/>
          <w:color w:val="A31515"/>
          <w:sz w:val="19"/>
          <w:szCs w:val="19"/>
          <w:lang w:val="en-US"/>
        </w:rPr>
        <w:t xml:space="preserve"> </w:t>
      </w:r>
      <w:r>
        <w:rPr>
          <w:rFonts w:ascii="Consolas" w:hAnsi="Consolas" w:cs="Consolas"/>
          <w:color w:val="A31515"/>
          <w:sz w:val="19"/>
          <w:szCs w:val="19"/>
        </w:rPr>
        <w:t>фабрики</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Добавить</w:t>
      </w:r>
      <w:r w:rsidRPr="0056159F">
        <w:rPr>
          <w:rFonts w:ascii="Consolas" w:hAnsi="Consolas" w:cs="Consolas"/>
          <w:color w:val="0000FF"/>
          <w:sz w:val="19"/>
          <w:szCs w:val="19"/>
          <w:lang w:val="en-US"/>
        </w:rPr>
        <w:t xml:space="preserve"> </w:t>
      </w:r>
      <w:r>
        <w:rPr>
          <w:rFonts w:ascii="Consolas" w:hAnsi="Consolas" w:cs="Consolas"/>
          <w:color w:val="0000FF"/>
          <w:sz w:val="19"/>
          <w:szCs w:val="19"/>
        </w:rPr>
        <w:t>запись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onclick</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changeAddVisibility()</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ViewData[</w:t>
      </w:r>
      <w:r w:rsidRPr="0056159F">
        <w:rPr>
          <w:rFonts w:ascii="Consolas" w:hAnsi="Consolas" w:cs="Consolas"/>
          <w:color w:val="A31515"/>
          <w:sz w:val="19"/>
          <w:szCs w:val="19"/>
          <w:lang w:val="en-US"/>
        </w:rPr>
        <w:t>"Message"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="AddFurniture"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display</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none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await</w:t>
      </w:r>
      <w:r w:rsidRPr="0056159F">
        <w:rPr>
          <w:rFonts w:ascii="Consolas" w:hAnsi="Consolas" w:cs="Consolas"/>
          <w:color w:val="000000"/>
          <w:sz w:val="19"/>
          <w:szCs w:val="19"/>
          <w:lang w:val="en-US"/>
        </w:rPr>
        <w:t xml:space="preserve"> Html.RenderPartialAsync(</w:t>
      </w:r>
      <w:r w:rsidRPr="0056159F">
        <w:rPr>
          <w:rFonts w:ascii="Consolas" w:hAnsi="Consolas" w:cs="Consolas"/>
          <w:color w:val="A31515"/>
          <w:sz w:val="19"/>
          <w:szCs w:val="19"/>
          <w:lang w:val="en-US"/>
        </w:rPr>
        <w:t>"_AddFurniture"</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="UpdateFurniture"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display</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none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await</w:t>
      </w:r>
      <w:r w:rsidRPr="0056159F">
        <w:rPr>
          <w:rFonts w:ascii="Consolas" w:hAnsi="Consolas" w:cs="Consolas"/>
          <w:color w:val="000000"/>
          <w:sz w:val="19"/>
          <w:szCs w:val="19"/>
          <w:lang w:val="en-US"/>
        </w:rPr>
        <w:t xml:space="preserve"> Html.RenderPartialAsync(</w:t>
      </w:r>
      <w:r w:rsidRPr="0056159F">
        <w:rPr>
          <w:rFonts w:ascii="Consolas" w:hAnsi="Consolas" w:cs="Consolas"/>
          <w:color w:val="A31515"/>
          <w:sz w:val="19"/>
          <w:szCs w:val="19"/>
          <w:lang w:val="en-US"/>
        </w:rPr>
        <w:t>"_UpdateFurniture"</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body</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Furniture/_AddFurniture.cshtml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FurnitureIndexViewModel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"AddFurniture"</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"Furniture"</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m.Description)</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00"/>
          <w:sz w:val="19"/>
          <w:szCs w:val="19"/>
          <w:lang w:val="en-US"/>
        </w:rPr>
        <w:t xml:space="preserve"> </w:t>
      </w:r>
      <w:r w:rsidRPr="00503A4F">
        <w:rPr>
          <w:rFonts w:ascii="Consolas" w:hAnsi="Consolas" w:cs="Consolas"/>
          <w:color w:val="FF0000"/>
          <w:sz w:val="19"/>
          <w:szCs w:val="19"/>
          <w:lang w:val="en-US"/>
        </w:rPr>
        <w:t>class</w:t>
      </w:r>
      <w:r w:rsidRPr="00503A4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m.Description)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m.Material)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m.Material)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Добавить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Furniture/_UpdateFurniture.cshtml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FurnitureIndexViewModel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Изменение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"UpdateFurniture"</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"Furniture"</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="Id"</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="id"&gt;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id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Model.Ids)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id</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&amp;nbsp;</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="action"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200px"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Удалить</w:t>
      </w:r>
      <w:r w:rsidRPr="0056159F">
        <w:rPr>
          <w:rFonts w:ascii="Consolas" w:hAnsi="Consolas" w:cs="Consolas"/>
          <w:color w:val="0000FF"/>
          <w:sz w:val="19"/>
          <w:szCs w:val="19"/>
          <w:lang w:val="en-US"/>
        </w:rPr>
        <w:t xml:space="preserve"> </w:t>
      </w:r>
      <w:r>
        <w:rPr>
          <w:rFonts w:ascii="Consolas" w:hAnsi="Consolas" w:cs="Consolas"/>
          <w:color w:val="0000FF"/>
          <w:sz w:val="19"/>
          <w:szCs w:val="19"/>
        </w:rPr>
        <w:t>мебель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m.Description)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m.Description)</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m.Material)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m.Material)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Изменить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Order/Index.cshtml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@model</w:t>
      </w:r>
      <w:r w:rsidRPr="00503A4F">
        <w:rPr>
          <w:rFonts w:ascii="Consolas" w:hAnsi="Consolas" w:cs="Consolas"/>
          <w:color w:val="000000"/>
          <w:sz w:val="19"/>
          <w:szCs w:val="19"/>
          <w:lang w:val="en-US"/>
        </w:rPr>
        <w:t xml:space="preserve"> OrderIndexViewModel</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ViewBag.Title = </w:t>
      </w:r>
      <w:r w:rsidRPr="00503A4F">
        <w:rPr>
          <w:rFonts w:ascii="Consolas" w:hAnsi="Consolas" w:cs="Consolas"/>
          <w:color w:val="A31515"/>
          <w:sz w:val="19"/>
          <w:szCs w:val="19"/>
          <w:lang w:val="en-US"/>
        </w:rPr>
        <w:t>"</w:t>
      </w:r>
      <w:r>
        <w:rPr>
          <w:rFonts w:ascii="Consolas" w:hAnsi="Consolas" w:cs="Consolas"/>
          <w:color w:val="A31515"/>
          <w:sz w:val="19"/>
          <w:szCs w:val="19"/>
        </w:rPr>
        <w:t>Таблица</w:t>
      </w:r>
      <w:r w:rsidRPr="00503A4F">
        <w:rPr>
          <w:rFonts w:ascii="Consolas" w:hAnsi="Consolas" w:cs="Consolas"/>
          <w:color w:val="A31515"/>
          <w:sz w:val="19"/>
          <w:szCs w:val="19"/>
          <w:lang w:val="en-US"/>
        </w:rPr>
        <w:t xml:space="preserve"> </w:t>
      </w:r>
      <w:r>
        <w:rPr>
          <w:rFonts w:ascii="Consolas" w:hAnsi="Consolas" w:cs="Consolas"/>
          <w:color w:val="A31515"/>
          <w:sz w:val="19"/>
          <w:szCs w:val="19"/>
        </w:rPr>
        <w:t>заказов</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changeAddVisibility()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'UpdateOrder'</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"none"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'AddOrder'</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"block"</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changeUpdateVisibility(id)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'UpdateOrder'</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"block"</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document.getElementById(</w:t>
      </w:r>
      <w:r w:rsidRPr="0056159F">
        <w:rPr>
          <w:rFonts w:ascii="Consolas" w:hAnsi="Consolas" w:cs="Consolas"/>
          <w:color w:val="A31515"/>
          <w:sz w:val="19"/>
          <w:szCs w:val="19"/>
          <w:lang w:val="en-US"/>
        </w:rPr>
        <w:t>'AddOrder'</w:t>
      </w:r>
      <w:r w:rsidRPr="0056159F">
        <w:rPr>
          <w:rFonts w:ascii="Consolas" w:hAnsi="Consolas" w:cs="Consolas"/>
          <w:color w:val="000000"/>
          <w:sz w:val="19"/>
          <w:szCs w:val="19"/>
          <w:lang w:val="en-US"/>
        </w:rPr>
        <w:t xml:space="preserve">).style.display = </w:t>
      </w:r>
      <w:r w:rsidRPr="0056159F">
        <w:rPr>
          <w:rFonts w:ascii="Consolas" w:hAnsi="Consolas" w:cs="Consolas"/>
          <w:color w:val="A31515"/>
          <w:sz w:val="19"/>
          <w:szCs w:val="19"/>
          <w:lang w:val="en-US"/>
        </w:rPr>
        <w:t>"none"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"#id"</w:t>
      </w:r>
      <w:r w:rsidRPr="0056159F">
        <w:rPr>
          <w:rFonts w:ascii="Consolas" w:hAnsi="Consolas" w:cs="Consolas"/>
          <w:color w:val="000000"/>
          <w:sz w:val="19"/>
          <w:szCs w:val="19"/>
          <w:lang w:val="en-US"/>
        </w:rPr>
        <w:t>).val(id);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SetSession()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sessionStorage.setItem(</w:t>
      </w:r>
      <w:r w:rsidRPr="0056159F">
        <w:rPr>
          <w:rFonts w:ascii="Consolas" w:hAnsi="Consolas" w:cs="Consolas"/>
          <w:color w:val="A31515"/>
          <w:sz w:val="19"/>
          <w:szCs w:val="19"/>
          <w:lang w:val="en-US"/>
        </w:rPr>
        <w:t>"clientName"</w:t>
      </w:r>
      <w:r w:rsidRPr="0056159F">
        <w:rPr>
          <w:rFonts w:ascii="Consolas" w:hAnsi="Consolas" w:cs="Consolas"/>
          <w:color w:val="000000"/>
          <w:sz w:val="19"/>
          <w:szCs w:val="19"/>
          <w:lang w:val="en-US"/>
        </w:rPr>
        <w:t>, $(</w:t>
      </w:r>
      <w:r w:rsidRPr="0056159F">
        <w:rPr>
          <w:rFonts w:ascii="Consolas" w:hAnsi="Consolas" w:cs="Consolas"/>
          <w:color w:val="A31515"/>
          <w:sz w:val="19"/>
          <w:szCs w:val="19"/>
          <w:lang w:val="en-US"/>
        </w:rPr>
        <w:t>"#value1 option:selected"</w:t>
      </w:r>
      <w:r w:rsidRPr="0056159F">
        <w:rPr>
          <w:rFonts w:ascii="Consolas" w:hAnsi="Consolas" w:cs="Consolas"/>
          <w:color w:val="000000"/>
          <w:sz w:val="19"/>
          <w:szCs w:val="19"/>
          <w:lang w:val="en-US"/>
        </w:rPr>
        <w:t>).val());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sessionStorage.setItem(</w:t>
      </w:r>
      <w:r w:rsidRPr="0056159F">
        <w:rPr>
          <w:rFonts w:ascii="Consolas" w:hAnsi="Consolas" w:cs="Consolas"/>
          <w:color w:val="A31515"/>
          <w:sz w:val="19"/>
          <w:szCs w:val="19"/>
          <w:lang w:val="en-US"/>
        </w:rPr>
        <w:t>"furniture"</w:t>
      </w:r>
      <w:r w:rsidRPr="0056159F">
        <w:rPr>
          <w:rFonts w:ascii="Consolas" w:hAnsi="Consolas" w:cs="Consolas"/>
          <w:color w:val="000000"/>
          <w:sz w:val="19"/>
          <w:szCs w:val="19"/>
          <w:lang w:val="en-US"/>
        </w:rPr>
        <w:t>, $(</w:t>
      </w:r>
      <w:r w:rsidRPr="0056159F">
        <w:rPr>
          <w:rFonts w:ascii="Consolas" w:hAnsi="Consolas" w:cs="Consolas"/>
          <w:color w:val="A31515"/>
          <w:sz w:val="19"/>
          <w:szCs w:val="19"/>
          <w:lang w:val="en-US"/>
        </w:rPr>
        <w:t>"#value2 option:selected"</w:t>
      </w:r>
      <w:r w:rsidRPr="0056159F">
        <w:rPr>
          <w:rFonts w:ascii="Consolas" w:hAnsi="Consolas" w:cs="Consolas"/>
          <w:color w:val="000000"/>
          <w:sz w:val="19"/>
          <w:szCs w:val="19"/>
          <w:lang w:val="en-US"/>
        </w:rPr>
        <w:t>).val());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function</w:t>
      </w:r>
      <w:r w:rsidRPr="0056159F">
        <w:rPr>
          <w:rFonts w:ascii="Consolas" w:hAnsi="Consolas" w:cs="Consolas"/>
          <w:color w:val="000000"/>
          <w:sz w:val="19"/>
          <w:szCs w:val="19"/>
          <w:lang w:val="en-US"/>
        </w:rPr>
        <w:t xml:space="preserve"> GetSession()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"#value1"</w:t>
      </w:r>
      <w:r w:rsidRPr="0056159F">
        <w:rPr>
          <w:rFonts w:ascii="Consolas" w:hAnsi="Consolas" w:cs="Consolas"/>
          <w:color w:val="000000"/>
          <w:sz w:val="19"/>
          <w:szCs w:val="19"/>
          <w:lang w:val="en-US"/>
        </w:rPr>
        <w:t>).val(sessionStorage.getItem(</w:t>
      </w:r>
      <w:r w:rsidRPr="0056159F">
        <w:rPr>
          <w:rFonts w:ascii="Consolas" w:hAnsi="Consolas" w:cs="Consolas"/>
          <w:color w:val="A31515"/>
          <w:sz w:val="19"/>
          <w:szCs w:val="19"/>
          <w:lang w:val="en-US"/>
        </w:rPr>
        <w:t>"clientName"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"#value2"</w:t>
      </w:r>
      <w:r w:rsidRPr="0056159F">
        <w:rPr>
          <w:rFonts w:ascii="Consolas" w:hAnsi="Consolas" w:cs="Consolas"/>
          <w:color w:val="000000"/>
          <w:sz w:val="19"/>
          <w:szCs w:val="19"/>
          <w:lang w:val="en-US"/>
        </w:rPr>
        <w:t>).val(sessionStorage.getItem(</w:t>
      </w:r>
      <w:r w:rsidRPr="0056159F">
        <w:rPr>
          <w:rFonts w:ascii="Consolas" w:hAnsi="Consolas" w:cs="Consolas"/>
          <w:color w:val="A31515"/>
          <w:sz w:val="19"/>
          <w:szCs w:val="19"/>
          <w:lang w:val="en-US"/>
        </w:rPr>
        <w:t>"furniture"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body</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onbeforeunload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SetSession()</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onload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GetSession()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H1</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ViewBag.Title: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H1</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method</w:t>
      </w:r>
      <w:r w:rsidRPr="0056159F">
        <w:rPr>
          <w:rFonts w:ascii="Consolas" w:hAnsi="Consolas" w:cs="Consolas"/>
          <w:color w:val="0000FF"/>
          <w:sz w:val="19"/>
          <w:szCs w:val="19"/>
          <w:lang w:val="en-US"/>
        </w:rPr>
        <w:t>="get"&gt;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="control-label"&gt;</w:t>
      </w:r>
      <w:r>
        <w:rPr>
          <w:rFonts w:ascii="Consolas" w:hAnsi="Consolas" w:cs="Consolas"/>
          <w:color w:val="000000"/>
          <w:sz w:val="19"/>
          <w:szCs w:val="19"/>
        </w:rPr>
        <w:t>Название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клиента</w:t>
      </w:r>
      <w:r w:rsidRPr="0056159F">
        <w:rPr>
          <w:rFonts w:ascii="Consolas" w:hAnsi="Consolas" w:cs="Consolas"/>
          <w:color w:val="000000"/>
          <w:sz w:val="19"/>
          <w:szCs w:val="19"/>
          <w:lang w:val="en-US"/>
        </w:rPr>
        <w:t>:</w:t>
      </w:r>
      <w:r w:rsidRPr="0056159F">
        <w:rPr>
          <w:rFonts w:ascii="Consolas" w:hAnsi="Consolas" w:cs="Consolas"/>
          <w:color w:val="FF0000"/>
          <w:sz w:val="19"/>
          <w:szCs w:val="19"/>
          <w:lang w:val="en-US"/>
        </w:rPr>
        <w:t>&amp;nbsp;</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="clientName"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="value1"</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="form-control"&gt;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elem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Model.FilterClients)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="control-label"&gt;</w:t>
      </w:r>
      <w:r>
        <w:rPr>
          <w:rFonts w:ascii="Consolas" w:hAnsi="Consolas" w:cs="Consolas"/>
          <w:color w:val="000000"/>
          <w:sz w:val="19"/>
          <w:szCs w:val="19"/>
        </w:rPr>
        <w:t>Название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мебели</w:t>
      </w:r>
      <w:r w:rsidRPr="0056159F">
        <w:rPr>
          <w:rFonts w:ascii="Consolas" w:hAnsi="Consolas" w:cs="Consolas"/>
          <w:color w:val="000000"/>
          <w:sz w:val="19"/>
          <w:szCs w:val="19"/>
          <w:lang w:val="en-US"/>
        </w:rPr>
        <w:t>:</w:t>
      </w:r>
      <w:r w:rsidRPr="0056159F">
        <w:rPr>
          <w:rFonts w:ascii="Consolas" w:hAnsi="Consolas" w:cs="Consolas"/>
          <w:color w:val="FF0000"/>
          <w:sz w:val="19"/>
          <w:szCs w:val="19"/>
          <w:lang w:val="en-US"/>
        </w:rPr>
        <w:t>&amp;nbsp;</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="furniture"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="value2"</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="form-control"&gt;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elem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Model.FilterFurnitures)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Фильтр</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table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border</w:t>
      </w:r>
      <w:r w:rsidRPr="0056159F">
        <w:rPr>
          <w:rFonts w:ascii="Consolas" w:hAnsi="Consolas" w:cs="Consolas"/>
          <w:color w:val="0000FF"/>
          <w:sz w:val="19"/>
          <w:szCs w:val="19"/>
          <w:lang w:val="en-US"/>
        </w:rPr>
        <w:t>="1"&gt;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="Id"&gt;</w:t>
      </w:r>
      <w:r w:rsidRPr="0056159F">
        <w:rPr>
          <w:rFonts w:ascii="Consolas" w:hAnsi="Consolas" w:cs="Consolas"/>
          <w:color w:val="000000"/>
          <w:sz w:val="19"/>
          <w:szCs w:val="19"/>
          <w:lang w:val="en-US"/>
        </w:rPr>
        <w:t>Id</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="client"&gt;</w:t>
      </w:r>
      <w:r>
        <w:rPr>
          <w:rFonts w:ascii="Consolas" w:hAnsi="Consolas" w:cs="Consolas"/>
          <w:color w:val="000000"/>
          <w:sz w:val="19"/>
          <w:szCs w:val="19"/>
        </w:rPr>
        <w:t>Название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клиента</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="furnit"&gt;</w:t>
      </w:r>
      <w:r>
        <w:rPr>
          <w:rFonts w:ascii="Consolas" w:hAnsi="Consolas" w:cs="Consolas"/>
          <w:color w:val="000000"/>
          <w:sz w:val="19"/>
          <w:szCs w:val="19"/>
        </w:rPr>
        <w:t>Название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мебели</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="count"&gt;</w:t>
      </w:r>
      <w:r>
        <w:rPr>
          <w:rFonts w:ascii="Consolas" w:hAnsi="Consolas" w:cs="Consolas"/>
          <w:color w:val="000000"/>
          <w:sz w:val="19"/>
          <w:szCs w:val="19"/>
        </w:rPr>
        <w:t>Кол</w:t>
      </w:r>
      <w:r w:rsidRPr="0056159F">
        <w:rPr>
          <w:rFonts w:ascii="Consolas" w:hAnsi="Consolas" w:cs="Consolas"/>
          <w:color w:val="000000"/>
          <w:sz w:val="19"/>
          <w:szCs w:val="19"/>
          <w:lang w:val="en-US"/>
        </w:rPr>
        <w:t>-</w:t>
      </w:r>
      <w:r>
        <w:rPr>
          <w:rFonts w:ascii="Consolas" w:hAnsi="Consolas" w:cs="Consolas"/>
          <w:color w:val="000000"/>
          <w:sz w:val="19"/>
          <w:szCs w:val="19"/>
        </w:rPr>
        <w:t>во</w:t>
      </w:r>
      <w:r w:rsidRPr="0056159F">
        <w:rPr>
          <w:rFonts w:ascii="Consolas" w:hAnsi="Consolas" w:cs="Consolas"/>
          <w:color w:val="000000"/>
          <w:sz w:val="19"/>
          <w:szCs w:val="19"/>
          <w:lang w:val="en-US"/>
        </w:rPr>
        <w:t xml:space="preserve"> </w:t>
      </w:r>
      <w:r>
        <w:rPr>
          <w:rFonts w:ascii="Consolas" w:hAnsi="Consolas" w:cs="Consolas"/>
          <w:color w:val="000000"/>
          <w:sz w:val="19"/>
          <w:szCs w:val="19"/>
        </w:rPr>
        <w:t>мебели</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="price"&gt;</w:t>
      </w:r>
      <w:r>
        <w:rPr>
          <w:rFonts w:ascii="Consolas" w:hAnsi="Consolas" w:cs="Consolas"/>
          <w:color w:val="000000"/>
          <w:sz w:val="19"/>
          <w:szCs w:val="19"/>
        </w:rPr>
        <w:t>Цена</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="disc"&gt;</w:t>
      </w:r>
      <w:r>
        <w:rPr>
          <w:rFonts w:ascii="Consolas" w:hAnsi="Consolas" w:cs="Consolas"/>
          <w:color w:val="000000"/>
          <w:sz w:val="19"/>
          <w:szCs w:val="19"/>
        </w:rPr>
        <w:t>Скидка</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="isComp"&gt;</w:t>
      </w:r>
      <w:r>
        <w:rPr>
          <w:rFonts w:ascii="Consolas" w:hAnsi="Consolas" w:cs="Consolas"/>
          <w:color w:val="000000"/>
          <w:sz w:val="19"/>
          <w:szCs w:val="19"/>
        </w:rPr>
        <w:t>Выполнен</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asp-route-type</w:t>
      </w:r>
      <w:r w:rsidRPr="0056159F">
        <w:rPr>
          <w:rFonts w:ascii="Consolas" w:hAnsi="Consolas" w:cs="Consolas"/>
          <w:color w:val="0000FF"/>
          <w:sz w:val="19"/>
          <w:szCs w:val="19"/>
          <w:lang w:val="en-US"/>
        </w:rPr>
        <w:t>="empl"&gt;</w:t>
      </w:r>
      <w:r>
        <w:rPr>
          <w:rFonts w:ascii="Consolas" w:hAnsi="Consolas" w:cs="Consolas"/>
          <w:color w:val="000000"/>
          <w:sz w:val="19"/>
          <w:szCs w:val="19"/>
        </w:rPr>
        <w:t>ФИО</w:t>
      </w:r>
      <w:r w:rsidRPr="0056159F">
        <w:rPr>
          <w:rFonts w:ascii="Consolas" w:hAnsi="Consolas" w:cs="Consolas"/>
          <w:color w:val="000000"/>
          <w:sz w:val="19"/>
          <w:szCs w:val="19"/>
          <w:lang w:val="en-US"/>
        </w:rPr>
        <w:t xml:space="preserve"> </w:t>
      </w:r>
      <w:r>
        <w:rPr>
          <w:rFonts w:ascii="Consolas" w:hAnsi="Consolas" w:cs="Consolas"/>
          <w:color w:val="000000"/>
          <w:sz w:val="19"/>
          <w:szCs w:val="19"/>
        </w:rPr>
        <w:t>сотрудника</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elem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Model.OrderViewModels)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(User.IsInRole(</w:t>
      </w:r>
      <w:r w:rsidRPr="0056159F">
        <w:rPr>
          <w:rFonts w:ascii="Consolas" w:hAnsi="Consolas" w:cs="Consolas"/>
          <w:color w:val="A31515"/>
          <w:sz w:val="19"/>
          <w:szCs w:val="19"/>
          <w:lang w:val="en-US"/>
        </w:rPr>
        <w:t>"</w:t>
      </w:r>
      <w:r>
        <w:rPr>
          <w:rFonts w:ascii="Consolas" w:hAnsi="Consolas" w:cs="Consolas"/>
          <w:color w:val="A31515"/>
          <w:sz w:val="19"/>
          <w:szCs w:val="19"/>
        </w:rPr>
        <w:t>Администратор</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 || User.IsInRole(</w:t>
      </w:r>
      <w:r w:rsidRPr="0056159F">
        <w:rPr>
          <w:rFonts w:ascii="Consolas" w:hAnsi="Consolas" w:cs="Consolas"/>
          <w:color w:val="A31515"/>
          <w:sz w:val="19"/>
          <w:szCs w:val="19"/>
          <w:lang w:val="en-US"/>
        </w:rPr>
        <w:t>"</w:t>
      </w:r>
      <w:r>
        <w:rPr>
          <w:rFonts w:ascii="Consolas" w:hAnsi="Consolas" w:cs="Consolas"/>
          <w:color w:val="A31515"/>
          <w:sz w:val="19"/>
          <w:szCs w:val="19"/>
        </w:rPr>
        <w:t>Работник</w:t>
      </w:r>
      <w:r w:rsidRPr="0056159F">
        <w:rPr>
          <w:rFonts w:ascii="Consolas" w:hAnsi="Consolas" w:cs="Consolas"/>
          <w:color w:val="A31515"/>
          <w:sz w:val="19"/>
          <w:szCs w:val="19"/>
          <w:lang w:val="en-US"/>
        </w:rPr>
        <w:t xml:space="preserve"> </w:t>
      </w:r>
      <w:r>
        <w:rPr>
          <w:rFonts w:ascii="Consolas" w:hAnsi="Consolas" w:cs="Consolas"/>
          <w:color w:val="A31515"/>
          <w:sz w:val="19"/>
          <w:szCs w:val="19"/>
        </w:rPr>
        <w:t>фабрики</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="button"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100%</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background-color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rgba(0,100,0,0.9)</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onclick</w:t>
      </w:r>
      <w:r w:rsidRPr="0056159F">
        <w:rPr>
          <w:rFonts w:ascii="Consolas" w:hAnsi="Consolas" w:cs="Consolas"/>
          <w:color w:val="0000FF"/>
          <w:sz w:val="19"/>
          <w:szCs w:val="19"/>
          <w:lang w:val="en-US"/>
        </w:rPr>
        <w:t>="changeUpdateVisibility</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elem.ClientName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elem.FurnitureName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elem.FurnitureCount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elem.DiscountPercent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(elem.IsCompleted)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Да</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Нет</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elem.EmployeeFIO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table</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(Model.PageViewModel.HasPreviousPage)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asp-route-page</w:t>
      </w:r>
      <w:r w:rsidRPr="0056159F">
        <w:rPr>
          <w:rFonts w:ascii="Consolas" w:hAnsi="Consolas" w:cs="Consolas"/>
          <w:color w:val="0000FF"/>
          <w:sz w:val="19"/>
          <w:szCs w:val="19"/>
          <w:lang w:val="en-US"/>
        </w:rPr>
        <w: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Model.PageViewModel.PageNumber - 1</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2px</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solid</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="glyphicon glyphicon-chevron-left"&gt;&lt;/</w:t>
      </w:r>
      <w:r w:rsidRPr="0056159F">
        <w:rPr>
          <w:rFonts w:ascii="Consolas" w:hAnsi="Consolas" w:cs="Consolas"/>
          <w:color w:val="800000"/>
          <w:sz w:val="19"/>
          <w:szCs w:val="19"/>
          <w:lang w:val="en-US"/>
        </w:rPr>
        <w:t>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Назад</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(Model.PageViewModel.HasNextPage)</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a</w:t>
      </w:r>
      <w:r w:rsidRPr="00503A4F">
        <w:rPr>
          <w:rFonts w:ascii="Consolas" w:hAnsi="Consolas" w:cs="Consolas"/>
          <w:color w:val="000000"/>
          <w:sz w:val="19"/>
          <w:szCs w:val="19"/>
          <w:lang w:val="en-US"/>
        </w:rPr>
        <w:t xml:space="preserve"> </w:t>
      </w:r>
      <w:r w:rsidRPr="00503A4F">
        <w:rPr>
          <w:rFonts w:ascii="Consolas" w:hAnsi="Consolas" w:cs="Consolas"/>
          <w:b/>
          <w:bCs/>
          <w:color w:val="800080"/>
          <w:sz w:val="19"/>
          <w:szCs w:val="19"/>
          <w:lang w:val="en-US"/>
        </w:rPr>
        <w:t>asp-action</w:t>
      </w:r>
      <w:r w:rsidRPr="00503A4F">
        <w:rPr>
          <w:rFonts w:ascii="Consolas" w:hAnsi="Consolas" w:cs="Consolas"/>
          <w:color w:val="0000FF"/>
          <w:sz w:val="19"/>
          <w:szCs w:val="19"/>
          <w:lang w:val="en-US"/>
        </w:rPr>
        <w:t>="Index"</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lastRenderedPageBreak/>
        <w:t xml:space="preserve">               </w:t>
      </w:r>
      <w:r w:rsidRPr="00503A4F">
        <w:rPr>
          <w:rFonts w:ascii="Consolas" w:hAnsi="Consolas" w:cs="Consolas"/>
          <w:b/>
          <w:bCs/>
          <w:color w:val="800080"/>
          <w:sz w:val="19"/>
          <w:szCs w:val="19"/>
          <w:lang w:val="en-US"/>
        </w:rPr>
        <w:t>asp-route-page</w:t>
      </w:r>
      <w:r w:rsidRPr="00503A4F">
        <w:rPr>
          <w:rFonts w:ascii="Consolas" w:hAnsi="Consolas" w:cs="Consolas"/>
          <w:color w:val="0000FF"/>
          <w:sz w:val="19"/>
          <w:szCs w:val="19"/>
          <w:lang w:val="en-US"/>
        </w:rPr>
        <w:t>="</w:t>
      </w:r>
      <w:r w:rsidRPr="00503A4F">
        <w:rPr>
          <w:rFonts w:ascii="Consolas" w:hAnsi="Consolas" w:cs="Consolas"/>
          <w:color w:val="000000"/>
          <w:sz w:val="19"/>
          <w:szCs w:val="19"/>
          <w:highlight w:val="yellow"/>
          <w:lang w:val="en-US"/>
        </w:rPr>
        <w:t>@(</w:t>
      </w:r>
      <w:r w:rsidRPr="00503A4F">
        <w:rPr>
          <w:rFonts w:ascii="Consolas" w:hAnsi="Consolas" w:cs="Consolas"/>
          <w:color w:val="000000"/>
          <w:sz w:val="19"/>
          <w:szCs w:val="19"/>
          <w:lang w:val="en-US"/>
        </w:rPr>
        <w:t>Model.PageViewModel.PageNumber + 1</w:t>
      </w:r>
      <w:r w:rsidRPr="00503A4F">
        <w:rPr>
          <w:rFonts w:ascii="Consolas" w:hAnsi="Consolas" w:cs="Consolas"/>
          <w:color w:val="000000"/>
          <w:sz w:val="19"/>
          <w:szCs w:val="19"/>
          <w:highlight w:val="yellow"/>
          <w:lang w:val="en-US"/>
        </w:rPr>
        <w:t>)</w:t>
      </w:r>
      <w:r w:rsidRPr="00503A4F">
        <w:rPr>
          <w:rFonts w:ascii="Consolas" w:hAnsi="Consolas" w:cs="Consolas"/>
          <w:color w:val="0000FF"/>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2px</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solid</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Вперед</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="glyphicon glyphicon-chevron-right"&gt;&lt;/</w:t>
      </w:r>
      <w:r w:rsidRPr="0056159F">
        <w:rPr>
          <w:rFonts w:ascii="Consolas" w:hAnsi="Consolas" w:cs="Consolas"/>
          <w:color w:val="800000"/>
          <w:sz w:val="19"/>
          <w:szCs w:val="19"/>
          <w:lang w:val="en-US"/>
        </w:rPr>
        <w:t>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(User.IsInRole(</w:t>
      </w:r>
      <w:r w:rsidRPr="0056159F">
        <w:rPr>
          <w:rFonts w:ascii="Consolas" w:hAnsi="Consolas" w:cs="Consolas"/>
          <w:color w:val="A31515"/>
          <w:sz w:val="19"/>
          <w:szCs w:val="19"/>
          <w:lang w:val="en-US"/>
        </w:rPr>
        <w:t>"</w:t>
      </w:r>
      <w:r>
        <w:rPr>
          <w:rFonts w:ascii="Consolas" w:hAnsi="Consolas" w:cs="Consolas"/>
          <w:color w:val="A31515"/>
          <w:sz w:val="19"/>
          <w:szCs w:val="19"/>
        </w:rPr>
        <w:t>Администратор</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 || User.IsInRole(</w:t>
      </w:r>
      <w:r w:rsidRPr="0056159F">
        <w:rPr>
          <w:rFonts w:ascii="Consolas" w:hAnsi="Consolas" w:cs="Consolas"/>
          <w:color w:val="A31515"/>
          <w:sz w:val="19"/>
          <w:szCs w:val="19"/>
          <w:lang w:val="en-US"/>
        </w:rPr>
        <w:t>"</w:t>
      </w:r>
      <w:r>
        <w:rPr>
          <w:rFonts w:ascii="Consolas" w:hAnsi="Consolas" w:cs="Consolas"/>
          <w:color w:val="A31515"/>
          <w:sz w:val="19"/>
          <w:szCs w:val="19"/>
        </w:rPr>
        <w:t>Работник</w:t>
      </w:r>
      <w:r w:rsidRPr="0056159F">
        <w:rPr>
          <w:rFonts w:ascii="Consolas" w:hAnsi="Consolas" w:cs="Consolas"/>
          <w:color w:val="A31515"/>
          <w:sz w:val="19"/>
          <w:szCs w:val="19"/>
          <w:lang w:val="en-US"/>
        </w:rPr>
        <w:t xml:space="preserve"> </w:t>
      </w:r>
      <w:r>
        <w:rPr>
          <w:rFonts w:ascii="Consolas" w:hAnsi="Consolas" w:cs="Consolas"/>
          <w:color w:val="A31515"/>
          <w:sz w:val="19"/>
          <w:szCs w:val="19"/>
        </w:rPr>
        <w:t>фабрики</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Добавить</w:t>
      </w:r>
      <w:r w:rsidRPr="0056159F">
        <w:rPr>
          <w:rFonts w:ascii="Consolas" w:hAnsi="Consolas" w:cs="Consolas"/>
          <w:color w:val="0000FF"/>
          <w:sz w:val="19"/>
          <w:szCs w:val="19"/>
          <w:lang w:val="en-US"/>
        </w:rPr>
        <w:t xml:space="preserve"> </w:t>
      </w:r>
      <w:r>
        <w:rPr>
          <w:rFonts w:ascii="Consolas" w:hAnsi="Consolas" w:cs="Consolas"/>
          <w:color w:val="0000FF"/>
          <w:sz w:val="19"/>
          <w:szCs w:val="19"/>
        </w:rPr>
        <w:t>запись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onclick</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changeAddVisibility()</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ViewData[</w:t>
      </w:r>
      <w:r w:rsidRPr="0056159F">
        <w:rPr>
          <w:rFonts w:ascii="Consolas" w:hAnsi="Consolas" w:cs="Consolas"/>
          <w:color w:val="A31515"/>
          <w:sz w:val="19"/>
          <w:szCs w:val="19"/>
          <w:lang w:val="en-US"/>
        </w:rPr>
        <w:t>"Message"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="AddOrder"</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display</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none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await</w:t>
      </w:r>
      <w:r w:rsidRPr="0056159F">
        <w:rPr>
          <w:rFonts w:ascii="Consolas" w:hAnsi="Consolas" w:cs="Consolas"/>
          <w:color w:val="000000"/>
          <w:sz w:val="19"/>
          <w:szCs w:val="19"/>
          <w:lang w:val="en-US"/>
        </w:rPr>
        <w:t xml:space="preserve"> Html.RenderPartialAsync(</w:t>
      </w:r>
      <w:r w:rsidRPr="0056159F">
        <w:rPr>
          <w:rFonts w:ascii="Consolas" w:hAnsi="Consolas" w:cs="Consolas"/>
          <w:color w:val="A31515"/>
          <w:sz w:val="19"/>
          <w:szCs w:val="19"/>
          <w:lang w:val="en-US"/>
        </w:rPr>
        <w:t>"_AddOrder"</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="UpdateOrder"</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display</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none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await</w:t>
      </w:r>
      <w:r w:rsidRPr="0056159F">
        <w:rPr>
          <w:rFonts w:ascii="Consolas" w:hAnsi="Consolas" w:cs="Consolas"/>
          <w:color w:val="000000"/>
          <w:sz w:val="19"/>
          <w:szCs w:val="19"/>
          <w:lang w:val="en-US"/>
        </w:rPr>
        <w:t xml:space="preserve"> Html.RenderPartialAsync(</w:t>
      </w:r>
      <w:r w:rsidRPr="0056159F">
        <w:rPr>
          <w:rFonts w:ascii="Consolas" w:hAnsi="Consolas" w:cs="Consolas"/>
          <w:color w:val="A31515"/>
          <w:sz w:val="19"/>
          <w:szCs w:val="19"/>
          <w:lang w:val="en-US"/>
        </w:rPr>
        <w:t>"_UpdateOrder"</w:t>
      </w:r>
      <w:r w:rsidRPr="0056159F">
        <w:rPr>
          <w:rFonts w:ascii="Consolas" w:hAnsi="Consolas" w:cs="Consolas"/>
          <w:color w:val="000000"/>
          <w:sz w:val="19"/>
          <w:szCs w:val="19"/>
          <w:lang w:val="en-US"/>
        </w:rPr>
        <w:t>);</w:t>
      </w:r>
      <w:r w:rsidRPr="0056159F">
        <w:rPr>
          <w:rFonts w:ascii="Consolas" w:hAnsi="Consolas" w:cs="Consolas"/>
          <w:color w:val="000000"/>
          <w:sz w:val="19"/>
          <w:szCs w:val="19"/>
          <w:highlight w:val="yellow"/>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body</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Order/_AddOrder.cshtml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OrderIndexViewModel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"AddOrder"</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"Order"</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m.ClientName)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="ClientName"&gt;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name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Model.ClientNames)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name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m.EmployeeFIO)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="EmployeeFIO"&gt;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fio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Model.EmployeesFIOs)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fio</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m.FurnitureName)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="FurnitureName"&gt;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name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Model.FurnitureNames)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name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m.FurnitureCount)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m.FurnitureCount)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m.DiscountPercent)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m.DiscountPercent)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m.IsCompleted)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Html.CheckBoxFor(m =&gt; m.IsCompleted)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Добавить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Order/_UpdateOrder.cshtml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@model</w:t>
      </w:r>
      <w:r w:rsidRPr="0056159F">
        <w:rPr>
          <w:rFonts w:ascii="Consolas" w:hAnsi="Consolas" w:cs="Consolas"/>
          <w:color w:val="000000"/>
          <w:sz w:val="19"/>
          <w:szCs w:val="19"/>
          <w:lang w:val="en-US"/>
        </w:rPr>
        <w:t xml:space="preserve"> OrderIndexViewModel</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margin-top</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Pr>
          <w:rFonts w:ascii="Consolas" w:hAnsi="Consolas" w:cs="Consolas"/>
          <w:color w:val="000000"/>
          <w:sz w:val="19"/>
          <w:szCs w:val="19"/>
        </w:rPr>
        <w:t>Изменение</w:t>
      </w:r>
      <w:r w:rsidRPr="0056159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h3</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(Html.BeginForm(</w:t>
      </w:r>
      <w:r w:rsidRPr="0056159F">
        <w:rPr>
          <w:rFonts w:ascii="Consolas" w:hAnsi="Consolas" w:cs="Consolas"/>
          <w:color w:val="A31515"/>
          <w:sz w:val="19"/>
          <w:szCs w:val="19"/>
          <w:lang w:val="en-US"/>
        </w:rPr>
        <w:t>"UpdateOrder"</w:t>
      </w:r>
      <w:r w:rsidRPr="0056159F">
        <w:rPr>
          <w:rFonts w:ascii="Consolas" w:hAnsi="Consolas" w:cs="Consolas"/>
          <w:color w:val="000000"/>
          <w:sz w:val="19"/>
          <w:szCs w:val="19"/>
          <w:lang w:val="en-US"/>
        </w:rPr>
        <w:t xml:space="preserve">, </w:t>
      </w:r>
      <w:r w:rsidRPr="0056159F">
        <w:rPr>
          <w:rFonts w:ascii="Consolas" w:hAnsi="Consolas" w:cs="Consolas"/>
          <w:color w:val="A31515"/>
          <w:sz w:val="19"/>
          <w:szCs w:val="19"/>
          <w:lang w:val="en-US"/>
        </w:rPr>
        <w:t>"Order"</w:t>
      </w:r>
      <w:r w:rsidRPr="0056159F">
        <w:rPr>
          <w:rFonts w:ascii="Consolas" w:hAnsi="Consolas" w:cs="Consolas"/>
          <w:color w:val="000000"/>
          <w:sz w:val="19"/>
          <w:szCs w:val="19"/>
          <w:lang w:val="en-US"/>
        </w:rPr>
        <w:t>, FormMethod.Post))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m.Id)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="Id"</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id</w:t>
      </w:r>
      <w:r w:rsidRPr="0056159F">
        <w:rPr>
          <w:rFonts w:ascii="Consolas" w:hAnsi="Consolas" w:cs="Consolas"/>
          <w:color w:val="0000FF"/>
          <w:sz w:val="19"/>
          <w:szCs w:val="19"/>
          <w:lang w:val="en-US"/>
        </w:rPr>
        <w:t>="id"&gt;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id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Model.Ids)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id</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&amp;nbsp;</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="action"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border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hidden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width</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200px"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Удалить</w:t>
      </w:r>
      <w:r w:rsidRPr="0056159F">
        <w:rPr>
          <w:rFonts w:ascii="Consolas" w:hAnsi="Consolas" w:cs="Consolas"/>
          <w:color w:val="0000FF"/>
          <w:sz w:val="19"/>
          <w:szCs w:val="19"/>
          <w:lang w:val="en-US"/>
        </w:rPr>
        <w:t xml:space="preserve"> </w:t>
      </w:r>
      <w:r>
        <w:rPr>
          <w:rFonts w:ascii="Consolas" w:hAnsi="Consolas" w:cs="Consolas"/>
          <w:color w:val="0000FF"/>
          <w:sz w:val="19"/>
          <w:szCs w:val="19"/>
        </w:rPr>
        <w:t>заказ</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m.ClientName)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="ClientName"&gt;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name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Model.ClientNames)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name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m.EmployeeFIO)</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="EmployeeFIO"&gt;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fio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Model.EmployeesFIOs)</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fio</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option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m.FurnitureName)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="FurnitureName"&gt;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foreach</w:t>
      </w:r>
      <w:r w:rsidRPr="0056159F">
        <w:rPr>
          <w:rFonts w:ascii="Consolas" w:hAnsi="Consolas" w:cs="Consolas"/>
          <w:color w:val="000000"/>
          <w:sz w:val="19"/>
          <w:szCs w:val="19"/>
          <w:lang w:val="en-US"/>
        </w:rPr>
        <w:t xml:space="preserve"> (var name </w:t>
      </w:r>
      <w:r w:rsidRPr="0056159F">
        <w:rPr>
          <w:rFonts w:ascii="Consolas" w:hAnsi="Consolas" w:cs="Consolas"/>
          <w:color w:val="0000FF"/>
          <w:sz w:val="19"/>
          <w:szCs w:val="19"/>
          <w:lang w:val="en-US"/>
        </w:rPr>
        <w:t>in</w:t>
      </w:r>
      <w:r w:rsidRPr="0056159F">
        <w:rPr>
          <w:rFonts w:ascii="Consolas" w:hAnsi="Consolas" w:cs="Consolas"/>
          <w:color w:val="000000"/>
          <w:sz w:val="19"/>
          <w:szCs w:val="19"/>
          <w:lang w:val="en-US"/>
        </w:rPr>
        <w:t xml:space="preserve"> Model.FurnitureNames)</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option</w:t>
      </w:r>
      <w:r w:rsidRPr="00503A4F">
        <w:rPr>
          <w:rFonts w:ascii="Consolas" w:hAnsi="Consolas" w:cs="Consolas"/>
          <w:color w:val="0000FF"/>
          <w:sz w:val="19"/>
          <w:szCs w:val="19"/>
          <w:lang w:val="en-US"/>
        </w:rPr>
        <w:t>&gt;</w:t>
      </w:r>
      <w:r w:rsidRPr="00503A4F">
        <w:rPr>
          <w:rFonts w:ascii="Consolas" w:hAnsi="Consolas" w:cs="Consolas"/>
          <w:color w:val="000000"/>
          <w:sz w:val="19"/>
          <w:szCs w:val="19"/>
          <w:highlight w:val="yellow"/>
          <w:lang w:val="en-US"/>
        </w:rPr>
        <w:t>@</w:t>
      </w:r>
      <w:r w:rsidRPr="00503A4F">
        <w:rPr>
          <w:rFonts w:ascii="Consolas" w:hAnsi="Consolas" w:cs="Consolas"/>
          <w:color w:val="000000"/>
          <w:sz w:val="19"/>
          <w:szCs w:val="19"/>
          <w:lang w:val="en-US"/>
        </w:rPr>
        <w:t>name</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option</w:t>
      </w:r>
      <w:r w:rsidRPr="00503A4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select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m.FurnitureCount)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m.FurnitureCount)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m.DiscountPercent)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m.DiscountPercent)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Html.TextBoxFor(m =&gt; m.Price)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Html.LabelFor(m =&gt; m.IsCompleted)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="col-md-10"&gt;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Html.CheckBoxFor(m =&gt; m.IsCompleted)</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br</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input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="btn btn-default"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left</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15px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position</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relative"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value</w:t>
      </w:r>
      <w:r w:rsidRPr="0056159F">
        <w:rPr>
          <w:rFonts w:ascii="Consolas" w:hAnsi="Consolas" w:cs="Consolas"/>
          <w:color w:val="0000FF"/>
          <w:sz w:val="19"/>
          <w:szCs w:val="19"/>
          <w:lang w:val="en-US"/>
        </w:rPr>
        <w:t>="</w:t>
      </w:r>
      <w:r>
        <w:rPr>
          <w:rFonts w:ascii="Consolas" w:hAnsi="Consolas" w:cs="Consolas"/>
          <w:color w:val="0000FF"/>
          <w:sz w:val="19"/>
          <w:szCs w:val="19"/>
        </w:rPr>
        <w:t>Изменить</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Shared/_Layout.cshtml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!DOCTYPE</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html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html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lang</w:t>
      </w:r>
      <w:r w:rsidRPr="0056159F">
        <w:rPr>
          <w:rFonts w:ascii="Consolas" w:hAnsi="Consolas" w:cs="Consolas"/>
          <w:color w:val="0000FF"/>
          <w:sz w:val="19"/>
          <w:szCs w:val="19"/>
          <w:lang w:val="en-US"/>
        </w:rPr>
        <w:t>="en"&gt;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meta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charset</w:t>
      </w:r>
      <w:r w:rsidRPr="0056159F">
        <w:rPr>
          <w:rFonts w:ascii="Consolas" w:hAnsi="Consolas" w:cs="Consolas"/>
          <w:color w:val="0000FF"/>
          <w:sz w:val="19"/>
          <w:szCs w:val="19"/>
          <w:lang w:val="en-US"/>
        </w:rPr>
        <w:t>="utf-8"</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meta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name</w:t>
      </w:r>
      <w:r w:rsidRPr="0056159F">
        <w:rPr>
          <w:rFonts w:ascii="Consolas" w:hAnsi="Consolas" w:cs="Consolas"/>
          <w:color w:val="0000FF"/>
          <w:sz w:val="19"/>
          <w:szCs w:val="19"/>
          <w:lang w:val="en-US"/>
        </w:rPr>
        <w:t>="viewport"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content</w:t>
      </w:r>
      <w:r w:rsidRPr="0056159F">
        <w:rPr>
          <w:rFonts w:ascii="Consolas" w:hAnsi="Consolas" w:cs="Consolas"/>
          <w:color w:val="0000FF"/>
          <w:sz w:val="19"/>
          <w:szCs w:val="19"/>
          <w:lang w:val="en-US"/>
        </w:rPr>
        <w:t>="width=device-width, initial-scale=1.0"</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title</w:t>
      </w:r>
      <w:r w:rsidRPr="0056159F">
        <w:rPr>
          <w:rFonts w:ascii="Consolas" w:hAnsi="Consolas" w:cs="Consolas"/>
          <w:color w:val="0000FF"/>
          <w:sz w:val="19"/>
          <w:szCs w:val="19"/>
          <w:lang w:val="en-US"/>
        </w:rPr>
        <w:t>&gt;</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ViewData[</w:t>
      </w:r>
      <w:r w:rsidRPr="0056159F">
        <w:rPr>
          <w:rFonts w:ascii="Consolas" w:hAnsi="Consolas" w:cs="Consolas"/>
          <w:color w:val="A31515"/>
          <w:sz w:val="19"/>
          <w:szCs w:val="19"/>
          <w:lang w:val="en-US"/>
        </w:rPr>
        <w:t>"Title"</w:t>
      </w:r>
      <w:r w:rsidRPr="0056159F">
        <w:rPr>
          <w:rFonts w:ascii="Consolas" w:hAnsi="Consolas" w:cs="Consolas"/>
          <w:color w:val="000000"/>
          <w:sz w:val="19"/>
          <w:szCs w:val="19"/>
          <w:lang w:val="en-US"/>
        </w:rPr>
        <w:t>] - CourseProject</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title</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rel</w:t>
      </w:r>
      <w:r w:rsidRPr="0056159F">
        <w:rPr>
          <w:rFonts w:ascii="Consolas" w:hAnsi="Consolas" w:cs="Consolas"/>
          <w:color w:val="0000FF"/>
          <w:sz w:val="19"/>
          <w:szCs w:val="19"/>
          <w:lang w:val="en-US"/>
        </w:rPr>
        <w:t>="stylesheet"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href</w:t>
      </w:r>
      <w:r w:rsidRPr="0056159F">
        <w:rPr>
          <w:rFonts w:ascii="Consolas" w:hAnsi="Consolas" w:cs="Consolas"/>
          <w:color w:val="0000FF"/>
          <w:sz w:val="19"/>
          <w:szCs w:val="19"/>
          <w:lang w:val="en-US"/>
        </w:rPr>
        <w:t>="~/lib/bootstrap/dist/css/bootstrap.min.css"</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rel</w:t>
      </w:r>
      <w:r w:rsidRPr="0056159F">
        <w:rPr>
          <w:rFonts w:ascii="Consolas" w:hAnsi="Consolas" w:cs="Consolas"/>
          <w:color w:val="0000FF"/>
          <w:sz w:val="19"/>
          <w:szCs w:val="19"/>
          <w:lang w:val="en-US"/>
        </w:rPr>
        <w:t>="stylesheet"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href</w:t>
      </w:r>
      <w:r w:rsidRPr="0056159F">
        <w:rPr>
          <w:rFonts w:ascii="Consolas" w:hAnsi="Consolas" w:cs="Consolas"/>
          <w:color w:val="0000FF"/>
          <w:sz w:val="19"/>
          <w:szCs w:val="19"/>
          <w:lang w:val="en-US"/>
        </w:rPr>
        <w:t>="~/css/site.css"</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rel</w:t>
      </w:r>
      <w:r w:rsidRPr="0056159F">
        <w:rPr>
          <w:rFonts w:ascii="Consolas" w:hAnsi="Consolas" w:cs="Consolas"/>
          <w:color w:val="0000FF"/>
          <w:sz w:val="19"/>
          <w:szCs w:val="19"/>
          <w:lang w:val="en-US"/>
        </w:rPr>
        <w:t>="stylesheet"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href</w:t>
      </w:r>
      <w:r w:rsidRPr="0056159F">
        <w:rPr>
          <w:rFonts w:ascii="Consolas" w:hAnsi="Consolas" w:cs="Consolas"/>
          <w:color w:val="0000FF"/>
          <w:sz w:val="19"/>
          <w:szCs w:val="19"/>
          <w:lang w:val="en-US"/>
        </w:rPr>
        <w:t>="~/css/MyStyle.css"</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head</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body</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header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nav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="main navbar-expand-sm navbar-toggleable-sm navbar-light box-shadow mb-3"&gt;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="navbar-brand"</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="Home"</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История</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asp-area</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="Client"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Клиенты</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asp-area</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="Employee"</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Работники</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asp-area</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="Furniture"</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Мебель</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asp-area</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="Order"</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Заказы</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asp-area</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="Waybill"</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="Index"&gt;</w:t>
      </w:r>
      <w:r>
        <w:rPr>
          <w:rFonts w:ascii="Consolas" w:hAnsi="Consolas" w:cs="Consolas"/>
          <w:color w:val="000000"/>
          <w:sz w:val="19"/>
          <w:szCs w:val="19"/>
        </w:rPr>
        <w:t>Накладные</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="navbar-collapse collapse d-sm-inline-flex flex-sm-row-reverse"&gt;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b/>
          <w:bCs/>
          <w:color w:val="800080"/>
          <w:sz w:val="19"/>
          <w:szCs w:val="19"/>
          <w:lang w:val="en-US"/>
        </w:rPr>
        <w:t>partial</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name</w:t>
      </w:r>
      <w:r w:rsidRPr="0056159F">
        <w:rPr>
          <w:rFonts w:ascii="Consolas" w:hAnsi="Consolas" w:cs="Consolas"/>
          <w:color w:val="0000FF"/>
          <w:sz w:val="19"/>
          <w:szCs w:val="19"/>
          <w:lang w:val="en-US"/>
        </w:rPr>
        <w:t>="_LoginPartial"</w:t>
      </w: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nav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header</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="tables"&gt;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main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="pb-3"&gt;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RenderBody()</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main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div</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src</w:t>
      </w:r>
      <w:r w:rsidRPr="0056159F">
        <w:rPr>
          <w:rFonts w:ascii="Consolas" w:hAnsi="Consolas" w:cs="Consolas"/>
          <w:color w:val="0000FF"/>
          <w:sz w:val="19"/>
          <w:szCs w:val="19"/>
          <w:lang w:val="en-US"/>
        </w:rPr>
        <w:t>="~/lib/jquery/dist/jquery.min.js"&gt;&lt;/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src</w:t>
      </w:r>
      <w:r w:rsidRPr="0056159F">
        <w:rPr>
          <w:rFonts w:ascii="Consolas" w:hAnsi="Consolas" w:cs="Consolas"/>
          <w:color w:val="0000FF"/>
          <w:sz w:val="19"/>
          <w:szCs w:val="19"/>
          <w:lang w:val="en-US"/>
        </w:rPr>
        <w:t>="~/lib/bootstrap/dist/js/bootstrap.bundle.min.js"&gt;&lt;/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src</w:t>
      </w:r>
      <w:r w:rsidRPr="0056159F">
        <w:rPr>
          <w:rFonts w:ascii="Consolas" w:hAnsi="Consolas" w:cs="Consolas"/>
          <w:color w:val="0000FF"/>
          <w:sz w:val="19"/>
          <w:szCs w:val="19"/>
          <w:lang w:val="en-US"/>
        </w:rPr>
        <w:t>="~/js/site.js"</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asp-append-version</w:t>
      </w:r>
      <w:r w:rsidRPr="0056159F">
        <w:rPr>
          <w:rFonts w:ascii="Consolas" w:hAnsi="Consolas" w:cs="Consolas"/>
          <w:color w:val="0000FF"/>
          <w:sz w:val="19"/>
          <w:szCs w:val="19"/>
          <w:lang w:val="en-US"/>
        </w:rPr>
        <w:t>="true"&gt;&lt;/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RenderSection(</w:t>
      </w:r>
      <w:r w:rsidRPr="0056159F">
        <w:rPr>
          <w:rFonts w:ascii="Consolas" w:hAnsi="Consolas" w:cs="Consolas"/>
          <w:color w:val="A31515"/>
          <w:sz w:val="19"/>
          <w:szCs w:val="19"/>
          <w:lang w:val="en-US"/>
        </w:rPr>
        <w:t>"Scripts"</w:t>
      </w:r>
      <w:r w:rsidRPr="0056159F">
        <w:rPr>
          <w:rFonts w:ascii="Consolas" w:hAnsi="Consolas" w:cs="Consolas"/>
          <w:color w:val="000000"/>
          <w:sz w:val="19"/>
          <w:szCs w:val="19"/>
          <w:lang w:val="en-US"/>
        </w:rPr>
        <w:t xml:space="preserve">, required: </w:t>
      </w:r>
      <w:r w:rsidRPr="0056159F">
        <w:rPr>
          <w:rFonts w:ascii="Consolas" w:hAnsi="Consolas" w:cs="Consolas"/>
          <w:color w:val="0000FF"/>
          <w:sz w:val="19"/>
          <w:szCs w:val="19"/>
          <w:lang w:val="en-US"/>
        </w:rPr>
        <w:t>false</w:t>
      </w:r>
      <w:r w:rsidRPr="0056159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body</w:t>
      </w:r>
      <w:r w:rsidRPr="0056159F">
        <w:rPr>
          <w:rFonts w:ascii="Consolas" w:hAnsi="Consolas" w:cs="Consolas"/>
          <w:color w:val="0000FF"/>
          <w:sz w:val="19"/>
          <w:szCs w:val="19"/>
          <w:lang w:val="en-US"/>
        </w:rPr>
        <w:t>&gt;</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html</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Shared/_LoginPartial.cshtml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using</w:t>
      </w:r>
      <w:r w:rsidRPr="0056159F">
        <w:rPr>
          <w:rFonts w:ascii="Consolas" w:hAnsi="Consolas" w:cs="Consolas"/>
          <w:color w:val="000000"/>
          <w:sz w:val="19"/>
          <w:szCs w:val="19"/>
          <w:lang w:val="en-US"/>
        </w:rPr>
        <w:t xml:space="preserve"> Microsoft.AspNetCore.Identity</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@inject</w:t>
      </w:r>
      <w:r w:rsidRPr="0056159F">
        <w:rPr>
          <w:rFonts w:ascii="Consolas" w:hAnsi="Consolas" w:cs="Consolas"/>
          <w:color w:val="000000"/>
          <w:sz w:val="19"/>
          <w:szCs w:val="19"/>
          <w:lang w:val="en-US"/>
        </w:rPr>
        <w:t xml:space="preserve"> SignInManager&lt;User&gt; SignInManager</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highlight w:val="yellow"/>
          <w:lang w:val="en-US"/>
        </w:rPr>
        <w:t>@inject</w:t>
      </w:r>
      <w:r w:rsidRPr="0056159F">
        <w:rPr>
          <w:rFonts w:ascii="Consolas" w:hAnsi="Consolas" w:cs="Consolas"/>
          <w:color w:val="000000"/>
          <w:sz w:val="19"/>
          <w:szCs w:val="19"/>
          <w:lang w:val="en-US"/>
        </w:rPr>
        <w:t xml:space="preserve"> UserManager&lt;User&gt; UserManager</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ul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="navbar-nav"&gt;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(SignInManager.IsSignedIn(User))</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if</w:t>
      </w:r>
      <w:r w:rsidRPr="0056159F">
        <w:rPr>
          <w:rFonts w:ascii="Consolas" w:hAnsi="Consolas" w:cs="Consolas"/>
          <w:color w:val="000000"/>
          <w:sz w:val="19"/>
          <w:szCs w:val="19"/>
          <w:lang w:val="en-US"/>
        </w:rPr>
        <w:t xml:space="preserve"> (User.IsInRole(</w:t>
      </w:r>
      <w:r w:rsidRPr="0056159F">
        <w:rPr>
          <w:rFonts w:ascii="Consolas" w:hAnsi="Consolas" w:cs="Consolas"/>
          <w:color w:val="A31515"/>
          <w:sz w:val="19"/>
          <w:szCs w:val="19"/>
          <w:lang w:val="en-US"/>
        </w:rPr>
        <w:t>"</w:t>
      </w:r>
      <w:r>
        <w:rPr>
          <w:rFonts w:ascii="Consolas" w:hAnsi="Consolas" w:cs="Consolas"/>
          <w:color w:val="A31515"/>
          <w:sz w:val="19"/>
          <w:szCs w:val="19"/>
        </w:rPr>
        <w:t>Администратор</w:t>
      </w:r>
      <w:r w:rsidRPr="0056159F">
        <w:rPr>
          <w:rFonts w:ascii="Consolas" w:hAnsi="Consolas" w:cs="Consolas"/>
          <w:color w:val="A31515"/>
          <w:sz w:val="19"/>
          <w:szCs w:val="19"/>
          <w:lang w:val="en-US"/>
        </w:rPr>
        <w:t>"</w:t>
      </w:r>
      <w:r w:rsidRPr="0056159F">
        <w:rPr>
          <w:rFonts w:ascii="Consolas" w:hAnsi="Consolas" w:cs="Consolas"/>
          <w:color w:val="000000"/>
          <w:sz w:val="19"/>
          <w:szCs w:val="19"/>
          <w:lang w:val="en-US"/>
        </w:rPr>
        <w: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="nav-item"&gt;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="UserManage"</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="Index"</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title</w:t>
      </w:r>
      <w:r w:rsidRPr="0056159F">
        <w:rPr>
          <w:rFonts w:ascii="Consolas" w:hAnsi="Consolas" w:cs="Consolas"/>
          <w:color w:val="0000FF"/>
          <w:sz w:val="19"/>
          <w:szCs w:val="19"/>
          <w:lang w:val="en-US"/>
        </w:rPr>
        <w:t>="Manage"&gt;</w:t>
      </w:r>
      <w:r>
        <w:rPr>
          <w:rFonts w:ascii="Consolas" w:hAnsi="Consolas" w:cs="Consolas"/>
          <w:color w:val="000000"/>
          <w:sz w:val="19"/>
          <w:szCs w:val="19"/>
        </w:rPr>
        <w:t>Пользователи</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="nav-item"&gt;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="col-form-label"&gt;</w:t>
      </w:r>
      <w:r>
        <w:rPr>
          <w:rFonts w:ascii="Consolas" w:hAnsi="Consolas" w:cs="Consolas"/>
          <w:color w:val="000000"/>
          <w:sz w:val="19"/>
          <w:szCs w:val="19"/>
        </w:rPr>
        <w:t>Здравствуйте</w:t>
      </w:r>
      <w:r w:rsidRPr="0056159F">
        <w:rPr>
          <w:rFonts w:ascii="Consolas" w:hAnsi="Consolas" w:cs="Consolas"/>
          <w:color w:val="000000"/>
          <w:sz w:val="19"/>
          <w:szCs w:val="19"/>
          <w:lang w:val="en-US"/>
        </w:rPr>
        <w:t xml:space="preserve">, </w:t>
      </w:r>
      <w:r w:rsidRPr="0056159F">
        <w:rPr>
          <w:rFonts w:ascii="Consolas" w:hAnsi="Consolas" w:cs="Consolas"/>
          <w:color w:val="000000"/>
          <w:sz w:val="19"/>
          <w:szCs w:val="19"/>
          <w:highlight w:val="yellow"/>
          <w:lang w:val="en-US"/>
        </w:rPr>
        <w:t>@</w:t>
      </w:r>
      <w:r w:rsidRPr="0056159F">
        <w:rPr>
          <w:rFonts w:ascii="Consolas" w:hAnsi="Consolas" w:cs="Consolas"/>
          <w:color w:val="000000"/>
          <w:sz w:val="19"/>
          <w:szCs w:val="19"/>
          <w:lang w:val="en-US"/>
        </w:rPr>
        <w:t>User.Identity.Name</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label</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="nav-item"&gt;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lastRenderedPageBreak/>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="form-inline"</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="Account"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="Logout"&gt;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button</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type</w:t>
      </w:r>
      <w:r w:rsidRPr="0056159F">
        <w:rPr>
          <w:rFonts w:ascii="Consolas" w:hAnsi="Consolas" w:cs="Consolas"/>
          <w:color w:val="0000FF"/>
          <w:sz w:val="19"/>
          <w:szCs w:val="19"/>
          <w:lang w:val="en-US"/>
        </w:rPr>
        <w:t>="submit"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 btn btn-link"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"&gt;</w:t>
      </w:r>
      <w:r>
        <w:rPr>
          <w:rFonts w:ascii="Consolas" w:hAnsi="Consolas" w:cs="Consolas"/>
          <w:color w:val="000000"/>
          <w:sz w:val="19"/>
          <w:szCs w:val="19"/>
        </w:rPr>
        <w:t>Выход</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button</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form</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else</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="nav-item"&gt;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="Account"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="Register"&gt;</w:t>
      </w:r>
      <w:r>
        <w:rPr>
          <w:rFonts w:ascii="Consolas" w:hAnsi="Consolas" w:cs="Consolas"/>
          <w:color w:val="000000"/>
          <w:sz w:val="19"/>
          <w:szCs w:val="19"/>
        </w:rPr>
        <w:t>Регистрация</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FF"/>
          <w:sz w:val="19"/>
          <w:szCs w:val="19"/>
          <w:lang w:val="en-US"/>
        </w:rPr>
        <w:t>&gt;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li</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="nav-item"&gt;</w:t>
      </w: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class</w:t>
      </w:r>
      <w:r w:rsidRPr="0056159F">
        <w:rPr>
          <w:rFonts w:ascii="Consolas" w:hAnsi="Consolas" w:cs="Consolas"/>
          <w:color w:val="0000FF"/>
          <w:sz w:val="19"/>
          <w:szCs w:val="19"/>
          <w:lang w:val="en-US"/>
        </w:rPr>
        <w:t>="nav-link"</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style</w:t>
      </w:r>
      <w:r w:rsidRPr="0056159F">
        <w:rPr>
          <w:rFonts w:ascii="Consolas" w:hAnsi="Consolas" w:cs="Consolas"/>
          <w:color w:val="0000FF"/>
          <w:sz w:val="19"/>
          <w:szCs w:val="19"/>
          <w:lang w:val="en-US"/>
        </w:rPr>
        <w:t>="</w:t>
      </w:r>
      <w:r w:rsidRPr="0056159F">
        <w:rPr>
          <w:rFonts w:ascii="Consolas" w:hAnsi="Consolas" w:cs="Consolas"/>
          <w:color w:val="FF0000"/>
          <w:sz w:val="19"/>
          <w:szCs w:val="19"/>
          <w:lang w:val="en-US"/>
        </w:rPr>
        <w:t>color</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white</w:t>
      </w:r>
      <w:r w:rsidRPr="0056159F">
        <w:rPr>
          <w:rFonts w:ascii="Consolas" w:hAnsi="Consolas" w:cs="Consolas"/>
          <w:color w:val="000000"/>
          <w:sz w:val="19"/>
          <w:szCs w:val="19"/>
          <w:lang w:val="en-US"/>
        </w:rPr>
        <w:t>;</w:t>
      </w:r>
      <w:r w:rsidRPr="0056159F">
        <w:rPr>
          <w:rFonts w:ascii="Consolas" w:hAnsi="Consolas" w:cs="Consolas"/>
          <w:color w:val="0000FF"/>
          <w:sz w:val="19"/>
          <w:szCs w:val="19"/>
          <w:lang w:val="en-US"/>
        </w:rPr>
        <w: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asp-controller</w:t>
      </w:r>
      <w:r w:rsidRPr="0056159F">
        <w:rPr>
          <w:rFonts w:ascii="Consolas" w:hAnsi="Consolas" w:cs="Consolas"/>
          <w:color w:val="0000FF"/>
          <w:sz w:val="19"/>
          <w:szCs w:val="19"/>
          <w:lang w:val="en-US"/>
        </w:rPr>
        <w:t>="Account"</w:t>
      </w:r>
      <w:r w:rsidRPr="0056159F">
        <w:rPr>
          <w:rFonts w:ascii="Consolas" w:hAnsi="Consolas" w:cs="Consolas"/>
          <w:color w:val="000000"/>
          <w:sz w:val="19"/>
          <w:szCs w:val="19"/>
          <w:lang w:val="en-US"/>
        </w:rPr>
        <w:t xml:space="preserve"> </w:t>
      </w:r>
      <w:r w:rsidRPr="0056159F">
        <w:rPr>
          <w:rFonts w:ascii="Consolas" w:hAnsi="Consolas" w:cs="Consolas"/>
          <w:b/>
          <w:bCs/>
          <w:color w:val="800080"/>
          <w:sz w:val="19"/>
          <w:szCs w:val="19"/>
          <w:lang w:val="en-US"/>
        </w:rPr>
        <w:t>asp-action</w:t>
      </w:r>
      <w:r w:rsidRPr="0056159F">
        <w:rPr>
          <w:rFonts w:ascii="Consolas" w:hAnsi="Consolas" w:cs="Consolas"/>
          <w:color w:val="0000FF"/>
          <w:sz w:val="19"/>
          <w:szCs w:val="19"/>
          <w:lang w:val="en-US"/>
        </w:rPr>
        <w:t>="Login"&gt;</w:t>
      </w:r>
      <w:r>
        <w:rPr>
          <w:rFonts w:ascii="Consolas" w:hAnsi="Consolas" w:cs="Consolas"/>
          <w:color w:val="000000"/>
          <w:sz w:val="19"/>
          <w:szCs w:val="19"/>
        </w:rPr>
        <w:t>Вход</w:t>
      </w: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a</w:t>
      </w:r>
      <w:r w:rsidRPr="0056159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li</w:t>
      </w:r>
      <w:r w:rsidRPr="00503A4F">
        <w:rPr>
          <w:rFonts w:ascii="Consolas" w:hAnsi="Consolas" w:cs="Consolas"/>
          <w:color w:val="0000FF"/>
          <w:sz w:val="19"/>
          <w:szCs w:val="19"/>
          <w:lang w:val="en-US"/>
        </w:rPr>
        <w:t>&gt;</w:t>
      </w:r>
    </w:p>
    <w:p w:rsidR="0056159F" w:rsidRPr="00503A4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56159F" w:rsidP="0056159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ul</w:t>
      </w:r>
      <w:r w:rsidRPr="00503A4F">
        <w:rPr>
          <w:rFonts w:ascii="Consolas" w:hAnsi="Consolas" w:cs="Consolas"/>
          <w:color w:val="0000FF"/>
          <w:sz w:val="19"/>
          <w:szCs w:val="19"/>
          <w:lang w:val="en-US"/>
        </w:rPr>
        <w:t>&gt;</w:t>
      </w:r>
    </w:p>
    <w:p w:rsidR="006151F0" w:rsidRDefault="006151F0" w:rsidP="006151F0">
      <w:pPr>
        <w:spacing w:after="0" w:line="240" w:lineRule="auto"/>
        <w:jc w:val="both"/>
        <w:rPr>
          <w:rFonts w:ascii="Times New Roman" w:eastAsia="Calibri" w:hAnsi="Times New Roman" w:cs="Times New Roman"/>
          <w:sz w:val="28"/>
          <w:szCs w:val="28"/>
          <w:lang w:val="en-US"/>
        </w:rPr>
      </w:pPr>
    </w:p>
    <w:p w:rsidR="0056159F" w:rsidRPr="006151F0" w:rsidRDefault="0056159F" w:rsidP="0056159F">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Shared/_</w:t>
      </w:r>
      <w:r>
        <w:rPr>
          <w:rFonts w:ascii="Times New Roman" w:eastAsia="Calibri" w:hAnsi="Times New Roman" w:cs="Times New Roman"/>
          <w:i/>
          <w:sz w:val="28"/>
          <w:szCs w:val="28"/>
          <w:lang w:val="en-US"/>
        </w:rPr>
        <w:t>ValidationScriptsPartial</w:t>
      </w:r>
      <w:r w:rsidRPr="006151F0">
        <w:rPr>
          <w:rFonts w:ascii="Times New Roman" w:eastAsia="Calibri" w:hAnsi="Times New Roman" w:cs="Times New Roman"/>
          <w:i/>
          <w:sz w:val="28"/>
          <w:szCs w:val="28"/>
          <w:lang w:val="en-US"/>
        </w:rPr>
        <w:t>.cshtml</w:t>
      </w:r>
    </w:p>
    <w:p w:rsidR="0056159F" w:rsidRPr="006151F0" w:rsidRDefault="0056159F" w:rsidP="0056159F">
      <w:pPr>
        <w:spacing w:after="0" w:line="240" w:lineRule="auto"/>
        <w:jc w:val="both"/>
        <w:rPr>
          <w:rFonts w:ascii="Times New Roman" w:eastAsia="Calibri" w:hAnsi="Times New Roman" w:cs="Times New Roman"/>
          <w:sz w:val="28"/>
          <w:szCs w:val="28"/>
          <w:lang w:val="en-US"/>
        </w:rPr>
      </w:pPr>
    </w:p>
    <w:p w:rsidR="0056159F" w:rsidRPr="0056159F" w:rsidRDefault="0056159F" w:rsidP="0056159F">
      <w:pPr>
        <w:autoSpaceDE w:val="0"/>
        <w:autoSpaceDN w:val="0"/>
        <w:adjustRightInd w:val="0"/>
        <w:spacing w:after="0" w:line="240" w:lineRule="auto"/>
        <w:rPr>
          <w:rFonts w:ascii="Consolas" w:hAnsi="Consolas" w:cs="Consolas"/>
          <w:color w:val="000000"/>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sidRPr="0056159F">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src</w:t>
      </w:r>
      <w:r w:rsidRPr="0056159F">
        <w:rPr>
          <w:rFonts w:ascii="Consolas" w:hAnsi="Consolas" w:cs="Consolas"/>
          <w:color w:val="0000FF"/>
          <w:sz w:val="19"/>
          <w:szCs w:val="19"/>
          <w:lang w:val="en-US"/>
        </w:rPr>
        <w:t>="~/lib/jquery-validation/dist/jquery.validate.min.js"&gt;&lt;/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Default="0056159F" w:rsidP="0056159F">
      <w:pPr>
        <w:spacing w:after="0" w:line="240" w:lineRule="auto"/>
        <w:jc w:val="both"/>
        <w:rPr>
          <w:rFonts w:ascii="Consolas" w:hAnsi="Consolas" w:cs="Consolas"/>
          <w:color w:val="0000FF"/>
          <w:sz w:val="19"/>
          <w:szCs w:val="19"/>
          <w:lang w:val="en-US"/>
        </w:rPr>
      </w:pPr>
      <w:r w:rsidRPr="0056159F">
        <w:rPr>
          <w:rFonts w:ascii="Consolas" w:hAnsi="Consolas" w:cs="Consolas"/>
          <w:color w:val="0000FF"/>
          <w:sz w:val="19"/>
          <w:szCs w:val="19"/>
          <w:lang w:val="en-US"/>
        </w:rPr>
        <w:t>&lt;</w:t>
      </w:r>
      <w:r w:rsidRPr="0056159F">
        <w:rPr>
          <w:rFonts w:ascii="Consolas" w:hAnsi="Consolas" w:cs="Consolas"/>
          <w:color w:val="800000"/>
          <w:sz w:val="19"/>
          <w:szCs w:val="19"/>
          <w:lang w:val="en-US"/>
        </w:rPr>
        <w:t>script</w:t>
      </w:r>
      <w:r>
        <w:rPr>
          <w:rFonts w:ascii="Consolas" w:hAnsi="Consolas" w:cs="Consolas"/>
          <w:color w:val="000000"/>
          <w:sz w:val="19"/>
          <w:szCs w:val="19"/>
          <w:lang w:val="en-US"/>
        </w:rPr>
        <w:t xml:space="preserve"> </w:t>
      </w:r>
      <w:r w:rsidRPr="0056159F">
        <w:rPr>
          <w:rFonts w:ascii="Consolas" w:hAnsi="Consolas" w:cs="Consolas"/>
          <w:color w:val="FF0000"/>
          <w:sz w:val="19"/>
          <w:szCs w:val="19"/>
          <w:lang w:val="en-US"/>
        </w:rPr>
        <w:t>src</w:t>
      </w:r>
      <w:r w:rsidRPr="0056159F">
        <w:rPr>
          <w:rFonts w:ascii="Consolas" w:hAnsi="Consolas" w:cs="Consolas"/>
          <w:color w:val="0000FF"/>
          <w:sz w:val="19"/>
          <w:szCs w:val="19"/>
          <w:lang w:val="en-US"/>
        </w:rPr>
        <w:t>="~/lib/jquery-validation-unobtrusive/jquery.validate.unobtrusive.min.js"&gt;&lt;/</w:t>
      </w:r>
      <w:r w:rsidRPr="0056159F">
        <w:rPr>
          <w:rFonts w:ascii="Consolas" w:hAnsi="Consolas" w:cs="Consolas"/>
          <w:color w:val="800000"/>
          <w:sz w:val="19"/>
          <w:szCs w:val="19"/>
          <w:lang w:val="en-US"/>
        </w:rPr>
        <w:t>script</w:t>
      </w:r>
      <w:r w:rsidRPr="0056159F">
        <w:rPr>
          <w:rFonts w:ascii="Consolas" w:hAnsi="Consolas" w:cs="Consolas"/>
          <w:color w:val="0000FF"/>
          <w:sz w:val="19"/>
          <w:szCs w:val="19"/>
          <w:lang w:val="en-US"/>
        </w:rPr>
        <w:t>&gt;</w:t>
      </w:r>
    </w:p>
    <w:p w:rsidR="0056159F" w:rsidRDefault="0056159F" w:rsidP="0056159F">
      <w:pPr>
        <w:spacing w:after="0" w:line="240" w:lineRule="auto"/>
        <w:jc w:val="both"/>
        <w:rPr>
          <w:rFonts w:ascii="Times New Roman" w:eastAsia="Calibri" w:hAnsi="Times New Roman" w:cs="Times New Roman"/>
          <w:sz w:val="28"/>
          <w:szCs w:val="28"/>
          <w:lang w:val="en-US"/>
        </w:rPr>
      </w:pPr>
    </w:p>
    <w:p w:rsidR="00617300" w:rsidRPr="006151F0" w:rsidRDefault="00617300" w:rsidP="00617300">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Shared/Error</w:t>
      </w:r>
      <w:r w:rsidRPr="006151F0">
        <w:rPr>
          <w:rFonts w:ascii="Times New Roman" w:eastAsia="Calibri" w:hAnsi="Times New Roman" w:cs="Times New Roman"/>
          <w:i/>
          <w:sz w:val="28"/>
          <w:szCs w:val="28"/>
          <w:lang w:val="en-US"/>
        </w:rPr>
        <w:t>.cshtml</w:t>
      </w:r>
    </w:p>
    <w:p w:rsidR="00617300" w:rsidRPr="006151F0" w:rsidRDefault="00617300" w:rsidP="00617300">
      <w:pPr>
        <w:spacing w:after="0" w:line="240" w:lineRule="auto"/>
        <w:jc w:val="both"/>
        <w:rPr>
          <w:rFonts w:ascii="Times New Roman" w:eastAsia="Calibri" w:hAnsi="Times New Roman" w:cs="Times New Roman"/>
          <w:sz w:val="28"/>
          <w:szCs w:val="28"/>
          <w:lang w:val="en-US"/>
        </w:rPr>
      </w:pP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highlight w:val="yellow"/>
          <w:lang w:val="en-US"/>
        </w:rPr>
        <w:t>@model</w:t>
      </w:r>
      <w:r w:rsidRPr="00617300">
        <w:rPr>
          <w:rFonts w:ascii="Consolas" w:hAnsi="Consolas" w:cs="Consolas"/>
          <w:color w:val="000000"/>
          <w:sz w:val="19"/>
          <w:szCs w:val="19"/>
          <w:lang w:val="en-US"/>
        </w:rPr>
        <w:t xml:space="preserve"> ErrorViewModel</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highlight w:val="yellow"/>
          <w:lang w:val="en-US"/>
        </w:rPr>
        <w: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ViewData[</w:t>
      </w:r>
      <w:r w:rsidRPr="00617300">
        <w:rPr>
          <w:rFonts w:ascii="Consolas" w:hAnsi="Consolas" w:cs="Consolas"/>
          <w:color w:val="A31515"/>
          <w:sz w:val="19"/>
          <w:szCs w:val="19"/>
          <w:lang w:val="en-US"/>
        </w:rPr>
        <w:t>"Title"</w:t>
      </w:r>
      <w:r w:rsidRPr="00617300">
        <w:rPr>
          <w:rFonts w:ascii="Consolas" w:hAnsi="Consolas" w:cs="Consolas"/>
          <w:color w:val="000000"/>
          <w:sz w:val="19"/>
          <w:szCs w:val="19"/>
          <w:lang w:val="en-US"/>
        </w:rPr>
        <w:t xml:space="preserve">] = </w:t>
      </w:r>
      <w:r w:rsidRPr="00617300">
        <w:rPr>
          <w:rFonts w:ascii="Consolas" w:hAnsi="Consolas" w:cs="Consolas"/>
          <w:color w:val="A31515"/>
          <w:sz w:val="19"/>
          <w:szCs w:val="19"/>
          <w:lang w:val="en-US"/>
        </w:rPr>
        <w:t>"Error"</w:t>
      </w:r>
      <w:r w:rsidRPr="00617300">
        <w:rPr>
          <w:rFonts w:ascii="Consolas" w:hAnsi="Consolas" w:cs="Consolas"/>
          <w:color w:val="000000"/>
          <w:sz w:val="19"/>
          <w:szCs w:val="19"/>
          <w:lang w:val="en-US"/>
        </w:rPr>
        <w: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highlight w:val="yellow"/>
          <w:lang w:val="en-US"/>
        </w:rPr>
        <w: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h1</w:t>
      </w:r>
      <w:r w:rsidRPr="00617300">
        <w:rPr>
          <w:rFonts w:ascii="Consolas" w:hAnsi="Consolas" w:cs="Consolas"/>
          <w:color w:val="000000"/>
          <w:sz w:val="19"/>
          <w:szCs w:val="19"/>
          <w:lang w:val="en-US"/>
        </w:rPr>
        <w:t xml:space="preserve"> </w:t>
      </w:r>
      <w:r w:rsidRPr="00617300">
        <w:rPr>
          <w:rFonts w:ascii="Consolas" w:hAnsi="Consolas" w:cs="Consolas"/>
          <w:color w:val="FF0000"/>
          <w:sz w:val="19"/>
          <w:szCs w:val="19"/>
          <w:lang w:val="en-US"/>
        </w:rPr>
        <w:t>class</w:t>
      </w:r>
      <w:r w:rsidRPr="00617300">
        <w:rPr>
          <w:rFonts w:ascii="Consolas" w:hAnsi="Consolas" w:cs="Consolas"/>
          <w:color w:val="0000FF"/>
          <w:sz w:val="19"/>
          <w:szCs w:val="19"/>
          <w:lang w:val="en-US"/>
        </w:rPr>
        <w:t>="text-danger"&gt;</w:t>
      </w:r>
      <w:r w:rsidRPr="00617300">
        <w:rPr>
          <w:rFonts w:ascii="Consolas" w:hAnsi="Consolas" w:cs="Consolas"/>
          <w:color w:val="000000"/>
          <w:sz w:val="19"/>
          <w:szCs w:val="19"/>
          <w:lang w:val="en-US"/>
        </w:rPr>
        <w:t>Error.</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h1</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h2</w:t>
      </w:r>
      <w:r w:rsidRPr="00617300">
        <w:rPr>
          <w:rFonts w:ascii="Consolas" w:hAnsi="Consolas" w:cs="Consolas"/>
          <w:color w:val="000000"/>
          <w:sz w:val="19"/>
          <w:szCs w:val="19"/>
          <w:lang w:val="en-US"/>
        </w:rPr>
        <w:t xml:space="preserve"> </w:t>
      </w:r>
      <w:r w:rsidRPr="00617300">
        <w:rPr>
          <w:rFonts w:ascii="Consolas" w:hAnsi="Consolas" w:cs="Consolas"/>
          <w:color w:val="FF0000"/>
          <w:sz w:val="19"/>
          <w:szCs w:val="19"/>
          <w:lang w:val="en-US"/>
        </w:rPr>
        <w:t>class</w:t>
      </w:r>
      <w:r w:rsidRPr="00617300">
        <w:rPr>
          <w:rFonts w:ascii="Consolas" w:hAnsi="Consolas" w:cs="Consolas"/>
          <w:color w:val="0000FF"/>
          <w:sz w:val="19"/>
          <w:szCs w:val="19"/>
          <w:lang w:val="en-US"/>
        </w:rPr>
        <w:t>="text-danger"&gt;</w:t>
      </w:r>
      <w:r w:rsidRPr="00617300">
        <w:rPr>
          <w:rFonts w:ascii="Consolas" w:hAnsi="Consolas" w:cs="Consolas"/>
          <w:color w:val="000000"/>
          <w:sz w:val="19"/>
          <w:szCs w:val="19"/>
          <w:lang w:val="en-US"/>
        </w:rPr>
        <w:t>An error occurred while processing your request.</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h2</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highlight w:val="yellow"/>
          <w:lang w:val="en-US"/>
        </w:rPr>
        <w:t>@</w:t>
      </w:r>
      <w:r w:rsidRPr="00617300">
        <w:rPr>
          <w:rFonts w:ascii="Consolas" w:hAnsi="Consolas" w:cs="Consolas"/>
          <w:color w:val="0000FF"/>
          <w:sz w:val="19"/>
          <w:szCs w:val="19"/>
          <w:lang w:val="en-US"/>
        </w:rPr>
        <w:t>if</w:t>
      </w:r>
      <w:r w:rsidRPr="00617300">
        <w:rPr>
          <w:rFonts w:ascii="Consolas" w:hAnsi="Consolas" w:cs="Consolas"/>
          <w:color w:val="000000"/>
          <w:sz w:val="19"/>
          <w:szCs w:val="19"/>
          <w:lang w:val="en-US"/>
        </w:rPr>
        <w:t xml:space="preserve"> (Model.ShowRequestId)</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p</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Request ID:</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 xml:space="preserv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code</w:t>
      </w:r>
      <w:r w:rsidRPr="00617300">
        <w:rPr>
          <w:rFonts w:ascii="Consolas" w:hAnsi="Consolas" w:cs="Consolas"/>
          <w:color w:val="0000FF"/>
          <w:sz w:val="19"/>
          <w:szCs w:val="19"/>
          <w:lang w:val="en-US"/>
        </w:rPr>
        <w:t>&gt;</w:t>
      </w:r>
      <w:r w:rsidRPr="00617300">
        <w:rPr>
          <w:rFonts w:ascii="Consolas" w:hAnsi="Consolas" w:cs="Consolas"/>
          <w:color w:val="000000"/>
          <w:sz w:val="19"/>
          <w:szCs w:val="19"/>
          <w:highlight w:val="yellow"/>
          <w:lang w:val="en-US"/>
        </w:rPr>
        <w:t>@</w:t>
      </w:r>
      <w:r w:rsidRPr="00617300">
        <w:rPr>
          <w:rFonts w:ascii="Consolas" w:hAnsi="Consolas" w:cs="Consolas"/>
          <w:color w:val="000000"/>
          <w:sz w:val="19"/>
          <w:szCs w:val="19"/>
          <w:lang w:val="en-US"/>
        </w:rPr>
        <w:t>Model.RequestId</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code</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p</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h3</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Development Mode</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h3</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p</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Swapping to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Development</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 xml:space="preserve"> environment will display more detailed information about the error that occurred.</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p</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p</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The Development environment shouldn't be enabled for deployed applications.</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It can result in displaying sensitive information from exceptions to end users.</w:t>
      </w:r>
    </w:p>
    <w:p w:rsidR="00617300" w:rsidRPr="00617300"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For local debugging, enable the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Development</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 xml:space="preserve"> environment by setting the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ASPNETCORE_ENVIRONMENT</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 xml:space="preserve"> environment variable to </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r w:rsidRPr="00617300">
        <w:rPr>
          <w:rFonts w:ascii="Consolas" w:hAnsi="Consolas" w:cs="Consolas"/>
          <w:color w:val="000000"/>
          <w:sz w:val="19"/>
          <w:szCs w:val="19"/>
          <w:lang w:val="en-US"/>
        </w:rPr>
        <w:t>Development</w:t>
      </w:r>
      <w:r w:rsidRPr="00617300">
        <w:rPr>
          <w:rFonts w:ascii="Consolas" w:hAnsi="Consolas" w:cs="Consolas"/>
          <w:color w:val="0000FF"/>
          <w:sz w:val="19"/>
          <w:szCs w:val="19"/>
          <w:lang w:val="en-US"/>
        </w:rPr>
        <w:t>&lt;/</w:t>
      </w:r>
      <w:r w:rsidRPr="00617300">
        <w:rPr>
          <w:rFonts w:ascii="Consolas" w:hAnsi="Consolas" w:cs="Consolas"/>
          <w:color w:val="800000"/>
          <w:sz w:val="19"/>
          <w:szCs w:val="19"/>
          <w:lang w:val="en-US"/>
        </w:rPr>
        <w:t>strong</w:t>
      </w:r>
      <w:r w:rsidRPr="00617300">
        <w:rPr>
          <w:rFonts w:ascii="Consolas" w:hAnsi="Consolas" w:cs="Consolas"/>
          <w:color w:val="0000FF"/>
          <w:sz w:val="19"/>
          <w:szCs w:val="19"/>
          <w:lang w:val="en-US"/>
        </w:rPr>
        <w:t>&gt;</w:t>
      </w:r>
    </w:p>
    <w:p w:rsidR="00617300" w:rsidRPr="00503A4F" w:rsidRDefault="00617300" w:rsidP="00617300">
      <w:pPr>
        <w:autoSpaceDE w:val="0"/>
        <w:autoSpaceDN w:val="0"/>
        <w:adjustRightInd w:val="0"/>
        <w:spacing w:after="0" w:line="240" w:lineRule="auto"/>
        <w:rPr>
          <w:rFonts w:ascii="Consolas" w:hAnsi="Consolas" w:cs="Consolas"/>
          <w:color w:val="000000"/>
          <w:sz w:val="19"/>
          <w:szCs w:val="19"/>
          <w:lang w:val="en-US"/>
        </w:rPr>
      </w:pPr>
      <w:r w:rsidRPr="00617300">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and restarting the app.</w:t>
      </w:r>
    </w:p>
    <w:p w:rsidR="00617300" w:rsidRPr="0056159F" w:rsidRDefault="00617300" w:rsidP="00617300">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p</w:t>
      </w:r>
      <w:r w:rsidRPr="00503A4F">
        <w:rPr>
          <w:rFonts w:ascii="Consolas" w:hAnsi="Consolas" w:cs="Consolas"/>
          <w:color w:val="0000FF"/>
          <w:sz w:val="19"/>
          <w:szCs w:val="19"/>
          <w:lang w:val="en-US"/>
        </w:rPr>
        <w:t>&gt;</w:t>
      </w:r>
    </w:p>
    <w:p w:rsidR="00617300" w:rsidRDefault="00617300" w:rsidP="006151F0">
      <w:pPr>
        <w:spacing w:after="0" w:line="240" w:lineRule="auto"/>
        <w:jc w:val="both"/>
        <w:rPr>
          <w:rFonts w:ascii="Times New Roman" w:eastAsia="Calibri" w:hAnsi="Times New Roman" w:cs="Times New Roman"/>
          <w:i/>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UserManage/Create.cshtml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@model</w:t>
      </w:r>
      <w:r w:rsidRPr="000D1EBF">
        <w:rPr>
          <w:rFonts w:ascii="Consolas" w:hAnsi="Consolas" w:cs="Consolas"/>
          <w:color w:val="000000"/>
          <w:sz w:val="19"/>
          <w:szCs w:val="19"/>
          <w:lang w:val="en-US"/>
        </w:rPr>
        <w:t xml:space="preserve"> CourseProject.Models.CreateUserViewModel</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"Добавление пользователя"</w:t>
      </w:r>
      <w:r>
        <w:rPr>
          <w:rFonts w:ascii="Consolas" w:hAnsi="Consolas" w:cs="Consolas"/>
          <w:color w:val="000000"/>
          <w:sz w:val="19"/>
          <w:szCs w:val="19"/>
        </w:rPr>
        <w: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00"/>
          <w:sz w:val="19"/>
          <w:szCs w:val="19"/>
        </w:rPr>
        <w:t>:</w:t>
      </w:r>
      <w:r>
        <w:rPr>
          <w:rFonts w:ascii="Consolas" w:hAnsi="Consolas" w:cs="Consolas"/>
          <w:color w:val="0000FF"/>
          <w:sz w:val="19"/>
          <w:szCs w:val="19"/>
        </w:rPr>
        <w:t>15px</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ViewBag.Title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="Create"</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asp-controller</w:t>
      </w:r>
      <w:r w:rsidRPr="000D1EBF">
        <w:rPr>
          <w:rFonts w:ascii="Consolas" w:hAnsi="Consolas" w:cs="Consolas"/>
          <w:color w:val="0000FF"/>
          <w:sz w:val="19"/>
          <w:szCs w:val="19"/>
          <w:lang w:val="en-US"/>
        </w:rPr>
        <w:t>="UserManage"&gt;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asp-validation-summary</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All</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="text-danger"&gt;&lt;/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UserRole</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br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UserRole</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Pr>
          <w:rFonts w:ascii="Consolas" w:hAnsi="Consolas" w:cs="Consolas"/>
          <w:color w:val="000000"/>
          <w:sz w:val="19"/>
          <w:szCs w:val="19"/>
        </w:rPr>
        <w:t>Базовый</w:t>
      </w:r>
      <w:r w:rsidRPr="000D1EBF">
        <w:rPr>
          <w:rFonts w:ascii="Consolas" w:hAnsi="Consolas" w:cs="Consolas"/>
          <w:color w:val="000000"/>
          <w:sz w:val="19"/>
          <w:szCs w:val="19"/>
          <w:lang w:val="en-US"/>
        </w:rPr>
        <w:t xml:space="preserve"> </w:t>
      </w:r>
      <w:r>
        <w:rPr>
          <w:rFonts w:ascii="Consolas" w:hAnsi="Consolas" w:cs="Consolas"/>
          <w:color w:val="000000"/>
          <w:sz w:val="19"/>
          <w:szCs w:val="19"/>
        </w:rPr>
        <w:t>пользователь</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Pr>
          <w:rFonts w:ascii="Consolas" w:hAnsi="Consolas" w:cs="Consolas"/>
          <w:color w:val="000000"/>
          <w:sz w:val="19"/>
          <w:szCs w:val="19"/>
        </w:rPr>
        <w:t>Работник</w:t>
      </w:r>
      <w:r w:rsidRPr="000D1EBF">
        <w:rPr>
          <w:rFonts w:ascii="Consolas" w:hAnsi="Consolas" w:cs="Consolas"/>
          <w:color w:val="000000"/>
          <w:sz w:val="19"/>
          <w:szCs w:val="19"/>
          <w:lang w:val="en-US"/>
        </w:rPr>
        <w:t xml:space="preserve"> </w:t>
      </w:r>
      <w:r>
        <w:rPr>
          <w:rFonts w:ascii="Consolas" w:hAnsi="Consolas" w:cs="Consolas"/>
          <w:color w:val="000000"/>
          <w:sz w:val="19"/>
          <w:szCs w:val="19"/>
        </w:rPr>
        <w:t>фабрики</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Pr>
          <w:rFonts w:ascii="Consolas" w:hAnsi="Consolas" w:cs="Consolas"/>
          <w:color w:val="000000"/>
          <w:sz w:val="19"/>
          <w:szCs w:val="19"/>
        </w:rPr>
        <w:t>Администратор</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="text"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Password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Пароль</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="password"</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Password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FIO</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ФИО</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="text"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FIO</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Age</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Возраст</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="number"</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Age</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min</w:t>
      </w:r>
      <w:r w:rsidRPr="000D1EBF">
        <w:rPr>
          <w:rFonts w:ascii="Consolas" w:hAnsi="Consolas" w:cs="Consolas"/>
          <w:color w:val="0000FF"/>
          <w:sz w:val="19"/>
          <w:szCs w:val="19"/>
          <w:lang w:val="en-US"/>
        </w:rPr>
        <w:t>="16"</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max</w:t>
      </w:r>
      <w:r w:rsidRPr="000D1EBF">
        <w:rPr>
          <w:rFonts w:ascii="Consolas" w:hAnsi="Consolas" w:cs="Consolas"/>
          <w:color w:val="0000FF"/>
          <w:sz w:val="19"/>
          <w:szCs w:val="19"/>
          <w:lang w:val="en-US"/>
        </w:rPr>
        <w:t>="67"</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value</w:t>
      </w:r>
      <w:r w:rsidRPr="000D1EBF">
        <w:rPr>
          <w:rFonts w:ascii="Consolas" w:hAnsi="Consolas" w:cs="Consolas"/>
          <w:color w:val="0000FF"/>
          <w:sz w:val="19"/>
          <w:szCs w:val="19"/>
          <w:lang w:val="en-US"/>
        </w:rPr>
        <w:t>="16"</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Pr>
          <w:rFonts w:ascii="Consolas" w:hAnsi="Consolas" w:cs="Consolas"/>
          <w:color w:val="0000FF"/>
          <w:sz w:val="19"/>
          <w:szCs w:val="19"/>
        </w:rPr>
        <w:t>Добавить</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 btn-outline-secondary"</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6151F0" w:rsidRDefault="000D1EBF" w:rsidP="000D1EB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form</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UserManage/Edit.cshtml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@model</w:t>
      </w:r>
      <w:r w:rsidRPr="00503A4F">
        <w:rPr>
          <w:rFonts w:ascii="Consolas" w:hAnsi="Consolas" w:cs="Consolas"/>
          <w:color w:val="000000"/>
          <w:sz w:val="19"/>
          <w:szCs w:val="19"/>
          <w:lang w:val="en-US"/>
        </w:rPr>
        <w:t xml:space="preserve"> CourseProject.Models.EditUserViewModel</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"Редактирование пользователя"</w:t>
      </w:r>
      <w:r>
        <w:rPr>
          <w:rFonts w:ascii="Consolas" w:hAnsi="Consolas" w:cs="Consolas"/>
          <w:color w:val="000000"/>
          <w:sz w:val="19"/>
          <w:szCs w:val="19"/>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rPr>
      </w:pPr>
      <w:r w:rsidRPr="00503A4F">
        <w:rPr>
          <w:rFonts w:ascii="Consolas" w:hAnsi="Consolas" w:cs="Consolas"/>
          <w:color w:val="000000"/>
          <w:sz w:val="19"/>
          <w:szCs w:val="19"/>
          <w:highlight w:val="yellow"/>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rPr>
      </w:pPr>
      <w:r w:rsidRPr="00503A4F">
        <w:rPr>
          <w:rFonts w:ascii="Consolas" w:hAnsi="Consolas" w:cs="Consolas"/>
          <w:color w:val="0000FF"/>
          <w:sz w:val="19"/>
          <w:szCs w:val="19"/>
        </w:rPr>
        <w:t>&lt;</w:t>
      </w:r>
      <w:r w:rsidRPr="000D1EBF">
        <w:rPr>
          <w:rFonts w:ascii="Consolas" w:hAnsi="Consolas" w:cs="Consolas"/>
          <w:color w:val="800000"/>
          <w:sz w:val="19"/>
          <w:szCs w:val="19"/>
          <w:lang w:val="en-US"/>
        </w:rPr>
        <w:t>h</w:t>
      </w:r>
      <w:r w:rsidRPr="00503A4F">
        <w:rPr>
          <w:rFonts w:ascii="Consolas" w:hAnsi="Consolas" w:cs="Consolas"/>
          <w:color w:val="800000"/>
          <w:sz w:val="19"/>
          <w:szCs w:val="19"/>
        </w:rPr>
        <w:t>1</w:t>
      </w:r>
      <w:r w:rsidRPr="00503A4F">
        <w:rPr>
          <w:rFonts w:ascii="Consolas" w:hAnsi="Consolas" w:cs="Consolas"/>
          <w:color w:val="000000"/>
          <w:sz w:val="19"/>
          <w:szCs w:val="19"/>
        </w:rPr>
        <w:t xml:space="preserve"> </w:t>
      </w:r>
      <w:r w:rsidRPr="000D1EBF">
        <w:rPr>
          <w:rFonts w:ascii="Consolas" w:hAnsi="Consolas" w:cs="Consolas"/>
          <w:color w:val="FF0000"/>
          <w:sz w:val="19"/>
          <w:szCs w:val="19"/>
          <w:lang w:val="en-US"/>
        </w:rPr>
        <w:t>style</w:t>
      </w:r>
      <w:r w:rsidRPr="00503A4F">
        <w:rPr>
          <w:rFonts w:ascii="Consolas" w:hAnsi="Consolas" w:cs="Consolas"/>
          <w:color w:val="0000FF"/>
          <w:sz w:val="19"/>
          <w:szCs w:val="19"/>
        </w:rPr>
        <w:t>="</w:t>
      </w:r>
      <w:r w:rsidRPr="000D1EBF">
        <w:rPr>
          <w:rFonts w:ascii="Consolas" w:hAnsi="Consolas" w:cs="Consolas"/>
          <w:color w:val="FF0000"/>
          <w:sz w:val="19"/>
          <w:szCs w:val="19"/>
          <w:lang w:val="en-US"/>
        </w:rPr>
        <w:t>margin</w:t>
      </w:r>
      <w:r w:rsidRPr="00503A4F">
        <w:rPr>
          <w:rFonts w:ascii="Consolas" w:hAnsi="Consolas" w:cs="Consolas"/>
          <w:color w:val="FF0000"/>
          <w:sz w:val="19"/>
          <w:szCs w:val="19"/>
        </w:rPr>
        <w:t>-</w:t>
      </w:r>
      <w:r w:rsidRPr="000D1EBF">
        <w:rPr>
          <w:rFonts w:ascii="Consolas" w:hAnsi="Consolas" w:cs="Consolas"/>
          <w:color w:val="FF0000"/>
          <w:sz w:val="19"/>
          <w:szCs w:val="19"/>
          <w:lang w:val="en-US"/>
        </w:rPr>
        <w:t>top</w:t>
      </w:r>
      <w:r w:rsidRPr="00503A4F">
        <w:rPr>
          <w:rFonts w:ascii="Consolas" w:hAnsi="Consolas" w:cs="Consolas"/>
          <w:color w:val="000000"/>
          <w:sz w:val="19"/>
          <w:szCs w:val="19"/>
        </w:rPr>
        <w:t>:</w:t>
      </w:r>
      <w:r w:rsidRPr="00503A4F">
        <w:rPr>
          <w:rFonts w:ascii="Consolas" w:hAnsi="Consolas" w:cs="Consolas"/>
          <w:color w:val="0000FF"/>
          <w:sz w:val="19"/>
          <w:szCs w:val="19"/>
        </w:rPr>
        <w:t>15</w:t>
      </w:r>
      <w:r w:rsidRPr="000D1EBF">
        <w:rPr>
          <w:rFonts w:ascii="Consolas" w:hAnsi="Consolas" w:cs="Consolas"/>
          <w:color w:val="0000FF"/>
          <w:sz w:val="19"/>
          <w:szCs w:val="19"/>
          <w:lang w:val="en-US"/>
        </w:rPr>
        <w:t>px</w:t>
      </w:r>
      <w:r w:rsidRPr="00503A4F">
        <w:rPr>
          <w:rFonts w:ascii="Consolas" w:hAnsi="Consolas" w:cs="Consolas"/>
          <w:color w:val="000000"/>
          <w:sz w:val="19"/>
          <w:szCs w:val="19"/>
        </w:rPr>
        <w:t>;</w:t>
      </w:r>
      <w:r w:rsidRPr="00503A4F">
        <w:rPr>
          <w:rFonts w:ascii="Consolas" w:hAnsi="Consolas" w:cs="Consolas"/>
          <w:color w:val="0000FF"/>
          <w:sz w:val="19"/>
          <w:szCs w:val="19"/>
        </w:rPr>
        <w:t>"&gt;</w:t>
      </w:r>
      <w:r w:rsidRPr="00503A4F">
        <w:rPr>
          <w:rFonts w:ascii="Consolas" w:hAnsi="Consolas" w:cs="Consolas"/>
          <w:color w:val="000000"/>
          <w:sz w:val="19"/>
          <w:szCs w:val="19"/>
          <w:highlight w:val="yellow"/>
        </w:rPr>
        <w:t>@</w:t>
      </w:r>
      <w:r w:rsidRPr="000D1EBF">
        <w:rPr>
          <w:rFonts w:ascii="Consolas" w:hAnsi="Consolas" w:cs="Consolas"/>
          <w:color w:val="000000"/>
          <w:sz w:val="19"/>
          <w:szCs w:val="19"/>
          <w:lang w:val="en-US"/>
        </w:rPr>
        <w:t>ViewBag</w:t>
      </w:r>
      <w:r w:rsidRPr="00503A4F">
        <w:rPr>
          <w:rFonts w:ascii="Consolas" w:hAnsi="Consolas" w:cs="Consolas"/>
          <w:color w:val="000000"/>
          <w:sz w:val="19"/>
          <w:szCs w:val="19"/>
        </w:rPr>
        <w:t>.</w:t>
      </w:r>
      <w:r w:rsidRPr="000D1EBF">
        <w:rPr>
          <w:rFonts w:ascii="Consolas" w:hAnsi="Consolas" w:cs="Consolas"/>
          <w:color w:val="000000"/>
          <w:sz w:val="19"/>
          <w:szCs w:val="19"/>
          <w:lang w:val="en-US"/>
        </w:rPr>
        <w:t>Title</w:t>
      </w:r>
      <w:r w:rsidRPr="00503A4F">
        <w:rPr>
          <w:rFonts w:ascii="Consolas" w:hAnsi="Consolas" w:cs="Consolas"/>
          <w:color w:val="0000FF"/>
          <w:sz w:val="19"/>
          <w:szCs w:val="19"/>
        </w:rPr>
        <w:t>&lt;/</w:t>
      </w:r>
      <w:r w:rsidRPr="000D1EBF">
        <w:rPr>
          <w:rFonts w:ascii="Consolas" w:hAnsi="Consolas" w:cs="Consolas"/>
          <w:color w:val="800000"/>
          <w:sz w:val="19"/>
          <w:szCs w:val="19"/>
          <w:lang w:val="en-US"/>
        </w:rPr>
        <w:t>h</w:t>
      </w:r>
      <w:r w:rsidRPr="00503A4F">
        <w:rPr>
          <w:rFonts w:ascii="Consolas" w:hAnsi="Consolas" w:cs="Consolas"/>
          <w:color w:val="800000"/>
          <w:sz w:val="19"/>
          <w:szCs w:val="19"/>
        </w:rPr>
        <w:t>1</w:t>
      </w:r>
      <w:r w:rsidRPr="00503A4F">
        <w:rPr>
          <w:rFonts w:ascii="Consolas" w:hAnsi="Consolas" w:cs="Consolas"/>
          <w:color w:val="0000FF"/>
          <w:sz w:val="19"/>
          <w:szCs w:val="19"/>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="Edit"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asp-controller</w:t>
      </w:r>
      <w:r w:rsidRPr="000D1EBF">
        <w:rPr>
          <w:rFonts w:ascii="Consolas" w:hAnsi="Consolas" w:cs="Consolas"/>
          <w:color w:val="0000FF"/>
          <w:sz w:val="19"/>
          <w:szCs w:val="19"/>
          <w:lang w:val="en-US"/>
        </w:rPr>
        <w:t>="UserManage"&gt;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asp-validation-summary</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ModelOnly</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="hidden"</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Id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="text"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FIO</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ФИО</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="text"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FIO</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Age</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Возраст</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type</w:t>
      </w:r>
      <w:r w:rsidRPr="000D1EBF">
        <w:rPr>
          <w:rFonts w:ascii="Consolas" w:hAnsi="Consolas" w:cs="Consolas"/>
          <w:color w:val="0000FF"/>
          <w:sz w:val="19"/>
          <w:szCs w:val="19"/>
          <w:lang w:val="en-US"/>
        </w:rPr>
        <w:t>="number"</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asp-for</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Age</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min</w:t>
      </w:r>
      <w:r w:rsidRPr="000D1EBF">
        <w:rPr>
          <w:rFonts w:ascii="Consolas" w:hAnsi="Consolas" w:cs="Consolas"/>
          <w:color w:val="0000FF"/>
          <w:sz w:val="19"/>
          <w:szCs w:val="19"/>
          <w:lang w:val="en-US"/>
        </w:rPr>
        <w:t>="16"</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max</w:t>
      </w:r>
      <w:r w:rsidRPr="000D1EBF">
        <w:rPr>
          <w:rFonts w:ascii="Consolas" w:hAnsi="Consolas" w:cs="Consolas"/>
          <w:color w:val="0000FF"/>
          <w:sz w:val="19"/>
          <w:szCs w:val="19"/>
          <w:lang w:val="en-US"/>
        </w:rPr>
        <w:t>="67"</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value</w:t>
      </w:r>
      <w:r w:rsidRPr="000D1EBF">
        <w:rPr>
          <w:rFonts w:ascii="Consolas" w:hAnsi="Consolas" w:cs="Consolas"/>
          <w:color w:val="0000FF"/>
          <w:sz w:val="19"/>
          <w:szCs w:val="19"/>
          <w:lang w:val="en-US"/>
        </w:rPr>
        <w:t>="16"</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="form-group"&gt;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lastRenderedPageBreak/>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Pr>
          <w:rFonts w:ascii="Consolas" w:hAnsi="Consolas" w:cs="Consolas"/>
          <w:color w:val="0000FF"/>
          <w:sz w:val="19"/>
          <w:szCs w:val="19"/>
        </w:rPr>
        <w:t>Сохранить</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 btn-outline-secondary"</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6151F0" w:rsidRDefault="000D1EBF" w:rsidP="000D1EB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form</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UserManage/Index.cshtml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@model</w:t>
      </w:r>
      <w:r w:rsidRPr="000D1EBF">
        <w:rPr>
          <w:rFonts w:ascii="Consolas" w:hAnsi="Consolas" w:cs="Consolas"/>
          <w:color w:val="000000"/>
          <w:sz w:val="19"/>
          <w:szCs w:val="19"/>
          <w:lang w:val="en-US"/>
        </w:rPr>
        <w:t xml:space="preserve"> IEnumerable&lt;CourseProject.Models.User&gt;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ViewBag.Title = </w:t>
      </w:r>
      <w:r w:rsidRPr="000D1EBF">
        <w:rPr>
          <w:rFonts w:ascii="Consolas" w:hAnsi="Consolas" w:cs="Consolas"/>
          <w:color w:val="A31515"/>
          <w:sz w:val="19"/>
          <w:szCs w:val="19"/>
          <w:lang w:val="en-US"/>
        </w:rPr>
        <w:t>"</w:t>
      </w:r>
      <w:r>
        <w:rPr>
          <w:rFonts w:ascii="Consolas" w:hAnsi="Consolas" w:cs="Consolas"/>
          <w:color w:val="A31515"/>
          <w:sz w:val="19"/>
          <w:szCs w:val="19"/>
        </w:rPr>
        <w:t>Список</w:t>
      </w:r>
      <w:r w:rsidRPr="000D1EBF">
        <w:rPr>
          <w:rFonts w:ascii="Consolas" w:hAnsi="Consolas" w:cs="Consolas"/>
          <w:color w:val="A31515"/>
          <w:sz w:val="19"/>
          <w:szCs w:val="19"/>
          <w:lang w:val="en-US"/>
        </w:rPr>
        <w:t xml:space="preserve"> </w:t>
      </w:r>
      <w:r>
        <w:rPr>
          <w:rFonts w:ascii="Consolas" w:hAnsi="Consolas" w:cs="Consolas"/>
          <w:color w:val="A31515"/>
          <w:sz w:val="19"/>
          <w:szCs w:val="19"/>
        </w:rPr>
        <w:t>пользователей</w:t>
      </w:r>
      <w:r w:rsidRPr="000D1EBF">
        <w:rPr>
          <w:rFonts w:ascii="Consolas" w:hAnsi="Consolas" w:cs="Consolas"/>
          <w:color w:val="A31515"/>
          <w:sz w:val="19"/>
          <w:szCs w:val="19"/>
          <w:lang w:val="en-US"/>
        </w:rPr>
        <w:t>"</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="text-center"&gt;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h1</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margin-top</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15px</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Список пользователей</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r>
        <w:rPr>
          <w:rFonts w:ascii="Consolas" w:hAnsi="Consolas" w:cs="Consolas"/>
          <w:color w:val="000000"/>
          <w:sz w:val="19"/>
          <w:szCs w:val="19"/>
        </w:rPr>
        <w:t>Добавить пользователя</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table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align</w:t>
      </w:r>
      <w:r w:rsidRPr="000D1EBF">
        <w:rPr>
          <w:rFonts w:ascii="Consolas" w:hAnsi="Consolas" w:cs="Consolas"/>
          <w:color w:val="0000FF"/>
          <w:sz w:val="19"/>
          <w:szCs w:val="19"/>
          <w:lang w:val="en-US"/>
        </w:rPr>
        <w:t>="center"</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border</w:t>
      </w:r>
      <w:r w:rsidRPr="000D1EBF">
        <w:rPr>
          <w:rFonts w:ascii="Consolas" w:hAnsi="Consolas" w:cs="Consolas"/>
          <w:color w:val="0000FF"/>
          <w:sz w:val="19"/>
          <w:szCs w:val="19"/>
          <w:lang w:val="en-US"/>
        </w:rPr>
        <w:t>="1"</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border-color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black</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w:t>
      </w:r>
      <w:r w:rsidRPr="000D1EBF">
        <w:rPr>
          <w:rFonts w:ascii="Consolas" w:hAnsi="Consolas" w:cs="Consolas"/>
          <w:color w:val="000000"/>
          <w:sz w:val="19"/>
          <w:szCs w:val="19"/>
          <w:lang w:val="en-US"/>
        </w:rPr>
        <w:t>Email</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w:t>
      </w:r>
      <w:r>
        <w:rPr>
          <w:rFonts w:ascii="Consolas" w:hAnsi="Consolas" w:cs="Consolas"/>
          <w:color w:val="000000"/>
          <w:sz w:val="19"/>
          <w:szCs w:val="19"/>
        </w:rPr>
        <w:t>ФИО</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w:t>
      </w:r>
      <w:r>
        <w:rPr>
          <w:rFonts w:ascii="Consolas" w:hAnsi="Consolas" w:cs="Consolas"/>
          <w:color w:val="000000"/>
          <w:sz w:val="19"/>
          <w:szCs w:val="19"/>
        </w:rPr>
        <w:t>Возраст</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th</w:t>
      </w:r>
      <w:r w:rsidRPr="000D1EBF">
        <w:rPr>
          <w:rFonts w:ascii="Consolas" w:hAnsi="Consolas" w:cs="Consolas"/>
          <w:color w:val="0000FF"/>
          <w:sz w:val="19"/>
          <w:szCs w:val="19"/>
          <w:lang w:val="en-US"/>
        </w:rPr>
        <w:t>&gt;&lt;/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foreach</w:t>
      </w:r>
      <w:r w:rsidRPr="000D1EBF">
        <w:rPr>
          <w:rFonts w:ascii="Consolas" w:hAnsi="Consolas" w:cs="Consolas"/>
          <w:color w:val="000000"/>
          <w:sz w:val="19"/>
          <w:szCs w:val="19"/>
          <w:lang w:val="en-US"/>
        </w:rPr>
        <w:t xml:space="preserve"> (var user </w:t>
      </w:r>
      <w:r w:rsidRPr="000D1EBF">
        <w:rPr>
          <w:rFonts w:ascii="Consolas" w:hAnsi="Consolas" w:cs="Consolas"/>
          <w:color w:val="0000FF"/>
          <w:sz w:val="19"/>
          <w:szCs w:val="19"/>
          <w:lang w:val="en-US"/>
        </w:rPr>
        <w:t>in</w:t>
      </w:r>
      <w:r w:rsidRPr="000D1EBF">
        <w:rPr>
          <w:rFonts w:ascii="Consolas" w:hAnsi="Consolas" w:cs="Consolas"/>
          <w:color w:val="000000"/>
          <w:sz w:val="19"/>
          <w:szCs w:val="19"/>
          <w:lang w:val="en-US"/>
        </w:rPr>
        <w:t xml:space="preserve"> Model)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user.Email</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user.FIO</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user.Age</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="Delete"</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asp-route-id</w:t>
      </w:r>
      <w:r w:rsidRPr="000D1EBF">
        <w:rPr>
          <w:rFonts w:ascii="Consolas" w:hAnsi="Consolas" w:cs="Consolas"/>
          <w:color w:val="0000FF"/>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user.Id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method</w:t>
      </w:r>
      <w:r w:rsidRPr="000D1EBF">
        <w:rPr>
          <w:rFonts w:ascii="Consolas" w:hAnsi="Consolas" w:cs="Consolas"/>
          <w:color w:val="0000FF"/>
          <w:sz w:val="19"/>
          <w:szCs w:val="19"/>
          <w:lang w:val="en-US"/>
        </w:rPr>
        <w:t>="post"&gt;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button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color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white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Удалить</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button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="Edit"</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asp-route-id</w:t>
      </w:r>
      <w:r w:rsidRPr="000D1EBF">
        <w:rPr>
          <w:rFonts w:ascii="Consolas" w:hAnsi="Consolas" w:cs="Consolas"/>
          <w:color w:val="0000FF"/>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user.Id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method</w:t>
      </w:r>
      <w:r w:rsidRPr="000D1EBF">
        <w:rPr>
          <w:rFonts w:ascii="Consolas" w:hAnsi="Consolas" w:cs="Consolas"/>
          <w:color w:val="0000FF"/>
          <w:sz w:val="19"/>
          <w:szCs w:val="19"/>
          <w:lang w:val="en-US"/>
        </w:rPr>
        <w:t>="get"&gt;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button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color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white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Изменить</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button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table</w:t>
      </w:r>
      <w:r w:rsidRPr="00503A4F">
        <w:rPr>
          <w:rFonts w:ascii="Consolas" w:hAnsi="Consolas" w:cs="Consolas"/>
          <w:color w:val="0000FF"/>
          <w:sz w:val="19"/>
          <w:szCs w:val="19"/>
          <w:lang w:val="en-US"/>
        </w:rPr>
        <w:t>&gt;</w:t>
      </w:r>
    </w:p>
    <w:p w:rsidR="006151F0" w:rsidRPr="006151F0" w:rsidRDefault="000D1EBF" w:rsidP="000D1EB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Waybill/Index.cshtml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@model</w:t>
      </w:r>
      <w:r w:rsidRPr="00503A4F">
        <w:rPr>
          <w:rFonts w:ascii="Consolas" w:hAnsi="Consolas" w:cs="Consolas"/>
          <w:color w:val="000000"/>
          <w:sz w:val="19"/>
          <w:szCs w:val="19"/>
          <w:lang w:val="en-US"/>
        </w:rPr>
        <w:t xml:space="preserve"> WaybillIndexViewModel</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ViewBag.Title = </w:t>
      </w:r>
      <w:r w:rsidRPr="00503A4F">
        <w:rPr>
          <w:rFonts w:ascii="Consolas" w:hAnsi="Consolas" w:cs="Consolas"/>
          <w:color w:val="A31515"/>
          <w:sz w:val="19"/>
          <w:szCs w:val="19"/>
          <w:lang w:val="en-US"/>
        </w:rPr>
        <w:t>"</w:t>
      </w:r>
      <w:r>
        <w:rPr>
          <w:rFonts w:ascii="Consolas" w:hAnsi="Consolas" w:cs="Consolas"/>
          <w:color w:val="A31515"/>
          <w:sz w:val="19"/>
          <w:szCs w:val="19"/>
        </w:rPr>
        <w:t>Таблица</w:t>
      </w:r>
      <w:r w:rsidRPr="00503A4F">
        <w:rPr>
          <w:rFonts w:ascii="Consolas" w:hAnsi="Consolas" w:cs="Consolas"/>
          <w:color w:val="A31515"/>
          <w:sz w:val="19"/>
          <w:szCs w:val="19"/>
          <w:lang w:val="en-US"/>
        </w:rPr>
        <w:t xml:space="preserve"> </w:t>
      </w:r>
      <w:r>
        <w:rPr>
          <w:rFonts w:ascii="Consolas" w:hAnsi="Consolas" w:cs="Consolas"/>
          <w:color w:val="A31515"/>
          <w:sz w:val="19"/>
          <w:szCs w:val="19"/>
        </w:rPr>
        <w:t>накладных</w:t>
      </w:r>
      <w:r w:rsidRPr="00503A4F">
        <w:rPr>
          <w:rFonts w:ascii="Consolas" w:hAnsi="Consolas" w:cs="Consolas"/>
          <w:color w:val="A31515"/>
          <w:sz w:val="19"/>
          <w:szCs w:val="19"/>
          <w:lang w:val="en-US"/>
        </w:rPr>
        <w:t>"</w:t>
      </w:r>
      <w:r w:rsidRPr="00503A4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script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function</w:t>
      </w:r>
      <w:r w:rsidRPr="000D1EBF">
        <w:rPr>
          <w:rFonts w:ascii="Consolas" w:hAnsi="Consolas" w:cs="Consolas"/>
          <w:color w:val="000000"/>
          <w:sz w:val="19"/>
          <w:szCs w:val="19"/>
          <w:lang w:val="en-US"/>
        </w:rPr>
        <w:t xml:space="preserve"> changeAddVisibility()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document.getElementById(</w:t>
      </w:r>
      <w:r w:rsidRPr="000D1EBF">
        <w:rPr>
          <w:rFonts w:ascii="Consolas" w:hAnsi="Consolas" w:cs="Consolas"/>
          <w:color w:val="A31515"/>
          <w:sz w:val="19"/>
          <w:szCs w:val="19"/>
          <w:lang w:val="en-US"/>
        </w:rPr>
        <w:t>'UpdateWaybill'</w:t>
      </w:r>
      <w:r w:rsidRPr="000D1EBF">
        <w:rPr>
          <w:rFonts w:ascii="Consolas" w:hAnsi="Consolas" w:cs="Consolas"/>
          <w:color w:val="000000"/>
          <w:sz w:val="19"/>
          <w:szCs w:val="19"/>
          <w:lang w:val="en-US"/>
        </w:rPr>
        <w:t xml:space="preserve">).style.display = </w:t>
      </w:r>
      <w:r w:rsidRPr="000D1EBF">
        <w:rPr>
          <w:rFonts w:ascii="Consolas" w:hAnsi="Consolas" w:cs="Consolas"/>
          <w:color w:val="A31515"/>
          <w:sz w:val="19"/>
          <w:szCs w:val="19"/>
          <w:lang w:val="en-US"/>
        </w:rPr>
        <w:t>"none"</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document.getElementById(</w:t>
      </w:r>
      <w:r w:rsidRPr="000D1EBF">
        <w:rPr>
          <w:rFonts w:ascii="Consolas" w:hAnsi="Consolas" w:cs="Consolas"/>
          <w:color w:val="A31515"/>
          <w:sz w:val="19"/>
          <w:szCs w:val="19"/>
          <w:lang w:val="en-US"/>
        </w:rPr>
        <w:t>'AddWaybill'</w:t>
      </w:r>
      <w:r w:rsidRPr="000D1EBF">
        <w:rPr>
          <w:rFonts w:ascii="Consolas" w:hAnsi="Consolas" w:cs="Consolas"/>
          <w:color w:val="000000"/>
          <w:sz w:val="19"/>
          <w:szCs w:val="19"/>
          <w:lang w:val="en-US"/>
        </w:rPr>
        <w:t xml:space="preserve">).style.display = </w:t>
      </w:r>
      <w:r w:rsidRPr="000D1EBF">
        <w:rPr>
          <w:rFonts w:ascii="Consolas" w:hAnsi="Consolas" w:cs="Consolas"/>
          <w:color w:val="A31515"/>
          <w:sz w:val="19"/>
          <w:szCs w:val="19"/>
          <w:lang w:val="en-US"/>
        </w:rPr>
        <w:t>"block"</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function</w:t>
      </w:r>
      <w:r w:rsidRPr="000D1EBF">
        <w:rPr>
          <w:rFonts w:ascii="Consolas" w:hAnsi="Consolas" w:cs="Consolas"/>
          <w:color w:val="000000"/>
          <w:sz w:val="19"/>
          <w:szCs w:val="19"/>
          <w:lang w:val="en-US"/>
        </w:rPr>
        <w:t xml:space="preserve"> changeUpdateVisibility(id)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document.getElementById(</w:t>
      </w:r>
      <w:r w:rsidRPr="000D1EBF">
        <w:rPr>
          <w:rFonts w:ascii="Consolas" w:hAnsi="Consolas" w:cs="Consolas"/>
          <w:color w:val="A31515"/>
          <w:sz w:val="19"/>
          <w:szCs w:val="19"/>
          <w:lang w:val="en-US"/>
        </w:rPr>
        <w:t>'UpdateWaybill'</w:t>
      </w:r>
      <w:r w:rsidRPr="000D1EBF">
        <w:rPr>
          <w:rFonts w:ascii="Consolas" w:hAnsi="Consolas" w:cs="Consolas"/>
          <w:color w:val="000000"/>
          <w:sz w:val="19"/>
          <w:szCs w:val="19"/>
          <w:lang w:val="en-US"/>
        </w:rPr>
        <w:t xml:space="preserve">).style.display = </w:t>
      </w:r>
      <w:r w:rsidRPr="000D1EBF">
        <w:rPr>
          <w:rFonts w:ascii="Consolas" w:hAnsi="Consolas" w:cs="Consolas"/>
          <w:color w:val="A31515"/>
          <w:sz w:val="19"/>
          <w:szCs w:val="19"/>
          <w:lang w:val="en-US"/>
        </w:rPr>
        <w:t>"block"</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document.getElementById(</w:t>
      </w:r>
      <w:r w:rsidRPr="000D1EBF">
        <w:rPr>
          <w:rFonts w:ascii="Consolas" w:hAnsi="Consolas" w:cs="Consolas"/>
          <w:color w:val="A31515"/>
          <w:sz w:val="19"/>
          <w:szCs w:val="19"/>
          <w:lang w:val="en-US"/>
        </w:rPr>
        <w:t>'AddWaybill'</w:t>
      </w:r>
      <w:r w:rsidRPr="000D1EBF">
        <w:rPr>
          <w:rFonts w:ascii="Consolas" w:hAnsi="Consolas" w:cs="Consolas"/>
          <w:color w:val="000000"/>
          <w:sz w:val="19"/>
          <w:szCs w:val="19"/>
          <w:lang w:val="en-US"/>
        </w:rPr>
        <w:t xml:space="preserve">).style.display = </w:t>
      </w:r>
      <w:r w:rsidRPr="000D1EBF">
        <w:rPr>
          <w:rFonts w:ascii="Consolas" w:hAnsi="Consolas" w:cs="Consolas"/>
          <w:color w:val="A31515"/>
          <w:sz w:val="19"/>
          <w:szCs w:val="19"/>
          <w:lang w:val="en-US"/>
        </w:rPr>
        <w:t>"none"</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A31515"/>
          <w:sz w:val="19"/>
          <w:szCs w:val="19"/>
          <w:lang w:val="en-US"/>
        </w:rPr>
        <w:t>"#id"</w:t>
      </w:r>
      <w:r w:rsidRPr="000D1EBF">
        <w:rPr>
          <w:rFonts w:ascii="Consolas" w:hAnsi="Consolas" w:cs="Consolas"/>
          <w:color w:val="000000"/>
          <w:sz w:val="19"/>
          <w:szCs w:val="19"/>
          <w:lang w:val="en-US"/>
        </w:rPr>
        <w:t>).val(id);</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function</w:t>
      </w:r>
      <w:r w:rsidRPr="000D1EBF">
        <w:rPr>
          <w:rFonts w:ascii="Consolas" w:hAnsi="Consolas" w:cs="Consolas"/>
          <w:color w:val="000000"/>
          <w:sz w:val="19"/>
          <w:szCs w:val="19"/>
          <w:lang w:val="en-US"/>
        </w:rPr>
        <w:t xml:space="preserve"> SetSession()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lastRenderedPageBreak/>
        <w:t xml:space="preserve">        sessionStorage.setItem(</w:t>
      </w:r>
      <w:r w:rsidRPr="000D1EBF">
        <w:rPr>
          <w:rFonts w:ascii="Consolas" w:hAnsi="Consolas" w:cs="Consolas"/>
          <w:color w:val="A31515"/>
          <w:sz w:val="19"/>
          <w:szCs w:val="19"/>
          <w:lang w:val="en-US"/>
        </w:rPr>
        <w:t>"providerName"</w:t>
      </w:r>
      <w:r w:rsidRPr="000D1EBF">
        <w:rPr>
          <w:rFonts w:ascii="Consolas" w:hAnsi="Consolas" w:cs="Consolas"/>
          <w:color w:val="000000"/>
          <w:sz w:val="19"/>
          <w:szCs w:val="19"/>
          <w:lang w:val="en-US"/>
        </w:rPr>
        <w:t>, $(</w:t>
      </w:r>
      <w:r w:rsidRPr="000D1EBF">
        <w:rPr>
          <w:rFonts w:ascii="Consolas" w:hAnsi="Consolas" w:cs="Consolas"/>
          <w:color w:val="A31515"/>
          <w:sz w:val="19"/>
          <w:szCs w:val="19"/>
          <w:lang w:val="en-US"/>
        </w:rPr>
        <w:t>"#value1"</w:t>
      </w:r>
      <w:r w:rsidRPr="000D1EBF">
        <w:rPr>
          <w:rFonts w:ascii="Consolas" w:hAnsi="Consolas" w:cs="Consolas"/>
          <w:color w:val="000000"/>
          <w:sz w:val="19"/>
          <w:szCs w:val="19"/>
          <w:lang w:val="en-US"/>
        </w:rPr>
        <w:t>).val());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sessionStorage.setItem(</w:t>
      </w:r>
      <w:r w:rsidRPr="000D1EBF">
        <w:rPr>
          <w:rFonts w:ascii="Consolas" w:hAnsi="Consolas" w:cs="Consolas"/>
          <w:color w:val="A31515"/>
          <w:sz w:val="19"/>
          <w:szCs w:val="19"/>
          <w:lang w:val="en-US"/>
        </w:rPr>
        <w:t>"furnitName"</w:t>
      </w:r>
      <w:r w:rsidRPr="000D1EBF">
        <w:rPr>
          <w:rFonts w:ascii="Consolas" w:hAnsi="Consolas" w:cs="Consolas"/>
          <w:color w:val="000000"/>
          <w:sz w:val="19"/>
          <w:szCs w:val="19"/>
          <w:lang w:val="en-US"/>
        </w:rPr>
        <w:t>, $(</w:t>
      </w:r>
      <w:r w:rsidRPr="000D1EBF">
        <w:rPr>
          <w:rFonts w:ascii="Consolas" w:hAnsi="Consolas" w:cs="Consolas"/>
          <w:color w:val="A31515"/>
          <w:sz w:val="19"/>
          <w:szCs w:val="19"/>
          <w:lang w:val="en-US"/>
        </w:rPr>
        <w:t>"#value2 option:selected"</w:t>
      </w:r>
      <w:r w:rsidRPr="000D1EBF">
        <w:rPr>
          <w:rFonts w:ascii="Consolas" w:hAnsi="Consolas" w:cs="Consolas"/>
          <w:color w:val="000000"/>
          <w:sz w:val="19"/>
          <w:szCs w:val="19"/>
          <w:lang w:val="en-US"/>
        </w:rPr>
        <w:t>).val());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function</w:t>
      </w:r>
      <w:r w:rsidRPr="000D1EBF">
        <w:rPr>
          <w:rFonts w:ascii="Consolas" w:hAnsi="Consolas" w:cs="Consolas"/>
          <w:color w:val="000000"/>
          <w:sz w:val="19"/>
          <w:szCs w:val="19"/>
          <w:lang w:val="en-US"/>
        </w:rPr>
        <w:t xml:space="preserve"> GetSession()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A31515"/>
          <w:sz w:val="19"/>
          <w:szCs w:val="19"/>
          <w:lang w:val="en-US"/>
        </w:rPr>
        <w:t>"#value1"</w:t>
      </w:r>
      <w:r w:rsidRPr="000D1EBF">
        <w:rPr>
          <w:rFonts w:ascii="Consolas" w:hAnsi="Consolas" w:cs="Consolas"/>
          <w:color w:val="000000"/>
          <w:sz w:val="19"/>
          <w:szCs w:val="19"/>
          <w:lang w:val="en-US"/>
        </w:rPr>
        <w:t>).val(sessionStorage.getItem(</w:t>
      </w:r>
      <w:r w:rsidRPr="000D1EBF">
        <w:rPr>
          <w:rFonts w:ascii="Consolas" w:hAnsi="Consolas" w:cs="Consolas"/>
          <w:color w:val="A31515"/>
          <w:sz w:val="19"/>
          <w:szCs w:val="19"/>
          <w:lang w:val="en-US"/>
        </w:rPr>
        <w:t>"providerName"</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A31515"/>
          <w:sz w:val="19"/>
          <w:szCs w:val="19"/>
          <w:lang w:val="en-US"/>
        </w:rPr>
        <w:t>"#value2"</w:t>
      </w:r>
      <w:r w:rsidRPr="000D1EBF">
        <w:rPr>
          <w:rFonts w:ascii="Consolas" w:hAnsi="Consolas" w:cs="Consolas"/>
          <w:color w:val="000000"/>
          <w:sz w:val="19"/>
          <w:szCs w:val="19"/>
          <w:lang w:val="en-US"/>
        </w:rPr>
        <w:t>).val(sessionStorage.getItem(</w:t>
      </w:r>
      <w:r w:rsidRPr="000D1EBF">
        <w:rPr>
          <w:rFonts w:ascii="Consolas" w:hAnsi="Consolas" w:cs="Consolas"/>
          <w:color w:val="A31515"/>
          <w:sz w:val="19"/>
          <w:szCs w:val="19"/>
          <w:lang w:val="en-US"/>
        </w:rPr>
        <w:t>"furnitName"</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script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body</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onbeforeunload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SetSession()</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onload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GetSession()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H1</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margin-top</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15px</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ViewBag.Title:</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H1</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method</w:t>
      </w:r>
      <w:r w:rsidRPr="000D1EBF">
        <w:rPr>
          <w:rFonts w:ascii="Consolas" w:hAnsi="Consolas" w:cs="Consolas"/>
          <w:color w:val="0000FF"/>
          <w:sz w:val="19"/>
          <w:szCs w:val="19"/>
          <w:lang w:val="en-US"/>
        </w:rPr>
        <w:t>="get"&gt;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Название</w:t>
      </w:r>
      <w:r w:rsidRPr="000D1EBF">
        <w:rPr>
          <w:rFonts w:ascii="Consolas" w:hAnsi="Consolas" w:cs="Consolas"/>
          <w:color w:val="000000"/>
          <w:sz w:val="19"/>
          <w:szCs w:val="19"/>
          <w:lang w:val="en-US"/>
        </w:rPr>
        <w:t xml:space="preserve"> </w:t>
      </w:r>
      <w:r>
        <w:rPr>
          <w:rFonts w:ascii="Consolas" w:hAnsi="Consolas" w:cs="Consolas"/>
          <w:color w:val="000000"/>
          <w:sz w:val="19"/>
          <w:szCs w:val="19"/>
        </w:rPr>
        <w:t>поставщика</w:t>
      </w:r>
      <w:r w:rsidRPr="000D1EBF">
        <w:rPr>
          <w:rFonts w:ascii="Consolas" w:hAnsi="Consolas" w:cs="Consolas"/>
          <w:color w:val="000000"/>
          <w:sz w:val="19"/>
          <w:szCs w:val="19"/>
          <w:lang w:val="en-US"/>
        </w:rPr>
        <w:t>:</w:t>
      </w:r>
      <w:r w:rsidRPr="000D1EBF">
        <w:rPr>
          <w:rFonts w:ascii="Consolas" w:hAnsi="Consolas" w:cs="Consolas"/>
          <w:color w:val="FF0000"/>
          <w:sz w:val="19"/>
          <w:szCs w:val="19"/>
          <w:lang w:val="en-US"/>
        </w:rPr>
        <w:t>&amp;nbsp;</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="text"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name</w:t>
      </w:r>
      <w:r w:rsidRPr="000D1EBF">
        <w:rPr>
          <w:rFonts w:ascii="Consolas" w:hAnsi="Consolas" w:cs="Consolas"/>
          <w:color w:val="0000FF"/>
          <w:sz w:val="19"/>
          <w:szCs w:val="19"/>
          <w:lang w:val="en-US"/>
        </w:rPr>
        <w:t>="providerName"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id</w:t>
      </w:r>
      <w:r w:rsidRPr="000D1EBF">
        <w:rPr>
          <w:rFonts w:ascii="Consolas" w:hAnsi="Consolas" w:cs="Consolas"/>
          <w:color w:val="0000FF"/>
          <w:sz w:val="19"/>
          <w:szCs w:val="19"/>
          <w:lang w:val="en-US"/>
        </w:rPr>
        <w:t>="value1"</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="control-label"&gt;</w:t>
      </w:r>
      <w:r>
        <w:rPr>
          <w:rFonts w:ascii="Consolas" w:hAnsi="Consolas" w:cs="Consolas"/>
          <w:color w:val="000000"/>
          <w:sz w:val="19"/>
          <w:szCs w:val="19"/>
        </w:rPr>
        <w:t>Название</w:t>
      </w:r>
      <w:r w:rsidRPr="000D1EBF">
        <w:rPr>
          <w:rFonts w:ascii="Consolas" w:hAnsi="Consolas" w:cs="Consolas"/>
          <w:color w:val="000000"/>
          <w:sz w:val="19"/>
          <w:szCs w:val="19"/>
          <w:lang w:val="en-US"/>
        </w:rPr>
        <w:t xml:space="preserve"> </w:t>
      </w:r>
      <w:r>
        <w:rPr>
          <w:rFonts w:ascii="Consolas" w:hAnsi="Consolas" w:cs="Consolas"/>
          <w:color w:val="000000"/>
          <w:sz w:val="19"/>
          <w:szCs w:val="19"/>
        </w:rPr>
        <w:t>мебели</w:t>
      </w:r>
      <w:r w:rsidRPr="000D1EBF">
        <w:rPr>
          <w:rFonts w:ascii="Consolas" w:hAnsi="Consolas" w:cs="Consolas"/>
          <w:color w:val="000000"/>
          <w:sz w:val="19"/>
          <w:szCs w:val="19"/>
          <w:lang w:val="en-US"/>
        </w:rPr>
        <w:t>:</w:t>
      </w:r>
      <w:r w:rsidRPr="000D1EBF">
        <w:rPr>
          <w:rFonts w:ascii="Consolas" w:hAnsi="Consolas" w:cs="Consolas"/>
          <w:color w:val="FF0000"/>
          <w:sz w:val="19"/>
          <w:szCs w:val="19"/>
          <w:lang w:val="en-US"/>
        </w:rPr>
        <w:t>&amp;nbsp;</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label</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name</w:t>
      </w:r>
      <w:r w:rsidRPr="000D1EBF">
        <w:rPr>
          <w:rFonts w:ascii="Consolas" w:hAnsi="Consolas" w:cs="Consolas"/>
          <w:color w:val="0000FF"/>
          <w:sz w:val="19"/>
          <w:szCs w:val="19"/>
          <w:lang w:val="en-US"/>
        </w:rPr>
        <w:t>="furnitName"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id</w:t>
      </w:r>
      <w:r w:rsidRPr="000D1EBF">
        <w:rPr>
          <w:rFonts w:ascii="Consolas" w:hAnsi="Consolas" w:cs="Consolas"/>
          <w:color w:val="0000FF"/>
          <w:sz w:val="19"/>
          <w:szCs w:val="19"/>
          <w:lang w:val="en-US"/>
        </w:rPr>
        <w:t>="value2"</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="form-control"&gt;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foreach</w:t>
      </w:r>
      <w:r w:rsidRPr="000D1EBF">
        <w:rPr>
          <w:rFonts w:ascii="Consolas" w:hAnsi="Consolas" w:cs="Consolas"/>
          <w:color w:val="000000"/>
          <w:sz w:val="19"/>
          <w:szCs w:val="19"/>
          <w:lang w:val="en-US"/>
        </w:rPr>
        <w:t xml:space="preserve"> (var elem </w:t>
      </w:r>
      <w:r w:rsidRPr="000D1EBF">
        <w:rPr>
          <w:rFonts w:ascii="Consolas" w:hAnsi="Consolas" w:cs="Consolas"/>
          <w:color w:val="0000FF"/>
          <w:sz w:val="19"/>
          <w:szCs w:val="19"/>
          <w:lang w:val="en-US"/>
        </w:rPr>
        <w:t>in</w:t>
      </w:r>
      <w:r w:rsidRPr="000D1EBF">
        <w:rPr>
          <w:rFonts w:ascii="Consolas" w:hAnsi="Consolas" w:cs="Consolas"/>
          <w:color w:val="000000"/>
          <w:sz w:val="19"/>
          <w:szCs w:val="19"/>
          <w:lang w:val="en-US"/>
        </w:rPr>
        <w:t xml:space="preserve"> Model.FilterFurnitureNames)</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Pr>
          <w:rFonts w:ascii="Consolas" w:hAnsi="Consolas" w:cs="Consolas"/>
          <w:color w:val="0000FF"/>
          <w:sz w:val="19"/>
          <w:szCs w:val="19"/>
        </w:rPr>
        <w:t>Фильтр</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 btn-default"</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form</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table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border</w:t>
      </w:r>
      <w:r w:rsidRPr="000D1EBF">
        <w:rPr>
          <w:rFonts w:ascii="Consolas" w:hAnsi="Consolas" w:cs="Consolas"/>
          <w:color w:val="0000FF"/>
          <w:sz w:val="19"/>
          <w:szCs w:val="19"/>
          <w:lang w:val="en-US"/>
        </w:rPr>
        <w:t>="1"&gt;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thead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="Id"&gt;</w:t>
      </w:r>
      <w:r w:rsidRPr="000D1EBF">
        <w:rPr>
          <w:rFonts w:ascii="Consolas" w:hAnsi="Consolas" w:cs="Consolas"/>
          <w:color w:val="000000"/>
          <w:sz w:val="19"/>
          <w:szCs w:val="19"/>
          <w:lang w:val="en-US"/>
        </w:rPr>
        <w:t>Id</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="numb"&gt;</w:t>
      </w:r>
      <w:r>
        <w:rPr>
          <w:rFonts w:ascii="Consolas" w:hAnsi="Consolas" w:cs="Consolas"/>
          <w:color w:val="000000"/>
          <w:sz w:val="19"/>
          <w:szCs w:val="19"/>
        </w:rPr>
        <w:t>Номер</w:t>
      </w:r>
      <w:r w:rsidRPr="000D1EBF">
        <w:rPr>
          <w:rFonts w:ascii="Consolas" w:hAnsi="Consolas" w:cs="Consolas"/>
          <w:color w:val="000000"/>
          <w:sz w:val="19"/>
          <w:szCs w:val="19"/>
          <w:lang w:val="en-US"/>
        </w:rPr>
        <w:t xml:space="preserve"> </w:t>
      </w:r>
      <w:r>
        <w:rPr>
          <w:rFonts w:ascii="Consolas" w:hAnsi="Consolas" w:cs="Consolas"/>
          <w:color w:val="000000"/>
          <w:sz w:val="19"/>
          <w:szCs w:val="19"/>
        </w:rPr>
        <w:t>поставщика</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="providerName"&gt;</w:t>
      </w:r>
      <w:r>
        <w:rPr>
          <w:rFonts w:ascii="Consolas" w:hAnsi="Consolas" w:cs="Consolas"/>
          <w:color w:val="000000"/>
          <w:sz w:val="19"/>
          <w:szCs w:val="19"/>
        </w:rPr>
        <w:t>Название</w:t>
      </w:r>
      <w:r w:rsidRPr="000D1EBF">
        <w:rPr>
          <w:rFonts w:ascii="Consolas" w:hAnsi="Consolas" w:cs="Consolas"/>
          <w:color w:val="000000"/>
          <w:sz w:val="19"/>
          <w:szCs w:val="19"/>
          <w:lang w:val="en-US"/>
        </w:rPr>
        <w:t xml:space="preserve"> </w:t>
      </w:r>
      <w:r>
        <w:rPr>
          <w:rFonts w:ascii="Consolas" w:hAnsi="Consolas" w:cs="Consolas"/>
          <w:color w:val="000000"/>
          <w:sz w:val="19"/>
          <w:szCs w:val="19"/>
        </w:rPr>
        <w:t>поставщика</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="date"&gt;</w:t>
      </w:r>
      <w:r>
        <w:rPr>
          <w:rFonts w:ascii="Consolas" w:hAnsi="Consolas" w:cs="Consolas"/>
          <w:color w:val="000000"/>
          <w:sz w:val="19"/>
          <w:szCs w:val="19"/>
        </w:rPr>
        <w:t>Дата</w:t>
      </w:r>
      <w:r w:rsidRPr="000D1EBF">
        <w:rPr>
          <w:rFonts w:ascii="Consolas" w:hAnsi="Consolas" w:cs="Consolas"/>
          <w:color w:val="000000"/>
          <w:sz w:val="19"/>
          <w:szCs w:val="19"/>
          <w:lang w:val="en-US"/>
        </w:rPr>
        <w:t xml:space="preserve"> </w:t>
      </w:r>
      <w:r>
        <w:rPr>
          <w:rFonts w:ascii="Consolas" w:hAnsi="Consolas" w:cs="Consolas"/>
          <w:color w:val="000000"/>
          <w:sz w:val="19"/>
          <w:szCs w:val="19"/>
        </w:rPr>
        <w:t>поставок</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="material"&gt;</w:t>
      </w:r>
      <w:r>
        <w:rPr>
          <w:rFonts w:ascii="Consolas" w:hAnsi="Consolas" w:cs="Consolas"/>
          <w:color w:val="000000"/>
          <w:sz w:val="19"/>
          <w:szCs w:val="19"/>
        </w:rPr>
        <w:t>Материал</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="price"&gt;</w:t>
      </w:r>
      <w:r>
        <w:rPr>
          <w:rFonts w:ascii="Consolas" w:hAnsi="Consolas" w:cs="Consolas"/>
          <w:color w:val="000000"/>
          <w:sz w:val="19"/>
          <w:szCs w:val="19"/>
        </w:rPr>
        <w:t>Стоимость</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="weight"&gt;</w:t>
      </w:r>
      <w:r>
        <w:rPr>
          <w:rFonts w:ascii="Consolas" w:hAnsi="Consolas" w:cs="Consolas"/>
          <w:color w:val="000000"/>
          <w:sz w:val="19"/>
          <w:szCs w:val="19"/>
        </w:rPr>
        <w:t>Вес</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="furnit"&gt;</w:t>
      </w:r>
      <w:r>
        <w:rPr>
          <w:rFonts w:ascii="Consolas" w:hAnsi="Consolas" w:cs="Consolas"/>
          <w:color w:val="000000"/>
          <w:sz w:val="19"/>
          <w:szCs w:val="19"/>
        </w:rPr>
        <w:t>Название</w:t>
      </w:r>
      <w:r w:rsidRPr="000D1EBF">
        <w:rPr>
          <w:rFonts w:ascii="Consolas" w:hAnsi="Consolas" w:cs="Consolas"/>
          <w:color w:val="000000"/>
          <w:sz w:val="19"/>
          <w:szCs w:val="19"/>
          <w:lang w:val="en-US"/>
        </w:rPr>
        <w:t xml:space="preserve"> </w:t>
      </w:r>
      <w:r>
        <w:rPr>
          <w:rFonts w:ascii="Consolas" w:hAnsi="Consolas" w:cs="Consolas"/>
          <w:color w:val="000000"/>
          <w:sz w:val="19"/>
          <w:szCs w:val="19"/>
        </w:rPr>
        <w:t>мебели</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asp-route-type</w:t>
      </w:r>
      <w:r w:rsidRPr="000D1EBF">
        <w:rPr>
          <w:rFonts w:ascii="Consolas" w:hAnsi="Consolas" w:cs="Consolas"/>
          <w:color w:val="0000FF"/>
          <w:sz w:val="19"/>
          <w:szCs w:val="19"/>
          <w:lang w:val="en-US"/>
        </w:rPr>
        <w:t>="empl"&gt;</w:t>
      </w:r>
      <w:r>
        <w:rPr>
          <w:rFonts w:ascii="Consolas" w:hAnsi="Consolas" w:cs="Consolas"/>
          <w:color w:val="000000"/>
          <w:sz w:val="19"/>
          <w:szCs w:val="19"/>
        </w:rPr>
        <w:t>ФИО</w:t>
      </w:r>
      <w:r w:rsidRPr="000D1EBF">
        <w:rPr>
          <w:rFonts w:ascii="Consolas" w:hAnsi="Consolas" w:cs="Consolas"/>
          <w:color w:val="000000"/>
          <w:sz w:val="19"/>
          <w:szCs w:val="19"/>
          <w:lang w:val="en-US"/>
        </w:rPr>
        <w:t xml:space="preserve"> </w:t>
      </w:r>
      <w:r>
        <w:rPr>
          <w:rFonts w:ascii="Consolas" w:hAnsi="Consolas" w:cs="Consolas"/>
          <w:color w:val="000000"/>
          <w:sz w:val="19"/>
          <w:szCs w:val="19"/>
        </w:rPr>
        <w:t>сотрудника</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thead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lastRenderedPageBreak/>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foreach</w:t>
      </w:r>
      <w:r w:rsidRPr="000D1EBF">
        <w:rPr>
          <w:rFonts w:ascii="Consolas" w:hAnsi="Consolas" w:cs="Consolas"/>
          <w:color w:val="000000"/>
          <w:sz w:val="19"/>
          <w:szCs w:val="19"/>
          <w:lang w:val="en-US"/>
        </w:rPr>
        <w:t xml:space="preserve"> (var elem </w:t>
      </w:r>
      <w:r w:rsidRPr="000D1EBF">
        <w:rPr>
          <w:rFonts w:ascii="Consolas" w:hAnsi="Consolas" w:cs="Consolas"/>
          <w:color w:val="0000FF"/>
          <w:sz w:val="19"/>
          <w:szCs w:val="19"/>
          <w:lang w:val="en-US"/>
        </w:rPr>
        <w:t>in</w:t>
      </w:r>
      <w:r w:rsidRPr="000D1EBF">
        <w:rPr>
          <w:rFonts w:ascii="Consolas" w:hAnsi="Consolas" w:cs="Consolas"/>
          <w:color w:val="000000"/>
          <w:sz w:val="19"/>
          <w:szCs w:val="19"/>
          <w:lang w:val="en-US"/>
        </w:rPr>
        <w:t xml:space="preserve"> Model.WaybillViewModels)</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="button"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="btn-default"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border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hidden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width</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100%</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background-color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rgba(0,100,0,0.9)</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color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white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elem.Id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onclick</w:t>
      </w:r>
      <w:r w:rsidRPr="000D1EBF">
        <w:rPr>
          <w:rFonts w:ascii="Consolas" w:hAnsi="Consolas" w:cs="Consolas"/>
          <w:color w:val="0000FF"/>
          <w:sz w:val="19"/>
          <w:szCs w:val="19"/>
          <w:lang w:val="en-US"/>
        </w:rPr>
        <w:t>="changeUpdateVisibility</w:t>
      </w:r>
      <w:r w:rsidRPr="000D1EBF">
        <w:rPr>
          <w:rFonts w:ascii="Consolas" w:hAnsi="Consolas" w:cs="Consolas"/>
          <w:color w:val="000000"/>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elem.Id)</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else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elem.Id</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elem.ProviderId</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elem.ProviderName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elem.DateOfSupply</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elem.Material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elem.Price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elem.Weight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elem.FurnitureName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elem.EmployeeFIO</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td</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tr</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table</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if</w:t>
      </w:r>
      <w:r w:rsidRPr="000D1EBF">
        <w:rPr>
          <w:rFonts w:ascii="Consolas" w:hAnsi="Consolas" w:cs="Consolas"/>
          <w:color w:val="000000"/>
          <w:sz w:val="19"/>
          <w:szCs w:val="19"/>
          <w:lang w:val="en-US"/>
        </w:rPr>
        <w:t xml:space="preserve"> (Model.PageViewModel.HasPreviousPage)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asp-route-page</w:t>
      </w:r>
      <w:r w:rsidRPr="000D1EBF">
        <w:rPr>
          <w:rFonts w:ascii="Consolas" w:hAnsi="Consolas" w:cs="Consolas"/>
          <w:color w:val="0000FF"/>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Model.PageViewModel.PageNumber - 1</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border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2px</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solid</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white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="glyphicon glyphicon-chevron-left"&gt;&lt;/</w:t>
      </w:r>
      <w:r w:rsidRPr="000D1EBF">
        <w:rPr>
          <w:rFonts w:ascii="Consolas" w:hAnsi="Consolas" w:cs="Consolas"/>
          <w:color w:val="800000"/>
          <w:sz w:val="19"/>
          <w:szCs w:val="19"/>
          <w:lang w:val="en-US"/>
        </w:rPr>
        <w:t>i</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Назад</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if</w:t>
      </w:r>
      <w:r w:rsidRPr="000D1EBF">
        <w:rPr>
          <w:rFonts w:ascii="Consolas" w:hAnsi="Consolas" w:cs="Consolas"/>
          <w:color w:val="000000"/>
          <w:sz w:val="19"/>
          <w:szCs w:val="19"/>
          <w:lang w:val="en-US"/>
        </w:rPr>
        <w:t xml:space="preserve"> (Model.PageViewModel.HasNextPage)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a</w:t>
      </w: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asp-action</w:t>
      </w:r>
      <w:r w:rsidRPr="000D1EBF">
        <w:rPr>
          <w:rFonts w:ascii="Consolas" w:hAnsi="Consolas" w:cs="Consolas"/>
          <w:color w:val="0000FF"/>
          <w:sz w:val="19"/>
          <w:szCs w:val="19"/>
          <w:lang w:val="en-US"/>
        </w:rPr>
        <w:t>="Index"</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b/>
          <w:bCs/>
          <w:color w:val="800080"/>
          <w:sz w:val="19"/>
          <w:szCs w:val="19"/>
          <w:lang w:val="en-US"/>
        </w:rPr>
        <w:t>asp-route-page</w:t>
      </w:r>
      <w:r w:rsidRPr="000D1EBF">
        <w:rPr>
          <w:rFonts w:ascii="Consolas" w:hAnsi="Consolas" w:cs="Consolas"/>
          <w:color w:val="0000FF"/>
          <w:sz w:val="19"/>
          <w:szCs w:val="19"/>
          <w:lang w:val="en-US"/>
        </w:rPr>
        <w: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Model.PageViewModel.PageNumber + 1</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border</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2px</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solid</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white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Вперед</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="glyphicon glyphicon-chevron-right"&gt;&lt;/</w:t>
      </w:r>
      <w:r w:rsidRPr="000D1EBF">
        <w:rPr>
          <w:rFonts w:ascii="Consolas" w:hAnsi="Consolas" w:cs="Consolas"/>
          <w:color w:val="800000"/>
          <w:sz w:val="19"/>
          <w:szCs w:val="19"/>
          <w:lang w:val="en-US"/>
        </w:rPr>
        <w:t>i</w:t>
      </w:r>
      <w:r w:rsidRPr="000D1EBF">
        <w:rPr>
          <w:rFonts w:ascii="Consolas" w:hAnsi="Consolas" w:cs="Consolas"/>
          <w:color w:val="0000FF"/>
          <w:sz w:val="19"/>
          <w:szCs w:val="19"/>
          <w:lang w:val="en-US"/>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sidRPr="000D1EBF">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0D1EBF" w:rsidRDefault="000D1EBF" w:rsidP="000D1E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03A4F">
        <w:rPr>
          <w:rFonts w:ascii="Consolas" w:hAnsi="Consolas" w:cs="Consolas"/>
          <w:color w:val="000000"/>
          <w:sz w:val="19"/>
          <w:szCs w:val="19"/>
          <w:lang w:val="en-US"/>
        </w:rPr>
        <w: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="btn-default"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Pr>
          <w:rFonts w:ascii="Consolas" w:hAnsi="Consolas" w:cs="Consolas"/>
          <w:color w:val="0000FF"/>
          <w:sz w:val="19"/>
          <w:szCs w:val="19"/>
        </w:rPr>
        <w:t>Добавить</w:t>
      </w:r>
      <w:r w:rsidRPr="000D1EBF">
        <w:rPr>
          <w:rFonts w:ascii="Consolas" w:hAnsi="Consolas" w:cs="Consolas"/>
          <w:color w:val="0000FF"/>
          <w:sz w:val="19"/>
          <w:szCs w:val="19"/>
          <w:lang w:val="en-US"/>
        </w:rPr>
        <w:t xml:space="preserve"> </w:t>
      </w:r>
      <w:r>
        <w:rPr>
          <w:rFonts w:ascii="Consolas" w:hAnsi="Consolas" w:cs="Consolas"/>
          <w:color w:val="0000FF"/>
          <w:sz w:val="19"/>
          <w:szCs w:val="19"/>
        </w:rPr>
        <w:t>запись</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onclick</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changeAddVisibility()</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ViewData[</w:t>
      </w:r>
      <w:r w:rsidRPr="000D1EBF">
        <w:rPr>
          <w:rFonts w:ascii="Consolas" w:hAnsi="Consolas" w:cs="Consolas"/>
          <w:color w:val="A31515"/>
          <w:sz w:val="19"/>
          <w:szCs w:val="19"/>
          <w:lang w:val="en-US"/>
        </w:rPr>
        <w:t>"Message"</w:t>
      </w: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id</w:t>
      </w:r>
      <w:r w:rsidRPr="000D1EBF">
        <w:rPr>
          <w:rFonts w:ascii="Consolas" w:hAnsi="Consolas" w:cs="Consolas"/>
          <w:color w:val="0000FF"/>
          <w:sz w:val="19"/>
          <w:szCs w:val="19"/>
          <w:lang w:val="en-US"/>
        </w:rPr>
        <w:t>="AddWaybill"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display</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none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await</w:t>
      </w:r>
      <w:r w:rsidRPr="000D1EBF">
        <w:rPr>
          <w:rFonts w:ascii="Consolas" w:hAnsi="Consolas" w:cs="Consolas"/>
          <w:color w:val="000000"/>
          <w:sz w:val="19"/>
          <w:szCs w:val="19"/>
          <w:lang w:val="en-US"/>
        </w:rPr>
        <w:t xml:space="preserve"> Html.RenderPartialAsync(</w:t>
      </w:r>
      <w:r w:rsidRPr="000D1EBF">
        <w:rPr>
          <w:rFonts w:ascii="Consolas" w:hAnsi="Consolas" w:cs="Consolas"/>
          <w:color w:val="A31515"/>
          <w:sz w:val="19"/>
          <w:szCs w:val="19"/>
          <w:lang w:val="en-US"/>
        </w:rPr>
        <w:t>"_AddWaybill"</w:t>
      </w:r>
      <w:r w:rsidRPr="000D1EBF">
        <w:rPr>
          <w:rFonts w:ascii="Consolas" w:hAnsi="Consolas" w:cs="Consolas"/>
          <w:color w:val="000000"/>
          <w:sz w:val="19"/>
          <w:szCs w:val="19"/>
          <w:lang w:val="en-US"/>
        </w:rPr>
        <w:t>);</w:t>
      </w:r>
      <w:r w:rsidRPr="000D1EBF">
        <w:rPr>
          <w:rFonts w:ascii="Consolas" w:hAnsi="Consolas" w:cs="Consolas"/>
          <w:color w:val="000000"/>
          <w:sz w:val="19"/>
          <w:szCs w:val="19"/>
          <w:highlight w:val="yellow"/>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id</w:t>
      </w:r>
      <w:r w:rsidRPr="000D1EBF">
        <w:rPr>
          <w:rFonts w:ascii="Consolas" w:hAnsi="Consolas" w:cs="Consolas"/>
          <w:color w:val="0000FF"/>
          <w:sz w:val="19"/>
          <w:szCs w:val="19"/>
          <w:lang w:val="en-US"/>
        </w:rPr>
        <w:t>="UpdateWaybill"</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display</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none</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await</w:t>
      </w:r>
      <w:r w:rsidRPr="000D1EBF">
        <w:rPr>
          <w:rFonts w:ascii="Consolas" w:hAnsi="Consolas" w:cs="Consolas"/>
          <w:color w:val="000000"/>
          <w:sz w:val="19"/>
          <w:szCs w:val="19"/>
          <w:lang w:val="en-US"/>
        </w:rPr>
        <w:t xml:space="preserve"> Html.RenderPartialAsync(</w:t>
      </w:r>
      <w:r w:rsidRPr="000D1EBF">
        <w:rPr>
          <w:rFonts w:ascii="Consolas" w:hAnsi="Consolas" w:cs="Consolas"/>
          <w:color w:val="A31515"/>
          <w:sz w:val="19"/>
          <w:szCs w:val="19"/>
          <w:lang w:val="en-US"/>
        </w:rPr>
        <w:t>"_UpdateWaybill"</w:t>
      </w:r>
      <w:r w:rsidRPr="000D1EBF">
        <w:rPr>
          <w:rFonts w:ascii="Consolas" w:hAnsi="Consolas" w:cs="Consolas"/>
          <w:color w:val="000000"/>
          <w:sz w:val="19"/>
          <w:szCs w:val="19"/>
          <w:lang w:val="en-US"/>
        </w:rPr>
        <w:t>);</w:t>
      </w:r>
      <w:r w:rsidRPr="000D1EBF">
        <w:rPr>
          <w:rFonts w:ascii="Consolas" w:hAnsi="Consolas" w:cs="Consolas"/>
          <w:color w:val="000000"/>
          <w:sz w:val="19"/>
          <w:szCs w:val="19"/>
          <w:highlight w:val="yellow"/>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FF"/>
          <w:sz w:val="19"/>
          <w:szCs w:val="19"/>
          <w:lang w:val="en-US"/>
        </w:rPr>
        <w:t>&gt;</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6151F0" w:rsidRPr="006151F0" w:rsidRDefault="000D1EBF" w:rsidP="000D1EB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body</w:t>
      </w:r>
      <w:r w:rsidRPr="00503A4F">
        <w:rPr>
          <w:rFonts w:ascii="Consolas" w:hAnsi="Consolas" w:cs="Consolas"/>
          <w:color w:val="0000FF"/>
          <w:sz w:val="19"/>
          <w:szCs w:val="19"/>
          <w:lang w:val="en-US"/>
        </w:rPr>
        <w:t>&gt;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Waybill/_AddWaybill.cshtml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@model</w:t>
      </w:r>
      <w:r w:rsidRPr="000D1EBF">
        <w:rPr>
          <w:rFonts w:ascii="Consolas" w:hAnsi="Consolas" w:cs="Consolas"/>
          <w:color w:val="000000"/>
          <w:sz w:val="19"/>
          <w:szCs w:val="19"/>
          <w:lang w:val="en-US"/>
        </w:rPr>
        <w:t xml:space="preserve"> WaybillIndexViewModel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h3</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margin-top</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15px</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Pr>
          <w:rFonts w:ascii="Consolas" w:hAnsi="Consolas" w:cs="Consolas"/>
          <w:color w:val="000000"/>
          <w:sz w:val="19"/>
          <w:szCs w:val="19"/>
        </w:rPr>
        <w:t>Добавление</w:t>
      </w:r>
      <w:r w:rsidRPr="000D1EBF">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h3</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hr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using</w:t>
      </w:r>
      <w:r w:rsidRPr="000D1EBF">
        <w:rPr>
          <w:rFonts w:ascii="Consolas" w:hAnsi="Consolas" w:cs="Consolas"/>
          <w:color w:val="000000"/>
          <w:sz w:val="19"/>
          <w:szCs w:val="19"/>
          <w:lang w:val="en-US"/>
        </w:rPr>
        <w:t xml:space="preserve"> (Html.BeginForm(</w:t>
      </w:r>
      <w:r w:rsidRPr="000D1EBF">
        <w:rPr>
          <w:rFonts w:ascii="Consolas" w:hAnsi="Consolas" w:cs="Consolas"/>
          <w:color w:val="A31515"/>
          <w:sz w:val="19"/>
          <w:szCs w:val="19"/>
          <w:lang w:val="en-US"/>
        </w:rPr>
        <w:t>"AddWaybill"</w:t>
      </w:r>
      <w:r w:rsidRPr="000D1EBF">
        <w:rPr>
          <w:rFonts w:ascii="Consolas" w:hAnsi="Consolas" w:cs="Consolas"/>
          <w:color w:val="000000"/>
          <w:sz w:val="19"/>
          <w:szCs w:val="19"/>
          <w:lang w:val="en-US"/>
        </w:rPr>
        <w:t xml:space="preserve">, </w:t>
      </w:r>
      <w:r w:rsidRPr="000D1EBF">
        <w:rPr>
          <w:rFonts w:ascii="Consolas" w:hAnsi="Consolas" w:cs="Consolas"/>
          <w:color w:val="A31515"/>
          <w:sz w:val="19"/>
          <w:szCs w:val="19"/>
          <w:lang w:val="en-US"/>
        </w:rPr>
        <w:t>"Waybill"</w:t>
      </w:r>
      <w:r w:rsidRPr="000D1EBF">
        <w:rPr>
          <w:rFonts w:ascii="Consolas" w:hAnsi="Consolas" w:cs="Consolas"/>
          <w:color w:val="000000"/>
          <w:sz w:val="19"/>
          <w:szCs w:val="19"/>
          <w:lang w:val="en-US"/>
        </w:rPr>
        <w:t>, FormMethod.Post))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m.EmployeeFIO)</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name</w:t>
      </w:r>
      <w:r w:rsidRPr="000D1EBF">
        <w:rPr>
          <w:rFonts w:ascii="Consolas" w:hAnsi="Consolas" w:cs="Consolas"/>
          <w:color w:val="0000FF"/>
          <w:sz w:val="19"/>
          <w:szCs w:val="19"/>
          <w:lang w:val="en-US"/>
        </w:rPr>
        <w:t>="EmployeeFIO"&gt;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foreach</w:t>
      </w:r>
      <w:r w:rsidRPr="000D1EBF">
        <w:rPr>
          <w:rFonts w:ascii="Consolas" w:hAnsi="Consolas" w:cs="Consolas"/>
          <w:color w:val="000000"/>
          <w:sz w:val="19"/>
          <w:szCs w:val="19"/>
          <w:lang w:val="en-US"/>
        </w:rPr>
        <w:t xml:space="preserve"> (var fio </w:t>
      </w:r>
      <w:r w:rsidRPr="000D1EBF">
        <w:rPr>
          <w:rFonts w:ascii="Consolas" w:hAnsi="Consolas" w:cs="Consolas"/>
          <w:color w:val="0000FF"/>
          <w:sz w:val="19"/>
          <w:szCs w:val="19"/>
          <w:lang w:val="en-US"/>
        </w:rPr>
        <w:t>in</w:t>
      </w:r>
      <w:r w:rsidRPr="000D1EBF">
        <w:rPr>
          <w:rFonts w:ascii="Consolas" w:hAnsi="Consolas" w:cs="Consolas"/>
          <w:color w:val="000000"/>
          <w:sz w:val="19"/>
          <w:szCs w:val="19"/>
          <w:lang w:val="en-US"/>
        </w:rPr>
        <w:t xml:space="preserve"> Model.EmployeesFIOs)</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fio</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m.FurnitureName)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name</w:t>
      </w:r>
      <w:r w:rsidRPr="000D1EBF">
        <w:rPr>
          <w:rFonts w:ascii="Consolas" w:hAnsi="Consolas" w:cs="Consolas"/>
          <w:color w:val="0000FF"/>
          <w:sz w:val="19"/>
          <w:szCs w:val="19"/>
          <w:lang w:val="en-US"/>
        </w:rPr>
        <w:t>="FurnitureName"&gt;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FF"/>
          <w:sz w:val="19"/>
          <w:szCs w:val="19"/>
          <w:lang w:val="en-US"/>
        </w:rPr>
        <w:t>foreach</w:t>
      </w:r>
      <w:r w:rsidRPr="000D1EBF">
        <w:rPr>
          <w:rFonts w:ascii="Consolas" w:hAnsi="Consolas" w:cs="Consolas"/>
          <w:color w:val="000000"/>
          <w:sz w:val="19"/>
          <w:szCs w:val="19"/>
          <w:lang w:val="en-US"/>
        </w:rPr>
        <w:t xml:space="preserve"> (var name </w:t>
      </w:r>
      <w:r w:rsidRPr="000D1EBF">
        <w:rPr>
          <w:rFonts w:ascii="Consolas" w:hAnsi="Consolas" w:cs="Consolas"/>
          <w:color w:val="0000FF"/>
          <w:sz w:val="19"/>
          <w:szCs w:val="19"/>
          <w:lang w:val="en-US"/>
        </w:rPr>
        <w:t>in</w:t>
      </w:r>
      <w:r w:rsidRPr="000D1EBF">
        <w:rPr>
          <w:rFonts w:ascii="Consolas" w:hAnsi="Consolas" w:cs="Consolas"/>
          <w:color w:val="000000"/>
          <w:sz w:val="19"/>
          <w:szCs w:val="19"/>
          <w:lang w:val="en-US"/>
        </w:rPr>
        <w:t xml:space="preserve"> Model.FurnitureNames)</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name</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option</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select</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m.ProviderId)</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Html.TextBoxFor(m =&gt; m.ProviderId)</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m.ProviderName)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Html.TextBoxFor(m =&gt; m.ProviderName)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lastRenderedPageBreak/>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m.Material)</w:t>
      </w:r>
    </w:p>
    <w:p w:rsidR="000D1EBF" w:rsidRPr="00503A4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&lt;</w:t>
      </w:r>
      <w:r w:rsidRPr="00503A4F">
        <w:rPr>
          <w:rFonts w:ascii="Consolas" w:hAnsi="Consolas" w:cs="Consolas"/>
          <w:color w:val="800000"/>
          <w:sz w:val="19"/>
          <w:szCs w:val="19"/>
          <w:lang w:val="en-US"/>
        </w:rPr>
        <w:t>div</w:t>
      </w:r>
      <w:r w:rsidRPr="00503A4F">
        <w:rPr>
          <w:rFonts w:ascii="Consolas" w:hAnsi="Consolas" w:cs="Consolas"/>
          <w:color w:val="000000"/>
          <w:sz w:val="19"/>
          <w:szCs w:val="19"/>
          <w:lang w:val="en-US"/>
        </w:rPr>
        <w:t xml:space="preserve"> </w:t>
      </w:r>
      <w:r w:rsidRPr="00503A4F">
        <w:rPr>
          <w:rFonts w:ascii="Consolas" w:hAnsi="Consolas" w:cs="Consolas"/>
          <w:color w:val="FF0000"/>
          <w:sz w:val="19"/>
          <w:szCs w:val="19"/>
          <w:lang w:val="en-US"/>
        </w:rPr>
        <w:t>class</w:t>
      </w:r>
      <w:r w:rsidRPr="00503A4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Html.TextBoxFor(m =&gt; m.Material)</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m.Weight)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Html.TextBoxFor(m =&gt; m.Weight)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m.Price)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Html.TextBoxFor(m =&gt; m.Price)</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00"/>
          <w:sz w:val="19"/>
          <w:szCs w:val="19"/>
          <w:highlight w:val="yellow"/>
          <w:lang w:val="en-US"/>
        </w:rPr>
        <w:t>@</w:t>
      </w:r>
      <w:r w:rsidRPr="000D1EBF">
        <w:rPr>
          <w:rFonts w:ascii="Consolas" w:hAnsi="Consolas" w:cs="Consolas"/>
          <w:color w:val="000000"/>
          <w:sz w:val="19"/>
          <w:szCs w:val="19"/>
          <w:lang w:val="en-US"/>
        </w:rPr>
        <w:t>Html.LabelFor(m =&gt; m.DateOfSupply)</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="col-md-10"&gt;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="date"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id</w:t>
      </w:r>
      <w:r w:rsidRPr="000D1EBF">
        <w:rPr>
          <w:rFonts w:ascii="Consolas" w:hAnsi="Consolas" w:cs="Consolas"/>
          <w:color w:val="0000FF"/>
          <w:sz w:val="19"/>
          <w:szCs w:val="19"/>
          <w:lang w:val="en-US"/>
        </w:rPr>
        <w:t>="datepicker"</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name</w:t>
      </w:r>
      <w:r w:rsidRPr="000D1EBF">
        <w:rPr>
          <w:rFonts w:ascii="Consolas" w:hAnsi="Consolas" w:cs="Consolas"/>
          <w:color w:val="0000FF"/>
          <w:sz w:val="19"/>
          <w:szCs w:val="19"/>
          <w:lang w:val="en-US"/>
        </w:rPr>
        <w:t>="DateOfSupply"</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min</w:t>
      </w:r>
      <w:r w:rsidRPr="000D1EBF">
        <w:rPr>
          <w:rFonts w:ascii="Consolas" w:hAnsi="Consolas" w:cs="Consolas"/>
          <w:color w:val="0000FF"/>
          <w:sz w:val="19"/>
          <w:szCs w:val="19"/>
          <w:lang w:val="en-US"/>
        </w:rPr>
        <w:t>="2000-01-01"</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max</w:t>
      </w:r>
      <w:r w:rsidRPr="000D1EBF">
        <w:rPr>
          <w:rFonts w:ascii="Consolas" w:hAnsi="Consolas" w:cs="Consolas"/>
          <w:color w:val="0000FF"/>
          <w:sz w:val="19"/>
          <w:szCs w:val="19"/>
          <w:lang w:val="en-US"/>
        </w:rPr>
        <w:t>="2022-01-01"</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div</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br</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0D1EBF" w:rsidRPr="000D1EBF" w:rsidRDefault="000D1EBF" w:rsidP="000D1EBF">
      <w:pPr>
        <w:autoSpaceDE w:val="0"/>
        <w:autoSpaceDN w:val="0"/>
        <w:adjustRightInd w:val="0"/>
        <w:spacing w:after="0" w:line="240" w:lineRule="auto"/>
        <w:rPr>
          <w:rFonts w:ascii="Consolas" w:hAnsi="Consolas" w:cs="Consolas"/>
          <w:color w:val="000000"/>
          <w:sz w:val="19"/>
          <w:szCs w:val="19"/>
          <w:lang w:val="en-US"/>
        </w:rPr>
      </w:pP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&lt;</w:t>
      </w:r>
      <w:r w:rsidRPr="000D1EBF">
        <w:rPr>
          <w:rFonts w:ascii="Consolas" w:hAnsi="Consolas" w:cs="Consolas"/>
          <w:color w:val="800000"/>
          <w:sz w:val="19"/>
          <w:szCs w:val="19"/>
          <w:lang w:val="en-US"/>
        </w:rPr>
        <w:t>input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type</w:t>
      </w:r>
      <w:r w:rsidRPr="000D1EBF">
        <w:rPr>
          <w:rFonts w:ascii="Consolas" w:hAnsi="Consolas" w:cs="Consolas"/>
          <w:color w:val="0000FF"/>
          <w:sz w:val="19"/>
          <w:szCs w:val="19"/>
          <w:lang w:val="en-US"/>
        </w:rPr>
        <w:t>="submit"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class</w:t>
      </w:r>
      <w:r w:rsidRPr="000D1EBF">
        <w:rPr>
          <w:rFonts w:ascii="Consolas" w:hAnsi="Consolas" w:cs="Consolas"/>
          <w:color w:val="0000FF"/>
          <w:sz w:val="19"/>
          <w:szCs w:val="19"/>
          <w:lang w:val="en-US"/>
        </w:rPr>
        <w:t>="btn btn-default"</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style</w:t>
      </w:r>
      <w:r w:rsidRPr="000D1EBF">
        <w:rPr>
          <w:rFonts w:ascii="Consolas" w:hAnsi="Consolas" w:cs="Consolas"/>
          <w:color w:val="0000FF"/>
          <w:sz w:val="19"/>
          <w:szCs w:val="19"/>
          <w:lang w:val="en-US"/>
        </w:rPr>
        <w:t>="</w:t>
      </w:r>
      <w:r w:rsidRPr="000D1EBF">
        <w:rPr>
          <w:rFonts w:ascii="Consolas" w:hAnsi="Consolas" w:cs="Consolas"/>
          <w:color w:val="FF0000"/>
          <w:sz w:val="19"/>
          <w:szCs w:val="19"/>
          <w:lang w:val="en-US"/>
        </w:rPr>
        <w:t>left</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15px</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position</w:t>
      </w:r>
      <w:r w:rsidRPr="000D1EBF">
        <w:rPr>
          <w:rFonts w:ascii="Consolas" w:hAnsi="Consolas" w:cs="Consolas"/>
          <w:color w:val="000000"/>
          <w:sz w:val="19"/>
          <w:szCs w:val="19"/>
          <w:lang w:val="en-US"/>
        </w:rPr>
        <w:t>:</w:t>
      </w:r>
      <w:r w:rsidRPr="000D1EBF">
        <w:rPr>
          <w:rFonts w:ascii="Consolas" w:hAnsi="Consolas" w:cs="Consolas"/>
          <w:color w:val="0000FF"/>
          <w:sz w:val="19"/>
          <w:szCs w:val="19"/>
          <w:lang w:val="en-US"/>
        </w:rPr>
        <w:t>relative"</w:t>
      </w:r>
      <w:r w:rsidRPr="000D1EBF">
        <w:rPr>
          <w:rFonts w:ascii="Consolas" w:hAnsi="Consolas" w:cs="Consolas"/>
          <w:color w:val="000000"/>
          <w:sz w:val="19"/>
          <w:szCs w:val="19"/>
          <w:lang w:val="en-US"/>
        </w:rPr>
        <w:t xml:space="preserve"> </w:t>
      </w:r>
      <w:r w:rsidRPr="000D1EBF">
        <w:rPr>
          <w:rFonts w:ascii="Consolas" w:hAnsi="Consolas" w:cs="Consolas"/>
          <w:color w:val="FF0000"/>
          <w:sz w:val="19"/>
          <w:szCs w:val="19"/>
          <w:lang w:val="en-US"/>
        </w:rPr>
        <w:t>value</w:t>
      </w:r>
      <w:r w:rsidRPr="000D1EBF">
        <w:rPr>
          <w:rFonts w:ascii="Consolas" w:hAnsi="Consolas" w:cs="Consolas"/>
          <w:color w:val="0000FF"/>
          <w:sz w:val="19"/>
          <w:szCs w:val="19"/>
          <w:lang w:val="en-US"/>
        </w:rPr>
        <w:t>="</w:t>
      </w:r>
      <w:r>
        <w:rPr>
          <w:rFonts w:ascii="Consolas" w:hAnsi="Consolas" w:cs="Consolas"/>
          <w:color w:val="0000FF"/>
          <w:sz w:val="19"/>
          <w:szCs w:val="19"/>
        </w:rPr>
        <w:t>Добавить</w:t>
      </w:r>
      <w:r w:rsidRPr="000D1EBF">
        <w:rPr>
          <w:rFonts w:ascii="Consolas" w:hAnsi="Consolas" w:cs="Consolas"/>
          <w:color w:val="0000FF"/>
          <w:sz w:val="19"/>
          <w:szCs w:val="19"/>
          <w:lang w:val="en-US"/>
        </w:rPr>
        <w:t>"</w:t>
      </w:r>
      <w:r w:rsidRPr="000D1EBF">
        <w:rPr>
          <w:rFonts w:ascii="Consolas" w:hAnsi="Consolas" w:cs="Consolas"/>
          <w:color w:val="000000"/>
          <w:sz w:val="19"/>
          <w:szCs w:val="19"/>
          <w:lang w:val="en-US"/>
        </w:rPr>
        <w:t xml:space="preserve"> </w:t>
      </w:r>
      <w:r w:rsidRPr="000D1EBF">
        <w:rPr>
          <w:rFonts w:ascii="Consolas" w:hAnsi="Consolas" w:cs="Consolas"/>
          <w:color w:val="0000FF"/>
          <w:sz w:val="19"/>
          <w:szCs w:val="19"/>
          <w:lang w:val="en-US"/>
        </w:rPr>
        <w:t>/&gt;</w:t>
      </w:r>
    </w:p>
    <w:p w:rsidR="006151F0" w:rsidRPr="006151F0" w:rsidRDefault="000D1EBF" w:rsidP="000D1EBF">
      <w:pPr>
        <w:spacing w:after="0" w:line="240" w:lineRule="auto"/>
        <w:jc w:val="both"/>
        <w:rPr>
          <w:rFonts w:ascii="Times New Roman" w:eastAsia="Calibri" w:hAnsi="Times New Roman" w:cs="Times New Roman"/>
          <w:sz w:val="28"/>
          <w:szCs w:val="28"/>
          <w:lang w:val="en-US"/>
        </w:rPr>
      </w:pPr>
      <w:r w:rsidRPr="00503A4F">
        <w:rPr>
          <w:rFonts w:ascii="Consolas" w:hAnsi="Consolas" w:cs="Consolas"/>
          <w:color w:val="000000"/>
          <w:sz w:val="19"/>
          <w:szCs w:val="19"/>
          <w:lang w:val="en-US"/>
        </w:rPr>
        <w:t>}</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6151F0" w:rsidRPr="006151F0" w:rsidRDefault="006151F0" w:rsidP="006151F0">
      <w:pPr>
        <w:spacing w:after="0" w:line="240" w:lineRule="auto"/>
        <w:jc w:val="both"/>
        <w:rPr>
          <w:rFonts w:ascii="Times New Roman" w:eastAsia="Calibri" w:hAnsi="Times New Roman" w:cs="Times New Roman"/>
          <w:i/>
          <w:sz w:val="28"/>
          <w:szCs w:val="28"/>
          <w:lang w:val="en-US"/>
        </w:rPr>
      </w:pPr>
      <w:r w:rsidRPr="006151F0">
        <w:rPr>
          <w:rFonts w:ascii="Times New Roman" w:eastAsia="Calibri" w:hAnsi="Times New Roman" w:cs="Times New Roman"/>
          <w:i/>
          <w:sz w:val="28"/>
          <w:szCs w:val="28"/>
          <w:lang w:val="en-US"/>
        </w:rPr>
        <w:t>Waybill/_UpdateWaybill.cshtml</w:t>
      </w:r>
    </w:p>
    <w:p w:rsidR="006151F0" w:rsidRPr="006151F0" w:rsidRDefault="006151F0" w:rsidP="006151F0">
      <w:pPr>
        <w:spacing w:after="0" w:line="240" w:lineRule="auto"/>
        <w:jc w:val="both"/>
        <w:rPr>
          <w:rFonts w:ascii="Times New Roman" w:eastAsia="Calibri" w:hAnsi="Times New Roman" w:cs="Times New Roman"/>
          <w:sz w:val="28"/>
          <w:szCs w:val="28"/>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highlight w:val="yellow"/>
          <w:lang w:val="en-US"/>
        </w:rPr>
        <w:t>@model</w:t>
      </w:r>
      <w:r w:rsidRPr="005839C9">
        <w:rPr>
          <w:rFonts w:ascii="Consolas" w:hAnsi="Consolas" w:cs="Consolas"/>
          <w:color w:val="000000"/>
          <w:sz w:val="19"/>
          <w:szCs w:val="19"/>
          <w:lang w:val="en-US"/>
        </w:rPr>
        <w:t xml:space="preserve"> WaybillIndexViewModel</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h3</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style</w:t>
      </w:r>
      <w:r w:rsidRPr="005839C9">
        <w:rPr>
          <w:rFonts w:ascii="Consolas" w:hAnsi="Consolas" w:cs="Consolas"/>
          <w:color w:val="0000FF"/>
          <w:sz w:val="19"/>
          <w:szCs w:val="19"/>
          <w:lang w:val="en-US"/>
        </w:rPr>
        <w:t>="</w:t>
      </w:r>
      <w:r w:rsidRPr="005839C9">
        <w:rPr>
          <w:rFonts w:ascii="Consolas" w:hAnsi="Consolas" w:cs="Consolas"/>
          <w:color w:val="FF0000"/>
          <w:sz w:val="19"/>
          <w:szCs w:val="19"/>
          <w:lang w:val="en-US"/>
        </w:rPr>
        <w:t>margin-top</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Pr>
          <w:rFonts w:ascii="Consolas" w:hAnsi="Consolas" w:cs="Consolas"/>
          <w:color w:val="000000"/>
          <w:sz w:val="19"/>
          <w:szCs w:val="19"/>
        </w:rPr>
        <w:t>Изменение</w:t>
      </w:r>
      <w:r w:rsidRPr="005839C9">
        <w:rPr>
          <w:rFonts w:ascii="Consolas" w:hAnsi="Consolas" w:cs="Consolas"/>
          <w:color w:val="000000"/>
          <w:sz w:val="19"/>
          <w:szCs w:val="19"/>
          <w:lang w:val="en-US"/>
        </w:rPr>
        <w:t xml:space="preserve"> </w:t>
      </w:r>
      <w:r>
        <w:rPr>
          <w:rFonts w:ascii="Consolas" w:hAnsi="Consolas" w:cs="Consolas"/>
          <w:color w:val="000000"/>
          <w:sz w:val="19"/>
          <w:szCs w:val="19"/>
        </w:rPr>
        <w:t>записи</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h3</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highlight w:val="yellow"/>
          <w:lang w:val="en-US"/>
        </w:rPr>
        <w:t>@</w:t>
      </w:r>
      <w:r w:rsidRPr="005839C9">
        <w:rPr>
          <w:rFonts w:ascii="Consolas" w:hAnsi="Consolas" w:cs="Consolas"/>
          <w:color w:val="0000FF"/>
          <w:sz w:val="19"/>
          <w:szCs w:val="19"/>
          <w:lang w:val="en-US"/>
        </w:rPr>
        <w:t>using</w:t>
      </w:r>
      <w:r w:rsidRPr="005839C9">
        <w:rPr>
          <w:rFonts w:ascii="Consolas" w:hAnsi="Consolas" w:cs="Consolas"/>
          <w:color w:val="000000"/>
          <w:sz w:val="19"/>
          <w:szCs w:val="19"/>
          <w:lang w:val="en-US"/>
        </w:rPr>
        <w:t xml:space="preserve"> (Html.BeginForm(</w:t>
      </w:r>
      <w:r w:rsidRPr="005839C9">
        <w:rPr>
          <w:rFonts w:ascii="Consolas" w:hAnsi="Consolas" w:cs="Consolas"/>
          <w:color w:val="A31515"/>
          <w:sz w:val="19"/>
          <w:szCs w:val="19"/>
          <w:lang w:val="en-US"/>
        </w:rPr>
        <w:t>"UpdateWaybill"</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"Waybill"</w:t>
      </w:r>
      <w:r w:rsidRPr="005839C9">
        <w:rPr>
          <w:rFonts w:ascii="Consolas" w:hAnsi="Consolas" w:cs="Consolas"/>
          <w:color w:val="000000"/>
          <w:sz w:val="19"/>
          <w:szCs w:val="19"/>
          <w:lang w:val="en-US"/>
        </w:rPr>
        <w:t>, FormMethod.Post))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m.Id)</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name</w:t>
      </w:r>
      <w:r w:rsidRPr="005839C9">
        <w:rPr>
          <w:rFonts w:ascii="Consolas" w:hAnsi="Consolas" w:cs="Consolas"/>
          <w:color w:val="0000FF"/>
          <w:sz w:val="19"/>
          <w:szCs w:val="19"/>
          <w:lang w:val="en-US"/>
        </w:rPr>
        <w:t>="Id"</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id</w:t>
      </w:r>
      <w:r w:rsidRPr="005839C9">
        <w:rPr>
          <w:rFonts w:ascii="Consolas" w:hAnsi="Consolas" w:cs="Consolas"/>
          <w:color w:val="0000FF"/>
          <w:sz w:val="19"/>
          <w:szCs w:val="19"/>
          <w:lang w:val="en-US"/>
        </w:rPr>
        <w:t>="id"&gt;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FF"/>
          <w:sz w:val="19"/>
          <w:szCs w:val="19"/>
          <w:lang w:val="en-US"/>
        </w:rPr>
        <w:t>foreach</w:t>
      </w:r>
      <w:r w:rsidRPr="005839C9">
        <w:rPr>
          <w:rFonts w:ascii="Consolas" w:hAnsi="Consolas" w:cs="Consolas"/>
          <w:color w:val="000000"/>
          <w:sz w:val="19"/>
          <w:szCs w:val="19"/>
          <w:lang w:val="en-US"/>
        </w:rPr>
        <w:t xml:space="preserve"> (var id </w:t>
      </w:r>
      <w:r w:rsidRPr="005839C9">
        <w:rPr>
          <w:rFonts w:ascii="Consolas" w:hAnsi="Consolas" w:cs="Consolas"/>
          <w:color w:val="0000FF"/>
          <w:sz w:val="19"/>
          <w:szCs w:val="19"/>
          <w:lang w:val="en-US"/>
        </w:rPr>
        <w:t>in</w:t>
      </w:r>
      <w:r w:rsidRPr="005839C9">
        <w:rPr>
          <w:rFonts w:ascii="Consolas" w:hAnsi="Consolas" w:cs="Consolas"/>
          <w:color w:val="000000"/>
          <w:sz w:val="19"/>
          <w:szCs w:val="19"/>
          <w:lang w:val="en-US"/>
        </w:rPr>
        <w:t xml:space="preserve"> Model.Ids)</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id</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&amp;nbsp;</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input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name</w:t>
      </w:r>
      <w:r w:rsidRPr="005839C9">
        <w:rPr>
          <w:rFonts w:ascii="Consolas" w:hAnsi="Consolas" w:cs="Consolas"/>
          <w:color w:val="0000FF"/>
          <w:sz w:val="19"/>
          <w:szCs w:val="19"/>
          <w:lang w:val="en-US"/>
        </w:rPr>
        <w:t>="action"</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type</w:t>
      </w:r>
      <w:r w:rsidRPr="005839C9">
        <w:rPr>
          <w:rFonts w:ascii="Consolas" w:hAnsi="Consolas" w:cs="Consolas"/>
          <w:color w:val="0000FF"/>
          <w:sz w:val="19"/>
          <w:szCs w:val="19"/>
          <w:lang w:val="en-US"/>
        </w:rPr>
        <w:t>="submit"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style</w:t>
      </w:r>
      <w:r w:rsidRPr="005839C9">
        <w:rPr>
          <w:rFonts w:ascii="Consolas" w:hAnsi="Consolas" w:cs="Consolas"/>
          <w:color w:val="0000FF"/>
          <w:sz w:val="19"/>
          <w:szCs w:val="19"/>
          <w:lang w:val="en-US"/>
        </w:rPr>
        <w:t>="</w:t>
      </w:r>
      <w:r w:rsidRPr="005839C9">
        <w:rPr>
          <w:rFonts w:ascii="Consolas" w:hAnsi="Consolas" w:cs="Consolas"/>
          <w:color w:val="FF0000"/>
          <w:sz w:val="19"/>
          <w:szCs w:val="19"/>
          <w:lang w:val="en-US"/>
        </w:rPr>
        <w:t>border</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hidden</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width</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200px"</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value</w:t>
      </w:r>
      <w:r w:rsidRPr="005839C9">
        <w:rPr>
          <w:rFonts w:ascii="Consolas" w:hAnsi="Consolas" w:cs="Consolas"/>
          <w:color w:val="0000FF"/>
          <w:sz w:val="19"/>
          <w:szCs w:val="19"/>
          <w:lang w:val="en-US"/>
        </w:rPr>
        <w:t>="</w:t>
      </w:r>
      <w:r>
        <w:rPr>
          <w:rFonts w:ascii="Consolas" w:hAnsi="Consolas" w:cs="Consolas"/>
          <w:color w:val="0000FF"/>
          <w:sz w:val="19"/>
          <w:szCs w:val="19"/>
        </w:rPr>
        <w:t>Удалить</w:t>
      </w:r>
      <w:r w:rsidRPr="005839C9">
        <w:rPr>
          <w:rFonts w:ascii="Consolas" w:hAnsi="Consolas" w:cs="Consolas"/>
          <w:color w:val="0000FF"/>
          <w:sz w:val="19"/>
          <w:szCs w:val="19"/>
          <w:lang w:val="en-US"/>
        </w:rPr>
        <w:t xml:space="preserve"> </w:t>
      </w:r>
      <w:r>
        <w:rPr>
          <w:rFonts w:ascii="Consolas" w:hAnsi="Consolas" w:cs="Consolas"/>
          <w:color w:val="0000FF"/>
          <w:sz w:val="19"/>
          <w:szCs w:val="19"/>
        </w:rPr>
        <w:t>накладную</w:t>
      </w:r>
      <w:r w:rsidRPr="005839C9">
        <w:rPr>
          <w:rFonts w:ascii="Consolas" w:hAnsi="Consolas" w:cs="Consolas"/>
          <w:color w:val="0000FF"/>
          <w:sz w:val="19"/>
          <w:szCs w:val="19"/>
          <w:lang w:val="en-US"/>
        </w:rPr>
        <w: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m.EmployeeFIO)</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name</w:t>
      </w:r>
      <w:r w:rsidRPr="005839C9">
        <w:rPr>
          <w:rFonts w:ascii="Consolas" w:hAnsi="Consolas" w:cs="Consolas"/>
          <w:color w:val="0000FF"/>
          <w:sz w:val="19"/>
          <w:szCs w:val="19"/>
          <w:lang w:val="en-US"/>
        </w:rPr>
        <w:t>="EmployeeFIO"&gt;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FF"/>
          <w:sz w:val="19"/>
          <w:szCs w:val="19"/>
          <w:lang w:val="en-US"/>
        </w:rPr>
        <w:t>foreach</w:t>
      </w:r>
      <w:r w:rsidRPr="005839C9">
        <w:rPr>
          <w:rFonts w:ascii="Consolas" w:hAnsi="Consolas" w:cs="Consolas"/>
          <w:color w:val="000000"/>
          <w:sz w:val="19"/>
          <w:szCs w:val="19"/>
          <w:lang w:val="en-US"/>
        </w:rPr>
        <w:t xml:space="preserve"> (var fio </w:t>
      </w:r>
      <w:r w:rsidRPr="005839C9">
        <w:rPr>
          <w:rFonts w:ascii="Consolas" w:hAnsi="Consolas" w:cs="Consolas"/>
          <w:color w:val="0000FF"/>
          <w:sz w:val="19"/>
          <w:szCs w:val="19"/>
          <w:lang w:val="en-US"/>
        </w:rPr>
        <w:t>in</w:t>
      </w:r>
      <w:r w:rsidRPr="005839C9">
        <w:rPr>
          <w:rFonts w:ascii="Consolas" w:hAnsi="Consolas" w:cs="Consolas"/>
          <w:color w:val="000000"/>
          <w:sz w:val="19"/>
          <w:szCs w:val="19"/>
          <w:lang w:val="en-US"/>
        </w:rPr>
        <w:t xml:space="preserve"> Model.EmployeesFIOs)</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fio</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lastRenderedPageBreak/>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m.FurnitureName)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name</w:t>
      </w:r>
      <w:r w:rsidRPr="005839C9">
        <w:rPr>
          <w:rFonts w:ascii="Consolas" w:hAnsi="Consolas" w:cs="Consolas"/>
          <w:color w:val="0000FF"/>
          <w:sz w:val="19"/>
          <w:szCs w:val="19"/>
          <w:lang w:val="en-US"/>
        </w:rPr>
        <w:t>="FurnitureName"&gt;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FF"/>
          <w:sz w:val="19"/>
          <w:szCs w:val="19"/>
          <w:lang w:val="en-US"/>
        </w:rPr>
        <w:t>foreach</w:t>
      </w:r>
      <w:r w:rsidRPr="005839C9">
        <w:rPr>
          <w:rFonts w:ascii="Consolas" w:hAnsi="Consolas" w:cs="Consolas"/>
          <w:color w:val="000000"/>
          <w:sz w:val="19"/>
          <w:szCs w:val="19"/>
          <w:lang w:val="en-US"/>
        </w:rPr>
        <w:t xml:space="preserve"> (var name </w:t>
      </w:r>
      <w:r w:rsidRPr="005839C9">
        <w:rPr>
          <w:rFonts w:ascii="Consolas" w:hAnsi="Consolas" w:cs="Consolas"/>
          <w:color w:val="0000FF"/>
          <w:sz w:val="19"/>
          <w:szCs w:val="19"/>
          <w:lang w:val="en-US"/>
        </w:rPr>
        <w:t>in</w:t>
      </w:r>
      <w:r w:rsidRPr="005839C9">
        <w:rPr>
          <w:rFonts w:ascii="Consolas" w:hAnsi="Consolas" w:cs="Consolas"/>
          <w:color w:val="000000"/>
          <w:sz w:val="19"/>
          <w:szCs w:val="19"/>
          <w:lang w:val="en-US"/>
        </w:rPr>
        <w:t xml:space="preserve"> Model.FurnitureNames)</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name</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option</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select</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m.ProviderId)</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Html.TextBoxFor(m =&gt; m.ProviderId)</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m.ProviderName)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Html.TextBoxFor(m =&gt; m.ProviderName)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m.Material)</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Html.TextBoxFor(m =&gt; m.Material)</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m.Weight)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Html.TextBoxFor(m =&gt; m.Weight)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m.Price)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Html.TextBoxFor(m =&gt; m.Price)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00"/>
          <w:sz w:val="19"/>
          <w:szCs w:val="19"/>
          <w:highlight w:val="yellow"/>
          <w:lang w:val="en-US"/>
        </w:rPr>
        <w:t>@</w:t>
      </w:r>
      <w:r w:rsidRPr="005839C9">
        <w:rPr>
          <w:rFonts w:ascii="Consolas" w:hAnsi="Consolas" w:cs="Consolas"/>
          <w:color w:val="000000"/>
          <w:sz w:val="19"/>
          <w:szCs w:val="19"/>
          <w:lang w:val="en-US"/>
        </w:rPr>
        <w:t>Html.LabelFor(m =&gt; m.DateOfSupply)</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="col-md-10"&gt;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input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type</w:t>
      </w:r>
      <w:r w:rsidRPr="005839C9">
        <w:rPr>
          <w:rFonts w:ascii="Consolas" w:hAnsi="Consolas" w:cs="Consolas"/>
          <w:color w:val="0000FF"/>
          <w:sz w:val="19"/>
          <w:szCs w:val="19"/>
          <w:lang w:val="en-US"/>
        </w:rPr>
        <w:t>="date"</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id</w:t>
      </w:r>
      <w:r w:rsidRPr="005839C9">
        <w:rPr>
          <w:rFonts w:ascii="Consolas" w:hAnsi="Consolas" w:cs="Consolas"/>
          <w:color w:val="0000FF"/>
          <w:sz w:val="19"/>
          <w:szCs w:val="19"/>
          <w:lang w:val="en-US"/>
        </w:rPr>
        <w:t>="datepicker"</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name</w:t>
      </w:r>
      <w:r w:rsidRPr="005839C9">
        <w:rPr>
          <w:rFonts w:ascii="Consolas" w:hAnsi="Consolas" w:cs="Consolas"/>
          <w:color w:val="0000FF"/>
          <w:sz w:val="19"/>
          <w:szCs w:val="19"/>
          <w:lang w:val="en-US"/>
        </w:rPr>
        <w:t>="DateOfSupply"</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min</w:t>
      </w:r>
      <w:r w:rsidRPr="005839C9">
        <w:rPr>
          <w:rFonts w:ascii="Consolas" w:hAnsi="Consolas" w:cs="Consolas"/>
          <w:color w:val="0000FF"/>
          <w:sz w:val="19"/>
          <w:szCs w:val="19"/>
          <w:lang w:val="en-US"/>
        </w:rPr>
        <w:t>="2000-01-01"</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max</w:t>
      </w:r>
      <w:r w:rsidRPr="005839C9">
        <w:rPr>
          <w:rFonts w:ascii="Consolas" w:hAnsi="Consolas" w:cs="Consolas"/>
          <w:color w:val="0000FF"/>
          <w:sz w:val="19"/>
          <w:szCs w:val="19"/>
          <w:lang w:val="en-US"/>
        </w:rPr>
        <w:t>="2022-01-01"</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div</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br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&lt;</w:t>
      </w:r>
      <w:r w:rsidRPr="005839C9">
        <w:rPr>
          <w:rFonts w:ascii="Consolas" w:hAnsi="Consolas" w:cs="Consolas"/>
          <w:color w:val="800000"/>
          <w:sz w:val="19"/>
          <w:szCs w:val="19"/>
          <w:lang w:val="en-US"/>
        </w:rPr>
        <w:t>input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type</w:t>
      </w:r>
      <w:r w:rsidRPr="005839C9">
        <w:rPr>
          <w:rFonts w:ascii="Consolas" w:hAnsi="Consolas" w:cs="Consolas"/>
          <w:color w:val="0000FF"/>
          <w:sz w:val="19"/>
          <w:szCs w:val="19"/>
          <w:lang w:val="en-US"/>
        </w:rPr>
        <w:t>="submit"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class</w:t>
      </w:r>
      <w:r w:rsidRPr="005839C9">
        <w:rPr>
          <w:rFonts w:ascii="Consolas" w:hAnsi="Consolas" w:cs="Consolas"/>
          <w:color w:val="0000FF"/>
          <w:sz w:val="19"/>
          <w:szCs w:val="19"/>
          <w:lang w:val="en-US"/>
        </w:rPr>
        <w:t>="btn btn-default"</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style</w:t>
      </w:r>
      <w:r w:rsidRPr="005839C9">
        <w:rPr>
          <w:rFonts w:ascii="Consolas" w:hAnsi="Consolas" w:cs="Consolas"/>
          <w:color w:val="0000FF"/>
          <w:sz w:val="19"/>
          <w:szCs w:val="19"/>
          <w:lang w:val="en-US"/>
        </w:rPr>
        <w:t>="</w:t>
      </w:r>
      <w:r w:rsidRPr="005839C9">
        <w:rPr>
          <w:rFonts w:ascii="Consolas" w:hAnsi="Consolas" w:cs="Consolas"/>
          <w:color w:val="FF0000"/>
          <w:sz w:val="19"/>
          <w:szCs w:val="19"/>
          <w:lang w:val="en-US"/>
        </w:rPr>
        <w:t>left</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position</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relative"</w:t>
      </w: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value</w:t>
      </w:r>
      <w:r w:rsidRPr="005839C9">
        <w:rPr>
          <w:rFonts w:ascii="Consolas" w:hAnsi="Consolas" w:cs="Consolas"/>
          <w:color w:val="0000FF"/>
          <w:sz w:val="19"/>
          <w:szCs w:val="19"/>
          <w:lang w:val="en-US"/>
        </w:rPr>
        <w:t>="</w:t>
      </w:r>
      <w:r>
        <w:rPr>
          <w:rFonts w:ascii="Consolas" w:hAnsi="Consolas" w:cs="Consolas"/>
          <w:color w:val="0000FF"/>
          <w:sz w:val="19"/>
          <w:szCs w:val="19"/>
        </w:rPr>
        <w:t>Изменить</w:t>
      </w:r>
      <w:r w:rsidRPr="005839C9">
        <w:rPr>
          <w:rFonts w:ascii="Consolas" w:hAnsi="Consolas" w:cs="Consolas"/>
          <w:color w:val="0000FF"/>
          <w:sz w:val="19"/>
          <w:szCs w:val="19"/>
          <w:lang w:val="en-US"/>
        </w:rPr>
        <w: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/&gt;</w:t>
      </w:r>
    </w:p>
    <w:p w:rsidR="005839C9" w:rsidRPr="00503A4F" w:rsidRDefault="005839C9" w:rsidP="005839C9">
      <w:pPr>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w:t>
      </w:r>
    </w:p>
    <w:p w:rsidR="005839C9" w:rsidRPr="00503A4F" w:rsidRDefault="005839C9" w:rsidP="005839C9">
      <w:pPr>
        <w:spacing w:after="0" w:line="240" w:lineRule="auto"/>
        <w:rPr>
          <w:lang w:val="en-US"/>
        </w:rPr>
      </w:pPr>
    </w:p>
    <w:p w:rsidR="005839C9" w:rsidRPr="006151F0" w:rsidRDefault="005839C9" w:rsidP="005839C9">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Views</w:t>
      </w:r>
      <w:r w:rsidRPr="006151F0">
        <w:rPr>
          <w:rFonts w:ascii="Times New Roman" w:eastAsia="Calibri" w:hAnsi="Times New Roman" w:cs="Times New Roman"/>
          <w:i/>
          <w:sz w:val="28"/>
          <w:szCs w:val="28"/>
          <w:lang w:val="en-US"/>
        </w:rPr>
        <w:t>/_</w:t>
      </w:r>
      <w:r>
        <w:rPr>
          <w:rFonts w:ascii="Times New Roman" w:eastAsia="Calibri" w:hAnsi="Times New Roman" w:cs="Times New Roman"/>
          <w:i/>
          <w:sz w:val="28"/>
          <w:szCs w:val="28"/>
          <w:lang w:val="en-US"/>
        </w:rPr>
        <w:t>ViewImports</w:t>
      </w:r>
      <w:r w:rsidRPr="006151F0">
        <w:rPr>
          <w:rFonts w:ascii="Times New Roman" w:eastAsia="Calibri" w:hAnsi="Times New Roman" w:cs="Times New Roman"/>
          <w:i/>
          <w:sz w:val="28"/>
          <w:szCs w:val="28"/>
          <w:lang w:val="en-US"/>
        </w:rPr>
        <w:t>.cshtml</w:t>
      </w:r>
    </w:p>
    <w:p w:rsidR="005839C9" w:rsidRPr="006151F0" w:rsidRDefault="005839C9" w:rsidP="005839C9">
      <w:pPr>
        <w:spacing w:after="0" w:line="240" w:lineRule="auto"/>
        <w:jc w:val="both"/>
        <w:rPr>
          <w:rFonts w:ascii="Times New Roman" w:eastAsia="Calibri" w:hAnsi="Times New Roman" w:cs="Times New Roman"/>
          <w:sz w:val="28"/>
          <w:szCs w:val="28"/>
          <w:lang w:val="en-US"/>
        </w:rPr>
      </w:pP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r w:rsidRPr="00503A4F">
        <w:rPr>
          <w:rFonts w:ascii="Consolas" w:hAnsi="Consolas" w:cs="Consolas"/>
          <w:color w:val="0000FF"/>
          <w:sz w:val="19"/>
          <w:szCs w:val="19"/>
          <w:lang w:val="en-US"/>
        </w:rPr>
        <w:t>using</w:t>
      </w:r>
      <w:r w:rsidRPr="00503A4F">
        <w:rPr>
          <w:rFonts w:ascii="Consolas" w:hAnsi="Consolas" w:cs="Consolas"/>
          <w:color w:val="000000"/>
          <w:sz w:val="19"/>
          <w:szCs w:val="19"/>
          <w:lang w:val="en-US"/>
        </w:rPr>
        <w:t xml:space="preserve"> CourseProject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t>@</w:t>
      </w:r>
      <w:r w:rsidRPr="00503A4F">
        <w:rPr>
          <w:rFonts w:ascii="Consolas" w:hAnsi="Consolas" w:cs="Consolas"/>
          <w:color w:val="0000FF"/>
          <w:sz w:val="19"/>
          <w:szCs w:val="19"/>
          <w:lang w:val="en-US"/>
        </w:rPr>
        <w:t>using</w:t>
      </w:r>
      <w:r w:rsidRPr="00503A4F">
        <w:rPr>
          <w:rFonts w:ascii="Consolas" w:hAnsi="Consolas" w:cs="Consolas"/>
          <w:color w:val="000000"/>
          <w:sz w:val="19"/>
          <w:szCs w:val="19"/>
          <w:lang w:val="en-US"/>
        </w:rPr>
        <w:t xml:space="preserve"> CourseProject.Models</w:t>
      </w:r>
    </w:p>
    <w:p w:rsidR="005839C9" w:rsidRPr="00503A4F" w:rsidRDefault="005839C9" w:rsidP="005839C9">
      <w:pPr>
        <w:spacing w:after="0" w:line="240" w:lineRule="auto"/>
        <w:rPr>
          <w:rFonts w:ascii="Consolas" w:hAnsi="Consolas" w:cs="Consolas"/>
          <w:color w:val="A31515"/>
          <w:sz w:val="19"/>
          <w:szCs w:val="19"/>
          <w:lang w:val="en-US"/>
        </w:rPr>
      </w:pPr>
      <w:r w:rsidRPr="00503A4F">
        <w:rPr>
          <w:rFonts w:ascii="Consolas" w:hAnsi="Consolas" w:cs="Consolas"/>
          <w:color w:val="000000"/>
          <w:sz w:val="19"/>
          <w:szCs w:val="19"/>
          <w:highlight w:val="yellow"/>
          <w:lang w:val="en-US"/>
        </w:rPr>
        <w:t>@addTagHelper</w:t>
      </w:r>
      <w:r w:rsidRPr="00503A4F">
        <w:rPr>
          <w:rFonts w:ascii="Consolas" w:hAnsi="Consolas" w:cs="Consolas"/>
          <w:color w:val="000000"/>
          <w:sz w:val="19"/>
          <w:szCs w:val="19"/>
          <w:lang w:val="en-US"/>
        </w:rPr>
        <w:t xml:space="preserve"> </w:t>
      </w:r>
      <w:r w:rsidRPr="00503A4F">
        <w:rPr>
          <w:rFonts w:ascii="Consolas" w:hAnsi="Consolas" w:cs="Consolas"/>
          <w:color w:val="A31515"/>
          <w:sz w:val="19"/>
          <w:szCs w:val="19"/>
          <w:lang w:val="en-US"/>
        </w:rPr>
        <w:t>*, Microsoft.AspNetCore.Mvc.TagHelpers</w:t>
      </w:r>
    </w:p>
    <w:p w:rsidR="005839C9" w:rsidRPr="00503A4F" w:rsidRDefault="005839C9" w:rsidP="005839C9">
      <w:pPr>
        <w:spacing w:after="0" w:line="240" w:lineRule="auto"/>
        <w:rPr>
          <w:rFonts w:ascii="Times New Roman" w:hAnsi="Times New Roman" w:cs="Times New Roman"/>
          <w:color w:val="A31515"/>
          <w:sz w:val="28"/>
          <w:szCs w:val="28"/>
          <w:lang w:val="en-US"/>
        </w:rPr>
      </w:pPr>
    </w:p>
    <w:p w:rsidR="005839C9" w:rsidRPr="006151F0" w:rsidRDefault="005839C9" w:rsidP="005839C9">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Views</w:t>
      </w:r>
      <w:r w:rsidRPr="006151F0">
        <w:rPr>
          <w:rFonts w:ascii="Times New Roman" w:eastAsia="Calibri" w:hAnsi="Times New Roman" w:cs="Times New Roman"/>
          <w:i/>
          <w:sz w:val="28"/>
          <w:szCs w:val="28"/>
          <w:lang w:val="en-US"/>
        </w:rPr>
        <w:t>/_</w:t>
      </w:r>
      <w:r>
        <w:rPr>
          <w:rFonts w:ascii="Times New Roman" w:eastAsia="Calibri" w:hAnsi="Times New Roman" w:cs="Times New Roman"/>
          <w:i/>
          <w:sz w:val="28"/>
          <w:szCs w:val="28"/>
          <w:lang w:val="en-US"/>
        </w:rPr>
        <w:t>ViewStart</w:t>
      </w:r>
      <w:r w:rsidRPr="006151F0">
        <w:rPr>
          <w:rFonts w:ascii="Times New Roman" w:eastAsia="Calibri" w:hAnsi="Times New Roman" w:cs="Times New Roman"/>
          <w:i/>
          <w:sz w:val="28"/>
          <w:szCs w:val="28"/>
          <w:lang w:val="en-US"/>
        </w:rPr>
        <w:t>.cshtml</w:t>
      </w:r>
    </w:p>
    <w:p w:rsidR="005839C9" w:rsidRPr="006151F0" w:rsidRDefault="005839C9" w:rsidP="005839C9">
      <w:pPr>
        <w:spacing w:after="0" w:line="240" w:lineRule="auto"/>
        <w:jc w:val="both"/>
        <w:rPr>
          <w:rFonts w:ascii="Times New Roman" w:eastAsia="Calibri" w:hAnsi="Times New Roman" w:cs="Times New Roman"/>
          <w:sz w:val="28"/>
          <w:szCs w:val="28"/>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highlight w:val="yellow"/>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Layout = </w:t>
      </w:r>
      <w:r w:rsidRPr="005839C9">
        <w:rPr>
          <w:rFonts w:ascii="Consolas" w:hAnsi="Consolas" w:cs="Consolas"/>
          <w:color w:val="A31515"/>
          <w:sz w:val="19"/>
          <w:szCs w:val="19"/>
          <w:lang w:val="en-US"/>
        </w:rPr>
        <w:t>"_Layout"</w:t>
      </w:r>
      <w:r w:rsidRPr="005839C9">
        <w:rPr>
          <w:rFonts w:ascii="Consolas" w:hAnsi="Consolas" w:cs="Consolas"/>
          <w:color w:val="000000"/>
          <w:sz w:val="19"/>
          <w:szCs w:val="19"/>
          <w:lang w:val="en-US"/>
        </w:rPr>
        <w:t>;</w:t>
      </w:r>
    </w:p>
    <w:p w:rsidR="005839C9" w:rsidRPr="00503A4F" w:rsidRDefault="005839C9" w:rsidP="005839C9">
      <w:pPr>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highlight w:val="yellow"/>
          <w:lang w:val="en-US"/>
        </w:rPr>
        <w:lastRenderedPageBreak/>
        <w:t>}</w:t>
      </w:r>
    </w:p>
    <w:p w:rsidR="005839C9" w:rsidRPr="00503A4F" w:rsidRDefault="005839C9" w:rsidP="005839C9">
      <w:pPr>
        <w:spacing w:after="0" w:line="240" w:lineRule="auto"/>
        <w:rPr>
          <w:rFonts w:ascii="Times New Roman" w:hAnsi="Times New Roman" w:cs="Times New Roman"/>
          <w:color w:val="000000"/>
          <w:sz w:val="28"/>
          <w:szCs w:val="28"/>
          <w:lang w:val="en-US"/>
        </w:rPr>
      </w:pPr>
    </w:p>
    <w:p w:rsidR="005839C9" w:rsidRPr="006151F0" w:rsidRDefault="005839C9" w:rsidP="005839C9">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appsettings.json</w:t>
      </w:r>
    </w:p>
    <w:p w:rsidR="005839C9" w:rsidRPr="006151F0" w:rsidRDefault="005839C9" w:rsidP="005839C9">
      <w:pPr>
        <w:spacing w:after="0" w:line="240" w:lineRule="auto"/>
        <w:jc w:val="both"/>
        <w:rPr>
          <w:rFonts w:ascii="Times New Roman" w:eastAsia="Calibri" w:hAnsi="Times New Roman" w:cs="Times New Roman"/>
          <w:sz w:val="28"/>
          <w:szCs w:val="28"/>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"ConnectionStrings"</w:t>
      </w:r>
      <w:r w:rsidRPr="005839C9">
        <w:rPr>
          <w:rFonts w:ascii="Consolas" w:hAnsi="Consolas" w:cs="Consolas"/>
          <w:color w:val="000000"/>
          <w:sz w:val="19"/>
          <w:szCs w:val="19"/>
          <w:lang w:val="en-US"/>
        </w:rPr>
        <w:t>: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"SqlServerConnection"</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"Data Source = DESKTOP-G8EVE4H; Database=FurnitureFabric; Integrated Security = True; Connect Timeout = 60; Encrypt = False; TrustServerCertificate = False; ApplicationIntent = ReadWrite; MultiSubnetFailover = False"</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"Logging"</w:t>
      </w:r>
      <w:r w:rsidRPr="005839C9">
        <w:rPr>
          <w:rFonts w:ascii="Consolas" w:hAnsi="Consolas" w:cs="Consolas"/>
          <w:color w:val="000000"/>
          <w:sz w:val="19"/>
          <w:szCs w:val="19"/>
          <w:lang w:val="en-US"/>
        </w:rPr>
        <w:t>: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"LogLevel"</w:t>
      </w:r>
      <w:r w:rsidRPr="005839C9">
        <w:rPr>
          <w:rFonts w:ascii="Consolas" w:hAnsi="Consolas" w:cs="Consolas"/>
          <w:color w:val="000000"/>
          <w:sz w:val="19"/>
          <w:szCs w:val="19"/>
          <w:lang w:val="en-US"/>
        </w:rPr>
        <w:t>: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"Default"</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"Information"</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"Microsoft"</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"Warning"</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"Microsoft.Hosting.Lifetime"</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"Information"</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2E75B6"/>
          <w:sz w:val="19"/>
          <w:szCs w:val="19"/>
          <w:lang w:val="en-US"/>
        </w:rPr>
        <w:t>"AllowedHosts"</w:t>
      </w:r>
      <w:r w:rsidRPr="005839C9">
        <w:rPr>
          <w:rFonts w:ascii="Consolas" w:hAnsi="Consolas" w:cs="Consolas"/>
          <w:color w:val="000000"/>
          <w:sz w:val="19"/>
          <w:szCs w:val="19"/>
          <w:lang w:val="en-US"/>
        </w:rPr>
        <w:t xml:space="preserve">: </w:t>
      </w:r>
      <w:r w:rsidRPr="005839C9">
        <w:rPr>
          <w:rFonts w:ascii="Consolas" w:hAnsi="Consolas" w:cs="Consolas"/>
          <w:color w:val="A31515"/>
          <w:sz w:val="19"/>
          <w:szCs w:val="19"/>
          <w:lang w:val="en-US"/>
        </w:rPr>
        <w:t>"*"</w:t>
      </w:r>
    </w:p>
    <w:p w:rsidR="005839C9" w:rsidRPr="00503A4F" w:rsidRDefault="005839C9" w:rsidP="005839C9">
      <w:pPr>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w:t>
      </w:r>
    </w:p>
    <w:p w:rsidR="005839C9" w:rsidRPr="00503A4F" w:rsidRDefault="005839C9" w:rsidP="005839C9">
      <w:pPr>
        <w:spacing w:after="0" w:line="240" w:lineRule="auto"/>
        <w:rPr>
          <w:rFonts w:ascii="Times New Roman" w:hAnsi="Times New Roman" w:cs="Times New Roman"/>
          <w:color w:val="000000"/>
          <w:sz w:val="28"/>
          <w:szCs w:val="28"/>
          <w:lang w:val="en-US"/>
        </w:rPr>
      </w:pPr>
    </w:p>
    <w:p w:rsidR="005839C9" w:rsidRPr="006151F0" w:rsidRDefault="005839C9" w:rsidP="005839C9">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Program.cs</w:t>
      </w:r>
    </w:p>
    <w:p w:rsidR="005839C9" w:rsidRPr="006151F0" w:rsidRDefault="005839C9" w:rsidP="005839C9">
      <w:pPr>
        <w:spacing w:after="0" w:line="240" w:lineRule="auto"/>
        <w:jc w:val="both"/>
        <w:rPr>
          <w:rFonts w:ascii="Times New Roman" w:eastAsia="Calibri" w:hAnsi="Times New Roman" w:cs="Times New Roman"/>
          <w:sz w:val="28"/>
          <w:szCs w:val="28"/>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FF"/>
          <w:sz w:val="19"/>
          <w:szCs w:val="19"/>
          <w:lang w:val="en-US"/>
        </w:rPr>
        <w:t>using</w:t>
      </w:r>
      <w:r w:rsidRPr="005839C9">
        <w:rPr>
          <w:rFonts w:ascii="Consolas" w:hAnsi="Consolas" w:cs="Consolas"/>
          <w:color w:val="000000"/>
          <w:sz w:val="19"/>
          <w:szCs w:val="19"/>
          <w:lang w:val="en-US"/>
        </w:rPr>
        <w:t xml:space="preserve"> Microsoft.AspNetCore.Hosting;</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FF"/>
          <w:sz w:val="19"/>
          <w:szCs w:val="19"/>
          <w:lang w:val="en-US"/>
        </w:rPr>
        <w:t>using</w:t>
      </w:r>
      <w:r w:rsidRPr="005839C9">
        <w:rPr>
          <w:rFonts w:ascii="Consolas" w:hAnsi="Consolas" w:cs="Consolas"/>
          <w:color w:val="000000"/>
          <w:sz w:val="19"/>
          <w:szCs w:val="19"/>
          <w:lang w:val="en-US"/>
        </w:rPr>
        <w:t xml:space="preserve"> Microsoft.Extensions.Hosting;</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FF"/>
          <w:sz w:val="19"/>
          <w:szCs w:val="19"/>
          <w:lang w:val="en-US"/>
        </w:rPr>
        <w:t>namespace</w:t>
      </w:r>
      <w:r w:rsidRPr="005839C9">
        <w:rPr>
          <w:rFonts w:ascii="Consolas" w:hAnsi="Consolas" w:cs="Consolas"/>
          <w:color w:val="000000"/>
          <w:sz w:val="19"/>
          <w:szCs w:val="19"/>
          <w:lang w:val="en-US"/>
        </w:rPr>
        <w:t xml:space="preserve"> CourseProject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public</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class</w:t>
      </w:r>
      <w:r w:rsidRPr="005839C9">
        <w:rPr>
          <w:rFonts w:ascii="Consolas" w:hAnsi="Consolas" w:cs="Consolas"/>
          <w:color w:val="000000"/>
          <w:sz w:val="19"/>
          <w:szCs w:val="19"/>
          <w:lang w:val="en-US"/>
        </w:rPr>
        <w:t xml:space="preserve"> </w:t>
      </w:r>
      <w:r w:rsidRPr="005839C9">
        <w:rPr>
          <w:rFonts w:ascii="Consolas" w:hAnsi="Consolas" w:cs="Consolas"/>
          <w:color w:val="2B91AF"/>
          <w:sz w:val="19"/>
          <w:szCs w:val="19"/>
          <w:lang w:val="en-US"/>
        </w:rPr>
        <w:t>Program</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public</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static</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void</w:t>
      </w:r>
      <w:r w:rsidRPr="005839C9">
        <w:rPr>
          <w:rFonts w:ascii="Consolas" w:hAnsi="Consolas" w:cs="Consolas"/>
          <w:color w:val="000000"/>
          <w:sz w:val="19"/>
          <w:szCs w:val="19"/>
          <w:lang w:val="en-US"/>
        </w:rPr>
        <w:t xml:space="preserve"> Main(</w:t>
      </w:r>
      <w:r w:rsidRPr="005839C9">
        <w:rPr>
          <w:rFonts w:ascii="Consolas" w:hAnsi="Consolas" w:cs="Consolas"/>
          <w:color w:val="0000FF"/>
          <w:sz w:val="19"/>
          <w:szCs w:val="19"/>
          <w:lang w:val="en-US"/>
        </w:rPr>
        <w:t>string</w:t>
      </w:r>
      <w:r w:rsidRPr="005839C9">
        <w:rPr>
          <w:rFonts w:ascii="Consolas" w:hAnsi="Consolas" w:cs="Consolas"/>
          <w:color w:val="000000"/>
          <w:sz w:val="19"/>
          <w:szCs w:val="19"/>
          <w:lang w:val="en-US"/>
        </w:rPr>
        <w:t>[] args)</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CreateHostBuilder(args).Build().Run();</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public</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static</w:t>
      </w:r>
      <w:r w:rsidRPr="005839C9">
        <w:rPr>
          <w:rFonts w:ascii="Consolas" w:hAnsi="Consolas" w:cs="Consolas"/>
          <w:color w:val="000000"/>
          <w:sz w:val="19"/>
          <w:szCs w:val="19"/>
          <w:lang w:val="en-US"/>
        </w:rPr>
        <w:t xml:space="preserve"> IHostBuilder CreateHostBuilder(</w:t>
      </w:r>
      <w:r w:rsidRPr="005839C9">
        <w:rPr>
          <w:rFonts w:ascii="Consolas" w:hAnsi="Consolas" w:cs="Consolas"/>
          <w:color w:val="0000FF"/>
          <w:sz w:val="19"/>
          <w:szCs w:val="19"/>
          <w:lang w:val="en-US"/>
        </w:rPr>
        <w:t>string</w:t>
      </w:r>
      <w:r w:rsidRPr="005839C9">
        <w:rPr>
          <w:rFonts w:ascii="Consolas" w:hAnsi="Consolas" w:cs="Consolas"/>
          <w:color w:val="000000"/>
          <w:sz w:val="19"/>
          <w:szCs w:val="19"/>
          <w:lang w:val="en-US"/>
        </w:rPr>
        <w:t>[] args) =&gt;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Host.CreateDefaultBuilder(args)</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.ConfigureWebHostDefaults(webBuilder =&gt;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03A4F">
        <w:rPr>
          <w:rFonts w:ascii="Consolas" w:hAnsi="Consolas" w:cs="Consolas"/>
          <w:color w:val="000000"/>
          <w:sz w:val="19"/>
          <w:szCs w:val="19"/>
          <w:lang w:val="en-US"/>
        </w:rPr>
        <w: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webBuilder.UseStartup&lt;Startup&gt;();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p>
    <w:p w:rsidR="005839C9" w:rsidRPr="00503A4F" w:rsidRDefault="005839C9" w:rsidP="005839C9">
      <w:pPr>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w:t>
      </w:r>
    </w:p>
    <w:p w:rsidR="005839C9" w:rsidRPr="00503A4F" w:rsidRDefault="005839C9" w:rsidP="005839C9">
      <w:pPr>
        <w:spacing w:after="0" w:line="240" w:lineRule="auto"/>
        <w:rPr>
          <w:rFonts w:ascii="Times New Roman" w:hAnsi="Times New Roman" w:cs="Times New Roman"/>
          <w:color w:val="000000"/>
          <w:sz w:val="28"/>
          <w:szCs w:val="28"/>
          <w:lang w:val="en-US"/>
        </w:rPr>
      </w:pPr>
    </w:p>
    <w:p w:rsidR="005839C9" w:rsidRPr="00503A4F" w:rsidRDefault="005839C9" w:rsidP="005839C9">
      <w:pPr>
        <w:spacing w:after="0" w:line="240" w:lineRule="auto"/>
        <w:jc w:val="both"/>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MyStyle</w:t>
      </w:r>
      <w:r w:rsidRPr="00503A4F">
        <w:rPr>
          <w:rFonts w:ascii="Times New Roman" w:eastAsia="Calibri" w:hAnsi="Times New Roman" w:cs="Times New Roman"/>
          <w:i/>
          <w:sz w:val="28"/>
          <w:szCs w:val="28"/>
          <w:lang w:val="en-US"/>
        </w:rPr>
        <w:t>.</w:t>
      </w:r>
      <w:r>
        <w:rPr>
          <w:rFonts w:ascii="Times New Roman" w:eastAsia="Calibri" w:hAnsi="Times New Roman" w:cs="Times New Roman"/>
          <w:i/>
          <w:sz w:val="28"/>
          <w:szCs w:val="28"/>
          <w:lang w:val="en-US"/>
        </w:rPr>
        <w:t>css</w:t>
      </w:r>
    </w:p>
    <w:p w:rsidR="005839C9" w:rsidRPr="00503A4F" w:rsidRDefault="005839C9" w:rsidP="005839C9">
      <w:pPr>
        <w:spacing w:after="0" w:line="240" w:lineRule="auto"/>
        <w:jc w:val="both"/>
        <w:rPr>
          <w:rFonts w:ascii="Times New Roman" w:eastAsia="Calibri" w:hAnsi="Times New Roman" w:cs="Times New Roman"/>
          <w:sz w:val="28"/>
          <w:szCs w:val="28"/>
          <w:lang w:val="en-US"/>
        </w:rPr>
      </w:pP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800080"/>
          <w:sz w:val="19"/>
          <w:szCs w:val="19"/>
          <w:lang w:val="en-US"/>
        </w:rPr>
        <w:t>@import</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url('https://fonts.googleapis.com/css2?family=Comfortaa:wght@400;500&amp;display=swap')</w:t>
      </w:r>
      <w:r w:rsidRPr="00503A4F">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body</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background-image</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url(../background.png)</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font-family</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'Comfortaa'</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cursive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.main</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width</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100%</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padding-right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padding-left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margin-right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auto</w:t>
      </w:r>
      <w:r w:rsidRPr="005839C9">
        <w:rPr>
          <w:rFonts w:ascii="Consolas" w:hAnsi="Consolas" w:cs="Consolas"/>
          <w:color w:val="000000"/>
          <w:sz w:val="19"/>
          <w:szCs w:val="19"/>
          <w:lang w:val="en-US"/>
        </w:rPr>
        <w: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03A4F">
        <w:rPr>
          <w:rFonts w:ascii="Consolas" w:hAnsi="Consolas" w:cs="Consolas"/>
          <w:color w:val="FF0000"/>
          <w:sz w:val="19"/>
          <w:szCs w:val="19"/>
          <w:lang w:val="en-US"/>
        </w:rPr>
        <w:t>margin-left</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auto</w:t>
      </w:r>
      <w:r w:rsidRPr="00503A4F">
        <w:rPr>
          <w:rFonts w:ascii="Consolas" w:hAnsi="Consolas" w:cs="Consolas"/>
          <w:color w:val="000000"/>
          <w:sz w:val="19"/>
          <w:szCs w:val="19"/>
          <w:lang w:val="en-US"/>
        </w:rPr>
        <w: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03A4F">
        <w:rPr>
          <w:rFonts w:ascii="Consolas" w:hAnsi="Consolas" w:cs="Consolas"/>
          <w:color w:val="000000"/>
          <w:sz w:val="19"/>
          <w:szCs w:val="19"/>
          <w:lang w:val="en-US"/>
        </w:rPr>
        <w:t xml:space="preserve">    </w:t>
      </w:r>
      <w:r w:rsidRPr="00503A4F">
        <w:rPr>
          <w:rFonts w:ascii="Consolas" w:hAnsi="Consolas" w:cs="Consolas"/>
          <w:color w:val="FF0000"/>
          <w:sz w:val="19"/>
          <w:szCs w:val="19"/>
          <w:lang w:val="en-US"/>
        </w:rPr>
        <w:t>opacity</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0</w:t>
      </w:r>
      <w:r w:rsidRPr="00503A4F">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lastRenderedPageBreak/>
        <w:t xml:space="preserve">    </w:t>
      </w:r>
      <w:r w:rsidRPr="005839C9">
        <w:rPr>
          <w:rFonts w:ascii="Consolas" w:hAnsi="Consolas" w:cs="Consolas"/>
          <w:color w:val="FF0000"/>
          <w:sz w:val="19"/>
          <w:szCs w:val="19"/>
          <w:lang w:val="en-US"/>
        </w:rPr>
        <w:t>position</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relative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display</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-ms-flexbox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display</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flex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-ms-flex-wrap</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wrap</w:t>
      </w:r>
      <w:r w:rsidRPr="005839C9">
        <w:rPr>
          <w:rFonts w:ascii="Consolas" w:hAnsi="Consolas" w:cs="Consolas"/>
          <w:color w:val="000000"/>
          <w:sz w:val="19"/>
          <w:szCs w:val="19"/>
          <w:lang w:val="en-US"/>
        </w:rPr>
        <w:t>;</w:t>
      </w:r>
    </w:p>
    <w:p w:rsidR="005839C9" w:rsidRPr="00503A4F"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03A4F">
        <w:rPr>
          <w:rFonts w:ascii="Consolas" w:hAnsi="Consolas" w:cs="Consolas"/>
          <w:color w:val="FF0000"/>
          <w:sz w:val="19"/>
          <w:szCs w:val="19"/>
          <w:lang w:val="en-US"/>
        </w:rPr>
        <w:t>flex-wrap</w:t>
      </w:r>
      <w:r w:rsidRPr="00503A4F">
        <w:rPr>
          <w:rFonts w:ascii="Consolas" w:hAnsi="Consolas" w:cs="Consolas"/>
          <w:color w:val="000000"/>
          <w:sz w:val="19"/>
          <w:szCs w:val="19"/>
          <w:lang w:val="en-US"/>
        </w:rPr>
        <w:t xml:space="preserve">: </w:t>
      </w:r>
      <w:r w:rsidRPr="00503A4F">
        <w:rPr>
          <w:rFonts w:ascii="Consolas" w:hAnsi="Consolas" w:cs="Consolas"/>
          <w:color w:val="0000FF"/>
          <w:sz w:val="19"/>
          <w:szCs w:val="19"/>
          <w:lang w:val="en-US"/>
        </w:rPr>
        <w:t>wrap</w:t>
      </w:r>
      <w:r w:rsidRPr="00503A4F">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-ms-flex-align</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center</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align-items</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center</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-ms-flex-pack</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justify</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justify-content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space-between</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padding</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0.5rem</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1rem</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.main:hover</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opacity</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transition</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1s</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rgba(0,100,0,0.9)</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2px</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solid</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main</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a:hover</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rgba(0,100,0,0.9)</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width</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max-content</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border-radius</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10px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padding-right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padding-left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15px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margin-right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auto</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margin-left</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auto</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left</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300px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2px</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solid</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table</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rgba(0,100,0,0.9)</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border-color</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input</w:t>
      </w:r>
      <w:r w:rsidRPr="005839C9">
        <w:rPr>
          <w:rFonts w:ascii="Consolas" w:hAnsi="Consolas" w:cs="Consolas"/>
          <w:color w:val="000000"/>
          <w:sz w:val="19"/>
          <w:szCs w:val="19"/>
          <w:lang w:val="en-US"/>
        </w:rPr>
        <w:t>,</w:t>
      </w: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select</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border-radius</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10px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width</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500px</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a</w:t>
      </w:r>
      <w:r w:rsidRPr="005839C9">
        <w:rPr>
          <w:rFonts w:ascii="Consolas" w:hAnsi="Consolas" w:cs="Consolas"/>
          <w:color w:val="000000"/>
          <w:sz w:val="19"/>
          <w:szCs w:val="19"/>
          <w:lang w:val="en-US"/>
        </w:rPr>
        <w:t xml:space="preserve"> {</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800000"/>
          <w:sz w:val="19"/>
          <w:szCs w:val="19"/>
          <w:lang w:val="en-US"/>
        </w:rPr>
        <w:t>.tables</w:t>
      </w:r>
      <w:r w:rsidRPr="005839C9">
        <w:rPr>
          <w:rFonts w:ascii="Consolas" w:hAnsi="Consolas" w:cs="Consolas"/>
          <w:color w:val="000000"/>
          <w:sz w:val="19"/>
          <w:szCs w:val="19"/>
          <w:lang w:val="en-US"/>
        </w:rPr>
        <w:t xml:space="preserve"> </w:t>
      </w:r>
      <w:r w:rsidRPr="005839C9">
        <w:rPr>
          <w:rFonts w:ascii="Consolas" w:hAnsi="Consolas" w:cs="Consolas"/>
          <w:color w:val="800000"/>
          <w:sz w:val="19"/>
          <w:szCs w:val="19"/>
          <w:lang w:val="en-US"/>
        </w:rPr>
        <w:t>button</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background-color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rgba(0,100,0,0.9)</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border</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2px</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solid</w:t>
      </w:r>
      <w:r w:rsidRPr="005839C9">
        <w:rPr>
          <w:rFonts w:ascii="Consolas" w:hAnsi="Consolas" w:cs="Consolas"/>
          <w:color w:val="000000"/>
          <w:sz w:val="19"/>
          <w:szCs w:val="19"/>
          <w:lang w:val="en-US"/>
        </w:rPr>
        <w:t xml:space="preserve"> </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Pr="005839C9" w:rsidRDefault="005839C9" w:rsidP="005839C9">
      <w:pPr>
        <w:autoSpaceDE w:val="0"/>
        <w:autoSpaceDN w:val="0"/>
        <w:adjustRightInd w:val="0"/>
        <w:spacing w:after="0" w:line="240" w:lineRule="auto"/>
        <w:rPr>
          <w:rFonts w:ascii="Consolas" w:hAnsi="Consolas" w:cs="Consolas"/>
          <w:color w:val="000000"/>
          <w:sz w:val="19"/>
          <w:szCs w:val="19"/>
          <w:lang w:val="en-US"/>
        </w:rPr>
      </w:pPr>
      <w:r w:rsidRPr="005839C9">
        <w:rPr>
          <w:rFonts w:ascii="Consolas" w:hAnsi="Consolas" w:cs="Consolas"/>
          <w:color w:val="000000"/>
          <w:sz w:val="19"/>
          <w:szCs w:val="19"/>
          <w:lang w:val="en-US"/>
        </w:rPr>
        <w:t xml:space="preserve">    </w:t>
      </w:r>
      <w:r w:rsidRPr="005839C9">
        <w:rPr>
          <w:rFonts w:ascii="Consolas" w:hAnsi="Consolas" w:cs="Consolas"/>
          <w:color w:val="FF0000"/>
          <w:sz w:val="19"/>
          <w:szCs w:val="19"/>
          <w:lang w:val="en-US"/>
        </w:rPr>
        <w:t>color</w:t>
      </w:r>
      <w:r w:rsidRPr="005839C9">
        <w:rPr>
          <w:rFonts w:ascii="Consolas" w:hAnsi="Consolas" w:cs="Consolas"/>
          <w:color w:val="000000"/>
          <w:sz w:val="19"/>
          <w:szCs w:val="19"/>
          <w:lang w:val="en-US"/>
        </w:rPr>
        <w:t>:</w:t>
      </w:r>
      <w:r w:rsidRPr="005839C9">
        <w:rPr>
          <w:rFonts w:ascii="Consolas" w:hAnsi="Consolas" w:cs="Consolas"/>
          <w:color w:val="0000FF"/>
          <w:sz w:val="19"/>
          <w:szCs w:val="19"/>
          <w:lang w:val="en-US"/>
        </w:rPr>
        <w:t>white</w:t>
      </w:r>
      <w:r w:rsidRPr="005839C9">
        <w:rPr>
          <w:rFonts w:ascii="Consolas" w:hAnsi="Consolas" w:cs="Consolas"/>
          <w:color w:val="000000"/>
          <w:sz w:val="19"/>
          <w:szCs w:val="19"/>
          <w:lang w:val="en-US"/>
        </w:rPr>
        <w:t>;</w:t>
      </w:r>
    </w:p>
    <w:p w:rsidR="005839C9" w:rsidRDefault="005839C9" w:rsidP="005839C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839C9" w:rsidRPr="005839C9" w:rsidRDefault="005839C9" w:rsidP="005839C9">
      <w:pPr>
        <w:spacing w:after="0" w:line="240" w:lineRule="auto"/>
        <w:rPr>
          <w:rFonts w:ascii="Times New Roman" w:hAnsi="Times New Roman" w:cs="Times New Roman"/>
          <w:color w:val="000000"/>
          <w:sz w:val="28"/>
          <w:szCs w:val="28"/>
        </w:rPr>
      </w:pPr>
    </w:p>
    <w:p w:rsidR="00D64467" w:rsidRDefault="00D64467" w:rsidP="005839C9">
      <w:pPr>
        <w:spacing w:after="0" w:line="240" w:lineRule="auto"/>
        <w:rPr>
          <w:rFonts w:ascii="Times New Roman" w:eastAsia="Times New Roman" w:hAnsi="Times New Roman" w:cs="Times New Roman"/>
          <w:b/>
          <w:bCs/>
          <w:color w:val="000000"/>
          <w:sz w:val="28"/>
          <w:szCs w:val="27"/>
          <w:lang w:eastAsia="ru-RU"/>
        </w:rPr>
      </w:pPr>
      <w:r>
        <w:br w:type="page"/>
      </w:r>
    </w:p>
    <w:p w:rsidR="00C11401" w:rsidRDefault="00601639" w:rsidP="00C11401">
      <w:pPr>
        <w:pStyle w:val="11"/>
        <w:ind w:firstLine="0"/>
      </w:pPr>
      <w:r w:rsidRPr="00601639">
        <w:lastRenderedPageBreak/>
        <w:t>ПРИЛОЖЕНИЕ Б</w:t>
      </w:r>
      <w:bookmarkEnd w:id="33"/>
    </w:p>
    <w:p w:rsidR="00601639" w:rsidRPr="00601639" w:rsidRDefault="00601639" w:rsidP="00601639">
      <w:pPr>
        <w:spacing w:after="0" w:line="240" w:lineRule="auto"/>
        <w:jc w:val="center"/>
        <w:rPr>
          <w:rFonts w:ascii="Times New Roman" w:hAnsi="Times New Roman" w:cs="Times New Roman"/>
          <w:sz w:val="28"/>
          <w:szCs w:val="28"/>
        </w:rPr>
      </w:pPr>
      <w:r w:rsidRPr="00601639">
        <w:rPr>
          <w:rFonts w:ascii="Times New Roman" w:hAnsi="Times New Roman" w:cs="Times New Roman"/>
          <w:sz w:val="28"/>
          <w:szCs w:val="28"/>
        </w:rPr>
        <w:t>(обязательное)</w:t>
      </w:r>
    </w:p>
    <w:p w:rsidR="00601639" w:rsidRDefault="00601639" w:rsidP="00601639">
      <w:pPr>
        <w:spacing w:after="0" w:line="240" w:lineRule="auto"/>
        <w:rPr>
          <w:rFonts w:ascii="Times New Roman" w:hAnsi="Times New Roman" w:cs="Times New Roman"/>
          <w:b/>
          <w:sz w:val="28"/>
          <w:szCs w:val="28"/>
        </w:rPr>
      </w:pPr>
    </w:p>
    <w:p w:rsidR="00C5755C" w:rsidRPr="005839C9" w:rsidRDefault="005839C9" w:rsidP="005E2389">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Схема классов</w:t>
      </w:r>
    </w:p>
    <w:p w:rsidR="00C5755C" w:rsidRDefault="005E2389" w:rsidP="00C5755C">
      <w:pPr>
        <w:spacing w:after="0" w:line="240" w:lineRule="auto"/>
        <w:jc w:val="both"/>
        <w:rPr>
          <w:rFonts w:ascii="Times New Roman" w:hAnsi="Times New Roman" w:cs="Times New Roman"/>
          <w:sz w:val="28"/>
          <w:szCs w:val="19"/>
        </w:rPr>
      </w:pPr>
      <w:r>
        <w:rPr>
          <w:rFonts w:ascii="Times New Roman" w:hAnsi="Times New Roman" w:cs="Times New Roman"/>
          <w:sz w:val="28"/>
          <w:szCs w:val="19"/>
        </w:rPr>
        <w:tab/>
      </w:r>
    </w:p>
    <w:p w:rsidR="00C5755C" w:rsidRPr="008017AC" w:rsidRDefault="00C5755C" w:rsidP="00C5755C">
      <w:pPr>
        <w:spacing w:after="0" w:line="240" w:lineRule="auto"/>
        <w:ind w:firstLine="708"/>
        <w:jc w:val="both"/>
        <w:rPr>
          <w:rFonts w:ascii="Times New Roman" w:hAnsi="Times New Roman" w:cs="Times New Roman"/>
          <w:sz w:val="28"/>
          <w:szCs w:val="19"/>
        </w:rPr>
      </w:pPr>
    </w:p>
    <w:sectPr w:rsidR="00C5755C" w:rsidRPr="008017AC" w:rsidSect="00C64818">
      <w:footerReference w:type="default" r:id="rId21"/>
      <w:pgSz w:w="11906" w:h="16838"/>
      <w:pgMar w:top="1134" w:right="850"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F4E" w:rsidRDefault="00800F4E" w:rsidP="00E3377A">
      <w:pPr>
        <w:spacing w:after="0" w:line="240" w:lineRule="auto"/>
      </w:pPr>
      <w:r>
        <w:separator/>
      </w:r>
    </w:p>
  </w:endnote>
  <w:endnote w:type="continuationSeparator" w:id="0">
    <w:p w:rsidR="00800F4E" w:rsidRDefault="00800F4E" w:rsidP="00E3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183197"/>
      <w:docPartObj>
        <w:docPartGallery w:val="Page Numbers (Bottom of Page)"/>
        <w:docPartUnique/>
      </w:docPartObj>
    </w:sdtPr>
    <w:sdtEndPr/>
    <w:sdtContent>
      <w:p w:rsidR="00503A4F" w:rsidRDefault="00503A4F">
        <w:pPr>
          <w:pStyle w:val="a9"/>
          <w:jc w:val="right"/>
        </w:pPr>
        <w:r w:rsidRPr="00AB5B18">
          <w:rPr>
            <w:rFonts w:ascii="Times New Roman" w:hAnsi="Times New Roman" w:cs="Times New Roman"/>
            <w:sz w:val="24"/>
            <w:szCs w:val="24"/>
          </w:rPr>
          <w:fldChar w:fldCharType="begin"/>
        </w:r>
        <w:r w:rsidRPr="00AB5B18">
          <w:rPr>
            <w:rFonts w:ascii="Times New Roman" w:hAnsi="Times New Roman" w:cs="Times New Roman"/>
            <w:sz w:val="24"/>
            <w:szCs w:val="24"/>
          </w:rPr>
          <w:instrText>PAGE   \* MERGEFORMAT</w:instrText>
        </w:r>
        <w:r w:rsidRPr="00AB5B18">
          <w:rPr>
            <w:rFonts w:ascii="Times New Roman" w:hAnsi="Times New Roman" w:cs="Times New Roman"/>
            <w:sz w:val="24"/>
            <w:szCs w:val="24"/>
          </w:rPr>
          <w:fldChar w:fldCharType="separate"/>
        </w:r>
        <w:r w:rsidR="007004D0">
          <w:rPr>
            <w:rFonts w:ascii="Times New Roman" w:hAnsi="Times New Roman" w:cs="Times New Roman"/>
            <w:noProof/>
            <w:sz w:val="24"/>
            <w:szCs w:val="24"/>
          </w:rPr>
          <w:t>24</w:t>
        </w:r>
        <w:r w:rsidRPr="00AB5B18">
          <w:rPr>
            <w:rFonts w:ascii="Times New Roman" w:hAnsi="Times New Roman" w:cs="Times New Roman"/>
            <w:sz w:val="24"/>
            <w:szCs w:val="24"/>
          </w:rPr>
          <w:fldChar w:fldCharType="end"/>
        </w:r>
      </w:p>
    </w:sdtContent>
  </w:sdt>
  <w:p w:rsidR="00503A4F" w:rsidRDefault="00503A4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F4E" w:rsidRDefault="00800F4E" w:rsidP="00E3377A">
      <w:pPr>
        <w:spacing w:after="0" w:line="240" w:lineRule="auto"/>
      </w:pPr>
      <w:r>
        <w:separator/>
      </w:r>
    </w:p>
  </w:footnote>
  <w:footnote w:type="continuationSeparator" w:id="0">
    <w:p w:rsidR="00800F4E" w:rsidRDefault="00800F4E" w:rsidP="00E33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4"/>
    <w:lvl w:ilvl="0">
      <w:start w:val="1"/>
      <w:numFmt w:val="decimal"/>
      <w:lvlText w:val="%1."/>
      <w:lvlJc w:val="left"/>
      <w:pPr>
        <w:tabs>
          <w:tab w:val="num" w:pos="0"/>
        </w:tabs>
        <w:ind w:left="1080" w:hanging="360"/>
      </w:pPr>
      <w:rPr>
        <w:rFonts w:cs="Times New Roman"/>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6"/>
    <w:multiLevelType w:val="multilevel"/>
    <w:tmpl w:val="7A3CC608"/>
    <w:name w:val="WW8Num6"/>
    <w:lvl w:ilvl="0">
      <w:start w:val="1"/>
      <w:numFmt w:val="decimal"/>
      <w:lvlText w:val="2.%1."/>
      <w:lvlJc w:val="left"/>
      <w:pPr>
        <w:tabs>
          <w:tab w:val="num" w:pos="794"/>
        </w:tabs>
        <w:ind w:left="1191" w:hanging="811"/>
      </w:pPr>
      <w:rPr>
        <w:rFonts w:ascii="Times New Roman" w:hAnsi="Times New Roman" w:cs="Times New Roman" w:hint="default"/>
        <w:sz w:val="28"/>
        <w:szCs w:val="28"/>
        <w:lang w:val="be-BY"/>
      </w:rPr>
    </w:lvl>
    <w:lvl w:ilvl="1">
      <w:start w:val="1"/>
      <w:numFmt w:val="decimal"/>
      <w:lvlText w:val="%2."/>
      <w:lvlJc w:val="left"/>
      <w:pPr>
        <w:tabs>
          <w:tab w:val="num" w:pos="1080"/>
        </w:tabs>
        <w:ind w:left="1080" w:hanging="360"/>
      </w:pPr>
      <w:rPr>
        <w:rFonts w:hint="default"/>
        <w:lang w:val="be-BY"/>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00000007"/>
    <w:multiLevelType w:val="multilevel"/>
    <w:tmpl w:val="00000007"/>
    <w:name w:val="WW8Num7"/>
    <w:lvl w:ilvl="0">
      <w:start w:val="1"/>
      <w:numFmt w:val="bullet"/>
      <w:lvlText w:val=""/>
      <w:lvlJc w:val="left"/>
      <w:pPr>
        <w:tabs>
          <w:tab w:val="num" w:pos="-348"/>
        </w:tabs>
        <w:ind w:left="1080" w:hanging="360"/>
      </w:pPr>
      <w:rPr>
        <w:rFonts w:ascii="Symbol" w:hAnsi="Symbol" w:cs="Symbol"/>
      </w:rPr>
    </w:lvl>
    <w:lvl w:ilvl="1">
      <w:start w:val="1"/>
      <w:numFmt w:val="bullet"/>
      <w:lvlText w:val="o"/>
      <w:lvlJc w:val="left"/>
      <w:pPr>
        <w:tabs>
          <w:tab w:val="num" w:pos="-348"/>
        </w:tabs>
        <w:ind w:left="1800" w:hanging="360"/>
      </w:pPr>
      <w:rPr>
        <w:rFonts w:ascii="Courier New" w:hAnsi="Courier New" w:cs="Courier New"/>
      </w:rPr>
    </w:lvl>
    <w:lvl w:ilvl="2">
      <w:start w:val="1"/>
      <w:numFmt w:val="bullet"/>
      <w:lvlText w:val=""/>
      <w:lvlJc w:val="left"/>
      <w:pPr>
        <w:tabs>
          <w:tab w:val="num" w:pos="-348"/>
        </w:tabs>
        <w:ind w:left="2520" w:hanging="360"/>
      </w:pPr>
      <w:rPr>
        <w:rFonts w:ascii="Wingdings" w:hAnsi="Wingdings" w:cs="Wingdings"/>
      </w:rPr>
    </w:lvl>
    <w:lvl w:ilvl="3">
      <w:start w:val="1"/>
      <w:numFmt w:val="bullet"/>
      <w:lvlText w:val=""/>
      <w:lvlJc w:val="left"/>
      <w:pPr>
        <w:tabs>
          <w:tab w:val="num" w:pos="-348"/>
        </w:tabs>
        <w:ind w:left="3240" w:hanging="360"/>
      </w:pPr>
      <w:rPr>
        <w:rFonts w:ascii="Symbol" w:hAnsi="Symbol" w:cs="Symbol"/>
      </w:rPr>
    </w:lvl>
    <w:lvl w:ilvl="4">
      <w:start w:val="1"/>
      <w:numFmt w:val="bullet"/>
      <w:lvlText w:val="o"/>
      <w:lvlJc w:val="left"/>
      <w:pPr>
        <w:tabs>
          <w:tab w:val="num" w:pos="-348"/>
        </w:tabs>
        <w:ind w:left="3960" w:hanging="360"/>
      </w:pPr>
      <w:rPr>
        <w:rFonts w:ascii="Courier New" w:hAnsi="Courier New" w:cs="Courier New"/>
      </w:rPr>
    </w:lvl>
    <w:lvl w:ilvl="5">
      <w:start w:val="1"/>
      <w:numFmt w:val="bullet"/>
      <w:lvlText w:val=""/>
      <w:lvlJc w:val="left"/>
      <w:pPr>
        <w:tabs>
          <w:tab w:val="num" w:pos="-348"/>
        </w:tabs>
        <w:ind w:left="4680" w:hanging="360"/>
      </w:pPr>
      <w:rPr>
        <w:rFonts w:ascii="Wingdings" w:hAnsi="Wingdings" w:cs="Wingdings"/>
      </w:rPr>
    </w:lvl>
    <w:lvl w:ilvl="6">
      <w:start w:val="1"/>
      <w:numFmt w:val="bullet"/>
      <w:lvlText w:val=""/>
      <w:lvlJc w:val="left"/>
      <w:pPr>
        <w:tabs>
          <w:tab w:val="num" w:pos="-348"/>
        </w:tabs>
        <w:ind w:left="5400" w:hanging="360"/>
      </w:pPr>
      <w:rPr>
        <w:rFonts w:ascii="Symbol" w:hAnsi="Symbol" w:cs="Symbol"/>
      </w:rPr>
    </w:lvl>
    <w:lvl w:ilvl="7">
      <w:start w:val="1"/>
      <w:numFmt w:val="bullet"/>
      <w:lvlText w:val="o"/>
      <w:lvlJc w:val="left"/>
      <w:pPr>
        <w:tabs>
          <w:tab w:val="num" w:pos="-348"/>
        </w:tabs>
        <w:ind w:left="6120" w:hanging="360"/>
      </w:pPr>
      <w:rPr>
        <w:rFonts w:ascii="Courier New" w:hAnsi="Courier New" w:cs="Courier New"/>
      </w:rPr>
    </w:lvl>
    <w:lvl w:ilvl="8">
      <w:start w:val="1"/>
      <w:numFmt w:val="bullet"/>
      <w:lvlText w:val=""/>
      <w:lvlJc w:val="left"/>
      <w:pPr>
        <w:tabs>
          <w:tab w:val="num" w:pos="-348"/>
        </w:tabs>
        <w:ind w:left="6840" w:hanging="360"/>
      </w:pPr>
      <w:rPr>
        <w:rFonts w:ascii="Wingdings" w:hAnsi="Wingdings" w:cs="Wingdings"/>
      </w:rPr>
    </w:lvl>
  </w:abstractNum>
  <w:abstractNum w:abstractNumId="3" w15:restartNumberingAfterBreak="0">
    <w:nsid w:val="00000008"/>
    <w:multiLevelType w:val="singleLevel"/>
    <w:tmpl w:val="00000008"/>
    <w:name w:val="WW8Num8"/>
    <w:lvl w:ilvl="0">
      <w:start w:val="1"/>
      <w:numFmt w:val="decimal"/>
      <w:lvlText w:val="%1."/>
      <w:lvlJc w:val="left"/>
      <w:pPr>
        <w:tabs>
          <w:tab w:val="num" w:pos="0"/>
        </w:tabs>
        <w:ind w:left="360" w:hanging="360"/>
      </w:pPr>
      <w:rPr>
        <w:b w:val="0"/>
        <w:sz w:val="28"/>
        <w:szCs w:val="28"/>
      </w:rPr>
    </w:lvl>
  </w:abstractNum>
  <w:abstractNum w:abstractNumId="4" w15:restartNumberingAfterBreak="0">
    <w:nsid w:val="0000000B"/>
    <w:multiLevelType w:val="singleLevel"/>
    <w:tmpl w:val="0000000B"/>
    <w:name w:val="WW8Num11"/>
    <w:lvl w:ilvl="0">
      <w:start w:val="1"/>
      <w:numFmt w:val="bullet"/>
      <w:lvlText w:val=""/>
      <w:lvlJc w:val="left"/>
      <w:pPr>
        <w:tabs>
          <w:tab w:val="num" w:pos="0"/>
        </w:tabs>
        <w:ind w:left="1440" w:hanging="360"/>
      </w:pPr>
      <w:rPr>
        <w:rFonts w:ascii="Symbol" w:hAnsi="Symbol" w:cs="Symbol" w:hint="default"/>
      </w:rPr>
    </w:lvl>
  </w:abstractNum>
  <w:abstractNum w:abstractNumId="5" w15:restartNumberingAfterBreak="0">
    <w:nsid w:val="00000010"/>
    <w:multiLevelType w:val="multilevel"/>
    <w:tmpl w:val="00000010"/>
    <w:name w:val="WW8Num16"/>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428"/>
        </w:tabs>
        <w:ind w:left="1428" w:hanging="360"/>
      </w:pPr>
      <w:rPr>
        <w:rFonts w:ascii="OpenSymbol" w:hAnsi="OpenSymbol" w:cs="Courier New" w:hint="default"/>
        <w:sz w:val="20"/>
      </w:rPr>
    </w:lvl>
    <w:lvl w:ilvl="2">
      <w:start w:val="1"/>
      <w:numFmt w:val="bullet"/>
      <w:lvlText w:val="▪"/>
      <w:lvlJc w:val="left"/>
      <w:pPr>
        <w:tabs>
          <w:tab w:val="num" w:pos="1788"/>
        </w:tabs>
        <w:ind w:left="1788" w:hanging="360"/>
      </w:pPr>
      <w:rPr>
        <w:rFonts w:ascii="OpenSymbol" w:hAnsi="OpenSymbol" w:cs="Courier New" w:hint="default"/>
        <w:sz w:val="20"/>
      </w:rPr>
    </w:lvl>
    <w:lvl w:ilvl="3">
      <w:start w:val="1"/>
      <w:numFmt w:val="bullet"/>
      <w:lvlText w:val=""/>
      <w:lvlJc w:val="left"/>
      <w:pPr>
        <w:tabs>
          <w:tab w:val="num" w:pos="2148"/>
        </w:tabs>
        <w:ind w:left="2148" w:hanging="360"/>
      </w:pPr>
      <w:rPr>
        <w:rFonts w:ascii="Symbol" w:hAnsi="Symbol" w:cs="Symbol" w:hint="default"/>
        <w:sz w:val="20"/>
      </w:rPr>
    </w:lvl>
    <w:lvl w:ilvl="4">
      <w:start w:val="1"/>
      <w:numFmt w:val="bullet"/>
      <w:lvlText w:val="◦"/>
      <w:lvlJc w:val="left"/>
      <w:pPr>
        <w:tabs>
          <w:tab w:val="num" w:pos="2508"/>
        </w:tabs>
        <w:ind w:left="2508" w:hanging="360"/>
      </w:pPr>
      <w:rPr>
        <w:rFonts w:ascii="OpenSymbol" w:hAnsi="OpenSymbol" w:cs="Courier New" w:hint="default"/>
        <w:sz w:val="20"/>
      </w:rPr>
    </w:lvl>
    <w:lvl w:ilvl="5">
      <w:start w:val="1"/>
      <w:numFmt w:val="bullet"/>
      <w:lvlText w:val="▪"/>
      <w:lvlJc w:val="left"/>
      <w:pPr>
        <w:tabs>
          <w:tab w:val="num" w:pos="2868"/>
        </w:tabs>
        <w:ind w:left="2868" w:hanging="360"/>
      </w:pPr>
      <w:rPr>
        <w:rFonts w:ascii="OpenSymbol" w:hAnsi="OpenSymbol" w:cs="Courier New" w:hint="default"/>
        <w:sz w:val="20"/>
      </w:rPr>
    </w:lvl>
    <w:lvl w:ilvl="6">
      <w:start w:val="1"/>
      <w:numFmt w:val="bullet"/>
      <w:lvlText w:val=""/>
      <w:lvlJc w:val="left"/>
      <w:pPr>
        <w:tabs>
          <w:tab w:val="num" w:pos="3228"/>
        </w:tabs>
        <w:ind w:left="3228" w:hanging="360"/>
      </w:pPr>
      <w:rPr>
        <w:rFonts w:ascii="Symbol" w:hAnsi="Symbol" w:cs="Symbol" w:hint="default"/>
        <w:sz w:val="20"/>
      </w:rPr>
    </w:lvl>
    <w:lvl w:ilvl="7">
      <w:start w:val="1"/>
      <w:numFmt w:val="bullet"/>
      <w:lvlText w:val="◦"/>
      <w:lvlJc w:val="left"/>
      <w:pPr>
        <w:tabs>
          <w:tab w:val="num" w:pos="3588"/>
        </w:tabs>
        <w:ind w:left="3588" w:hanging="360"/>
      </w:pPr>
      <w:rPr>
        <w:rFonts w:ascii="OpenSymbol" w:hAnsi="OpenSymbol" w:cs="Courier New" w:hint="default"/>
        <w:sz w:val="20"/>
      </w:rPr>
    </w:lvl>
    <w:lvl w:ilvl="8">
      <w:start w:val="1"/>
      <w:numFmt w:val="bullet"/>
      <w:lvlText w:val="▪"/>
      <w:lvlJc w:val="left"/>
      <w:pPr>
        <w:tabs>
          <w:tab w:val="num" w:pos="3948"/>
        </w:tabs>
        <w:ind w:left="3948" w:hanging="360"/>
      </w:pPr>
      <w:rPr>
        <w:rFonts w:ascii="OpenSymbol" w:hAnsi="OpenSymbol" w:cs="Courier New" w:hint="default"/>
        <w:sz w:val="20"/>
      </w:rPr>
    </w:lvl>
  </w:abstractNum>
  <w:abstractNum w:abstractNumId="6" w15:restartNumberingAfterBreak="0">
    <w:nsid w:val="02B15FAE"/>
    <w:multiLevelType w:val="hybridMultilevel"/>
    <w:tmpl w:val="C7801094"/>
    <w:lvl w:ilvl="0" w:tplc="3926DE90">
      <w:start w:val="7"/>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7212B45"/>
    <w:multiLevelType w:val="multilevel"/>
    <w:tmpl w:val="42C278F4"/>
    <w:lvl w:ilvl="0">
      <w:start w:val="3"/>
      <w:numFmt w:val="decimal"/>
      <w:lvlText w:val="%1"/>
      <w:lvlJc w:val="left"/>
      <w:pPr>
        <w:ind w:left="1083" w:hanging="375"/>
      </w:pPr>
      <w:rPr>
        <w:rFonts w:hint="default"/>
      </w:rPr>
    </w:lvl>
    <w:lvl w:ilvl="1">
      <w:start w:val="4"/>
      <w:numFmt w:val="decimal"/>
      <w:lvlText w:val="%1.%2"/>
      <w:lvlJc w:val="left"/>
      <w:pPr>
        <w:ind w:left="1791" w:hanging="375"/>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688" w:hanging="144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464" w:hanging="1800"/>
      </w:pPr>
      <w:rPr>
        <w:rFonts w:hint="default"/>
      </w:rPr>
    </w:lvl>
    <w:lvl w:ilvl="8">
      <w:start w:val="1"/>
      <w:numFmt w:val="decimal"/>
      <w:lvlText w:val="%1.%2.%3.%4.%5.%6.%7.%8.%9"/>
      <w:lvlJc w:val="left"/>
      <w:pPr>
        <w:ind w:left="8532" w:hanging="2160"/>
      </w:pPr>
      <w:rPr>
        <w:rFonts w:hint="default"/>
      </w:rPr>
    </w:lvl>
  </w:abstractNum>
  <w:abstractNum w:abstractNumId="8" w15:restartNumberingAfterBreak="0">
    <w:nsid w:val="0B934906"/>
    <w:multiLevelType w:val="multilevel"/>
    <w:tmpl w:val="3E1C3B3C"/>
    <w:lvl w:ilvl="0">
      <w:start w:val="2"/>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22B2FF1"/>
    <w:multiLevelType w:val="multilevel"/>
    <w:tmpl w:val="4BBE10FE"/>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2867C2"/>
    <w:multiLevelType w:val="multilevel"/>
    <w:tmpl w:val="962A4BC2"/>
    <w:lvl w:ilvl="0">
      <w:start w:val="1"/>
      <w:numFmt w:val="decimal"/>
      <w:lvlText w:val="%1"/>
      <w:lvlJc w:val="left"/>
      <w:pPr>
        <w:ind w:left="936" w:hanging="228"/>
      </w:pPr>
      <w:rPr>
        <w:rFonts w:hint="default"/>
      </w:rPr>
    </w:lvl>
    <w:lvl w:ilvl="1">
      <w:start w:val="3"/>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1" w15:restartNumberingAfterBreak="0">
    <w:nsid w:val="19BE363C"/>
    <w:multiLevelType w:val="multilevel"/>
    <w:tmpl w:val="6F1C0102"/>
    <w:lvl w:ilvl="0">
      <w:start w:val="2"/>
      <w:numFmt w:val="decimal"/>
      <w:lvlText w:val="%1"/>
      <w:lvlJc w:val="left"/>
      <w:pPr>
        <w:ind w:left="936" w:hanging="228"/>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B1825C9"/>
    <w:multiLevelType w:val="multilevel"/>
    <w:tmpl w:val="9A4AB2A6"/>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1C517AEA"/>
    <w:multiLevelType w:val="multilevel"/>
    <w:tmpl w:val="5392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DB3E32"/>
    <w:multiLevelType w:val="hybridMultilevel"/>
    <w:tmpl w:val="6504E9B4"/>
    <w:lvl w:ilvl="0" w:tplc="1BF6FC18">
      <w:numFmt w:val="bullet"/>
      <w:lvlText w:val="–"/>
      <w:lvlJc w:val="left"/>
      <w:pPr>
        <w:ind w:left="810" w:hanging="212"/>
      </w:pPr>
      <w:rPr>
        <w:rFonts w:ascii="Times New Roman" w:eastAsia="Times New Roman" w:hAnsi="Times New Roman" w:cs="Times New Roman" w:hint="default"/>
        <w:w w:val="99"/>
        <w:sz w:val="28"/>
        <w:szCs w:val="28"/>
        <w:lang w:val="ru-RU" w:eastAsia="ru-RU" w:bidi="ru-RU"/>
      </w:rPr>
    </w:lvl>
    <w:lvl w:ilvl="1" w:tplc="E196D296">
      <w:numFmt w:val="bullet"/>
      <w:lvlText w:val="•"/>
      <w:lvlJc w:val="left"/>
      <w:pPr>
        <w:ind w:left="1746" w:hanging="212"/>
      </w:pPr>
      <w:rPr>
        <w:rFonts w:hint="default"/>
        <w:lang w:val="ru-RU" w:eastAsia="ru-RU" w:bidi="ru-RU"/>
      </w:rPr>
    </w:lvl>
    <w:lvl w:ilvl="2" w:tplc="714CCD2C">
      <w:numFmt w:val="bullet"/>
      <w:lvlText w:val="•"/>
      <w:lvlJc w:val="left"/>
      <w:pPr>
        <w:ind w:left="2672" w:hanging="212"/>
      </w:pPr>
      <w:rPr>
        <w:rFonts w:hint="default"/>
        <w:lang w:val="ru-RU" w:eastAsia="ru-RU" w:bidi="ru-RU"/>
      </w:rPr>
    </w:lvl>
    <w:lvl w:ilvl="3" w:tplc="91DC4CA0">
      <w:numFmt w:val="bullet"/>
      <w:lvlText w:val="•"/>
      <w:lvlJc w:val="left"/>
      <w:pPr>
        <w:ind w:left="3599" w:hanging="212"/>
      </w:pPr>
      <w:rPr>
        <w:rFonts w:hint="default"/>
        <w:lang w:val="ru-RU" w:eastAsia="ru-RU" w:bidi="ru-RU"/>
      </w:rPr>
    </w:lvl>
    <w:lvl w:ilvl="4" w:tplc="E3B42DA6">
      <w:numFmt w:val="bullet"/>
      <w:lvlText w:val="•"/>
      <w:lvlJc w:val="left"/>
      <w:pPr>
        <w:ind w:left="4525" w:hanging="212"/>
      </w:pPr>
      <w:rPr>
        <w:rFonts w:hint="default"/>
        <w:lang w:val="ru-RU" w:eastAsia="ru-RU" w:bidi="ru-RU"/>
      </w:rPr>
    </w:lvl>
    <w:lvl w:ilvl="5" w:tplc="926CCDD2">
      <w:numFmt w:val="bullet"/>
      <w:lvlText w:val="•"/>
      <w:lvlJc w:val="left"/>
      <w:pPr>
        <w:ind w:left="5452" w:hanging="212"/>
      </w:pPr>
      <w:rPr>
        <w:rFonts w:hint="default"/>
        <w:lang w:val="ru-RU" w:eastAsia="ru-RU" w:bidi="ru-RU"/>
      </w:rPr>
    </w:lvl>
    <w:lvl w:ilvl="6" w:tplc="A050B936">
      <w:numFmt w:val="bullet"/>
      <w:lvlText w:val="•"/>
      <w:lvlJc w:val="left"/>
      <w:pPr>
        <w:ind w:left="6378" w:hanging="212"/>
      </w:pPr>
      <w:rPr>
        <w:rFonts w:hint="default"/>
        <w:lang w:val="ru-RU" w:eastAsia="ru-RU" w:bidi="ru-RU"/>
      </w:rPr>
    </w:lvl>
    <w:lvl w:ilvl="7" w:tplc="D80003EA">
      <w:numFmt w:val="bullet"/>
      <w:lvlText w:val="•"/>
      <w:lvlJc w:val="left"/>
      <w:pPr>
        <w:ind w:left="7304" w:hanging="212"/>
      </w:pPr>
      <w:rPr>
        <w:rFonts w:hint="default"/>
        <w:lang w:val="ru-RU" w:eastAsia="ru-RU" w:bidi="ru-RU"/>
      </w:rPr>
    </w:lvl>
    <w:lvl w:ilvl="8" w:tplc="6ECC0D44">
      <w:numFmt w:val="bullet"/>
      <w:lvlText w:val="•"/>
      <w:lvlJc w:val="left"/>
      <w:pPr>
        <w:ind w:left="8231" w:hanging="212"/>
      </w:pPr>
      <w:rPr>
        <w:rFonts w:hint="default"/>
        <w:lang w:val="ru-RU" w:eastAsia="ru-RU" w:bidi="ru-RU"/>
      </w:rPr>
    </w:lvl>
  </w:abstractNum>
  <w:abstractNum w:abstractNumId="15" w15:restartNumberingAfterBreak="0">
    <w:nsid w:val="246852C0"/>
    <w:multiLevelType w:val="multilevel"/>
    <w:tmpl w:val="6F1C0102"/>
    <w:lvl w:ilvl="0">
      <w:start w:val="2"/>
      <w:numFmt w:val="decimal"/>
      <w:lvlText w:val="%1"/>
      <w:lvlJc w:val="left"/>
      <w:pPr>
        <w:ind w:left="936" w:hanging="228"/>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78A1E58"/>
    <w:multiLevelType w:val="hybridMultilevel"/>
    <w:tmpl w:val="85D4A704"/>
    <w:lvl w:ilvl="0" w:tplc="15EE9FA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02B0E88"/>
    <w:multiLevelType w:val="multilevel"/>
    <w:tmpl w:val="E3364F8A"/>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30AD2163"/>
    <w:multiLevelType w:val="multilevel"/>
    <w:tmpl w:val="6F1C0102"/>
    <w:lvl w:ilvl="0">
      <w:start w:val="2"/>
      <w:numFmt w:val="decimal"/>
      <w:lvlText w:val="%1"/>
      <w:lvlJc w:val="left"/>
      <w:pPr>
        <w:ind w:left="936" w:hanging="228"/>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65339B6"/>
    <w:multiLevelType w:val="hybridMultilevel"/>
    <w:tmpl w:val="B7A6E9D0"/>
    <w:lvl w:ilvl="0" w:tplc="B87CE6CC">
      <w:start w:val="7"/>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39FB2406"/>
    <w:multiLevelType w:val="multilevel"/>
    <w:tmpl w:val="E3364F8A"/>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3C5D7010"/>
    <w:multiLevelType w:val="multilevel"/>
    <w:tmpl w:val="A2E4926E"/>
    <w:lvl w:ilvl="0">
      <w:start w:val="4"/>
      <w:numFmt w:val="decimal"/>
      <w:lvlText w:val="%1"/>
      <w:lvlJc w:val="left"/>
      <w:pPr>
        <w:ind w:left="1083" w:hanging="375"/>
      </w:pPr>
      <w:rPr>
        <w:rFonts w:hint="default"/>
      </w:rPr>
    </w:lvl>
    <w:lvl w:ilvl="1">
      <w:start w:val="4"/>
      <w:numFmt w:val="decimal"/>
      <w:lvlText w:val="%1.%2"/>
      <w:lvlJc w:val="left"/>
      <w:pPr>
        <w:ind w:left="1791" w:hanging="375"/>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688" w:hanging="144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464" w:hanging="1800"/>
      </w:pPr>
      <w:rPr>
        <w:rFonts w:hint="default"/>
      </w:rPr>
    </w:lvl>
    <w:lvl w:ilvl="8">
      <w:start w:val="1"/>
      <w:numFmt w:val="decimal"/>
      <w:lvlText w:val="%1.%2.%3.%4.%5.%6.%7.%8.%9"/>
      <w:lvlJc w:val="left"/>
      <w:pPr>
        <w:ind w:left="8532" w:hanging="2160"/>
      </w:pPr>
      <w:rPr>
        <w:rFonts w:hint="default"/>
      </w:rPr>
    </w:lvl>
  </w:abstractNum>
  <w:abstractNum w:abstractNumId="22" w15:restartNumberingAfterBreak="0">
    <w:nsid w:val="3F950023"/>
    <w:multiLevelType w:val="multilevel"/>
    <w:tmpl w:val="C49ADF62"/>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8FF106B"/>
    <w:multiLevelType w:val="multilevel"/>
    <w:tmpl w:val="31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5482D"/>
    <w:multiLevelType w:val="hybridMultilevel"/>
    <w:tmpl w:val="1B3C2B64"/>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15:restartNumberingAfterBreak="0">
    <w:nsid w:val="4A9B5AA5"/>
    <w:multiLevelType w:val="hybridMultilevel"/>
    <w:tmpl w:val="56160DA0"/>
    <w:lvl w:ilvl="0" w:tplc="20A015EC">
      <w:start w:val="7"/>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C853D0D"/>
    <w:multiLevelType w:val="multilevel"/>
    <w:tmpl w:val="C0E48C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C130D6"/>
    <w:multiLevelType w:val="hybridMultilevel"/>
    <w:tmpl w:val="DF6E1AD8"/>
    <w:lvl w:ilvl="0" w:tplc="3F3EB1F6">
      <w:numFmt w:val="bullet"/>
      <w:lvlText w:val="–"/>
      <w:lvlJc w:val="left"/>
      <w:pPr>
        <w:ind w:left="936" w:hanging="227"/>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B232479"/>
    <w:multiLevelType w:val="hybridMultilevel"/>
    <w:tmpl w:val="D3589174"/>
    <w:lvl w:ilvl="0" w:tplc="AE82440C">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9" w15:restartNumberingAfterBreak="0">
    <w:nsid w:val="61C1775A"/>
    <w:multiLevelType w:val="multilevel"/>
    <w:tmpl w:val="962A4BC2"/>
    <w:lvl w:ilvl="0">
      <w:start w:val="1"/>
      <w:numFmt w:val="decimal"/>
      <w:lvlText w:val="%1"/>
      <w:lvlJc w:val="left"/>
      <w:pPr>
        <w:ind w:left="936" w:hanging="228"/>
      </w:pPr>
      <w:rPr>
        <w:rFonts w:hint="default"/>
      </w:rPr>
    </w:lvl>
    <w:lvl w:ilvl="1">
      <w:start w:val="3"/>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63F2038D"/>
    <w:multiLevelType w:val="multilevel"/>
    <w:tmpl w:val="CD780A5A"/>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5B222A4"/>
    <w:multiLevelType w:val="multilevel"/>
    <w:tmpl w:val="2200AE6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C339FA"/>
    <w:multiLevelType w:val="hybridMultilevel"/>
    <w:tmpl w:val="47C23BD0"/>
    <w:lvl w:ilvl="0" w:tplc="54F25AF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6B016376"/>
    <w:multiLevelType w:val="multilevel"/>
    <w:tmpl w:val="E2C2BE92"/>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70F83035"/>
    <w:multiLevelType w:val="multilevel"/>
    <w:tmpl w:val="50C861AC"/>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2B300D7"/>
    <w:multiLevelType w:val="hybridMultilevel"/>
    <w:tmpl w:val="6EA63686"/>
    <w:lvl w:ilvl="0" w:tplc="D4AC6CE2">
      <w:start w:val="1"/>
      <w:numFmt w:val="decimal"/>
      <w:lvlText w:val="%1"/>
      <w:lvlJc w:val="left"/>
      <w:pPr>
        <w:ind w:left="936" w:hanging="22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74F5F35"/>
    <w:multiLevelType w:val="hybridMultilevel"/>
    <w:tmpl w:val="8D72F2D8"/>
    <w:lvl w:ilvl="0" w:tplc="6950C3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A415460"/>
    <w:multiLevelType w:val="multilevel"/>
    <w:tmpl w:val="7678516C"/>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7BF66E7A"/>
    <w:multiLevelType w:val="multilevel"/>
    <w:tmpl w:val="E3364F8A"/>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D8A74DF"/>
    <w:multiLevelType w:val="multilevel"/>
    <w:tmpl w:val="4BBE10FE"/>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E8767F8"/>
    <w:multiLevelType w:val="multilevel"/>
    <w:tmpl w:val="E3364F8A"/>
    <w:lvl w:ilvl="0">
      <w:start w:val="2"/>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9"/>
  </w:num>
  <w:num w:numId="2">
    <w:abstractNumId w:val="39"/>
  </w:num>
  <w:num w:numId="3">
    <w:abstractNumId w:val="11"/>
  </w:num>
  <w:num w:numId="4">
    <w:abstractNumId w:val="14"/>
  </w:num>
  <w:num w:numId="5">
    <w:abstractNumId w:val="31"/>
  </w:num>
  <w:num w:numId="6">
    <w:abstractNumId w:val="6"/>
  </w:num>
  <w:num w:numId="7">
    <w:abstractNumId w:val="19"/>
  </w:num>
  <w:num w:numId="8">
    <w:abstractNumId w:val="25"/>
  </w:num>
  <w:num w:numId="9">
    <w:abstractNumId w:val="9"/>
  </w:num>
  <w:num w:numId="10">
    <w:abstractNumId w:val="18"/>
  </w:num>
  <w:num w:numId="11">
    <w:abstractNumId w:val="15"/>
  </w:num>
  <w:num w:numId="12">
    <w:abstractNumId w:val="16"/>
  </w:num>
  <w:num w:numId="13">
    <w:abstractNumId w:val="28"/>
  </w:num>
  <w:num w:numId="14">
    <w:abstractNumId w:val="32"/>
  </w:num>
  <w:num w:numId="15">
    <w:abstractNumId w:val="27"/>
  </w:num>
  <w:num w:numId="16">
    <w:abstractNumId w:val="36"/>
  </w:num>
  <w:num w:numId="17">
    <w:abstractNumId w:val="35"/>
  </w:num>
  <w:num w:numId="18">
    <w:abstractNumId w:val="7"/>
  </w:num>
  <w:num w:numId="19">
    <w:abstractNumId w:val="8"/>
  </w:num>
  <w:num w:numId="20">
    <w:abstractNumId w:val="34"/>
  </w:num>
  <w:num w:numId="21">
    <w:abstractNumId w:val="26"/>
  </w:num>
  <w:num w:numId="22">
    <w:abstractNumId w:val="30"/>
  </w:num>
  <w:num w:numId="23">
    <w:abstractNumId w:val="22"/>
  </w:num>
  <w:num w:numId="24">
    <w:abstractNumId w:val="12"/>
  </w:num>
  <w:num w:numId="25">
    <w:abstractNumId w:val="37"/>
  </w:num>
  <w:num w:numId="26">
    <w:abstractNumId w:val="40"/>
  </w:num>
  <w:num w:numId="27">
    <w:abstractNumId w:val="38"/>
  </w:num>
  <w:num w:numId="28">
    <w:abstractNumId w:val="20"/>
  </w:num>
  <w:num w:numId="29">
    <w:abstractNumId w:val="17"/>
  </w:num>
  <w:num w:numId="30">
    <w:abstractNumId w:val="10"/>
  </w:num>
  <w:num w:numId="31">
    <w:abstractNumId w:val="21"/>
  </w:num>
  <w:num w:numId="32">
    <w:abstractNumId w:val="33"/>
  </w:num>
  <w:num w:numId="33">
    <w:abstractNumId w:val="13"/>
  </w:num>
  <w:num w:numId="34">
    <w:abstractNumId w:val="23"/>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1"/>
  </w:num>
  <w:num w:numId="39">
    <w:abstractNumId w:val="4"/>
  </w:num>
  <w:num w:numId="40">
    <w:abstractNumId w:val="24"/>
  </w:num>
  <w:num w:numId="41">
    <w:abstractNumId w:val="2"/>
  </w:num>
  <w:num w:numId="42">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E9A"/>
    <w:rsid w:val="0000054D"/>
    <w:rsid w:val="000317E5"/>
    <w:rsid w:val="000457C8"/>
    <w:rsid w:val="00054605"/>
    <w:rsid w:val="00064CC6"/>
    <w:rsid w:val="00072AE9"/>
    <w:rsid w:val="0007502F"/>
    <w:rsid w:val="00076DAB"/>
    <w:rsid w:val="00077BB0"/>
    <w:rsid w:val="00082F36"/>
    <w:rsid w:val="0008348E"/>
    <w:rsid w:val="0008389C"/>
    <w:rsid w:val="00090C21"/>
    <w:rsid w:val="00094B19"/>
    <w:rsid w:val="00095FC7"/>
    <w:rsid w:val="000A0E66"/>
    <w:rsid w:val="000A2EC7"/>
    <w:rsid w:val="000B7A46"/>
    <w:rsid w:val="000C6ACF"/>
    <w:rsid w:val="000D1EBF"/>
    <w:rsid w:val="000D50CF"/>
    <w:rsid w:val="000D600B"/>
    <w:rsid w:val="000E02AF"/>
    <w:rsid w:val="000E1C57"/>
    <w:rsid w:val="000E30F1"/>
    <w:rsid w:val="00130509"/>
    <w:rsid w:val="00134C44"/>
    <w:rsid w:val="00144F53"/>
    <w:rsid w:val="00146DCA"/>
    <w:rsid w:val="001815A9"/>
    <w:rsid w:val="00182996"/>
    <w:rsid w:val="00186970"/>
    <w:rsid w:val="00193C3F"/>
    <w:rsid w:val="001A64D8"/>
    <w:rsid w:val="001B16DE"/>
    <w:rsid w:val="001B2BB1"/>
    <w:rsid w:val="001B328D"/>
    <w:rsid w:val="001C05CB"/>
    <w:rsid w:val="001C2272"/>
    <w:rsid w:val="001E23C6"/>
    <w:rsid w:val="001F07A9"/>
    <w:rsid w:val="001F136D"/>
    <w:rsid w:val="001F6A02"/>
    <w:rsid w:val="002043BF"/>
    <w:rsid w:val="00212097"/>
    <w:rsid w:val="002147BA"/>
    <w:rsid w:val="00214902"/>
    <w:rsid w:val="0022104D"/>
    <w:rsid w:val="002263E4"/>
    <w:rsid w:val="002305D7"/>
    <w:rsid w:val="002319FB"/>
    <w:rsid w:val="00234A95"/>
    <w:rsid w:val="00236BEE"/>
    <w:rsid w:val="002553C7"/>
    <w:rsid w:val="0025720F"/>
    <w:rsid w:val="00257B43"/>
    <w:rsid w:val="0026404E"/>
    <w:rsid w:val="0027074A"/>
    <w:rsid w:val="00290582"/>
    <w:rsid w:val="00297087"/>
    <w:rsid w:val="002B24E2"/>
    <w:rsid w:val="002B3D8D"/>
    <w:rsid w:val="002C0948"/>
    <w:rsid w:val="002C499B"/>
    <w:rsid w:val="002C5C8F"/>
    <w:rsid w:val="002D109E"/>
    <w:rsid w:val="002D70B8"/>
    <w:rsid w:val="002F1A1D"/>
    <w:rsid w:val="002F5B06"/>
    <w:rsid w:val="00302149"/>
    <w:rsid w:val="00306692"/>
    <w:rsid w:val="00312066"/>
    <w:rsid w:val="00323A22"/>
    <w:rsid w:val="00327BB1"/>
    <w:rsid w:val="0033019F"/>
    <w:rsid w:val="003310D9"/>
    <w:rsid w:val="00336B14"/>
    <w:rsid w:val="003377AB"/>
    <w:rsid w:val="00342245"/>
    <w:rsid w:val="003666A6"/>
    <w:rsid w:val="003A0722"/>
    <w:rsid w:val="003B4E10"/>
    <w:rsid w:val="003C0E23"/>
    <w:rsid w:val="003C3112"/>
    <w:rsid w:val="003C359E"/>
    <w:rsid w:val="003D4426"/>
    <w:rsid w:val="003E021D"/>
    <w:rsid w:val="003E1DCB"/>
    <w:rsid w:val="003F4EB2"/>
    <w:rsid w:val="004035FE"/>
    <w:rsid w:val="00412083"/>
    <w:rsid w:val="00417AC3"/>
    <w:rsid w:val="00417C4B"/>
    <w:rsid w:val="004234C8"/>
    <w:rsid w:val="004257E1"/>
    <w:rsid w:val="00434660"/>
    <w:rsid w:val="00437DC2"/>
    <w:rsid w:val="004409AB"/>
    <w:rsid w:val="00445567"/>
    <w:rsid w:val="00450B0D"/>
    <w:rsid w:val="00456924"/>
    <w:rsid w:val="00457996"/>
    <w:rsid w:val="0047254E"/>
    <w:rsid w:val="00472837"/>
    <w:rsid w:val="004733D5"/>
    <w:rsid w:val="00474C39"/>
    <w:rsid w:val="00482754"/>
    <w:rsid w:val="004903CE"/>
    <w:rsid w:val="00497E64"/>
    <w:rsid w:val="004A08C0"/>
    <w:rsid w:val="004A1610"/>
    <w:rsid w:val="004A72C1"/>
    <w:rsid w:val="004B37C4"/>
    <w:rsid w:val="004C7CE2"/>
    <w:rsid w:val="004C7DEB"/>
    <w:rsid w:val="005020EC"/>
    <w:rsid w:val="00503A4F"/>
    <w:rsid w:val="005042D5"/>
    <w:rsid w:val="00511F40"/>
    <w:rsid w:val="0054392F"/>
    <w:rsid w:val="005452CE"/>
    <w:rsid w:val="0056159F"/>
    <w:rsid w:val="00566E74"/>
    <w:rsid w:val="005671BD"/>
    <w:rsid w:val="0057171C"/>
    <w:rsid w:val="00576178"/>
    <w:rsid w:val="00577295"/>
    <w:rsid w:val="005839C9"/>
    <w:rsid w:val="00584D94"/>
    <w:rsid w:val="0058646E"/>
    <w:rsid w:val="005875E9"/>
    <w:rsid w:val="00591AD8"/>
    <w:rsid w:val="005920E3"/>
    <w:rsid w:val="00594437"/>
    <w:rsid w:val="00595BE8"/>
    <w:rsid w:val="005967D1"/>
    <w:rsid w:val="005A2620"/>
    <w:rsid w:val="005A4569"/>
    <w:rsid w:val="005A5D9F"/>
    <w:rsid w:val="005A7BB0"/>
    <w:rsid w:val="005C369F"/>
    <w:rsid w:val="005C6103"/>
    <w:rsid w:val="005E05BF"/>
    <w:rsid w:val="005E1152"/>
    <w:rsid w:val="005E1C15"/>
    <w:rsid w:val="005E2389"/>
    <w:rsid w:val="005E69AD"/>
    <w:rsid w:val="005F139A"/>
    <w:rsid w:val="00600001"/>
    <w:rsid w:val="00601639"/>
    <w:rsid w:val="006118A6"/>
    <w:rsid w:val="006151F0"/>
    <w:rsid w:val="00617300"/>
    <w:rsid w:val="00630A72"/>
    <w:rsid w:val="00630BB8"/>
    <w:rsid w:val="00634A3C"/>
    <w:rsid w:val="006374E3"/>
    <w:rsid w:val="006506B5"/>
    <w:rsid w:val="00651F9C"/>
    <w:rsid w:val="00667DB0"/>
    <w:rsid w:val="0067035E"/>
    <w:rsid w:val="0067285C"/>
    <w:rsid w:val="006848F8"/>
    <w:rsid w:val="00684B11"/>
    <w:rsid w:val="00687B34"/>
    <w:rsid w:val="00694140"/>
    <w:rsid w:val="00694D66"/>
    <w:rsid w:val="0069758B"/>
    <w:rsid w:val="006B187E"/>
    <w:rsid w:val="006C015E"/>
    <w:rsid w:val="006E3EA8"/>
    <w:rsid w:val="006E7454"/>
    <w:rsid w:val="006E7EAD"/>
    <w:rsid w:val="006F2FFA"/>
    <w:rsid w:val="007004D0"/>
    <w:rsid w:val="00704103"/>
    <w:rsid w:val="00704A9C"/>
    <w:rsid w:val="00713C1B"/>
    <w:rsid w:val="007235C1"/>
    <w:rsid w:val="00737EBE"/>
    <w:rsid w:val="00741837"/>
    <w:rsid w:val="00753148"/>
    <w:rsid w:val="0075441C"/>
    <w:rsid w:val="00755F00"/>
    <w:rsid w:val="00764221"/>
    <w:rsid w:val="00776C20"/>
    <w:rsid w:val="00782BFC"/>
    <w:rsid w:val="00783967"/>
    <w:rsid w:val="007911D7"/>
    <w:rsid w:val="00793699"/>
    <w:rsid w:val="007A32AB"/>
    <w:rsid w:val="007B4153"/>
    <w:rsid w:val="007D45F8"/>
    <w:rsid w:val="007E726C"/>
    <w:rsid w:val="007F41A2"/>
    <w:rsid w:val="007F4930"/>
    <w:rsid w:val="00800F4E"/>
    <w:rsid w:val="008017AC"/>
    <w:rsid w:val="00821996"/>
    <w:rsid w:val="008233F0"/>
    <w:rsid w:val="00830839"/>
    <w:rsid w:val="0083234B"/>
    <w:rsid w:val="00841C74"/>
    <w:rsid w:val="00847E3E"/>
    <w:rsid w:val="00856CE4"/>
    <w:rsid w:val="0085732B"/>
    <w:rsid w:val="00871DE7"/>
    <w:rsid w:val="00873A38"/>
    <w:rsid w:val="00876197"/>
    <w:rsid w:val="00887AC4"/>
    <w:rsid w:val="008A0A2B"/>
    <w:rsid w:val="008A795C"/>
    <w:rsid w:val="008B509F"/>
    <w:rsid w:val="008C0B10"/>
    <w:rsid w:val="008C2C95"/>
    <w:rsid w:val="008D6FA6"/>
    <w:rsid w:val="008E5786"/>
    <w:rsid w:val="008F05D6"/>
    <w:rsid w:val="009038DF"/>
    <w:rsid w:val="00910861"/>
    <w:rsid w:val="00927A72"/>
    <w:rsid w:val="00933031"/>
    <w:rsid w:val="00935408"/>
    <w:rsid w:val="00942195"/>
    <w:rsid w:val="00947334"/>
    <w:rsid w:val="009516B6"/>
    <w:rsid w:val="00971118"/>
    <w:rsid w:val="009840A6"/>
    <w:rsid w:val="0099216C"/>
    <w:rsid w:val="009A38A0"/>
    <w:rsid w:val="009A4075"/>
    <w:rsid w:val="009A446B"/>
    <w:rsid w:val="009B66A9"/>
    <w:rsid w:val="009D0209"/>
    <w:rsid w:val="009D53EF"/>
    <w:rsid w:val="009D7400"/>
    <w:rsid w:val="009E1C13"/>
    <w:rsid w:val="009F4BB7"/>
    <w:rsid w:val="00A06676"/>
    <w:rsid w:val="00A35F2F"/>
    <w:rsid w:val="00A57B97"/>
    <w:rsid w:val="00A76FA3"/>
    <w:rsid w:val="00A8260A"/>
    <w:rsid w:val="00A8734C"/>
    <w:rsid w:val="00A90BE7"/>
    <w:rsid w:val="00A95F7C"/>
    <w:rsid w:val="00AA0519"/>
    <w:rsid w:val="00AA284A"/>
    <w:rsid w:val="00AA5390"/>
    <w:rsid w:val="00AA5F5F"/>
    <w:rsid w:val="00AB2C05"/>
    <w:rsid w:val="00AB5549"/>
    <w:rsid w:val="00AB5B18"/>
    <w:rsid w:val="00AC2156"/>
    <w:rsid w:val="00AC7E69"/>
    <w:rsid w:val="00AD79DC"/>
    <w:rsid w:val="00AE1E85"/>
    <w:rsid w:val="00AE4D05"/>
    <w:rsid w:val="00AE508F"/>
    <w:rsid w:val="00B01CC4"/>
    <w:rsid w:val="00B07C87"/>
    <w:rsid w:val="00B106B0"/>
    <w:rsid w:val="00B2039D"/>
    <w:rsid w:val="00B230E8"/>
    <w:rsid w:val="00B23B4D"/>
    <w:rsid w:val="00B27DA3"/>
    <w:rsid w:val="00B310D9"/>
    <w:rsid w:val="00B434CD"/>
    <w:rsid w:val="00B50CCF"/>
    <w:rsid w:val="00B51039"/>
    <w:rsid w:val="00B53A8D"/>
    <w:rsid w:val="00B61644"/>
    <w:rsid w:val="00B67AC4"/>
    <w:rsid w:val="00B70853"/>
    <w:rsid w:val="00B73702"/>
    <w:rsid w:val="00B73A14"/>
    <w:rsid w:val="00B9507E"/>
    <w:rsid w:val="00B961C4"/>
    <w:rsid w:val="00BA3105"/>
    <w:rsid w:val="00BE05C7"/>
    <w:rsid w:val="00BE4A49"/>
    <w:rsid w:val="00BE522C"/>
    <w:rsid w:val="00BF1B6A"/>
    <w:rsid w:val="00C03011"/>
    <w:rsid w:val="00C11401"/>
    <w:rsid w:val="00C17284"/>
    <w:rsid w:val="00C203B3"/>
    <w:rsid w:val="00C26D1C"/>
    <w:rsid w:val="00C30DE4"/>
    <w:rsid w:val="00C33488"/>
    <w:rsid w:val="00C42A59"/>
    <w:rsid w:val="00C42E4F"/>
    <w:rsid w:val="00C50116"/>
    <w:rsid w:val="00C503E1"/>
    <w:rsid w:val="00C5387C"/>
    <w:rsid w:val="00C5755C"/>
    <w:rsid w:val="00C60E5A"/>
    <w:rsid w:val="00C641D3"/>
    <w:rsid w:val="00C64818"/>
    <w:rsid w:val="00C66178"/>
    <w:rsid w:val="00C7161E"/>
    <w:rsid w:val="00C77707"/>
    <w:rsid w:val="00C803C2"/>
    <w:rsid w:val="00C80E60"/>
    <w:rsid w:val="00CB084A"/>
    <w:rsid w:val="00CB69AF"/>
    <w:rsid w:val="00CB6DA7"/>
    <w:rsid w:val="00CC3975"/>
    <w:rsid w:val="00CD32AB"/>
    <w:rsid w:val="00D04F1A"/>
    <w:rsid w:val="00D27C7B"/>
    <w:rsid w:val="00D31D14"/>
    <w:rsid w:val="00D330C3"/>
    <w:rsid w:val="00D41028"/>
    <w:rsid w:val="00D425C7"/>
    <w:rsid w:val="00D46A50"/>
    <w:rsid w:val="00D47CC4"/>
    <w:rsid w:val="00D51E9A"/>
    <w:rsid w:val="00D623AC"/>
    <w:rsid w:val="00D6277B"/>
    <w:rsid w:val="00D64467"/>
    <w:rsid w:val="00D721D0"/>
    <w:rsid w:val="00D76661"/>
    <w:rsid w:val="00D80431"/>
    <w:rsid w:val="00D82227"/>
    <w:rsid w:val="00D92CC3"/>
    <w:rsid w:val="00DA5B7E"/>
    <w:rsid w:val="00DA5CC4"/>
    <w:rsid w:val="00DA63DD"/>
    <w:rsid w:val="00DA6E3C"/>
    <w:rsid w:val="00DB7FDB"/>
    <w:rsid w:val="00DC030A"/>
    <w:rsid w:val="00DC09E4"/>
    <w:rsid w:val="00DC6C94"/>
    <w:rsid w:val="00DC748E"/>
    <w:rsid w:val="00DD2B1A"/>
    <w:rsid w:val="00DF030D"/>
    <w:rsid w:val="00E05701"/>
    <w:rsid w:val="00E063C4"/>
    <w:rsid w:val="00E14194"/>
    <w:rsid w:val="00E24EE1"/>
    <w:rsid w:val="00E3377A"/>
    <w:rsid w:val="00E34B6C"/>
    <w:rsid w:val="00E433B5"/>
    <w:rsid w:val="00E72AC5"/>
    <w:rsid w:val="00E73D90"/>
    <w:rsid w:val="00E74DCC"/>
    <w:rsid w:val="00E756A1"/>
    <w:rsid w:val="00E77D1B"/>
    <w:rsid w:val="00E84D4F"/>
    <w:rsid w:val="00EA496F"/>
    <w:rsid w:val="00EA5EE8"/>
    <w:rsid w:val="00EB2FE4"/>
    <w:rsid w:val="00ED7928"/>
    <w:rsid w:val="00EE10CE"/>
    <w:rsid w:val="00F0204F"/>
    <w:rsid w:val="00F026E7"/>
    <w:rsid w:val="00F072C6"/>
    <w:rsid w:val="00F2667E"/>
    <w:rsid w:val="00F43DD4"/>
    <w:rsid w:val="00F5308E"/>
    <w:rsid w:val="00F560FC"/>
    <w:rsid w:val="00F577CD"/>
    <w:rsid w:val="00F676B4"/>
    <w:rsid w:val="00F71628"/>
    <w:rsid w:val="00F82E35"/>
    <w:rsid w:val="00F86B81"/>
    <w:rsid w:val="00F872F9"/>
    <w:rsid w:val="00F8791B"/>
    <w:rsid w:val="00F9590E"/>
    <w:rsid w:val="00FA1A34"/>
    <w:rsid w:val="00FA57B7"/>
    <w:rsid w:val="00FB6418"/>
    <w:rsid w:val="00FC2529"/>
    <w:rsid w:val="00FC76BF"/>
    <w:rsid w:val="00FF20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B8241"/>
  <w15:chartTrackingRefBased/>
  <w15:docId w15:val="{0F95CFD7-BF9E-466D-91B1-0EDDCE25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F5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848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1"/>
    <w:link w:val="12"/>
    <w:qFormat/>
    <w:rsid w:val="002F5B06"/>
    <w:pPr>
      <w:spacing w:line="240" w:lineRule="auto"/>
      <w:ind w:firstLine="709"/>
      <w:jc w:val="center"/>
    </w:pPr>
    <w:rPr>
      <w:rFonts w:ascii="Times New Roman" w:eastAsia="Times New Roman" w:hAnsi="Times New Roman" w:cs="Times New Roman"/>
      <w:b/>
      <w:bCs/>
      <w:color w:val="000000"/>
      <w:sz w:val="28"/>
      <w:szCs w:val="27"/>
      <w:lang w:eastAsia="ru-RU"/>
    </w:rPr>
  </w:style>
  <w:style w:type="character" w:customStyle="1" w:styleId="12">
    <w:name w:val="Стиль1 Знак"/>
    <w:basedOn w:val="10"/>
    <w:link w:val="11"/>
    <w:rsid w:val="002F5B06"/>
    <w:rPr>
      <w:rFonts w:ascii="Times New Roman" w:eastAsia="Times New Roman" w:hAnsi="Times New Roman" w:cs="Times New Roman"/>
      <w:b/>
      <w:bCs/>
      <w:color w:val="000000"/>
      <w:sz w:val="28"/>
      <w:szCs w:val="27"/>
      <w:lang w:eastAsia="ru-RU"/>
    </w:rPr>
  </w:style>
  <w:style w:type="character" w:customStyle="1" w:styleId="10">
    <w:name w:val="Заголовок 1 Знак"/>
    <w:basedOn w:val="a0"/>
    <w:link w:val="1"/>
    <w:uiPriority w:val="9"/>
    <w:rsid w:val="002F5B06"/>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B3D8D"/>
    <w:pPr>
      <w:ind w:left="720"/>
      <w:contextualSpacing/>
    </w:pPr>
  </w:style>
  <w:style w:type="character" w:customStyle="1" w:styleId="20">
    <w:name w:val="Заголовок 2 Знак"/>
    <w:basedOn w:val="a0"/>
    <w:link w:val="2"/>
    <w:uiPriority w:val="9"/>
    <w:rsid w:val="006848F8"/>
    <w:rPr>
      <w:rFonts w:asciiTheme="majorHAnsi" w:eastAsiaTheme="majorEastAsia" w:hAnsiTheme="majorHAnsi" w:cstheme="majorBidi"/>
      <w:color w:val="2E74B5" w:themeColor="accent1" w:themeShade="BF"/>
      <w:sz w:val="26"/>
      <w:szCs w:val="26"/>
    </w:rPr>
  </w:style>
  <w:style w:type="table" w:styleId="a4">
    <w:name w:val="Table Grid"/>
    <w:basedOn w:val="a1"/>
    <w:uiPriority w:val="39"/>
    <w:rsid w:val="0021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312066"/>
    <w:pPr>
      <w:outlineLvl w:val="9"/>
    </w:pPr>
    <w:rPr>
      <w:lang w:eastAsia="ru-RU"/>
    </w:rPr>
  </w:style>
  <w:style w:type="paragraph" w:styleId="13">
    <w:name w:val="toc 1"/>
    <w:basedOn w:val="a"/>
    <w:next w:val="a"/>
    <w:autoRedefine/>
    <w:uiPriority w:val="39"/>
    <w:unhideWhenUsed/>
    <w:rsid w:val="00312066"/>
    <w:pPr>
      <w:spacing w:after="100"/>
    </w:pPr>
  </w:style>
  <w:style w:type="paragraph" w:styleId="21">
    <w:name w:val="toc 2"/>
    <w:basedOn w:val="a"/>
    <w:next w:val="a"/>
    <w:autoRedefine/>
    <w:uiPriority w:val="39"/>
    <w:unhideWhenUsed/>
    <w:rsid w:val="009D0209"/>
    <w:pPr>
      <w:tabs>
        <w:tab w:val="right" w:leader="dot" w:pos="9345"/>
      </w:tabs>
      <w:spacing w:after="100"/>
      <w:ind w:left="220"/>
    </w:pPr>
    <w:rPr>
      <w:rFonts w:ascii="Times New Roman" w:hAnsi="Times New Roman" w:cs="Times New Roman"/>
      <w:noProof/>
      <w:sz w:val="28"/>
      <w:szCs w:val="28"/>
    </w:rPr>
  </w:style>
  <w:style w:type="paragraph" w:styleId="3">
    <w:name w:val="toc 3"/>
    <w:basedOn w:val="a"/>
    <w:next w:val="a"/>
    <w:autoRedefine/>
    <w:uiPriority w:val="39"/>
    <w:unhideWhenUsed/>
    <w:rsid w:val="00312066"/>
    <w:pPr>
      <w:spacing w:after="100"/>
      <w:ind w:left="440"/>
    </w:pPr>
  </w:style>
  <w:style w:type="character" w:styleId="a6">
    <w:name w:val="Hyperlink"/>
    <w:basedOn w:val="a0"/>
    <w:uiPriority w:val="99"/>
    <w:unhideWhenUsed/>
    <w:rsid w:val="00312066"/>
    <w:rPr>
      <w:color w:val="0563C1" w:themeColor="hyperlink"/>
      <w:u w:val="single"/>
    </w:rPr>
  </w:style>
  <w:style w:type="paragraph" w:styleId="a7">
    <w:name w:val="header"/>
    <w:basedOn w:val="a"/>
    <w:link w:val="a8"/>
    <w:uiPriority w:val="99"/>
    <w:unhideWhenUsed/>
    <w:rsid w:val="00E3377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3377A"/>
  </w:style>
  <w:style w:type="paragraph" w:styleId="a9">
    <w:name w:val="footer"/>
    <w:basedOn w:val="a"/>
    <w:link w:val="aa"/>
    <w:uiPriority w:val="99"/>
    <w:unhideWhenUsed/>
    <w:rsid w:val="00E3377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3377A"/>
  </w:style>
  <w:style w:type="numbering" w:customStyle="1" w:styleId="14">
    <w:name w:val="Нет списка1"/>
    <w:next w:val="a2"/>
    <w:uiPriority w:val="99"/>
    <w:semiHidden/>
    <w:unhideWhenUsed/>
    <w:rsid w:val="00D64467"/>
  </w:style>
  <w:style w:type="paragraph" w:styleId="ab">
    <w:name w:val="Normal (Web)"/>
    <w:basedOn w:val="a"/>
    <w:uiPriority w:val="99"/>
    <w:semiHidden/>
    <w:unhideWhenUsed/>
    <w:rsid w:val="00D64467"/>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character" w:styleId="ac">
    <w:name w:val="Strong"/>
    <w:basedOn w:val="a0"/>
    <w:uiPriority w:val="22"/>
    <w:qFormat/>
    <w:rsid w:val="00D64467"/>
    <w:rPr>
      <w:b/>
      <w:bCs/>
    </w:rPr>
  </w:style>
  <w:style w:type="paragraph" w:styleId="ad">
    <w:name w:val="Balloon Text"/>
    <w:basedOn w:val="a"/>
    <w:link w:val="ae"/>
    <w:uiPriority w:val="99"/>
    <w:semiHidden/>
    <w:unhideWhenUsed/>
    <w:rsid w:val="00D64467"/>
    <w:pPr>
      <w:spacing w:after="0" w:line="240" w:lineRule="auto"/>
      <w:jc w:val="both"/>
    </w:pPr>
    <w:rPr>
      <w:rFonts w:ascii="Segoe UI" w:hAnsi="Segoe UI" w:cs="Segoe UI"/>
      <w:sz w:val="18"/>
      <w:szCs w:val="18"/>
    </w:rPr>
  </w:style>
  <w:style w:type="character" w:customStyle="1" w:styleId="ae">
    <w:name w:val="Текст выноски Знак"/>
    <w:basedOn w:val="a0"/>
    <w:link w:val="ad"/>
    <w:uiPriority w:val="99"/>
    <w:semiHidden/>
    <w:rsid w:val="00D64467"/>
    <w:rPr>
      <w:rFonts w:ascii="Segoe UI" w:hAnsi="Segoe UI" w:cs="Segoe UI"/>
      <w:sz w:val="18"/>
      <w:szCs w:val="18"/>
    </w:rPr>
  </w:style>
  <w:style w:type="character" w:customStyle="1" w:styleId="product-summarycaption">
    <w:name w:val="product-summary__caption"/>
    <w:basedOn w:val="a0"/>
    <w:rsid w:val="00D64467"/>
  </w:style>
  <w:style w:type="character" w:customStyle="1" w:styleId="valuetext">
    <w:name w:val="value__text"/>
    <w:basedOn w:val="a0"/>
    <w:rsid w:val="00D64467"/>
  </w:style>
  <w:style w:type="character" w:customStyle="1" w:styleId="nobr">
    <w:name w:val="nobr"/>
    <w:basedOn w:val="a0"/>
    <w:rsid w:val="00D64467"/>
  </w:style>
  <w:style w:type="paragraph" w:styleId="HTML">
    <w:name w:val="HTML Preformatted"/>
    <w:basedOn w:val="a"/>
    <w:link w:val="HTML0"/>
    <w:uiPriority w:val="99"/>
    <w:semiHidden/>
    <w:unhideWhenUsed/>
    <w:rsid w:val="00D6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64467"/>
    <w:rPr>
      <w:rFonts w:ascii="Courier New" w:eastAsia="Times New Roman" w:hAnsi="Courier New" w:cs="Courier New"/>
      <w:sz w:val="20"/>
      <w:szCs w:val="20"/>
      <w:lang w:eastAsia="ru-RU"/>
    </w:rPr>
  </w:style>
  <w:style w:type="paragraph" w:customStyle="1" w:styleId="Default">
    <w:name w:val="Default"/>
    <w:rsid w:val="00D64467"/>
    <w:pPr>
      <w:suppressAutoHyphens/>
      <w:autoSpaceDE w:val="0"/>
      <w:spacing w:after="0" w:line="240" w:lineRule="auto"/>
    </w:pPr>
    <w:rPr>
      <w:rFonts w:ascii="Times New Roman" w:eastAsia="Times New Roman" w:hAnsi="Times New Roman" w:cs="Times New Roman"/>
      <w:color w:val="000000"/>
      <w:sz w:val="24"/>
      <w:szCs w:val="24"/>
      <w:lang w:eastAsia="zh-CN"/>
    </w:rPr>
  </w:style>
  <w:style w:type="paragraph" w:styleId="af">
    <w:name w:val="Body Text Indent"/>
    <w:basedOn w:val="a"/>
    <w:link w:val="af0"/>
    <w:rsid w:val="00D64467"/>
    <w:pPr>
      <w:suppressAutoHyphens/>
      <w:spacing w:after="120" w:line="240" w:lineRule="auto"/>
      <w:ind w:left="283"/>
    </w:pPr>
    <w:rPr>
      <w:rFonts w:ascii="Times New Roman" w:eastAsia="Times New Roman" w:hAnsi="Times New Roman" w:cs="Times New Roman"/>
      <w:sz w:val="24"/>
      <w:szCs w:val="24"/>
      <w:lang w:eastAsia="zh-CN"/>
    </w:rPr>
  </w:style>
  <w:style w:type="character" w:customStyle="1" w:styleId="af0">
    <w:name w:val="Основной текст с отступом Знак"/>
    <w:basedOn w:val="a0"/>
    <w:link w:val="af"/>
    <w:rsid w:val="00D64467"/>
    <w:rPr>
      <w:rFonts w:ascii="Times New Roman" w:eastAsia="Times New Roman" w:hAnsi="Times New Roman" w:cs="Times New Roman"/>
      <w:sz w:val="24"/>
      <w:szCs w:val="24"/>
      <w:lang w:eastAsia="zh-CN"/>
    </w:rPr>
  </w:style>
  <w:style w:type="numbering" w:customStyle="1" w:styleId="22">
    <w:name w:val="Нет списка2"/>
    <w:next w:val="a2"/>
    <w:uiPriority w:val="99"/>
    <w:semiHidden/>
    <w:unhideWhenUsed/>
    <w:rsid w:val="00D64467"/>
  </w:style>
  <w:style w:type="numbering" w:customStyle="1" w:styleId="30">
    <w:name w:val="Нет списка3"/>
    <w:next w:val="a2"/>
    <w:uiPriority w:val="99"/>
    <w:semiHidden/>
    <w:unhideWhenUsed/>
    <w:rsid w:val="00615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4989">
      <w:bodyDiv w:val="1"/>
      <w:marLeft w:val="0"/>
      <w:marRight w:val="0"/>
      <w:marTop w:val="0"/>
      <w:marBottom w:val="0"/>
      <w:divBdr>
        <w:top w:val="none" w:sz="0" w:space="0" w:color="auto"/>
        <w:left w:val="none" w:sz="0" w:space="0" w:color="auto"/>
        <w:bottom w:val="none" w:sz="0" w:space="0" w:color="auto"/>
        <w:right w:val="none" w:sz="0" w:space="0" w:color="auto"/>
      </w:divBdr>
    </w:div>
    <w:div w:id="138307501">
      <w:bodyDiv w:val="1"/>
      <w:marLeft w:val="0"/>
      <w:marRight w:val="0"/>
      <w:marTop w:val="0"/>
      <w:marBottom w:val="0"/>
      <w:divBdr>
        <w:top w:val="none" w:sz="0" w:space="0" w:color="auto"/>
        <w:left w:val="none" w:sz="0" w:space="0" w:color="auto"/>
        <w:bottom w:val="none" w:sz="0" w:space="0" w:color="auto"/>
        <w:right w:val="none" w:sz="0" w:space="0" w:color="auto"/>
      </w:divBdr>
    </w:div>
    <w:div w:id="168831027">
      <w:bodyDiv w:val="1"/>
      <w:marLeft w:val="0"/>
      <w:marRight w:val="0"/>
      <w:marTop w:val="0"/>
      <w:marBottom w:val="0"/>
      <w:divBdr>
        <w:top w:val="none" w:sz="0" w:space="0" w:color="auto"/>
        <w:left w:val="none" w:sz="0" w:space="0" w:color="auto"/>
        <w:bottom w:val="none" w:sz="0" w:space="0" w:color="auto"/>
        <w:right w:val="none" w:sz="0" w:space="0" w:color="auto"/>
      </w:divBdr>
    </w:div>
    <w:div w:id="169760793">
      <w:bodyDiv w:val="1"/>
      <w:marLeft w:val="0"/>
      <w:marRight w:val="0"/>
      <w:marTop w:val="0"/>
      <w:marBottom w:val="0"/>
      <w:divBdr>
        <w:top w:val="none" w:sz="0" w:space="0" w:color="auto"/>
        <w:left w:val="none" w:sz="0" w:space="0" w:color="auto"/>
        <w:bottom w:val="none" w:sz="0" w:space="0" w:color="auto"/>
        <w:right w:val="none" w:sz="0" w:space="0" w:color="auto"/>
      </w:divBdr>
    </w:div>
    <w:div w:id="236329816">
      <w:bodyDiv w:val="1"/>
      <w:marLeft w:val="0"/>
      <w:marRight w:val="0"/>
      <w:marTop w:val="0"/>
      <w:marBottom w:val="0"/>
      <w:divBdr>
        <w:top w:val="none" w:sz="0" w:space="0" w:color="auto"/>
        <w:left w:val="none" w:sz="0" w:space="0" w:color="auto"/>
        <w:bottom w:val="none" w:sz="0" w:space="0" w:color="auto"/>
        <w:right w:val="none" w:sz="0" w:space="0" w:color="auto"/>
      </w:divBdr>
    </w:div>
    <w:div w:id="386876329">
      <w:bodyDiv w:val="1"/>
      <w:marLeft w:val="0"/>
      <w:marRight w:val="0"/>
      <w:marTop w:val="0"/>
      <w:marBottom w:val="0"/>
      <w:divBdr>
        <w:top w:val="none" w:sz="0" w:space="0" w:color="auto"/>
        <w:left w:val="none" w:sz="0" w:space="0" w:color="auto"/>
        <w:bottom w:val="none" w:sz="0" w:space="0" w:color="auto"/>
        <w:right w:val="none" w:sz="0" w:space="0" w:color="auto"/>
      </w:divBdr>
    </w:div>
    <w:div w:id="461769659">
      <w:bodyDiv w:val="1"/>
      <w:marLeft w:val="0"/>
      <w:marRight w:val="0"/>
      <w:marTop w:val="0"/>
      <w:marBottom w:val="0"/>
      <w:divBdr>
        <w:top w:val="none" w:sz="0" w:space="0" w:color="auto"/>
        <w:left w:val="none" w:sz="0" w:space="0" w:color="auto"/>
        <w:bottom w:val="none" w:sz="0" w:space="0" w:color="auto"/>
        <w:right w:val="none" w:sz="0" w:space="0" w:color="auto"/>
      </w:divBdr>
    </w:div>
    <w:div w:id="590118264">
      <w:bodyDiv w:val="1"/>
      <w:marLeft w:val="0"/>
      <w:marRight w:val="0"/>
      <w:marTop w:val="0"/>
      <w:marBottom w:val="0"/>
      <w:divBdr>
        <w:top w:val="none" w:sz="0" w:space="0" w:color="auto"/>
        <w:left w:val="none" w:sz="0" w:space="0" w:color="auto"/>
        <w:bottom w:val="none" w:sz="0" w:space="0" w:color="auto"/>
        <w:right w:val="none" w:sz="0" w:space="0" w:color="auto"/>
      </w:divBdr>
    </w:div>
    <w:div w:id="780300577">
      <w:bodyDiv w:val="1"/>
      <w:marLeft w:val="0"/>
      <w:marRight w:val="0"/>
      <w:marTop w:val="0"/>
      <w:marBottom w:val="0"/>
      <w:divBdr>
        <w:top w:val="none" w:sz="0" w:space="0" w:color="auto"/>
        <w:left w:val="none" w:sz="0" w:space="0" w:color="auto"/>
        <w:bottom w:val="none" w:sz="0" w:space="0" w:color="auto"/>
        <w:right w:val="none" w:sz="0" w:space="0" w:color="auto"/>
      </w:divBdr>
    </w:div>
    <w:div w:id="886143732">
      <w:bodyDiv w:val="1"/>
      <w:marLeft w:val="0"/>
      <w:marRight w:val="0"/>
      <w:marTop w:val="0"/>
      <w:marBottom w:val="0"/>
      <w:divBdr>
        <w:top w:val="none" w:sz="0" w:space="0" w:color="auto"/>
        <w:left w:val="none" w:sz="0" w:space="0" w:color="auto"/>
        <w:bottom w:val="none" w:sz="0" w:space="0" w:color="auto"/>
        <w:right w:val="none" w:sz="0" w:space="0" w:color="auto"/>
      </w:divBdr>
    </w:div>
    <w:div w:id="912202019">
      <w:bodyDiv w:val="1"/>
      <w:marLeft w:val="0"/>
      <w:marRight w:val="0"/>
      <w:marTop w:val="0"/>
      <w:marBottom w:val="0"/>
      <w:divBdr>
        <w:top w:val="none" w:sz="0" w:space="0" w:color="auto"/>
        <w:left w:val="none" w:sz="0" w:space="0" w:color="auto"/>
        <w:bottom w:val="none" w:sz="0" w:space="0" w:color="auto"/>
        <w:right w:val="none" w:sz="0" w:space="0" w:color="auto"/>
      </w:divBdr>
    </w:div>
    <w:div w:id="988630817">
      <w:bodyDiv w:val="1"/>
      <w:marLeft w:val="0"/>
      <w:marRight w:val="0"/>
      <w:marTop w:val="0"/>
      <w:marBottom w:val="0"/>
      <w:divBdr>
        <w:top w:val="none" w:sz="0" w:space="0" w:color="auto"/>
        <w:left w:val="none" w:sz="0" w:space="0" w:color="auto"/>
        <w:bottom w:val="none" w:sz="0" w:space="0" w:color="auto"/>
        <w:right w:val="none" w:sz="0" w:space="0" w:color="auto"/>
      </w:divBdr>
    </w:div>
    <w:div w:id="1094669351">
      <w:bodyDiv w:val="1"/>
      <w:marLeft w:val="0"/>
      <w:marRight w:val="0"/>
      <w:marTop w:val="0"/>
      <w:marBottom w:val="0"/>
      <w:divBdr>
        <w:top w:val="none" w:sz="0" w:space="0" w:color="auto"/>
        <w:left w:val="none" w:sz="0" w:space="0" w:color="auto"/>
        <w:bottom w:val="none" w:sz="0" w:space="0" w:color="auto"/>
        <w:right w:val="none" w:sz="0" w:space="0" w:color="auto"/>
      </w:divBdr>
    </w:div>
    <w:div w:id="1167865860">
      <w:bodyDiv w:val="1"/>
      <w:marLeft w:val="0"/>
      <w:marRight w:val="0"/>
      <w:marTop w:val="0"/>
      <w:marBottom w:val="0"/>
      <w:divBdr>
        <w:top w:val="none" w:sz="0" w:space="0" w:color="auto"/>
        <w:left w:val="none" w:sz="0" w:space="0" w:color="auto"/>
        <w:bottom w:val="none" w:sz="0" w:space="0" w:color="auto"/>
        <w:right w:val="none" w:sz="0" w:space="0" w:color="auto"/>
      </w:divBdr>
    </w:div>
    <w:div w:id="1190608662">
      <w:bodyDiv w:val="1"/>
      <w:marLeft w:val="0"/>
      <w:marRight w:val="0"/>
      <w:marTop w:val="0"/>
      <w:marBottom w:val="0"/>
      <w:divBdr>
        <w:top w:val="none" w:sz="0" w:space="0" w:color="auto"/>
        <w:left w:val="none" w:sz="0" w:space="0" w:color="auto"/>
        <w:bottom w:val="none" w:sz="0" w:space="0" w:color="auto"/>
        <w:right w:val="none" w:sz="0" w:space="0" w:color="auto"/>
      </w:divBdr>
    </w:div>
    <w:div w:id="1242107559">
      <w:bodyDiv w:val="1"/>
      <w:marLeft w:val="0"/>
      <w:marRight w:val="0"/>
      <w:marTop w:val="0"/>
      <w:marBottom w:val="0"/>
      <w:divBdr>
        <w:top w:val="none" w:sz="0" w:space="0" w:color="auto"/>
        <w:left w:val="none" w:sz="0" w:space="0" w:color="auto"/>
        <w:bottom w:val="none" w:sz="0" w:space="0" w:color="auto"/>
        <w:right w:val="none" w:sz="0" w:space="0" w:color="auto"/>
      </w:divBdr>
    </w:div>
    <w:div w:id="1273050629">
      <w:bodyDiv w:val="1"/>
      <w:marLeft w:val="0"/>
      <w:marRight w:val="0"/>
      <w:marTop w:val="0"/>
      <w:marBottom w:val="0"/>
      <w:divBdr>
        <w:top w:val="none" w:sz="0" w:space="0" w:color="auto"/>
        <w:left w:val="none" w:sz="0" w:space="0" w:color="auto"/>
        <w:bottom w:val="none" w:sz="0" w:space="0" w:color="auto"/>
        <w:right w:val="none" w:sz="0" w:space="0" w:color="auto"/>
      </w:divBdr>
    </w:div>
    <w:div w:id="1428847791">
      <w:bodyDiv w:val="1"/>
      <w:marLeft w:val="0"/>
      <w:marRight w:val="0"/>
      <w:marTop w:val="0"/>
      <w:marBottom w:val="0"/>
      <w:divBdr>
        <w:top w:val="none" w:sz="0" w:space="0" w:color="auto"/>
        <w:left w:val="none" w:sz="0" w:space="0" w:color="auto"/>
        <w:bottom w:val="none" w:sz="0" w:space="0" w:color="auto"/>
        <w:right w:val="none" w:sz="0" w:space="0" w:color="auto"/>
      </w:divBdr>
    </w:div>
    <w:div w:id="1480684453">
      <w:bodyDiv w:val="1"/>
      <w:marLeft w:val="0"/>
      <w:marRight w:val="0"/>
      <w:marTop w:val="0"/>
      <w:marBottom w:val="0"/>
      <w:divBdr>
        <w:top w:val="none" w:sz="0" w:space="0" w:color="auto"/>
        <w:left w:val="none" w:sz="0" w:space="0" w:color="auto"/>
        <w:bottom w:val="none" w:sz="0" w:space="0" w:color="auto"/>
        <w:right w:val="none" w:sz="0" w:space="0" w:color="auto"/>
      </w:divBdr>
    </w:div>
    <w:div w:id="1483959288">
      <w:bodyDiv w:val="1"/>
      <w:marLeft w:val="0"/>
      <w:marRight w:val="0"/>
      <w:marTop w:val="0"/>
      <w:marBottom w:val="0"/>
      <w:divBdr>
        <w:top w:val="none" w:sz="0" w:space="0" w:color="auto"/>
        <w:left w:val="none" w:sz="0" w:space="0" w:color="auto"/>
        <w:bottom w:val="none" w:sz="0" w:space="0" w:color="auto"/>
        <w:right w:val="none" w:sz="0" w:space="0" w:color="auto"/>
      </w:divBdr>
    </w:div>
    <w:div w:id="1598050923">
      <w:bodyDiv w:val="1"/>
      <w:marLeft w:val="0"/>
      <w:marRight w:val="0"/>
      <w:marTop w:val="0"/>
      <w:marBottom w:val="0"/>
      <w:divBdr>
        <w:top w:val="none" w:sz="0" w:space="0" w:color="auto"/>
        <w:left w:val="none" w:sz="0" w:space="0" w:color="auto"/>
        <w:bottom w:val="none" w:sz="0" w:space="0" w:color="auto"/>
        <w:right w:val="none" w:sz="0" w:space="0" w:color="auto"/>
      </w:divBdr>
    </w:div>
    <w:div w:id="20945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8DC85-7294-42B7-8025-9746A5467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93</Pages>
  <Words>26703</Words>
  <Characters>152211</Characters>
  <Application>Microsoft Office Word</Application>
  <DocSecurity>0</DocSecurity>
  <Lines>1268</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Гервант Из Рыбли</dc:creator>
  <cp:keywords/>
  <dc:description/>
  <cp:lastModifiedBy>Гервант Из Рыбли</cp:lastModifiedBy>
  <cp:revision>76</cp:revision>
  <cp:lastPrinted>2020-12-10T11:53:00Z</cp:lastPrinted>
  <dcterms:created xsi:type="dcterms:W3CDTF">2020-06-08T12:52:00Z</dcterms:created>
  <dcterms:modified xsi:type="dcterms:W3CDTF">2020-12-10T11:55:00Z</dcterms:modified>
</cp:coreProperties>
</file>