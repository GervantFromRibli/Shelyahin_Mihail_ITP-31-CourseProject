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7F71" w:rsidRPr="00397F71" w:rsidRDefault="00126591" w:rsidP="00397F71">
      <w:pPr>
        <w:spacing w:after="120"/>
        <w:jc w:val="center"/>
        <w:rPr>
          <w:rFonts w:eastAsia="Times New Roman" w:cs="Times New Roman"/>
          <w:szCs w:val="28"/>
          <w:lang w:eastAsia="ru-RU"/>
        </w:rPr>
      </w:pPr>
      <w:r w:rsidRPr="008D76FC">
        <w:rPr>
          <w:rFonts w:eastAsia="Times New Roman" w:cs="Times New Roman"/>
          <w:b/>
          <w:bCs/>
          <w:color w:val="000000"/>
          <w:szCs w:val="28"/>
          <w:lang w:eastAsia="ru-RU"/>
        </w:rPr>
        <w:t>9</w:t>
      </w:r>
      <w:r w:rsidR="00397F71" w:rsidRPr="00397F71">
        <w:rPr>
          <w:rFonts w:eastAsia="Times New Roman" w:cs="Times New Roman"/>
          <w:b/>
          <w:bCs/>
          <w:color w:val="000000"/>
          <w:szCs w:val="28"/>
          <w:lang w:eastAsia="ru-RU"/>
        </w:rPr>
        <w:t>МИНИСТЕРСТВО ОБРАЗОВАНИЯ РЕСПУБЛИКИ БЕЛАРУСЬ УЧРЕЖДЕНИЕ ОБРАЗОВАНИЯ</w:t>
      </w:r>
    </w:p>
    <w:p w:rsidR="00397F71" w:rsidRPr="00397F71" w:rsidRDefault="00397F71" w:rsidP="00397F71">
      <w:pPr>
        <w:spacing w:after="120"/>
        <w:jc w:val="center"/>
        <w:rPr>
          <w:rFonts w:eastAsia="Times New Roman" w:cs="Times New Roman"/>
          <w:szCs w:val="28"/>
          <w:lang w:eastAsia="ru-RU"/>
        </w:rPr>
      </w:pPr>
      <w:r w:rsidRPr="00397F71">
        <w:rPr>
          <w:rFonts w:eastAsia="Times New Roman" w:cs="Times New Roman"/>
          <w:b/>
          <w:bCs/>
          <w:color w:val="000000"/>
          <w:szCs w:val="28"/>
          <w:lang w:eastAsia="ru-RU"/>
        </w:rPr>
        <w:t>  ГОМЕЛЬСКИЙ ГОСУДАРСТВЕННЫЙ ТЕХНИЧЕСКИЙ УНИВЕРСИТЕТ ИМЕНИ П. О. СУХОГО </w:t>
      </w:r>
    </w:p>
    <w:p w:rsidR="00397F71" w:rsidRPr="00397F71" w:rsidRDefault="00397F71" w:rsidP="00397F71">
      <w:pPr>
        <w:spacing w:after="120"/>
        <w:jc w:val="center"/>
        <w:rPr>
          <w:rFonts w:eastAsia="Times New Roman" w:cs="Times New Roman"/>
          <w:szCs w:val="28"/>
          <w:lang w:eastAsia="ru-RU"/>
        </w:rPr>
      </w:pPr>
      <w:r w:rsidRPr="00397F71">
        <w:rPr>
          <w:rFonts w:eastAsia="Times New Roman" w:cs="Times New Roman"/>
          <w:color w:val="000000"/>
          <w:szCs w:val="28"/>
          <w:lang w:eastAsia="ru-RU"/>
        </w:rPr>
        <w:t> </w:t>
      </w:r>
    </w:p>
    <w:p w:rsidR="00397F71" w:rsidRPr="00397F71" w:rsidRDefault="00397F71" w:rsidP="00397F71">
      <w:pPr>
        <w:spacing w:after="120"/>
        <w:jc w:val="center"/>
        <w:rPr>
          <w:rFonts w:eastAsia="Times New Roman" w:cs="Times New Roman"/>
          <w:szCs w:val="28"/>
          <w:lang w:eastAsia="ru-RU"/>
        </w:rPr>
      </w:pPr>
      <w:r w:rsidRPr="00397F71">
        <w:rPr>
          <w:rFonts w:eastAsia="Times New Roman" w:cs="Times New Roman"/>
          <w:color w:val="000000"/>
          <w:szCs w:val="28"/>
          <w:lang w:eastAsia="ru-RU"/>
        </w:rPr>
        <w:t>Факультет автоматизированных и информационных систем </w:t>
      </w:r>
    </w:p>
    <w:p w:rsidR="00397F71" w:rsidRPr="00397F71" w:rsidRDefault="00397F71" w:rsidP="00397F71">
      <w:pPr>
        <w:spacing w:after="120"/>
        <w:jc w:val="center"/>
        <w:rPr>
          <w:rFonts w:eastAsia="Times New Roman" w:cs="Times New Roman"/>
          <w:szCs w:val="28"/>
          <w:lang w:eastAsia="ru-RU"/>
        </w:rPr>
      </w:pPr>
      <w:r w:rsidRPr="00397F71">
        <w:rPr>
          <w:rFonts w:eastAsia="Times New Roman" w:cs="Times New Roman"/>
          <w:color w:val="000000"/>
          <w:szCs w:val="28"/>
          <w:lang w:eastAsia="ru-RU"/>
        </w:rPr>
        <w:t>Кафедра «Информационные системы и технологии </w:t>
      </w:r>
    </w:p>
    <w:p w:rsidR="00397F71" w:rsidRPr="00397F71" w:rsidRDefault="00397F71" w:rsidP="00397F71">
      <w:pPr>
        <w:spacing w:after="120"/>
        <w:jc w:val="center"/>
        <w:rPr>
          <w:rFonts w:eastAsia="Times New Roman" w:cs="Times New Roman"/>
          <w:szCs w:val="28"/>
          <w:lang w:eastAsia="ru-RU"/>
        </w:rPr>
      </w:pPr>
      <w:r w:rsidRPr="00397F71">
        <w:rPr>
          <w:rFonts w:eastAsia="Times New Roman" w:cs="Times New Roman"/>
          <w:color w:val="000000"/>
          <w:szCs w:val="28"/>
          <w:lang w:eastAsia="ru-RU"/>
        </w:rPr>
        <w:t>(в проектировании и производстве)» </w:t>
      </w:r>
    </w:p>
    <w:p w:rsidR="00397F71" w:rsidRPr="00397F71" w:rsidRDefault="00397F71" w:rsidP="00397F71">
      <w:pPr>
        <w:spacing w:after="120"/>
        <w:rPr>
          <w:rFonts w:eastAsia="Times New Roman" w:cs="Times New Roman"/>
          <w:szCs w:val="28"/>
          <w:lang w:eastAsia="ru-RU"/>
        </w:rPr>
      </w:pPr>
      <w:r w:rsidRPr="00397F71">
        <w:rPr>
          <w:rFonts w:eastAsia="Times New Roman" w:cs="Times New Roman"/>
          <w:color w:val="000000"/>
          <w:szCs w:val="28"/>
          <w:lang w:eastAsia="ru-RU"/>
        </w:rPr>
        <w:t> </w:t>
      </w:r>
    </w:p>
    <w:p w:rsidR="00397F71" w:rsidRPr="00397F71" w:rsidRDefault="00397F71" w:rsidP="00397F71">
      <w:pPr>
        <w:spacing w:after="120"/>
        <w:rPr>
          <w:rFonts w:eastAsia="Times New Roman" w:cs="Times New Roman"/>
          <w:szCs w:val="28"/>
          <w:lang w:eastAsia="ru-RU"/>
        </w:rPr>
      </w:pPr>
      <w:r w:rsidRPr="00397F71">
        <w:rPr>
          <w:rFonts w:eastAsia="Times New Roman" w:cs="Times New Roman"/>
          <w:color w:val="000000"/>
          <w:szCs w:val="28"/>
          <w:lang w:eastAsia="ru-RU"/>
        </w:rPr>
        <w:t> </w:t>
      </w:r>
    </w:p>
    <w:p w:rsidR="00397F71" w:rsidRPr="006F18E3" w:rsidRDefault="00397F71" w:rsidP="00397F71">
      <w:pPr>
        <w:spacing w:after="120"/>
        <w:jc w:val="center"/>
        <w:rPr>
          <w:rFonts w:eastAsia="Times New Roman" w:cs="Times New Roman"/>
          <w:szCs w:val="28"/>
          <w:lang w:eastAsia="ru-RU"/>
        </w:rPr>
      </w:pPr>
      <w:r w:rsidRPr="00397F71">
        <w:rPr>
          <w:rFonts w:eastAsia="Times New Roman" w:cs="Times New Roman"/>
          <w:color w:val="000000"/>
          <w:szCs w:val="28"/>
          <w:lang w:eastAsia="ru-RU"/>
        </w:rPr>
        <w:t>ОТЧЁТ ПО ЛАБОРАТОРНОЙ РАБОТЕ №</w:t>
      </w:r>
      <w:r w:rsidR="006F18E3" w:rsidRPr="006F18E3">
        <w:rPr>
          <w:rFonts w:eastAsia="Times New Roman" w:cs="Times New Roman"/>
          <w:color w:val="000000"/>
          <w:szCs w:val="28"/>
          <w:lang w:eastAsia="ru-RU"/>
        </w:rPr>
        <w:t>5</w:t>
      </w:r>
    </w:p>
    <w:p w:rsidR="00277B4B" w:rsidRPr="00F309C6" w:rsidRDefault="00397F71" w:rsidP="00F309C6">
      <w:pPr>
        <w:jc w:val="center"/>
        <w:rPr>
          <w:szCs w:val="28"/>
        </w:rPr>
      </w:pPr>
      <w:r w:rsidRPr="00277B4B">
        <w:rPr>
          <w:rFonts w:eastAsia="Times New Roman" w:cs="Times New Roman"/>
          <w:color w:val="000000"/>
          <w:szCs w:val="28"/>
          <w:lang w:eastAsia="ru-RU"/>
        </w:rPr>
        <w:t> «</w:t>
      </w:r>
      <w:r w:rsidR="006F18E3" w:rsidRPr="006F18E3">
        <w:rPr>
          <w:szCs w:val="28"/>
        </w:rPr>
        <w:t>Разработка интерфейса приложения баз данных с использованием с использованием аутентификации и авторизации</w:t>
      </w:r>
      <w:r w:rsidR="00277B4B" w:rsidRPr="00F309C6">
        <w:rPr>
          <w:szCs w:val="28"/>
        </w:rPr>
        <w:t>»</w:t>
      </w:r>
    </w:p>
    <w:p w:rsidR="00397F71" w:rsidRPr="00F309C6" w:rsidRDefault="00397F71" w:rsidP="00936A92">
      <w:pPr>
        <w:spacing w:after="120"/>
        <w:rPr>
          <w:rFonts w:eastAsia="Times New Roman" w:cs="Times New Roman"/>
          <w:szCs w:val="28"/>
          <w:lang w:eastAsia="ru-RU"/>
        </w:rPr>
      </w:pPr>
    </w:p>
    <w:p w:rsidR="00397F71" w:rsidRPr="00F309C6" w:rsidRDefault="00397F71" w:rsidP="00397F71">
      <w:pPr>
        <w:spacing w:after="120"/>
        <w:rPr>
          <w:rFonts w:eastAsia="Times New Roman" w:cs="Times New Roman"/>
          <w:szCs w:val="28"/>
          <w:lang w:eastAsia="ru-RU"/>
        </w:rPr>
      </w:pPr>
      <w:r w:rsidRPr="00822574">
        <w:rPr>
          <w:rFonts w:eastAsia="Times New Roman" w:cs="Times New Roman"/>
          <w:color w:val="000000"/>
          <w:szCs w:val="28"/>
          <w:lang w:val="en-US" w:eastAsia="ru-RU"/>
        </w:rPr>
        <w:t> </w:t>
      </w:r>
    </w:p>
    <w:p w:rsidR="00397F71" w:rsidRPr="00F309C6" w:rsidRDefault="00397F71" w:rsidP="00397F71">
      <w:pPr>
        <w:spacing w:after="120"/>
        <w:rPr>
          <w:rFonts w:eastAsia="Times New Roman" w:cs="Times New Roman"/>
          <w:szCs w:val="28"/>
          <w:lang w:eastAsia="ru-RU"/>
        </w:rPr>
      </w:pPr>
      <w:r w:rsidRPr="00822574">
        <w:rPr>
          <w:rFonts w:eastAsia="Times New Roman" w:cs="Times New Roman"/>
          <w:color w:val="000000"/>
          <w:szCs w:val="28"/>
          <w:lang w:val="en-US" w:eastAsia="ru-RU"/>
        </w:rPr>
        <w:t> </w:t>
      </w:r>
    </w:p>
    <w:p w:rsidR="00397F71" w:rsidRPr="00F309C6" w:rsidRDefault="00397F71" w:rsidP="00397F71">
      <w:pPr>
        <w:spacing w:after="120"/>
        <w:rPr>
          <w:rFonts w:eastAsia="Times New Roman" w:cs="Times New Roman"/>
          <w:szCs w:val="28"/>
          <w:lang w:eastAsia="ru-RU"/>
        </w:rPr>
      </w:pPr>
      <w:r w:rsidRPr="00822574">
        <w:rPr>
          <w:rFonts w:eastAsia="Times New Roman" w:cs="Times New Roman"/>
          <w:color w:val="000000"/>
          <w:szCs w:val="28"/>
          <w:lang w:val="en-US" w:eastAsia="ru-RU"/>
        </w:rPr>
        <w:t> </w:t>
      </w:r>
    </w:p>
    <w:p w:rsidR="00397F71" w:rsidRPr="00F309C6" w:rsidRDefault="00397F71" w:rsidP="00397F71">
      <w:pPr>
        <w:spacing w:after="120"/>
        <w:rPr>
          <w:rFonts w:eastAsia="Times New Roman" w:cs="Times New Roman"/>
          <w:color w:val="000000"/>
          <w:szCs w:val="28"/>
          <w:lang w:eastAsia="ru-RU"/>
        </w:rPr>
      </w:pPr>
      <w:r w:rsidRPr="00822574">
        <w:rPr>
          <w:rFonts w:eastAsia="Times New Roman" w:cs="Times New Roman"/>
          <w:color w:val="000000"/>
          <w:szCs w:val="28"/>
          <w:lang w:val="en-US" w:eastAsia="ru-RU"/>
        </w:rPr>
        <w:t> </w:t>
      </w:r>
    </w:p>
    <w:p w:rsidR="00822574" w:rsidRPr="00F309C6" w:rsidRDefault="00822574" w:rsidP="00397F71">
      <w:pPr>
        <w:spacing w:after="120"/>
        <w:rPr>
          <w:rFonts w:eastAsia="Times New Roman" w:cs="Times New Roman"/>
          <w:szCs w:val="28"/>
          <w:lang w:eastAsia="ru-RU"/>
        </w:rPr>
      </w:pPr>
    </w:p>
    <w:p w:rsidR="00397F71" w:rsidRPr="00F309C6" w:rsidRDefault="00397F71" w:rsidP="00397F71">
      <w:pPr>
        <w:spacing w:after="120"/>
        <w:jc w:val="right"/>
        <w:rPr>
          <w:rFonts w:eastAsia="Times New Roman" w:cs="Times New Roman"/>
          <w:szCs w:val="28"/>
          <w:lang w:eastAsia="ru-RU"/>
        </w:rPr>
      </w:pPr>
      <w:r w:rsidRPr="00822574">
        <w:rPr>
          <w:rFonts w:eastAsia="Times New Roman" w:cs="Times New Roman"/>
          <w:color w:val="000000"/>
          <w:szCs w:val="28"/>
          <w:lang w:val="en-US" w:eastAsia="ru-RU"/>
        </w:rPr>
        <w:t> </w:t>
      </w:r>
    </w:p>
    <w:p w:rsidR="00397F71" w:rsidRPr="00397F71" w:rsidRDefault="00AA2191" w:rsidP="00397F71">
      <w:pPr>
        <w:spacing w:after="120"/>
        <w:jc w:val="righ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Выполнила: студент</w:t>
      </w:r>
      <w:r w:rsidR="00397F71" w:rsidRPr="00397F71">
        <w:rPr>
          <w:rFonts w:eastAsia="Times New Roman" w:cs="Times New Roman"/>
          <w:color w:val="000000"/>
          <w:szCs w:val="28"/>
          <w:lang w:eastAsia="ru-RU"/>
        </w:rPr>
        <w:t xml:space="preserve"> гр. ИТП-21</w:t>
      </w:r>
    </w:p>
    <w:p w:rsidR="00397F71" w:rsidRPr="00AA2191" w:rsidRDefault="001F6914" w:rsidP="00397F71">
      <w:pPr>
        <w:spacing w:after="120"/>
        <w:jc w:val="righ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Шеляхин М. С</w:t>
      </w:r>
      <w:r w:rsidR="00AA2191">
        <w:rPr>
          <w:rFonts w:eastAsia="Times New Roman" w:cs="Times New Roman"/>
          <w:color w:val="000000"/>
          <w:szCs w:val="28"/>
          <w:lang w:eastAsia="ru-RU"/>
        </w:rPr>
        <w:t>.</w:t>
      </w:r>
    </w:p>
    <w:p w:rsidR="00432463" w:rsidRPr="00432463" w:rsidRDefault="00397F71" w:rsidP="00432463">
      <w:pPr>
        <w:spacing w:after="120"/>
        <w:ind w:left="4320"/>
        <w:jc w:val="right"/>
        <w:rPr>
          <w:rFonts w:eastAsia="Times New Roman" w:cs="Times New Roman"/>
          <w:color w:val="000000"/>
          <w:szCs w:val="28"/>
          <w:lang w:eastAsia="ru-RU"/>
        </w:rPr>
      </w:pPr>
      <w:r w:rsidRPr="00397F71">
        <w:rPr>
          <w:rFonts w:eastAsia="Times New Roman" w:cs="Times New Roman"/>
          <w:color w:val="000000"/>
          <w:szCs w:val="28"/>
          <w:lang w:eastAsia="ru-RU"/>
        </w:rPr>
        <w:t>         Принял:</w:t>
      </w:r>
      <w:r w:rsidR="00432463" w:rsidRPr="00432463">
        <w:rPr>
          <w:rFonts w:eastAsia="Times New Roman" w:cs="Times New Roman"/>
          <w:szCs w:val="28"/>
          <w:lang w:eastAsia="ru-RU"/>
        </w:rPr>
        <w:t xml:space="preserve"> </w:t>
      </w:r>
      <w:r w:rsidR="00822574">
        <w:rPr>
          <w:rFonts w:eastAsia="Times New Roman" w:cs="Times New Roman"/>
          <w:color w:val="000000"/>
          <w:szCs w:val="28"/>
          <w:lang w:eastAsia="ru-RU"/>
        </w:rPr>
        <w:t>преподаватель</w:t>
      </w:r>
      <w:r w:rsidRPr="00397F71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:rsidR="00397F71" w:rsidRPr="00277B4B" w:rsidRDefault="00927498" w:rsidP="00432463">
      <w:pPr>
        <w:spacing w:after="120"/>
        <w:ind w:left="4320"/>
        <w:jc w:val="righ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Асенчик О. Д</w:t>
      </w:r>
      <w:r w:rsidR="00277B4B">
        <w:rPr>
          <w:rFonts w:eastAsia="Times New Roman" w:cs="Times New Roman"/>
          <w:color w:val="000000"/>
          <w:szCs w:val="28"/>
          <w:lang w:eastAsia="ru-RU"/>
        </w:rPr>
        <w:t>.</w:t>
      </w:r>
    </w:p>
    <w:p w:rsidR="00397F71" w:rsidRPr="00397F71" w:rsidRDefault="00397F71" w:rsidP="00397F71">
      <w:pPr>
        <w:spacing w:after="120"/>
        <w:jc w:val="right"/>
        <w:rPr>
          <w:rFonts w:eastAsia="Times New Roman" w:cs="Times New Roman"/>
          <w:szCs w:val="28"/>
          <w:lang w:eastAsia="ru-RU"/>
        </w:rPr>
      </w:pPr>
      <w:r w:rsidRPr="00397F71">
        <w:rPr>
          <w:rFonts w:eastAsia="Times New Roman" w:cs="Times New Roman"/>
          <w:color w:val="000000"/>
          <w:szCs w:val="28"/>
          <w:lang w:eastAsia="ru-RU"/>
        </w:rPr>
        <w:t> </w:t>
      </w:r>
    </w:p>
    <w:p w:rsidR="00397F71" w:rsidRPr="00397F71" w:rsidRDefault="00397F71" w:rsidP="00397F71">
      <w:pPr>
        <w:spacing w:after="120"/>
        <w:jc w:val="right"/>
        <w:rPr>
          <w:rFonts w:eastAsia="Times New Roman" w:cs="Times New Roman"/>
          <w:szCs w:val="28"/>
          <w:lang w:eastAsia="ru-RU"/>
        </w:rPr>
      </w:pPr>
      <w:r w:rsidRPr="00397F71">
        <w:rPr>
          <w:rFonts w:eastAsia="Times New Roman" w:cs="Times New Roman"/>
          <w:color w:val="000000"/>
          <w:szCs w:val="28"/>
          <w:lang w:eastAsia="ru-RU"/>
        </w:rPr>
        <w:t> </w:t>
      </w:r>
    </w:p>
    <w:p w:rsidR="00432463" w:rsidRDefault="00432463" w:rsidP="00397F71">
      <w:pPr>
        <w:spacing w:after="240"/>
        <w:rPr>
          <w:rFonts w:eastAsia="Times New Roman" w:cs="Times New Roman"/>
          <w:szCs w:val="28"/>
          <w:lang w:eastAsia="ru-RU"/>
        </w:rPr>
      </w:pPr>
    </w:p>
    <w:p w:rsidR="00432463" w:rsidRDefault="00432463" w:rsidP="00397F71">
      <w:pPr>
        <w:spacing w:after="240"/>
        <w:rPr>
          <w:rFonts w:eastAsia="Times New Roman" w:cs="Times New Roman"/>
          <w:szCs w:val="28"/>
          <w:lang w:eastAsia="ru-RU"/>
        </w:rPr>
      </w:pPr>
    </w:p>
    <w:p w:rsidR="00432463" w:rsidRPr="00432463" w:rsidRDefault="00432463" w:rsidP="00397F71">
      <w:pPr>
        <w:spacing w:after="240"/>
        <w:rPr>
          <w:rFonts w:eastAsia="Times New Roman" w:cs="Times New Roman"/>
          <w:szCs w:val="28"/>
          <w:lang w:eastAsia="ru-RU"/>
        </w:rPr>
      </w:pPr>
    </w:p>
    <w:p w:rsidR="00397F71" w:rsidRPr="00397F71" w:rsidRDefault="00397F71" w:rsidP="00397F71">
      <w:pPr>
        <w:spacing w:after="240"/>
        <w:rPr>
          <w:rFonts w:eastAsia="Times New Roman" w:cs="Times New Roman"/>
          <w:szCs w:val="28"/>
          <w:lang w:eastAsia="ru-RU"/>
        </w:rPr>
      </w:pPr>
      <w:r w:rsidRPr="00397F71">
        <w:rPr>
          <w:rFonts w:eastAsia="Times New Roman" w:cs="Times New Roman"/>
          <w:szCs w:val="28"/>
          <w:lang w:eastAsia="ru-RU"/>
        </w:rPr>
        <w:br/>
      </w:r>
      <w:r w:rsidRPr="00397F71">
        <w:rPr>
          <w:rFonts w:eastAsia="Times New Roman" w:cs="Times New Roman"/>
          <w:szCs w:val="28"/>
          <w:lang w:eastAsia="ru-RU"/>
        </w:rPr>
        <w:br/>
      </w:r>
      <w:r w:rsidRPr="00397F71">
        <w:rPr>
          <w:rFonts w:eastAsia="Times New Roman" w:cs="Times New Roman"/>
          <w:szCs w:val="28"/>
          <w:lang w:eastAsia="ru-RU"/>
        </w:rPr>
        <w:br/>
      </w:r>
    </w:p>
    <w:p w:rsidR="00EC7C1B" w:rsidRDefault="00397F71" w:rsidP="00822574">
      <w:pPr>
        <w:spacing w:after="12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397F71">
        <w:rPr>
          <w:rFonts w:eastAsia="Times New Roman" w:cs="Times New Roman"/>
          <w:color w:val="000000"/>
          <w:szCs w:val="28"/>
          <w:lang w:eastAsia="ru-RU"/>
        </w:rPr>
        <w:t>Гомель 20</w:t>
      </w:r>
      <w:r w:rsidR="008D76FC">
        <w:rPr>
          <w:rFonts w:eastAsia="Times New Roman" w:cs="Times New Roman"/>
          <w:color w:val="000000"/>
          <w:szCs w:val="28"/>
          <w:lang w:eastAsia="ru-RU"/>
        </w:rPr>
        <w:t>20</w:t>
      </w:r>
    </w:p>
    <w:p w:rsidR="00277B4B" w:rsidRDefault="00E6512C" w:rsidP="00277B4B">
      <w:pPr>
        <w:ind w:firstLine="709"/>
        <w:rPr>
          <w:szCs w:val="28"/>
        </w:rPr>
      </w:pPr>
      <w:r>
        <w:rPr>
          <w:b/>
        </w:rPr>
        <w:lastRenderedPageBreak/>
        <w:t xml:space="preserve">Цель: </w:t>
      </w:r>
      <w:r w:rsidR="006F18E3" w:rsidRPr="006F18E3">
        <w:rPr>
          <w:rFonts w:cs="Times New Roman"/>
        </w:rPr>
        <w:t>Научиться использовать ASP.NET MVC Сore для создания типовых web-приложений для работы с информацией из реляционных баз данных.</w:t>
      </w:r>
    </w:p>
    <w:p w:rsidR="00822574" w:rsidRDefault="00822574" w:rsidP="00277B4B">
      <w:pPr>
        <w:ind w:firstLine="709"/>
        <w:rPr>
          <w:szCs w:val="28"/>
        </w:rPr>
      </w:pPr>
    </w:p>
    <w:p w:rsidR="00822574" w:rsidRDefault="00822574" w:rsidP="00822574">
      <w:pPr>
        <w:rPr>
          <w:i/>
          <w:szCs w:val="28"/>
        </w:rPr>
      </w:pPr>
      <w:r w:rsidRPr="00822574">
        <w:rPr>
          <w:i/>
          <w:noProof/>
          <w:szCs w:val="28"/>
          <w:lang w:eastAsia="ru-RU"/>
        </w:rPr>
        <w:drawing>
          <wp:inline distT="0" distB="0" distL="0" distR="0" wp14:anchorId="2E3A48D4" wp14:editId="3BAF7846">
            <wp:extent cx="5940425" cy="311086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574" w:rsidRDefault="00822574" w:rsidP="00822574">
      <w:pPr>
        <w:jc w:val="center"/>
        <w:rPr>
          <w:szCs w:val="28"/>
        </w:rPr>
      </w:pPr>
    </w:p>
    <w:p w:rsidR="00822574" w:rsidRDefault="00822574" w:rsidP="00822574">
      <w:pPr>
        <w:jc w:val="center"/>
        <w:rPr>
          <w:szCs w:val="28"/>
        </w:rPr>
      </w:pPr>
      <w:r>
        <w:rPr>
          <w:szCs w:val="28"/>
        </w:rPr>
        <w:t>Рисунок 1 – вариант задания</w:t>
      </w:r>
    </w:p>
    <w:p w:rsidR="00822574" w:rsidRPr="00822574" w:rsidRDefault="00822574" w:rsidP="00822574">
      <w:pPr>
        <w:jc w:val="center"/>
        <w:rPr>
          <w:szCs w:val="28"/>
        </w:rPr>
      </w:pPr>
    </w:p>
    <w:p w:rsidR="0083580D" w:rsidRDefault="00C53770" w:rsidP="00E6512C">
      <w:pPr>
        <w:ind w:firstLine="709"/>
        <w:rPr>
          <w:b/>
        </w:rPr>
      </w:pPr>
      <w:r>
        <w:rPr>
          <w:b/>
        </w:rPr>
        <w:t>Задание</w:t>
      </w:r>
      <w:r w:rsidR="00277B4B" w:rsidRPr="00277B4B">
        <w:rPr>
          <w:b/>
        </w:rPr>
        <w:t>:</w:t>
      </w:r>
    </w:p>
    <w:p w:rsidR="005B4A0E" w:rsidRDefault="005B4A0E" w:rsidP="00E6512C">
      <w:pPr>
        <w:ind w:firstLine="709"/>
        <w:rPr>
          <w:b/>
        </w:rPr>
      </w:pPr>
    </w:p>
    <w:p w:rsidR="006F18E3" w:rsidRPr="006F18E3" w:rsidRDefault="006F18E3" w:rsidP="006F18E3">
      <w:pPr>
        <w:ind w:firstLine="709"/>
        <w:rPr>
          <w:rFonts w:eastAsia="Times New Roman" w:cs="Times New Roman"/>
          <w:sz w:val="20"/>
          <w:szCs w:val="20"/>
          <w:lang w:eastAsia="zh-CN"/>
        </w:rPr>
      </w:pPr>
      <w:r w:rsidRPr="006F18E3">
        <w:rPr>
          <w:rFonts w:eastAsia="Times New Roman" w:cs="Times New Roman"/>
          <w:sz w:val="24"/>
          <w:szCs w:val="24"/>
          <w:lang w:eastAsia="zh-CN"/>
        </w:rPr>
        <w:t>Используя разработанный ранее слой доступа к базе данным согласно своего варианта, спроектировать и создать и</w:t>
      </w:r>
      <w:r w:rsidRPr="006F18E3">
        <w:rPr>
          <w:rFonts w:eastAsia="Times New Roman" w:cs="Times New Roman"/>
          <w:sz w:val="24"/>
          <w:szCs w:val="24"/>
          <w:lang w:val="be-BY" w:eastAsia="zh-CN"/>
        </w:rPr>
        <w:t xml:space="preserve">нтерфейс </w:t>
      </w:r>
      <w:r w:rsidRPr="006F18E3">
        <w:rPr>
          <w:rFonts w:eastAsia="Times New Roman" w:cs="Times New Roman"/>
          <w:sz w:val="24"/>
          <w:szCs w:val="24"/>
          <w:lang w:eastAsia="zh-CN"/>
        </w:rPr>
        <w:t xml:space="preserve">Web-приложения на основе </w:t>
      </w:r>
      <w:r w:rsidRPr="006F18E3">
        <w:rPr>
          <w:rFonts w:eastAsia="Times New Roman" w:cs="Times New Roman"/>
          <w:sz w:val="24"/>
          <w:szCs w:val="24"/>
          <w:lang w:val="en-US" w:eastAsia="zh-CN"/>
        </w:rPr>
        <w:t>ASP</w:t>
      </w:r>
      <w:r w:rsidRPr="006F18E3">
        <w:rPr>
          <w:rFonts w:eastAsia="Times New Roman" w:cs="Times New Roman"/>
          <w:sz w:val="24"/>
          <w:szCs w:val="24"/>
          <w:lang w:eastAsia="zh-CN"/>
        </w:rPr>
        <w:t>.</w:t>
      </w:r>
      <w:r w:rsidRPr="006F18E3">
        <w:rPr>
          <w:rFonts w:eastAsia="Times New Roman" w:cs="Times New Roman"/>
          <w:sz w:val="24"/>
          <w:szCs w:val="24"/>
          <w:lang w:val="en-US" w:eastAsia="zh-CN"/>
        </w:rPr>
        <w:t>NET</w:t>
      </w:r>
      <w:r w:rsidRPr="006F18E3">
        <w:rPr>
          <w:rFonts w:eastAsia="Times New Roman" w:cs="Times New Roman"/>
          <w:sz w:val="24"/>
          <w:szCs w:val="24"/>
          <w:lang w:eastAsia="zh-CN"/>
        </w:rPr>
        <w:t xml:space="preserve"> </w:t>
      </w:r>
      <w:r w:rsidRPr="006F18E3">
        <w:rPr>
          <w:rFonts w:eastAsia="Times New Roman" w:cs="Times New Roman"/>
          <w:sz w:val="24"/>
          <w:szCs w:val="24"/>
          <w:lang w:val="en-US" w:eastAsia="zh-CN"/>
        </w:rPr>
        <w:t>Core</w:t>
      </w:r>
      <w:r w:rsidRPr="006F18E3">
        <w:rPr>
          <w:rFonts w:eastAsia="Times New Roman" w:cs="Times New Roman"/>
          <w:sz w:val="24"/>
          <w:szCs w:val="24"/>
          <w:lang w:eastAsia="zh-CN"/>
        </w:rPr>
        <w:t xml:space="preserve"> </w:t>
      </w:r>
      <w:r w:rsidRPr="006F18E3">
        <w:rPr>
          <w:rFonts w:eastAsia="Times New Roman" w:cs="Times New Roman"/>
          <w:sz w:val="24"/>
          <w:szCs w:val="24"/>
          <w:lang w:val="en-US" w:eastAsia="zh-CN"/>
        </w:rPr>
        <w:t>MVC</w:t>
      </w:r>
      <w:r w:rsidRPr="006F18E3">
        <w:rPr>
          <w:rFonts w:eastAsia="Times New Roman" w:cs="Times New Roman"/>
          <w:sz w:val="24"/>
          <w:szCs w:val="24"/>
          <w:lang w:eastAsia="zh-CN"/>
        </w:rPr>
        <w:t xml:space="preserve"> </w:t>
      </w:r>
      <w:r w:rsidRPr="006F18E3">
        <w:rPr>
          <w:rFonts w:eastAsia="Times New Roman" w:cs="Times New Roman"/>
          <w:sz w:val="24"/>
          <w:szCs w:val="24"/>
          <w:lang w:val="en-US" w:eastAsia="zh-CN"/>
        </w:rPr>
        <w:t>Framework</w:t>
      </w:r>
      <w:r w:rsidRPr="006F18E3">
        <w:rPr>
          <w:rFonts w:eastAsia="Times New Roman" w:cs="Times New Roman"/>
          <w:sz w:val="24"/>
          <w:szCs w:val="24"/>
          <w:lang w:eastAsia="zh-CN"/>
        </w:rPr>
        <w:t xml:space="preserve"> и </w:t>
      </w:r>
      <w:r w:rsidRPr="006F18E3">
        <w:rPr>
          <w:rFonts w:eastAsia="Times New Roman" w:cs="Times New Roman"/>
          <w:sz w:val="24"/>
          <w:szCs w:val="24"/>
          <w:lang w:val="en-US" w:eastAsia="zh-CN"/>
        </w:rPr>
        <w:t>Entity</w:t>
      </w:r>
      <w:r w:rsidRPr="006F18E3">
        <w:rPr>
          <w:rFonts w:eastAsia="Times New Roman" w:cs="Times New Roman"/>
          <w:sz w:val="24"/>
          <w:szCs w:val="24"/>
          <w:lang w:eastAsia="zh-CN"/>
        </w:rPr>
        <w:t xml:space="preserve"> </w:t>
      </w:r>
      <w:r w:rsidRPr="006F18E3">
        <w:rPr>
          <w:rFonts w:eastAsia="Times New Roman" w:cs="Times New Roman"/>
          <w:sz w:val="24"/>
          <w:szCs w:val="24"/>
          <w:lang w:val="en-US" w:eastAsia="zh-CN"/>
        </w:rPr>
        <w:t>Framework</w:t>
      </w:r>
      <w:r w:rsidRPr="006F18E3">
        <w:rPr>
          <w:rFonts w:eastAsia="Times New Roman" w:cs="Times New Roman"/>
          <w:sz w:val="24"/>
          <w:szCs w:val="24"/>
          <w:lang w:eastAsia="zh-CN"/>
        </w:rPr>
        <w:t xml:space="preserve"> </w:t>
      </w:r>
      <w:r w:rsidRPr="006F18E3">
        <w:rPr>
          <w:rFonts w:eastAsia="Times New Roman" w:cs="Times New Roman"/>
          <w:sz w:val="24"/>
          <w:szCs w:val="24"/>
          <w:lang w:val="en-US" w:eastAsia="zh-CN"/>
        </w:rPr>
        <w:t>Core</w:t>
      </w:r>
      <w:r w:rsidRPr="006F18E3">
        <w:rPr>
          <w:rFonts w:eastAsia="Times New Roman" w:cs="Times New Roman"/>
          <w:sz w:val="24"/>
          <w:szCs w:val="24"/>
          <w:lang w:eastAsia="zh-CN"/>
        </w:rPr>
        <w:t>.</w:t>
      </w:r>
    </w:p>
    <w:p w:rsidR="006F18E3" w:rsidRPr="006F18E3" w:rsidRDefault="006F18E3" w:rsidP="006F18E3">
      <w:pPr>
        <w:rPr>
          <w:rFonts w:eastAsia="Times New Roman" w:cs="Times New Roman"/>
          <w:sz w:val="20"/>
          <w:szCs w:val="20"/>
          <w:lang w:eastAsia="zh-CN"/>
        </w:rPr>
      </w:pPr>
      <w:r w:rsidRPr="006F18E3">
        <w:rPr>
          <w:rFonts w:eastAsia="Times New Roman" w:cs="Times New Roman"/>
          <w:sz w:val="24"/>
          <w:szCs w:val="24"/>
          <w:lang w:eastAsia="zh-CN"/>
        </w:rPr>
        <w:t>Web- приложение должно удовлетворять следующим требованиям:</w:t>
      </w:r>
    </w:p>
    <w:p w:rsidR="006F18E3" w:rsidRPr="006F18E3" w:rsidRDefault="006F18E3" w:rsidP="006F18E3">
      <w:pPr>
        <w:numPr>
          <w:ilvl w:val="0"/>
          <w:numId w:val="10"/>
        </w:numPr>
        <w:jc w:val="left"/>
        <w:rPr>
          <w:rFonts w:eastAsia="Times New Roman" w:cs="Times New Roman"/>
          <w:sz w:val="20"/>
          <w:szCs w:val="20"/>
          <w:lang w:eastAsia="zh-CN"/>
        </w:rPr>
      </w:pPr>
      <w:r w:rsidRPr="006F18E3">
        <w:rPr>
          <w:rFonts w:eastAsia="Times New Roman" w:cs="Times New Roman"/>
          <w:sz w:val="24"/>
          <w:szCs w:val="24"/>
          <w:lang w:eastAsia="zh-CN"/>
        </w:rPr>
        <w:t>Осуществлять ввод, редактирование, добавление и просмотр данных не менее чем из трех таблиц реляционной базы согласно варианту. Не менее, чем одна из таблиц должна находиться на стороне отношения «многие» в схеме базы данных.</w:t>
      </w:r>
    </w:p>
    <w:p w:rsidR="006F18E3" w:rsidRPr="006F18E3" w:rsidRDefault="006F18E3" w:rsidP="006F18E3">
      <w:pPr>
        <w:numPr>
          <w:ilvl w:val="0"/>
          <w:numId w:val="10"/>
        </w:numPr>
        <w:jc w:val="left"/>
        <w:rPr>
          <w:rFonts w:eastAsia="Times New Roman" w:cs="Times New Roman"/>
          <w:sz w:val="20"/>
          <w:szCs w:val="20"/>
          <w:lang w:eastAsia="zh-CN"/>
        </w:rPr>
      </w:pPr>
      <w:r w:rsidRPr="006F18E3">
        <w:rPr>
          <w:rFonts w:eastAsia="Times New Roman" w:cs="Times New Roman"/>
          <w:sz w:val="24"/>
          <w:szCs w:val="24"/>
          <w:lang w:eastAsia="zh-CN"/>
        </w:rPr>
        <w:t>Иметь единое стилевое оформление, основанное на использовании мастер-страниц.</w:t>
      </w:r>
    </w:p>
    <w:p w:rsidR="006F18E3" w:rsidRPr="006F18E3" w:rsidRDefault="006F18E3" w:rsidP="006F18E3">
      <w:pPr>
        <w:numPr>
          <w:ilvl w:val="0"/>
          <w:numId w:val="10"/>
        </w:numPr>
        <w:jc w:val="left"/>
        <w:rPr>
          <w:rFonts w:eastAsia="Times New Roman" w:cs="Times New Roman"/>
          <w:sz w:val="20"/>
          <w:szCs w:val="20"/>
          <w:lang w:eastAsia="zh-CN"/>
        </w:rPr>
      </w:pPr>
      <w:r w:rsidRPr="006F18E3">
        <w:rPr>
          <w:rFonts w:eastAsia="Times New Roman" w:cs="Times New Roman"/>
          <w:sz w:val="24"/>
          <w:szCs w:val="24"/>
          <w:lang w:eastAsia="zh-CN"/>
        </w:rPr>
        <w:t>Иметь удобную систему навигации (строка меню, гиперссылки, кнопки), которая обеспечивает оптимальный путь перехода между двумя произвольно выбранными страницами  в соответствии с логикой приложения.</w:t>
      </w:r>
    </w:p>
    <w:p w:rsidR="006F18E3" w:rsidRPr="006F18E3" w:rsidRDefault="006F18E3" w:rsidP="006F18E3">
      <w:pPr>
        <w:numPr>
          <w:ilvl w:val="0"/>
          <w:numId w:val="10"/>
        </w:numPr>
        <w:jc w:val="left"/>
        <w:rPr>
          <w:rFonts w:eastAsia="Times New Roman" w:cs="Times New Roman"/>
          <w:sz w:val="20"/>
          <w:szCs w:val="20"/>
          <w:lang w:eastAsia="zh-CN"/>
        </w:rPr>
      </w:pPr>
      <w:r w:rsidRPr="006F18E3">
        <w:rPr>
          <w:rFonts w:eastAsia="Times New Roman" w:cs="Times New Roman"/>
          <w:sz w:val="24"/>
          <w:szCs w:val="24"/>
          <w:lang w:val="be-BY" w:eastAsia="zh-CN"/>
        </w:rPr>
        <w:t xml:space="preserve">Пользователь для работы с приложением </w:t>
      </w:r>
      <w:r w:rsidRPr="006F18E3">
        <w:rPr>
          <w:rFonts w:eastAsia="Times New Roman" w:cs="Times New Roman"/>
          <w:sz w:val="24"/>
          <w:szCs w:val="24"/>
          <w:lang w:eastAsia="zh-CN"/>
        </w:rPr>
        <w:t>должен пройти аутентификацию.</w:t>
      </w:r>
    </w:p>
    <w:p w:rsidR="006F18E3" w:rsidRPr="006F18E3" w:rsidRDefault="006F18E3" w:rsidP="006F18E3">
      <w:pPr>
        <w:numPr>
          <w:ilvl w:val="0"/>
          <w:numId w:val="10"/>
        </w:numPr>
        <w:jc w:val="left"/>
        <w:rPr>
          <w:rFonts w:eastAsia="Times New Roman" w:cs="Times New Roman"/>
          <w:sz w:val="20"/>
          <w:szCs w:val="20"/>
          <w:lang w:eastAsia="zh-CN"/>
        </w:rPr>
      </w:pPr>
      <w:r w:rsidRPr="006F18E3">
        <w:rPr>
          <w:rFonts w:eastAsia="Times New Roman" w:cs="Times New Roman"/>
          <w:sz w:val="24"/>
          <w:szCs w:val="24"/>
          <w:lang w:eastAsia="zh-CN"/>
        </w:rPr>
        <w:t>Должно поддерживать реализацию не менее двух ролевых политик.</w:t>
      </w:r>
    </w:p>
    <w:p w:rsidR="006F18E3" w:rsidRPr="006F18E3" w:rsidRDefault="006F18E3" w:rsidP="006F18E3">
      <w:pPr>
        <w:numPr>
          <w:ilvl w:val="0"/>
          <w:numId w:val="10"/>
        </w:numPr>
        <w:jc w:val="left"/>
        <w:rPr>
          <w:rFonts w:eastAsia="Times New Roman" w:cs="Times New Roman"/>
          <w:sz w:val="20"/>
          <w:szCs w:val="20"/>
          <w:lang w:eastAsia="zh-CN"/>
        </w:rPr>
      </w:pPr>
      <w:r w:rsidRPr="006F18E3">
        <w:rPr>
          <w:rFonts w:eastAsia="Times New Roman" w:cs="Times New Roman"/>
          <w:sz w:val="24"/>
          <w:szCs w:val="24"/>
          <w:lang w:eastAsia="zh-CN"/>
        </w:rPr>
        <w:t xml:space="preserve">Администратор должен иметь возможность управлять пользователями: </w:t>
      </w:r>
      <w:r w:rsidRPr="006F18E3">
        <w:rPr>
          <w:rFonts w:eastAsia="Times New Roman" w:cs="Times New Roman"/>
          <w:sz w:val="24"/>
          <w:szCs w:val="24"/>
          <w:lang w:val="be-BY" w:eastAsia="zh-CN"/>
        </w:rPr>
        <w:t>просмативать</w:t>
      </w:r>
      <w:r w:rsidRPr="006F18E3">
        <w:rPr>
          <w:rFonts w:eastAsia="Times New Roman" w:cs="Times New Roman"/>
          <w:sz w:val="24"/>
          <w:szCs w:val="24"/>
          <w:lang w:eastAsia="zh-CN"/>
        </w:rPr>
        <w:t>, создавать, удалять и редактировать данные учетных записей.</w:t>
      </w:r>
    </w:p>
    <w:p w:rsidR="006F18E3" w:rsidRPr="006F18E3" w:rsidRDefault="006F18E3" w:rsidP="006F18E3">
      <w:pPr>
        <w:numPr>
          <w:ilvl w:val="0"/>
          <w:numId w:val="10"/>
        </w:numPr>
        <w:jc w:val="left"/>
        <w:rPr>
          <w:rFonts w:eastAsia="Times New Roman" w:cs="Times New Roman"/>
          <w:sz w:val="20"/>
          <w:szCs w:val="20"/>
          <w:lang w:eastAsia="zh-CN"/>
        </w:rPr>
      </w:pPr>
      <w:r w:rsidRPr="006F18E3">
        <w:rPr>
          <w:rFonts w:eastAsia="Times New Roman" w:cs="Times New Roman"/>
          <w:sz w:val="24"/>
          <w:szCs w:val="24"/>
          <w:lang w:eastAsia="zh-CN"/>
        </w:rPr>
        <w:t>Представления для просмотра данных из таблиц должны предусматривать разбиение данных на страницы, фильтрацию по одному или нескольким полям.</w:t>
      </w:r>
    </w:p>
    <w:p w:rsidR="006F18E3" w:rsidRPr="006F18E3" w:rsidRDefault="006F18E3" w:rsidP="006F18E3">
      <w:pPr>
        <w:ind w:left="1080"/>
        <w:jc w:val="left"/>
        <w:rPr>
          <w:rFonts w:eastAsia="Times New Roman" w:cs="Times New Roman"/>
          <w:b/>
          <w:bCs/>
          <w:i/>
          <w:iCs/>
          <w:sz w:val="24"/>
          <w:szCs w:val="24"/>
          <w:lang w:eastAsia="zh-CN"/>
        </w:rPr>
      </w:pPr>
    </w:p>
    <w:p w:rsidR="006F18E3" w:rsidRPr="006F18E3" w:rsidRDefault="006F18E3" w:rsidP="006F18E3">
      <w:pPr>
        <w:ind w:left="1080"/>
        <w:jc w:val="left"/>
        <w:rPr>
          <w:rFonts w:eastAsia="Times New Roman" w:cs="Times New Roman"/>
          <w:sz w:val="20"/>
          <w:szCs w:val="20"/>
          <w:lang w:eastAsia="zh-CN"/>
        </w:rPr>
      </w:pPr>
      <w:r w:rsidRPr="006F18E3">
        <w:rPr>
          <w:rFonts w:eastAsia="Times New Roman" w:cs="Times New Roman"/>
          <w:b/>
          <w:bCs/>
          <w:i/>
          <w:iCs/>
          <w:sz w:val="24"/>
          <w:szCs w:val="24"/>
          <w:lang w:eastAsia="zh-CN"/>
        </w:rPr>
        <w:t>На оценку 9 или 10:</w:t>
      </w:r>
    </w:p>
    <w:p w:rsidR="006F18E3" w:rsidRPr="006F18E3" w:rsidRDefault="006F18E3" w:rsidP="006F18E3">
      <w:pPr>
        <w:numPr>
          <w:ilvl w:val="0"/>
          <w:numId w:val="10"/>
        </w:numPr>
        <w:jc w:val="left"/>
        <w:rPr>
          <w:rFonts w:eastAsia="Times New Roman" w:cs="Times New Roman"/>
          <w:sz w:val="20"/>
          <w:szCs w:val="20"/>
          <w:lang w:eastAsia="zh-CN"/>
        </w:rPr>
      </w:pPr>
      <w:r w:rsidRPr="006F18E3">
        <w:rPr>
          <w:rFonts w:eastAsia="Times New Roman" w:cs="Times New Roman"/>
          <w:i/>
          <w:iCs/>
          <w:sz w:val="24"/>
          <w:szCs w:val="24"/>
          <w:lang w:eastAsia="zh-CN"/>
        </w:rPr>
        <w:t xml:space="preserve">Осуществить кэширования данных для отображения с помощью встроенного инструмента кэширования - объекта </w:t>
      </w:r>
      <w:r w:rsidRPr="006F18E3">
        <w:rPr>
          <w:rFonts w:eastAsia="Times New Roman" w:cs="Times New Roman"/>
          <w:i/>
          <w:iCs/>
          <w:sz w:val="24"/>
          <w:szCs w:val="24"/>
          <w:lang w:val="en-US" w:eastAsia="zh-CN"/>
        </w:rPr>
        <w:t>ImemoryCache</w:t>
      </w:r>
      <w:r w:rsidRPr="006F18E3">
        <w:rPr>
          <w:rFonts w:eastAsia="Times New Roman" w:cs="Times New Roman"/>
          <w:i/>
          <w:iCs/>
          <w:sz w:val="24"/>
          <w:szCs w:val="24"/>
          <w:lang w:eastAsia="zh-CN"/>
        </w:rPr>
        <w:t xml:space="preserve">. Выводить кэшированные данные таблиц MemoryCache на соответствующие страницы на сайта, </w:t>
      </w:r>
      <w:r w:rsidRPr="006F18E3">
        <w:rPr>
          <w:rFonts w:eastAsia="Times New Roman" w:cs="Times New Roman"/>
          <w:i/>
          <w:iCs/>
          <w:sz w:val="24"/>
          <w:szCs w:val="24"/>
          <w:lang w:val="be-BY" w:eastAsia="zh-CN"/>
        </w:rPr>
        <w:t>генрируемые</w:t>
      </w:r>
      <w:r w:rsidRPr="006F18E3">
        <w:rPr>
          <w:rFonts w:eastAsia="Times New Roman" w:cs="Times New Roman"/>
          <w:i/>
          <w:iCs/>
          <w:sz w:val="24"/>
          <w:szCs w:val="24"/>
          <w:lang w:eastAsia="zh-CN"/>
        </w:rPr>
        <w:t xml:space="preserve"> с использованием представлений (</w:t>
      </w:r>
      <w:r w:rsidRPr="006F18E3">
        <w:rPr>
          <w:rFonts w:eastAsia="Times New Roman" w:cs="Times New Roman"/>
          <w:i/>
          <w:iCs/>
          <w:sz w:val="24"/>
          <w:szCs w:val="24"/>
          <w:lang w:val="en-US" w:eastAsia="zh-CN"/>
        </w:rPr>
        <w:t>Views</w:t>
      </w:r>
      <w:r w:rsidRPr="006F18E3">
        <w:rPr>
          <w:rFonts w:eastAsia="Times New Roman" w:cs="Times New Roman"/>
          <w:i/>
          <w:iCs/>
          <w:sz w:val="24"/>
          <w:szCs w:val="24"/>
          <w:lang w:eastAsia="zh-CN"/>
        </w:rPr>
        <w:t xml:space="preserve">). Данные в кэше хранить </w:t>
      </w:r>
      <w:r w:rsidRPr="006F18E3">
        <w:rPr>
          <w:rFonts w:eastAsia="Times New Roman" w:cs="Times New Roman"/>
          <w:i/>
          <w:iCs/>
          <w:sz w:val="24"/>
          <w:szCs w:val="24"/>
          <w:lang w:eastAsia="zh-CN"/>
        </w:rPr>
        <w:lastRenderedPageBreak/>
        <w:t xml:space="preserve">неизменными до проведения операций вставки, изменения или удаления данных. После проведения этих операций кэш должен формироваться заново. </w:t>
      </w:r>
    </w:p>
    <w:p w:rsidR="006F18E3" w:rsidRPr="00B816BC" w:rsidRDefault="006F18E3" w:rsidP="00B816BC">
      <w:pPr>
        <w:pStyle w:val="a8"/>
        <w:numPr>
          <w:ilvl w:val="0"/>
          <w:numId w:val="10"/>
        </w:numPr>
        <w:rPr>
          <w:rFonts w:eastAsia="Times New Roman" w:cs="Times New Roman"/>
          <w:i/>
          <w:iCs/>
          <w:sz w:val="24"/>
          <w:szCs w:val="24"/>
          <w:lang w:eastAsia="zh-CN"/>
        </w:rPr>
      </w:pPr>
      <w:r w:rsidRPr="006F18E3">
        <w:rPr>
          <w:rFonts w:eastAsia="Times New Roman" w:cs="Times New Roman"/>
          <w:i/>
          <w:iCs/>
          <w:sz w:val="24"/>
          <w:szCs w:val="24"/>
          <w:lang w:eastAsia="zh-CN"/>
        </w:rPr>
        <w:t xml:space="preserve">Реализовать сохранение состояния (значений) элементов представлений, предназначенных для осуществления фильтрации, с использованием куки и (или) с объекта </w:t>
      </w:r>
      <w:r w:rsidRPr="006F18E3">
        <w:rPr>
          <w:rFonts w:eastAsia="Times New Roman" w:cs="Times New Roman"/>
          <w:i/>
          <w:iCs/>
          <w:sz w:val="24"/>
          <w:szCs w:val="24"/>
          <w:lang w:val="en-US" w:eastAsia="zh-CN"/>
        </w:rPr>
        <w:t>Session</w:t>
      </w:r>
      <w:r w:rsidRPr="006F18E3">
        <w:rPr>
          <w:rFonts w:eastAsia="Times New Roman" w:cs="Times New Roman"/>
          <w:i/>
          <w:iCs/>
          <w:sz w:val="24"/>
          <w:szCs w:val="24"/>
          <w:lang w:eastAsia="zh-CN"/>
        </w:rPr>
        <w:t xml:space="preserve">. Осуществить заполнение элементов представлений, предназначенных для осуществления фильтрации, при их загрузке данными, ранее </w:t>
      </w:r>
      <w:r w:rsidRPr="006F18E3">
        <w:rPr>
          <w:rFonts w:eastAsia="Times New Roman" w:cs="Times New Roman"/>
          <w:i/>
          <w:iCs/>
          <w:sz w:val="24"/>
          <w:szCs w:val="24"/>
          <w:lang w:val="be-BY" w:eastAsia="zh-CN"/>
        </w:rPr>
        <w:t>сохранненны</w:t>
      </w:r>
      <w:r w:rsidRPr="006F18E3">
        <w:rPr>
          <w:rFonts w:eastAsia="Times New Roman" w:cs="Times New Roman"/>
          <w:i/>
          <w:iCs/>
          <w:sz w:val="24"/>
          <w:szCs w:val="24"/>
          <w:lang w:eastAsia="zh-CN"/>
        </w:rPr>
        <w:t xml:space="preserve">ми в объекте куки и (или) </w:t>
      </w:r>
      <w:r w:rsidRPr="006F18E3">
        <w:rPr>
          <w:rFonts w:eastAsia="Times New Roman" w:cs="Times New Roman"/>
          <w:i/>
          <w:iCs/>
          <w:sz w:val="24"/>
          <w:szCs w:val="24"/>
          <w:lang w:val="en-US" w:eastAsia="zh-CN"/>
        </w:rPr>
        <w:t>Session</w:t>
      </w:r>
      <w:r w:rsidRPr="006F18E3">
        <w:rPr>
          <w:rFonts w:eastAsia="Times New Roman" w:cs="Times New Roman"/>
          <w:i/>
          <w:iCs/>
          <w:sz w:val="24"/>
          <w:szCs w:val="24"/>
          <w:lang w:eastAsia="zh-CN"/>
        </w:rPr>
        <w:t>.</w:t>
      </w:r>
    </w:p>
    <w:p w:rsidR="006F18E3" w:rsidRDefault="006F18E3" w:rsidP="006F18E3">
      <w:pPr>
        <w:ind w:firstLine="708"/>
        <w:rPr>
          <w:noProof/>
          <w:lang w:eastAsia="ru-RU"/>
        </w:rPr>
      </w:pPr>
    </w:p>
    <w:p w:rsidR="009E64E3" w:rsidRDefault="00822574" w:rsidP="009E64E3">
      <w:pPr>
        <w:rPr>
          <w:noProof/>
          <w:lang w:eastAsia="ru-RU"/>
        </w:rPr>
      </w:pPr>
      <w:r>
        <w:rPr>
          <w:noProof/>
          <w:lang w:eastAsia="ru-RU"/>
        </w:rPr>
        <w:t xml:space="preserve">Листинг </w:t>
      </w:r>
      <w:r w:rsidR="00F309C6">
        <w:rPr>
          <w:noProof/>
          <w:lang w:eastAsia="ru-RU"/>
        </w:rPr>
        <w:t xml:space="preserve">кодов классов </w:t>
      </w:r>
      <w:r w:rsidR="00C53770" w:rsidRPr="005B4A0E">
        <w:rPr>
          <w:i/>
          <w:noProof/>
          <w:lang w:val="en-US" w:eastAsia="ru-RU"/>
        </w:rPr>
        <w:t>startup</w:t>
      </w:r>
      <w:r w:rsidR="005B4A0E">
        <w:rPr>
          <w:noProof/>
          <w:lang w:eastAsia="ru-RU"/>
        </w:rPr>
        <w:t xml:space="preserve">, классов моделей, классов </w:t>
      </w:r>
      <w:r w:rsidR="005B4A0E" w:rsidRPr="005B4A0E">
        <w:rPr>
          <w:i/>
          <w:noProof/>
          <w:lang w:val="en-US" w:eastAsia="ru-RU"/>
        </w:rPr>
        <w:t>View</w:t>
      </w:r>
      <w:r w:rsidR="005B4A0E" w:rsidRPr="005B4A0E">
        <w:rPr>
          <w:i/>
          <w:noProof/>
          <w:lang w:eastAsia="ru-RU"/>
        </w:rPr>
        <w:t xml:space="preserve"> </w:t>
      </w:r>
      <w:r w:rsidR="005B4A0E" w:rsidRPr="005B4A0E">
        <w:rPr>
          <w:i/>
          <w:noProof/>
          <w:lang w:val="en-US" w:eastAsia="ru-RU"/>
        </w:rPr>
        <w:t>Model</w:t>
      </w:r>
      <w:r w:rsidR="00B816BC">
        <w:rPr>
          <w:noProof/>
          <w:lang w:eastAsia="ru-RU"/>
        </w:rPr>
        <w:t xml:space="preserve"> и контекстов</w:t>
      </w:r>
      <w:r w:rsidR="005B4A0E">
        <w:rPr>
          <w:noProof/>
          <w:lang w:eastAsia="ru-RU"/>
        </w:rPr>
        <w:t xml:space="preserve"> данных</w:t>
      </w:r>
      <w:r>
        <w:rPr>
          <w:noProof/>
          <w:lang w:eastAsia="ru-RU"/>
        </w:rPr>
        <w:t>:</w:t>
      </w:r>
    </w:p>
    <w:p w:rsidR="00F309C6" w:rsidRDefault="00F309C6" w:rsidP="009E64E3">
      <w:pPr>
        <w:rPr>
          <w:noProof/>
          <w:lang w:eastAsia="ru-RU"/>
        </w:rPr>
      </w:pPr>
    </w:p>
    <w:p w:rsidR="00F309C6" w:rsidRDefault="00C53770" w:rsidP="009E64E3">
      <w:pPr>
        <w:rPr>
          <w:i/>
          <w:noProof/>
          <w:lang w:val="en-US" w:eastAsia="ru-RU"/>
        </w:rPr>
      </w:pPr>
      <w:r>
        <w:rPr>
          <w:i/>
          <w:noProof/>
          <w:lang w:val="en-US" w:eastAsia="ru-RU"/>
        </w:rPr>
        <w:t>Startup</w:t>
      </w:r>
      <w:r w:rsidR="00F309C6" w:rsidRPr="00F309C6">
        <w:rPr>
          <w:i/>
          <w:noProof/>
          <w:lang w:val="en-US" w:eastAsia="ru-RU"/>
        </w:rPr>
        <w:t>.cs</w:t>
      </w:r>
    </w:p>
    <w:p w:rsidR="00F309C6" w:rsidRDefault="00F309C6" w:rsidP="009E64E3">
      <w:pPr>
        <w:rPr>
          <w:i/>
          <w:noProof/>
          <w:lang w:val="en-US" w:eastAsia="ru-RU"/>
        </w:rPr>
      </w:pPr>
    </w:p>
    <w:p w:rsidR="00B816BC" w:rsidRPr="00B816BC" w:rsidRDefault="00B816BC" w:rsidP="00B816B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B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816BC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CourseProject.MiddleWares;</w:t>
      </w:r>
    </w:p>
    <w:p w:rsidR="00B816BC" w:rsidRPr="00B816BC" w:rsidRDefault="00B816BC" w:rsidP="00B816B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B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816BC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CourseProject.Models;</w:t>
      </w:r>
    </w:p>
    <w:p w:rsidR="00B816BC" w:rsidRPr="00B816BC" w:rsidRDefault="00B816BC" w:rsidP="00B816B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B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816BC">
        <w:rPr>
          <w:rFonts w:ascii="Consolas" w:hAnsi="Consolas" w:cs="Consolas"/>
          <w:color w:val="000000"/>
          <w:sz w:val="19"/>
          <w:szCs w:val="19"/>
          <w:lang w:val="en-US"/>
        </w:rPr>
        <w:t xml:space="preserve"> Microsoft.AspNetCore.Builder;</w:t>
      </w:r>
    </w:p>
    <w:p w:rsidR="00B816BC" w:rsidRPr="00B816BC" w:rsidRDefault="00B816BC" w:rsidP="00B816B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B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816BC">
        <w:rPr>
          <w:rFonts w:ascii="Consolas" w:hAnsi="Consolas" w:cs="Consolas"/>
          <w:color w:val="000000"/>
          <w:sz w:val="19"/>
          <w:szCs w:val="19"/>
          <w:lang w:val="en-US"/>
        </w:rPr>
        <w:t xml:space="preserve"> Microsoft.AspNetCore.Hosting;</w:t>
      </w:r>
    </w:p>
    <w:p w:rsidR="00B816BC" w:rsidRPr="00B816BC" w:rsidRDefault="00B816BC" w:rsidP="00B816B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B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816BC">
        <w:rPr>
          <w:rFonts w:ascii="Consolas" w:hAnsi="Consolas" w:cs="Consolas"/>
          <w:color w:val="000000"/>
          <w:sz w:val="19"/>
          <w:szCs w:val="19"/>
          <w:lang w:val="en-US"/>
        </w:rPr>
        <w:t xml:space="preserve"> Microsoft.AspNetCore.Identity;</w:t>
      </w:r>
    </w:p>
    <w:p w:rsidR="00B816BC" w:rsidRPr="00B816BC" w:rsidRDefault="00B816BC" w:rsidP="00B816B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B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816BC">
        <w:rPr>
          <w:rFonts w:ascii="Consolas" w:hAnsi="Consolas" w:cs="Consolas"/>
          <w:color w:val="000000"/>
          <w:sz w:val="19"/>
          <w:szCs w:val="19"/>
          <w:lang w:val="en-US"/>
        </w:rPr>
        <w:t xml:space="preserve"> Microsoft.AspNetCore.Mvc;</w:t>
      </w:r>
    </w:p>
    <w:p w:rsidR="00B816BC" w:rsidRPr="00B816BC" w:rsidRDefault="00B816BC" w:rsidP="00B816B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B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816BC">
        <w:rPr>
          <w:rFonts w:ascii="Consolas" w:hAnsi="Consolas" w:cs="Consolas"/>
          <w:color w:val="000000"/>
          <w:sz w:val="19"/>
          <w:szCs w:val="19"/>
          <w:lang w:val="en-US"/>
        </w:rPr>
        <w:t xml:space="preserve"> Microsoft.EntityFrameworkCore;</w:t>
      </w:r>
    </w:p>
    <w:p w:rsidR="00B816BC" w:rsidRPr="00B816BC" w:rsidRDefault="00B816BC" w:rsidP="00B816B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B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816BC">
        <w:rPr>
          <w:rFonts w:ascii="Consolas" w:hAnsi="Consolas" w:cs="Consolas"/>
          <w:color w:val="000000"/>
          <w:sz w:val="19"/>
          <w:szCs w:val="19"/>
          <w:lang w:val="en-US"/>
        </w:rPr>
        <w:t xml:space="preserve"> Microsoft.Extensions.Configuration;</w:t>
      </w:r>
    </w:p>
    <w:p w:rsidR="00B816BC" w:rsidRPr="00B816BC" w:rsidRDefault="00B816BC" w:rsidP="00B816B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B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816BC">
        <w:rPr>
          <w:rFonts w:ascii="Consolas" w:hAnsi="Consolas" w:cs="Consolas"/>
          <w:color w:val="000000"/>
          <w:sz w:val="19"/>
          <w:szCs w:val="19"/>
          <w:lang w:val="en-US"/>
        </w:rPr>
        <w:t xml:space="preserve"> Microsoft.Extensions.DependencyInjection;</w:t>
      </w:r>
    </w:p>
    <w:p w:rsidR="00B816BC" w:rsidRPr="00B816BC" w:rsidRDefault="00B816BC" w:rsidP="00B816B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B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816BC">
        <w:rPr>
          <w:rFonts w:ascii="Consolas" w:hAnsi="Consolas" w:cs="Consolas"/>
          <w:color w:val="000000"/>
          <w:sz w:val="19"/>
          <w:szCs w:val="19"/>
          <w:lang w:val="en-US"/>
        </w:rPr>
        <w:t xml:space="preserve"> Microsoft.Extensions.Hosting;</w:t>
      </w:r>
    </w:p>
    <w:p w:rsidR="00B816BC" w:rsidRPr="00B816BC" w:rsidRDefault="00B816BC" w:rsidP="00B816B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816BC" w:rsidRPr="00B816BC" w:rsidRDefault="00B816BC" w:rsidP="00B816B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BC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B816BC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CourseProject</w:t>
      </w:r>
    </w:p>
    <w:p w:rsidR="00B816BC" w:rsidRPr="00B816BC" w:rsidRDefault="00B816BC" w:rsidP="00B816B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B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816BC" w:rsidRPr="00B816BC" w:rsidRDefault="00B816BC" w:rsidP="00B816B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816B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816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816BC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B816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816BC">
        <w:rPr>
          <w:rFonts w:ascii="Consolas" w:hAnsi="Consolas" w:cs="Consolas"/>
          <w:color w:val="2B91AF"/>
          <w:sz w:val="19"/>
          <w:szCs w:val="19"/>
          <w:lang w:val="en-US"/>
        </w:rPr>
        <w:t>Startup</w:t>
      </w:r>
    </w:p>
    <w:p w:rsidR="00B816BC" w:rsidRPr="00B816BC" w:rsidRDefault="00B816BC" w:rsidP="00B816B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B816BC" w:rsidRPr="00B816BC" w:rsidRDefault="00B816BC" w:rsidP="00B816B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816B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816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816BC">
        <w:rPr>
          <w:rFonts w:ascii="Consolas" w:hAnsi="Consolas" w:cs="Consolas"/>
          <w:color w:val="2B91AF"/>
          <w:sz w:val="19"/>
          <w:szCs w:val="19"/>
          <w:lang w:val="en-US"/>
        </w:rPr>
        <w:t>Startup</w:t>
      </w:r>
      <w:r w:rsidRPr="00B816BC">
        <w:rPr>
          <w:rFonts w:ascii="Consolas" w:hAnsi="Consolas" w:cs="Consolas"/>
          <w:color w:val="000000"/>
          <w:sz w:val="19"/>
          <w:szCs w:val="19"/>
          <w:lang w:val="en-US"/>
        </w:rPr>
        <w:t>(IConfiguration configuration)</w:t>
      </w:r>
    </w:p>
    <w:p w:rsidR="00B816BC" w:rsidRPr="00B816BC" w:rsidRDefault="00B816BC" w:rsidP="00B816B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816BC" w:rsidRPr="00B816BC" w:rsidRDefault="00B816BC" w:rsidP="00B816B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Configuration = configuration;</w:t>
      </w:r>
    </w:p>
    <w:p w:rsidR="00B816BC" w:rsidRPr="00B816BC" w:rsidRDefault="00B816BC" w:rsidP="00B816B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816BC" w:rsidRPr="00B816BC" w:rsidRDefault="00B816BC" w:rsidP="00B816B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816BC" w:rsidRPr="00B816BC" w:rsidRDefault="00B816BC" w:rsidP="00B816B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816B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816BC">
        <w:rPr>
          <w:rFonts w:ascii="Consolas" w:hAnsi="Consolas" w:cs="Consolas"/>
          <w:color w:val="000000"/>
          <w:sz w:val="19"/>
          <w:szCs w:val="19"/>
          <w:lang w:val="en-US"/>
        </w:rPr>
        <w:t xml:space="preserve"> IConfiguration Configuration { </w:t>
      </w:r>
      <w:r w:rsidRPr="00B816BC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B816BC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B816BC" w:rsidRPr="00B816BC" w:rsidRDefault="00B816BC" w:rsidP="00B816B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816BC" w:rsidRPr="00B816BC" w:rsidRDefault="00B816BC" w:rsidP="00B816B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816B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816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816B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816BC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ConfigureServices(IServiceCollection services)</w:t>
      </w:r>
    </w:p>
    <w:p w:rsidR="00B816BC" w:rsidRDefault="00B816BC" w:rsidP="00B816B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816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B816BC" w:rsidRDefault="00B816BC" w:rsidP="00B816B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Добавление профилей кэширования для таблиц и остальных страниц</w:t>
      </w:r>
    </w:p>
    <w:p w:rsidR="00B816BC" w:rsidRPr="00B816BC" w:rsidRDefault="00B816BC" w:rsidP="00B816B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B816BC">
        <w:rPr>
          <w:rFonts w:ascii="Consolas" w:hAnsi="Consolas" w:cs="Consolas"/>
          <w:color w:val="000000"/>
          <w:sz w:val="19"/>
          <w:szCs w:val="19"/>
          <w:lang w:val="en-US"/>
        </w:rPr>
        <w:t xml:space="preserve">services.AddControllersWithViews(options =&gt; </w:t>
      </w:r>
    </w:p>
    <w:p w:rsidR="00B816BC" w:rsidRPr="00B816BC" w:rsidRDefault="00B816BC" w:rsidP="00B816B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816BC" w:rsidRPr="00B816BC" w:rsidRDefault="00B816BC" w:rsidP="00B816B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options.CacheProfiles.Add(</w:t>
      </w:r>
      <w:r w:rsidRPr="00B816BC">
        <w:rPr>
          <w:rFonts w:ascii="Consolas" w:hAnsi="Consolas" w:cs="Consolas"/>
          <w:color w:val="A31515"/>
          <w:sz w:val="19"/>
          <w:szCs w:val="19"/>
          <w:lang w:val="en-US"/>
        </w:rPr>
        <w:t>"TablesCaching"</w:t>
      </w:r>
      <w:r w:rsidRPr="00B816BC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B816BC" w:rsidRPr="00B816BC" w:rsidRDefault="00B816BC" w:rsidP="00B816B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B816B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816BC">
        <w:rPr>
          <w:rFonts w:ascii="Consolas" w:hAnsi="Consolas" w:cs="Consolas"/>
          <w:color w:val="000000"/>
          <w:sz w:val="19"/>
          <w:szCs w:val="19"/>
          <w:lang w:val="en-US"/>
        </w:rPr>
        <w:t xml:space="preserve"> CacheProfile()</w:t>
      </w:r>
    </w:p>
    <w:p w:rsidR="00B816BC" w:rsidRPr="00B816BC" w:rsidRDefault="00B816BC" w:rsidP="00B816B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B816BC" w:rsidRPr="00B816BC" w:rsidRDefault="00B816BC" w:rsidP="00B816B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Duration = 286</w:t>
      </w:r>
    </w:p>
    <w:p w:rsidR="00B816BC" w:rsidRPr="00B816BC" w:rsidRDefault="00B816BC" w:rsidP="00B816B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});</w:t>
      </w:r>
    </w:p>
    <w:p w:rsidR="00B816BC" w:rsidRPr="00B816BC" w:rsidRDefault="00B816BC" w:rsidP="00B816B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options.CacheProfiles.Add(</w:t>
      </w:r>
      <w:r w:rsidRPr="00B816BC">
        <w:rPr>
          <w:rFonts w:ascii="Consolas" w:hAnsi="Consolas" w:cs="Consolas"/>
          <w:color w:val="A31515"/>
          <w:sz w:val="19"/>
          <w:szCs w:val="19"/>
          <w:lang w:val="en-US"/>
        </w:rPr>
        <w:t>"NoCaching"</w:t>
      </w:r>
      <w:r w:rsidRPr="00B816BC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B816BC" w:rsidRPr="00B816BC" w:rsidRDefault="00B816BC" w:rsidP="00B816B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B816B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816BC">
        <w:rPr>
          <w:rFonts w:ascii="Consolas" w:hAnsi="Consolas" w:cs="Consolas"/>
          <w:color w:val="000000"/>
          <w:sz w:val="19"/>
          <w:szCs w:val="19"/>
          <w:lang w:val="en-US"/>
        </w:rPr>
        <w:t xml:space="preserve"> CacheProfile()</w:t>
      </w:r>
    </w:p>
    <w:p w:rsidR="00B816BC" w:rsidRPr="00B816BC" w:rsidRDefault="00B816BC" w:rsidP="00B816B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B816BC" w:rsidRPr="00B816BC" w:rsidRDefault="00B816BC" w:rsidP="00B816B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Location = ResponseCacheLocation.None,</w:t>
      </w:r>
    </w:p>
    <w:p w:rsidR="00B816BC" w:rsidRDefault="00B816BC" w:rsidP="00B816B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816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</w:rPr>
        <w:t xml:space="preserve">NoStore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:rsidR="00B816BC" w:rsidRDefault="00B816BC" w:rsidP="00B816B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});</w:t>
      </w:r>
    </w:p>
    <w:p w:rsidR="00B816BC" w:rsidRDefault="00B816BC" w:rsidP="00B816B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});</w:t>
      </w:r>
    </w:p>
    <w:p w:rsidR="00B816BC" w:rsidRDefault="00B816BC" w:rsidP="00B816B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Добавление контекста данных со строкой подключения, хранящейся в файле appsettings.json</w:t>
      </w:r>
    </w:p>
    <w:p w:rsidR="00B816BC" w:rsidRPr="00B816BC" w:rsidRDefault="00B816BC" w:rsidP="00B816B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B816BC">
        <w:rPr>
          <w:rFonts w:ascii="Consolas" w:hAnsi="Consolas" w:cs="Consolas"/>
          <w:color w:val="000000"/>
          <w:sz w:val="19"/>
          <w:szCs w:val="19"/>
          <w:lang w:val="en-US"/>
        </w:rPr>
        <w:t>services.AddDbContext&lt;ApplicationContext&gt;(options =&gt; options.UseSqlServer(Configuration.GetConnectionString(</w:t>
      </w:r>
      <w:r w:rsidRPr="00B816BC">
        <w:rPr>
          <w:rFonts w:ascii="Consolas" w:hAnsi="Consolas" w:cs="Consolas"/>
          <w:color w:val="A31515"/>
          <w:sz w:val="19"/>
          <w:szCs w:val="19"/>
          <w:lang w:val="en-US"/>
        </w:rPr>
        <w:t>"SqlServerConnection"</w:t>
      </w:r>
      <w:r w:rsidRPr="00B816BC">
        <w:rPr>
          <w:rFonts w:ascii="Consolas" w:hAnsi="Consolas" w:cs="Consolas"/>
          <w:color w:val="000000"/>
          <w:sz w:val="19"/>
          <w:szCs w:val="19"/>
          <w:lang w:val="en-US"/>
        </w:rPr>
        <w:t>)));</w:t>
      </w:r>
    </w:p>
    <w:p w:rsidR="00B816BC" w:rsidRPr="00B816BC" w:rsidRDefault="00B816BC" w:rsidP="00B816B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services.AddDbContext&lt;IdentityContext&gt;(options =&gt; options.UseSqlServer(Configuration.GetConnectionString(</w:t>
      </w:r>
      <w:r w:rsidRPr="00B816BC">
        <w:rPr>
          <w:rFonts w:ascii="Consolas" w:hAnsi="Consolas" w:cs="Consolas"/>
          <w:color w:val="A31515"/>
          <w:sz w:val="19"/>
          <w:szCs w:val="19"/>
          <w:lang w:val="en-US"/>
        </w:rPr>
        <w:t>"SqlServerConnection"</w:t>
      </w:r>
      <w:r w:rsidRPr="00B816BC">
        <w:rPr>
          <w:rFonts w:ascii="Consolas" w:hAnsi="Consolas" w:cs="Consolas"/>
          <w:color w:val="000000"/>
          <w:sz w:val="19"/>
          <w:szCs w:val="19"/>
          <w:lang w:val="en-US"/>
        </w:rPr>
        <w:t>)));</w:t>
      </w:r>
    </w:p>
    <w:p w:rsidR="00B816BC" w:rsidRPr="00B816BC" w:rsidRDefault="00B816BC" w:rsidP="00B816B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services.AddIdentity&lt;User, IdentityRole&gt;(options =&gt; { options.User.RequireUniqueEmail = </w:t>
      </w:r>
      <w:r w:rsidRPr="00B816BC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B816BC">
        <w:rPr>
          <w:rFonts w:ascii="Consolas" w:hAnsi="Consolas" w:cs="Consolas"/>
          <w:color w:val="000000"/>
          <w:sz w:val="19"/>
          <w:szCs w:val="19"/>
          <w:lang w:val="en-US"/>
        </w:rPr>
        <w:t>; }).AddEntityFrameworkStores&lt;IdentityContext&gt;();</w:t>
      </w:r>
    </w:p>
    <w:p w:rsidR="00B816BC" w:rsidRDefault="00B816BC" w:rsidP="00B816B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816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services.AddMemoryCache();</w:t>
      </w:r>
    </w:p>
    <w:p w:rsidR="00B816BC" w:rsidRPr="00B816BC" w:rsidRDefault="00B816BC" w:rsidP="00B816B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BC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}</w:t>
      </w:r>
    </w:p>
    <w:p w:rsidR="00B816BC" w:rsidRPr="00B816BC" w:rsidRDefault="00B816BC" w:rsidP="00B816B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816BC" w:rsidRPr="00B816BC" w:rsidRDefault="00B816BC" w:rsidP="00B816B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816B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816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816B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816BC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Configure(IApplicationBuilder app, IWebHostEnvironment env)</w:t>
      </w:r>
    </w:p>
    <w:p w:rsidR="00B816BC" w:rsidRPr="00B816BC" w:rsidRDefault="00B816BC" w:rsidP="00B816B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816BC" w:rsidRPr="00B816BC" w:rsidRDefault="00B816BC" w:rsidP="00B816B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816B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816BC">
        <w:rPr>
          <w:rFonts w:ascii="Consolas" w:hAnsi="Consolas" w:cs="Consolas"/>
          <w:color w:val="000000"/>
          <w:sz w:val="19"/>
          <w:szCs w:val="19"/>
          <w:lang w:val="en-US"/>
        </w:rPr>
        <w:t xml:space="preserve"> (env.IsDevelopment())</w:t>
      </w:r>
    </w:p>
    <w:p w:rsidR="00B816BC" w:rsidRPr="00B816BC" w:rsidRDefault="00B816BC" w:rsidP="00B816B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816BC" w:rsidRPr="00B816BC" w:rsidRDefault="00B816BC" w:rsidP="00B816B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app.UseDeveloperExceptionPage();</w:t>
      </w:r>
    </w:p>
    <w:p w:rsidR="00B816BC" w:rsidRPr="00B816BC" w:rsidRDefault="00B816BC" w:rsidP="00B816B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816BC" w:rsidRPr="00B816BC" w:rsidRDefault="00B816BC" w:rsidP="00B816B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816B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B816BC" w:rsidRPr="00B816BC" w:rsidRDefault="00B816BC" w:rsidP="00B816B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816BC" w:rsidRPr="00B816BC" w:rsidRDefault="00B816BC" w:rsidP="00B816B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app.UseExceptionHandler(</w:t>
      </w:r>
      <w:r w:rsidRPr="00B816BC">
        <w:rPr>
          <w:rFonts w:ascii="Consolas" w:hAnsi="Consolas" w:cs="Consolas"/>
          <w:color w:val="A31515"/>
          <w:sz w:val="19"/>
          <w:szCs w:val="19"/>
          <w:lang w:val="en-US"/>
        </w:rPr>
        <w:t>"/Home/Error"</w:t>
      </w:r>
      <w:r w:rsidRPr="00B816B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816BC" w:rsidRPr="00B816BC" w:rsidRDefault="00B816BC" w:rsidP="00B816B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app.UseHsts();</w:t>
      </w:r>
    </w:p>
    <w:p w:rsidR="00B816BC" w:rsidRPr="00B816BC" w:rsidRDefault="00B816BC" w:rsidP="00B816B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816BC" w:rsidRPr="00B816BC" w:rsidRDefault="00B816BC" w:rsidP="00B816B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app.UseHttpsRedirection();</w:t>
      </w:r>
    </w:p>
    <w:p w:rsidR="00B816BC" w:rsidRPr="00B816BC" w:rsidRDefault="00B816BC" w:rsidP="00B816B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app.UseStaticFiles();</w:t>
      </w:r>
    </w:p>
    <w:p w:rsidR="00B816BC" w:rsidRPr="00B816BC" w:rsidRDefault="00B816BC" w:rsidP="00B816B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816BC" w:rsidRPr="00B816BC" w:rsidRDefault="00B816BC" w:rsidP="00B816B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app.UseRouting();</w:t>
      </w:r>
    </w:p>
    <w:p w:rsidR="00B816BC" w:rsidRPr="00B816BC" w:rsidRDefault="00B816BC" w:rsidP="00B816B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816BC" w:rsidRPr="00B816BC" w:rsidRDefault="00B816BC" w:rsidP="00B816B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app.UseAuthentication();</w:t>
      </w:r>
    </w:p>
    <w:p w:rsidR="00B816BC" w:rsidRPr="00B816BC" w:rsidRDefault="00B816BC" w:rsidP="00B816B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app.UseAuthorization();</w:t>
      </w:r>
    </w:p>
    <w:p w:rsidR="00B816BC" w:rsidRPr="00B816BC" w:rsidRDefault="00B816BC" w:rsidP="00B816B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app.UseInitializeMiddleware();</w:t>
      </w:r>
    </w:p>
    <w:p w:rsidR="00B816BC" w:rsidRPr="00B816BC" w:rsidRDefault="00B816BC" w:rsidP="00B816B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816BC" w:rsidRPr="00B816BC" w:rsidRDefault="00B816BC" w:rsidP="00B816B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app.UseEndpoints(endpoints =&gt;</w:t>
      </w:r>
    </w:p>
    <w:p w:rsidR="00B816BC" w:rsidRPr="00B816BC" w:rsidRDefault="00B816BC" w:rsidP="00B816B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816BC" w:rsidRPr="00B816BC" w:rsidRDefault="00B816BC" w:rsidP="00B816B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endpoints.MapControllerRoute(</w:t>
      </w:r>
    </w:p>
    <w:p w:rsidR="00B816BC" w:rsidRPr="00B816BC" w:rsidRDefault="00B816BC" w:rsidP="00B816B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name: </w:t>
      </w:r>
      <w:r w:rsidRPr="00B816BC">
        <w:rPr>
          <w:rFonts w:ascii="Consolas" w:hAnsi="Consolas" w:cs="Consolas"/>
          <w:color w:val="A31515"/>
          <w:sz w:val="19"/>
          <w:szCs w:val="19"/>
          <w:lang w:val="en-US"/>
        </w:rPr>
        <w:t>"default"</w:t>
      </w:r>
      <w:r w:rsidRPr="00B816BC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B816BC" w:rsidRPr="00B816BC" w:rsidRDefault="00B816BC" w:rsidP="00B816B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pattern: </w:t>
      </w:r>
      <w:r w:rsidRPr="00B816BC">
        <w:rPr>
          <w:rFonts w:ascii="Consolas" w:hAnsi="Consolas" w:cs="Consolas"/>
          <w:color w:val="A31515"/>
          <w:sz w:val="19"/>
          <w:szCs w:val="19"/>
          <w:lang w:val="en-US"/>
        </w:rPr>
        <w:t>"{controller=Home}/{action=Index}/{id?}"</w:t>
      </w:r>
      <w:r w:rsidRPr="00B816B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816BC" w:rsidRDefault="00B816BC" w:rsidP="00B816B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816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});</w:t>
      </w:r>
    </w:p>
    <w:p w:rsidR="00B816BC" w:rsidRDefault="00B816BC" w:rsidP="00B816B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816BC" w:rsidRDefault="00B816BC" w:rsidP="00B816B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C53770" w:rsidRDefault="00B816BC" w:rsidP="00B816BC">
      <w:pPr>
        <w:rPr>
          <w:i/>
          <w:noProof/>
          <w:lang w:val="en-US" w:eastAsia="ru-RU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5B4A0E" w:rsidRDefault="005B4A0E" w:rsidP="009E64E3">
      <w:pPr>
        <w:rPr>
          <w:i/>
          <w:noProof/>
          <w:lang w:val="en-US" w:eastAsia="ru-RU"/>
        </w:rPr>
      </w:pPr>
    </w:p>
    <w:p w:rsidR="00F309C6" w:rsidRPr="00F309C6" w:rsidRDefault="005B4A0E" w:rsidP="009E64E3">
      <w:pPr>
        <w:rPr>
          <w:i/>
          <w:noProof/>
          <w:lang w:val="en-US" w:eastAsia="ru-RU"/>
        </w:rPr>
      </w:pPr>
      <w:r>
        <w:rPr>
          <w:i/>
          <w:noProof/>
          <w:lang w:val="en-US" w:eastAsia="ru-RU"/>
        </w:rPr>
        <w:t>Client</w:t>
      </w:r>
      <w:r w:rsidR="00F309C6" w:rsidRPr="00F309C6">
        <w:rPr>
          <w:i/>
          <w:noProof/>
          <w:lang w:val="en-US" w:eastAsia="ru-RU"/>
        </w:rPr>
        <w:t>.cs</w:t>
      </w:r>
    </w:p>
    <w:p w:rsidR="00F309C6" w:rsidRDefault="00F309C6" w:rsidP="009E64E3">
      <w:pPr>
        <w:rPr>
          <w:noProof/>
          <w:lang w:val="en-US" w:eastAsia="ru-RU"/>
        </w:rPr>
      </w:pP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System.ComponentModel.DataAnnotations;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CourseProject.Models</w:t>
      </w:r>
    </w:p>
    <w:p w:rsid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Модель, представляющая запись в таблице Клиенты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5161">
        <w:rPr>
          <w:rFonts w:ascii="Consolas" w:hAnsi="Consolas" w:cs="Consolas"/>
          <w:color w:val="2B91AF"/>
          <w:sz w:val="19"/>
          <w:szCs w:val="19"/>
          <w:lang w:val="en-US"/>
        </w:rPr>
        <w:t>Client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[Key]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{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{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RepresentativeFIO {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Number {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Address {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A5161" w:rsidRPr="006F18E3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F18E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F18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18E3">
        <w:rPr>
          <w:rFonts w:ascii="Consolas" w:hAnsi="Consolas" w:cs="Consolas"/>
          <w:color w:val="2B91AF"/>
          <w:sz w:val="19"/>
          <w:szCs w:val="19"/>
          <w:lang w:val="en-US"/>
        </w:rPr>
        <w:t>Client</w:t>
      </w:r>
      <w:r w:rsidRPr="006F18E3">
        <w:rPr>
          <w:rFonts w:ascii="Consolas" w:hAnsi="Consolas" w:cs="Consolas"/>
          <w:color w:val="000000"/>
          <w:sz w:val="19"/>
          <w:szCs w:val="19"/>
          <w:lang w:val="en-US"/>
        </w:rPr>
        <w:t>() { }</w:t>
      </w:r>
    </w:p>
    <w:p w:rsidR="00CA5161" w:rsidRPr="006F18E3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18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5B4A0E" w:rsidRDefault="00CA5161" w:rsidP="00CA5161">
      <w:pPr>
        <w:rPr>
          <w:i/>
          <w:noProof/>
          <w:lang w:val="en-US" w:eastAsia="ru-RU"/>
        </w:rPr>
      </w:pPr>
      <w:r w:rsidRPr="006F18E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A5161" w:rsidRDefault="00CA5161" w:rsidP="005B4A0E">
      <w:pPr>
        <w:rPr>
          <w:i/>
          <w:noProof/>
          <w:lang w:val="en-US" w:eastAsia="ru-RU"/>
        </w:rPr>
      </w:pPr>
    </w:p>
    <w:p w:rsidR="005B4A0E" w:rsidRPr="00F309C6" w:rsidRDefault="005B4A0E" w:rsidP="005B4A0E">
      <w:pPr>
        <w:rPr>
          <w:i/>
          <w:noProof/>
          <w:lang w:val="en-US" w:eastAsia="ru-RU"/>
        </w:rPr>
      </w:pPr>
      <w:r>
        <w:rPr>
          <w:i/>
          <w:noProof/>
          <w:lang w:val="en-US" w:eastAsia="ru-RU"/>
        </w:rPr>
        <w:t>Employee</w:t>
      </w:r>
      <w:r w:rsidRPr="00F309C6">
        <w:rPr>
          <w:i/>
          <w:noProof/>
          <w:lang w:val="en-US" w:eastAsia="ru-RU"/>
        </w:rPr>
        <w:t>.cs</w:t>
      </w:r>
    </w:p>
    <w:p w:rsidR="005B4A0E" w:rsidRDefault="005B4A0E" w:rsidP="005B4A0E">
      <w:pPr>
        <w:rPr>
          <w:noProof/>
          <w:lang w:val="en-US" w:eastAsia="ru-RU"/>
        </w:rPr>
      </w:pP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System.ComponentModel.DataAnnotations;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CourseProject.Models</w:t>
      </w:r>
    </w:p>
    <w:p w:rsid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Модель, представляющая запись в таблице Работники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5161">
        <w:rPr>
          <w:rFonts w:ascii="Consolas" w:hAnsi="Consolas" w:cs="Consolas"/>
          <w:color w:val="2B91AF"/>
          <w:sz w:val="19"/>
          <w:szCs w:val="19"/>
          <w:lang w:val="en-US"/>
        </w:rPr>
        <w:t>Employee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[Key]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{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FIO {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Position {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Education {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A5161" w:rsidRPr="006F18E3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F18E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F18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18E3">
        <w:rPr>
          <w:rFonts w:ascii="Consolas" w:hAnsi="Consolas" w:cs="Consolas"/>
          <w:color w:val="2B91AF"/>
          <w:sz w:val="19"/>
          <w:szCs w:val="19"/>
          <w:lang w:val="en-US"/>
        </w:rPr>
        <w:t>Employee</w:t>
      </w:r>
      <w:r w:rsidRPr="006F18E3">
        <w:rPr>
          <w:rFonts w:ascii="Consolas" w:hAnsi="Consolas" w:cs="Consolas"/>
          <w:color w:val="000000"/>
          <w:sz w:val="19"/>
          <w:szCs w:val="19"/>
          <w:lang w:val="en-US"/>
        </w:rPr>
        <w:t>() { }</w:t>
      </w:r>
    </w:p>
    <w:p w:rsidR="00CA5161" w:rsidRPr="006F18E3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18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5B4A0E" w:rsidRDefault="00CA5161" w:rsidP="00CA5161">
      <w:pPr>
        <w:rPr>
          <w:i/>
          <w:noProof/>
          <w:lang w:val="en-US" w:eastAsia="ru-RU"/>
        </w:rPr>
      </w:pPr>
      <w:r w:rsidRPr="006F18E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A5161" w:rsidRDefault="00CA5161" w:rsidP="005B4A0E">
      <w:pPr>
        <w:rPr>
          <w:i/>
          <w:noProof/>
          <w:lang w:val="en-US" w:eastAsia="ru-RU"/>
        </w:rPr>
      </w:pPr>
    </w:p>
    <w:p w:rsidR="005B4A0E" w:rsidRPr="00F309C6" w:rsidRDefault="005B4A0E" w:rsidP="005B4A0E">
      <w:pPr>
        <w:rPr>
          <w:i/>
          <w:noProof/>
          <w:lang w:val="en-US" w:eastAsia="ru-RU"/>
        </w:rPr>
      </w:pPr>
      <w:r>
        <w:rPr>
          <w:i/>
          <w:noProof/>
          <w:lang w:val="en-US" w:eastAsia="ru-RU"/>
        </w:rPr>
        <w:t>Furniture</w:t>
      </w:r>
      <w:r w:rsidRPr="00F309C6">
        <w:rPr>
          <w:i/>
          <w:noProof/>
          <w:lang w:val="en-US" w:eastAsia="ru-RU"/>
        </w:rPr>
        <w:t>.cs</w:t>
      </w:r>
    </w:p>
    <w:p w:rsidR="005B4A0E" w:rsidRDefault="005B4A0E" w:rsidP="005B4A0E">
      <w:pPr>
        <w:rPr>
          <w:noProof/>
          <w:lang w:val="en-US" w:eastAsia="ru-RU"/>
        </w:rPr>
      </w:pP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System.ComponentModel.DataAnnotations;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CourseProject.Models</w:t>
      </w:r>
    </w:p>
    <w:p w:rsid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Модель, представляющая запись в таблице Мебель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5161">
        <w:rPr>
          <w:rFonts w:ascii="Consolas" w:hAnsi="Consolas" w:cs="Consolas"/>
          <w:color w:val="2B91AF"/>
          <w:sz w:val="19"/>
          <w:szCs w:val="19"/>
          <w:lang w:val="en-US"/>
        </w:rPr>
        <w:t>Furniture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[Key]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{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{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Description {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Material {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Price {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 {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A5161" w:rsidRPr="006F18E3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F18E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F18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18E3">
        <w:rPr>
          <w:rFonts w:ascii="Consolas" w:hAnsi="Consolas" w:cs="Consolas"/>
          <w:color w:val="2B91AF"/>
          <w:sz w:val="19"/>
          <w:szCs w:val="19"/>
          <w:lang w:val="en-US"/>
        </w:rPr>
        <w:t>Furniture</w:t>
      </w:r>
      <w:r w:rsidRPr="006F18E3">
        <w:rPr>
          <w:rFonts w:ascii="Consolas" w:hAnsi="Consolas" w:cs="Consolas"/>
          <w:color w:val="000000"/>
          <w:sz w:val="19"/>
          <w:szCs w:val="19"/>
          <w:lang w:val="en-US"/>
        </w:rPr>
        <w:t>() { }</w:t>
      </w:r>
    </w:p>
    <w:p w:rsidR="00CA5161" w:rsidRPr="006F18E3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18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5B4A0E" w:rsidRDefault="00CA5161" w:rsidP="00CA5161">
      <w:pPr>
        <w:rPr>
          <w:i/>
          <w:noProof/>
          <w:lang w:val="en-US" w:eastAsia="ru-RU"/>
        </w:rPr>
      </w:pPr>
      <w:r w:rsidRPr="006F18E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A5161" w:rsidRDefault="00CA5161" w:rsidP="005B4A0E">
      <w:pPr>
        <w:rPr>
          <w:i/>
          <w:noProof/>
          <w:lang w:val="en-US" w:eastAsia="ru-RU"/>
        </w:rPr>
      </w:pPr>
    </w:p>
    <w:p w:rsidR="005B4A0E" w:rsidRPr="00F309C6" w:rsidRDefault="005B4A0E" w:rsidP="005B4A0E">
      <w:pPr>
        <w:rPr>
          <w:i/>
          <w:noProof/>
          <w:lang w:val="en-US" w:eastAsia="ru-RU"/>
        </w:rPr>
      </w:pPr>
      <w:r>
        <w:rPr>
          <w:i/>
          <w:noProof/>
          <w:lang w:val="en-US" w:eastAsia="ru-RU"/>
        </w:rPr>
        <w:t>Order</w:t>
      </w:r>
      <w:r w:rsidRPr="00F309C6">
        <w:rPr>
          <w:i/>
          <w:noProof/>
          <w:lang w:val="en-US" w:eastAsia="ru-RU"/>
        </w:rPr>
        <w:t>.cs</w:t>
      </w:r>
    </w:p>
    <w:p w:rsidR="005B4A0E" w:rsidRDefault="005B4A0E" w:rsidP="005B4A0E">
      <w:pPr>
        <w:rPr>
          <w:noProof/>
          <w:lang w:val="en-US" w:eastAsia="ru-RU"/>
        </w:rPr>
      </w:pP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System.ComponentModel.DataAnnotations;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CourseProject.Models</w:t>
      </w:r>
    </w:p>
    <w:p w:rsid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Модель, представляющая запись в таблице Заказы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5161">
        <w:rPr>
          <w:rFonts w:ascii="Consolas" w:hAnsi="Consolas" w:cs="Consolas"/>
          <w:color w:val="2B91AF"/>
          <w:sz w:val="19"/>
          <w:szCs w:val="19"/>
          <w:lang w:val="en-US"/>
        </w:rPr>
        <w:t>Order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[Key]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{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ClientId {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FurnitureId {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FurnitureCount {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Price {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DiscountPercent {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IsCompleted {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EmployeeId {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A5161" w:rsidRPr="006F18E3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F18E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F18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18E3">
        <w:rPr>
          <w:rFonts w:ascii="Consolas" w:hAnsi="Consolas" w:cs="Consolas"/>
          <w:color w:val="2B91AF"/>
          <w:sz w:val="19"/>
          <w:szCs w:val="19"/>
          <w:lang w:val="en-US"/>
        </w:rPr>
        <w:t>Order</w:t>
      </w:r>
      <w:r w:rsidRPr="006F18E3">
        <w:rPr>
          <w:rFonts w:ascii="Consolas" w:hAnsi="Consolas" w:cs="Consolas"/>
          <w:color w:val="000000"/>
          <w:sz w:val="19"/>
          <w:szCs w:val="19"/>
          <w:lang w:val="en-US"/>
        </w:rPr>
        <w:t>() { }</w:t>
      </w:r>
    </w:p>
    <w:p w:rsidR="00CA5161" w:rsidRPr="006F18E3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18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CA5161" w:rsidRDefault="00CA5161" w:rsidP="00CA5161">
      <w:pPr>
        <w:rPr>
          <w:i/>
          <w:noProof/>
          <w:lang w:val="en-US" w:eastAsia="ru-RU"/>
        </w:rPr>
      </w:pPr>
      <w:r w:rsidRPr="006F18E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A5161" w:rsidRDefault="00CA5161" w:rsidP="00CA5161">
      <w:pPr>
        <w:rPr>
          <w:i/>
          <w:noProof/>
          <w:lang w:val="en-US" w:eastAsia="ru-RU"/>
        </w:rPr>
      </w:pPr>
    </w:p>
    <w:p w:rsidR="00CA5161" w:rsidRPr="00F309C6" w:rsidRDefault="00CA5161" w:rsidP="00CA5161">
      <w:pPr>
        <w:rPr>
          <w:i/>
          <w:noProof/>
          <w:lang w:val="en-US" w:eastAsia="ru-RU"/>
        </w:rPr>
      </w:pPr>
      <w:r>
        <w:rPr>
          <w:i/>
          <w:noProof/>
          <w:lang w:val="en-US" w:eastAsia="ru-RU"/>
        </w:rPr>
        <w:t>Waybill</w:t>
      </w:r>
      <w:r w:rsidRPr="00F309C6">
        <w:rPr>
          <w:i/>
          <w:noProof/>
          <w:lang w:val="en-US" w:eastAsia="ru-RU"/>
        </w:rPr>
        <w:t>.cs</w:t>
      </w:r>
    </w:p>
    <w:p w:rsidR="00CA5161" w:rsidRDefault="00CA5161" w:rsidP="00CA5161">
      <w:pPr>
        <w:rPr>
          <w:noProof/>
          <w:lang w:val="en-US" w:eastAsia="ru-RU"/>
        </w:rPr>
      </w:pP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System.ComponentModel.DataAnnotations;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A5161" w:rsidRPr="006F18E3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18E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F18E3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CourseProject.Models</w:t>
      </w:r>
    </w:p>
    <w:p w:rsid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Модель, представляющая запись в таблице Накладные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5161">
        <w:rPr>
          <w:rFonts w:ascii="Consolas" w:hAnsi="Consolas" w:cs="Consolas"/>
          <w:color w:val="2B91AF"/>
          <w:sz w:val="19"/>
          <w:szCs w:val="19"/>
          <w:lang w:val="en-US"/>
        </w:rPr>
        <w:t>Waybill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[Key]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{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ProviderId {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ProviderName {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DateTime DateOfSupply {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Material {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Price {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Weight {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FurnitureId {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EmployeeId {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A5161" w:rsidRPr="006F18E3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F18E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F18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18E3">
        <w:rPr>
          <w:rFonts w:ascii="Consolas" w:hAnsi="Consolas" w:cs="Consolas"/>
          <w:color w:val="2B91AF"/>
          <w:sz w:val="19"/>
          <w:szCs w:val="19"/>
          <w:lang w:val="en-US"/>
        </w:rPr>
        <w:t>Waybill</w:t>
      </w:r>
      <w:r w:rsidRPr="006F18E3">
        <w:rPr>
          <w:rFonts w:ascii="Consolas" w:hAnsi="Consolas" w:cs="Consolas"/>
          <w:color w:val="000000"/>
          <w:sz w:val="19"/>
          <w:szCs w:val="19"/>
          <w:lang w:val="en-US"/>
        </w:rPr>
        <w:t>() { }</w:t>
      </w:r>
    </w:p>
    <w:p w:rsidR="00CA5161" w:rsidRPr="006F18E3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18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7B28CF" w:rsidRDefault="00CA5161" w:rsidP="00CA5161">
      <w:pPr>
        <w:rPr>
          <w:i/>
          <w:noProof/>
          <w:lang w:val="en-US" w:eastAsia="ru-RU"/>
        </w:rPr>
      </w:pPr>
      <w:r w:rsidRPr="006F18E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B28CF" w:rsidRDefault="007B28CF" w:rsidP="00CA5161">
      <w:pPr>
        <w:rPr>
          <w:i/>
          <w:noProof/>
          <w:lang w:val="en-US" w:eastAsia="ru-RU"/>
        </w:rPr>
      </w:pPr>
    </w:p>
    <w:p w:rsidR="007B28CF" w:rsidRPr="00F309C6" w:rsidRDefault="007B28CF" w:rsidP="007B28CF">
      <w:pPr>
        <w:rPr>
          <w:i/>
          <w:noProof/>
          <w:lang w:val="en-US" w:eastAsia="ru-RU"/>
        </w:rPr>
      </w:pPr>
      <w:r>
        <w:rPr>
          <w:i/>
          <w:noProof/>
          <w:lang w:val="en-US" w:eastAsia="ru-RU"/>
        </w:rPr>
        <w:t>CreateUserViewModel</w:t>
      </w:r>
      <w:r w:rsidRPr="00F309C6">
        <w:rPr>
          <w:i/>
          <w:noProof/>
          <w:lang w:val="en-US" w:eastAsia="ru-RU"/>
        </w:rPr>
        <w:t>.cs</w:t>
      </w:r>
    </w:p>
    <w:p w:rsidR="007B28CF" w:rsidRDefault="007B28CF" w:rsidP="007B28CF">
      <w:pPr>
        <w:rPr>
          <w:noProof/>
          <w:lang w:val="en-US" w:eastAsia="ru-RU"/>
        </w:rPr>
      </w:pPr>
    </w:p>
    <w:p w:rsidR="007B28CF" w:rsidRPr="007B28CF" w:rsidRDefault="007B28CF" w:rsidP="007B28C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28C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7B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CourseProject.Models</w:t>
      </w:r>
    </w:p>
    <w:p w:rsidR="007B28CF" w:rsidRPr="007B28CF" w:rsidRDefault="007B28CF" w:rsidP="007B28C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28C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B28CF" w:rsidRPr="007B28CF" w:rsidRDefault="007B28CF" w:rsidP="007B28C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B28C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B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B28CF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7B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B28CF">
        <w:rPr>
          <w:rFonts w:ascii="Consolas" w:hAnsi="Consolas" w:cs="Consolas"/>
          <w:color w:val="2B91AF"/>
          <w:sz w:val="19"/>
          <w:szCs w:val="19"/>
          <w:lang w:val="en-US"/>
        </w:rPr>
        <w:t>CreateUserViewModel</w:t>
      </w:r>
    </w:p>
    <w:p w:rsidR="007B28CF" w:rsidRPr="007B28CF" w:rsidRDefault="007B28CF" w:rsidP="007B28C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7B28CF" w:rsidRPr="007B28CF" w:rsidRDefault="007B28CF" w:rsidP="007B28C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B28C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B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B28C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B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 { </w:t>
      </w:r>
      <w:r w:rsidRPr="007B28CF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7B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7B28C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7B28CF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7B28CF" w:rsidRPr="007B28CF" w:rsidRDefault="007B28CF" w:rsidP="007B28C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B28CF" w:rsidRPr="007B28CF" w:rsidRDefault="007B28CF" w:rsidP="007B28C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B28C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B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B28C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B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 { </w:t>
      </w:r>
      <w:r w:rsidRPr="007B28CF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7B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7B28C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7B28CF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7B28CF" w:rsidRPr="007B28CF" w:rsidRDefault="007B28CF" w:rsidP="007B28C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B28CF" w:rsidRPr="007B28CF" w:rsidRDefault="007B28CF" w:rsidP="007B28C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B28C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B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B28C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B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 FIO { </w:t>
      </w:r>
      <w:r w:rsidRPr="007B28CF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7B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7B28C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7B28CF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7B28CF" w:rsidRPr="007B28CF" w:rsidRDefault="007B28CF" w:rsidP="007B28C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B28CF" w:rsidRPr="007B28CF" w:rsidRDefault="007B28CF" w:rsidP="007B28C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B28C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B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B28C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B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 Age { </w:t>
      </w:r>
      <w:r w:rsidRPr="007B28CF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7B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7B28C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7B28CF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7B28CF" w:rsidRDefault="007B28CF" w:rsidP="007B28C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7B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B28CF" w:rsidRDefault="007B28CF" w:rsidP="007B28CF">
      <w:pPr>
        <w:rPr>
          <w:i/>
          <w:noProof/>
          <w:lang w:val="en-US" w:eastAsia="ru-RU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B28CF" w:rsidRDefault="007B28CF" w:rsidP="00CA5161">
      <w:pPr>
        <w:rPr>
          <w:i/>
          <w:noProof/>
          <w:lang w:val="en-US" w:eastAsia="ru-RU"/>
        </w:rPr>
      </w:pPr>
    </w:p>
    <w:p w:rsidR="007B28CF" w:rsidRPr="00F309C6" w:rsidRDefault="00B81627" w:rsidP="007B28CF">
      <w:pPr>
        <w:rPr>
          <w:i/>
          <w:noProof/>
          <w:lang w:val="en-US" w:eastAsia="ru-RU"/>
        </w:rPr>
      </w:pPr>
      <w:r>
        <w:rPr>
          <w:i/>
          <w:noProof/>
          <w:lang w:val="en-US" w:eastAsia="ru-RU"/>
        </w:rPr>
        <w:t>Edit</w:t>
      </w:r>
      <w:r w:rsidR="007B28CF">
        <w:rPr>
          <w:i/>
          <w:noProof/>
          <w:lang w:val="en-US" w:eastAsia="ru-RU"/>
        </w:rPr>
        <w:t>UserViewModel</w:t>
      </w:r>
      <w:r w:rsidR="007B28CF" w:rsidRPr="00F309C6">
        <w:rPr>
          <w:i/>
          <w:noProof/>
          <w:lang w:val="en-US" w:eastAsia="ru-RU"/>
        </w:rPr>
        <w:t>.cs</w:t>
      </w:r>
    </w:p>
    <w:p w:rsidR="007B28CF" w:rsidRDefault="007B28CF" w:rsidP="007B28CF">
      <w:pPr>
        <w:rPr>
          <w:noProof/>
          <w:lang w:val="en-US" w:eastAsia="ru-RU"/>
        </w:rPr>
      </w:pP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CourseProject.Models</w:t>
      </w: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81627">
        <w:rPr>
          <w:rFonts w:ascii="Consolas" w:hAnsi="Consolas" w:cs="Consolas"/>
          <w:color w:val="2B91AF"/>
          <w:sz w:val="19"/>
          <w:szCs w:val="19"/>
          <w:lang w:val="en-US"/>
        </w:rPr>
        <w:t>EditUserViewModel</w:t>
      </w: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{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 {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Age {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FIO {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B28CF" w:rsidRDefault="00B81627" w:rsidP="00B81627">
      <w:pPr>
        <w:rPr>
          <w:i/>
          <w:noProof/>
          <w:lang w:val="en-US" w:eastAsia="ru-RU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81627" w:rsidRDefault="00B81627" w:rsidP="00CA5161">
      <w:pPr>
        <w:rPr>
          <w:i/>
          <w:noProof/>
          <w:lang w:val="en-US" w:eastAsia="ru-RU"/>
        </w:rPr>
      </w:pPr>
    </w:p>
    <w:p w:rsidR="00B81627" w:rsidRPr="00F309C6" w:rsidRDefault="00B81627" w:rsidP="00B81627">
      <w:pPr>
        <w:rPr>
          <w:i/>
          <w:noProof/>
          <w:lang w:val="en-US" w:eastAsia="ru-RU"/>
        </w:rPr>
      </w:pPr>
      <w:r>
        <w:rPr>
          <w:i/>
          <w:noProof/>
          <w:lang w:val="en-US" w:eastAsia="ru-RU"/>
        </w:rPr>
        <w:t>IdentityContext</w:t>
      </w:r>
      <w:r w:rsidRPr="00F309C6">
        <w:rPr>
          <w:i/>
          <w:noProof/>
          <w:lang w:val="en-US" w:eastAsia="ru-RU"/>
        </w:rPr>
        <w:t>.cs</w:t>
      </w:r>
    </w:p>
    <w:p w:rsidR="00B81627" w:rsidRDefault="00B81627" w:rsidP="00B81627">
      <w:pPr>
        <w:rPr>
          <w:noProof/>
          <w:lang w:val="en-US" w:eastAsia="ru-RU"/>
        </w:rPr>
      </w:pP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Microsoft.AspNetCore.Identity.EntityFrameworkCore;</w:t>
      </w: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Microsoft.EntityFrameworkCore;</w:t>
      </w: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CourseProject.Models</w:t>
      </w: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81627">
        <w:rPr>
          <w:rFonts w:ascii="Consolas" w:hAnsi="Consolas" w:cs="Consolas"/>
          <w:color w:val="2B91AF"/>
          <w:sz w:val="19"/>
          <w:szCs w:val="19"/>
          <w:lang w:val="en-US"/>
        </w:rPr>
        <w:t>IdentityContext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: IdentityDbContext&lt;User&gt;</w:t>
      </w: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81627">
        <w:rPr>
          <w:rFonts w:ascii="Consolas" w:hAnsi="Consolas" w:cs="Consolas"/>
          <w:color w:val="2B91AF"/>
          <w:sz w:val="19"/>
          <w:szCs w:val="19"/>
          <w:lang w:val="en-US"/>
        </w:rPr>
        <w:t>IdentityContext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(DbContextOptions&lt;IdentityContext&gt; options) :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>(options)</w:t>
      </w:r>
    </w:p>
    <w:p w:rsid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Database.EnsureCreated();</w:t>
      </w:r>
    </w:p>
    <w:p w:rsid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B81627" w:rsidRDefault="00B81627" w:rsidP="00B81627">
      <w:pPr>
        <w:rPr>
          <w:i/>
          <w:noProof/>
          <w:lang w:val="en-US" w:eastAsia="ru-RU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81627" w:rsidRDefault="00B81627" w:rsidP="00CA5161">
      <w:pPr>
        <w:rPr>
          <w:i/>
          <w:noProof/>
          <w:lang w:val="en-US" w:eastAsia="ru-RU"/>
        </w:rPr>
      </w:pPr>
    </w:p>
    <w:p w:rsidR="00B81627" w:rsidRPr="00F309C6" w:rsidRDefault="00B81627" w:rsidP="00B81627">
      <w:pPr>
        <w:rPr>
          <w:i/>
          <w:noProof/>
          <w:lang w:val="en-US" w:eastAsia="ru-RU"/>
        </w:rPr>
      </w:pPr>
      <w:r>
        <w:rPr>
          <w:i/>
          <w:noProof/>
          <w:lang w:val="en-US" w:eastAsia="ru-RU"/>
        </w:rPr>
        <w:lastRenderedPageBreak/>
        <w:t>LoginViewModel</w:t>
      </w:r>
      <w:r w:rsidRPr="00F309C6">
        <w:rPr>
          <w:i/>
          <w:noProof/>
          <w:lang w:val="en-US" w:eastAsia="ru-RU"/>
        </w:rPr>
        <w:t>.cs</w:t>
      </w:r>
    </w:p>
    <w:p w:rsidR="00B81627" w:rsidRDefault="00B81627" w:rsidP="00B81627">
      <w:pPr>
        <w:rPr>
          <w:noProof/>
          <w:lang w:val="en-US" w:eastAsia="ru-RU"/>
        </w:rPr>
      </w:pP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System.ComponentModel.DataAnnotations;</w:t>
      </w: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CourseProject.Models</w:t>
      </w: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81627">
        <w:rPr>
          <w:rFonts w:ascii="Consolas" w:hAnsi="Consolas" w:cs="Consolas"/>
          <w:color w:val="2B91AF"/>
          <w:sz w:val="19"/>
          <w:szCs w:val="19"/>
          <w:lang w:val="en-US"/>
        </w:rPr>
        <w:t>LoginViewModel</w:t>
      </w: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[Display(Name = </w:t>
      </w:r>
      <w:r w:rsidRPr="00B81627">
        <w:rPr>
          <w:rFonts w:ascii="Consolas" w:hAnsi="Consolas" w:cs="Consolas"/>
          <w:color w:val="A31515"/>
          <w:sz w:val="19"/>
          <w:szCs w:val="19"/>
          <w:lang w:val="en-US"/>
        </w:rPr>
        <w:t>"Email"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 {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[DataType(DataType.Password)]</w:t>
      </w: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[Display(Name = </w:t>
      </w:r>
      <w:r w:rsidRPr="00B8162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Пароль</w:t>
      </w:r>
      <w:r w:rsidRPr="00B8162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 {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[Display(Name = </w:t>
      </w:r>
      <w:r w:rsidRPr="00B8162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Запомнить</w:t>
      </w:r>
      <w:r w:rsidRPr="00B81627">
        <w:rPr>
          <w:rFonts w:ascii="Consolas" w:hAnsi="Consolas" w:cs="Consolas"/>
          <w:color w:val="A31515"/>
          <w:sz w:val="19"/>
          <w:szCs w:val="19"/>
          <w:lang w:val="en-US"/>
        </w:rPr>
        <w:t>?"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RememberMe {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ReturnUrl {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81627" w:rsidRDefault="00B81627" w:rsidP="00B81627">
      <w:pPr>
        <w:rPr>
          <w:i/>
          <w:noProof/>
          <w:lang w:val="en-US" w:eastAsia="ru-RU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81627" w:rsidRDefault="00B81627" w:rsidP="00CA5161">
      <w:pPr>
        <w:rPr>
          <w:i/>
          <w:noProof/>
          <w:lang w:val="en-US" w:eastAsia="ru-RU"/>
        </w:rPr>
      </w:pPr>
    </w:p>
    <w:p w:rsidR="00B81627" w:rsidRPr="00F309C6" w:rsidRDefault="00B81627" w:rsidP="00B81627">
      <w:pPr>
        <w:rPr>
          <w:i/>
          <w:noProof/>
          <w:lang w:val="en-US" w:eastAsia="ru-RU"/>
        </w:rPr>
      </w:pPr>
      <w:r>
        <w:rPr>
          <w:i/>
          <w:noProof/>
          <w:lang w:val="en-US" w:eastAsia="ru-RU"/>
        </w:rPr>
        <w:t>RegisterViewModel</w:t>
      </w:r>
      <w:r w:rsidRPr="00F309C6">
        <w:rPr>
          <w:i/>
          <w:noProof/>
          <w:lang w:val="en-US" w:eastAsia="ru-RU"/>
        </w:rPr>
        <w:t>.cs</w:t>
      </w:r>
    </w:p>
    <w:p w:rsidR="00B81627" w:rsidRDefault="00B81627" w:rsidP="00B81627">
      <w:pPr>
        <w:rPr>
          <w:noProof/>
          <w:lang w:val="en-US" w:eastAsia="ru-RU"/>
        </w:rPr>
      </w:pP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System.ComponentModel.DataAnnotations;</w:t>
      </w: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CourseProject.Models</w:t>
      </w: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81627">
        <w:rPr>
          <w:rFonts w:ascii="Consolas" w:hAnsi="Consolas" w:cs="Consolas"/>
          <w:color w:val="2B91AF"/>
          <w:sz w:val="19"/>
          <w:szCs w:val="19"/>
          <w:lang w:val="en-US"/>
        </w:rPr>
        <w:t>RegisterViewModel</w:t>
      </w: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[Display(Name = </w:t>
      </w:r>
      <w:r w:rsidRPr="00B8162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Роль</w:t>
      </w:r>
      <w:r w:rsidRPr="00B8162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пользователя</w:t>
      </w:r>
      <w:r w:rsidRPr="00B8162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UserRole {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[DataType(DataType.EmailAddress)]</w:t>
      </w: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[Display(Name = </w:t>
      </w:r>
      <w:r w:rsidRPr="00B81627">
        <w:rPr>
          <w:rFonts w:ascii="Consolas" w:hAnsi="Consolas" w:cs="Consolas"/>
          <w:color w:val="A31515"/>
          <w:sz w:val="19"/>
          <w:szCs w:val="19"/>
          <w:lang w:val="en-US"/>
        </w:rPr>
        <w:t>"Email"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 {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[Display(Name = </w:t>
      </w:r>
      <w:r w:rsidRPr="00B8162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ФИО</w:t>
      </w:r>
      <w:r w:rsidRPr="00B8162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пользователя</w:t>
      </w:r>
      <w:r w:rsidRPr="00B8162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FIO {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[Display(Name = </w:t>
      </w:r>
      <w:r w:rsidRPr="00B8162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Возраст</w:t>
      </w:r>
      <w:r w:rsidRPr="00B8162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Age {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[DataType(DataType.Password)]</w:t>
      </w: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[Display(Name = </w:t>
      </w:r>
      <w:r w:rsidRPr="00B8162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Пароль</w:t>
      </w:r>
      <w:r w:rsidRPr="00B8162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 {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[Compare(</w:t>
      </w:r>
      <w:r w:rsidRPr="00B81627">
        <w:rPr>
          <w:rFonts w:ascii="Consolas" w:hAnsi="Consolas" w:cs="Consolas"/>
          <w:color w:val="A31515"/>
          <w:sz w:val="19"/>
          <w:szCs w:val="19"/>
          <w:lang w:val="en-US"/>
        </w:rPr>
        <w:t>"Password"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, ErrorMessage = </w:t>
      </w:r>
      <w:r w:rsidRPr="00B8162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Пароли</w:t>
      </w:r>
      <w:r w:rsidRPr="00B8162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не</w:t>
      </w:r>
      <w:r w:rsidRPr="00B8162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совпадают</w:t>
      </w:r>
      <w:r w:rsidRPr="00B8162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[DataType(DataType.Password)]</w:t>
      </w: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[Display(Name = </w:t>
      </w:r>
      <w:r w:rsidRPr="00B8162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Подтвердить</w:t>
      </w:r>
      <w:r w:rsidRPr="00B8162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пароль</w:t>
      </w:r>
      <w:r w:rsidRPr="00B8162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PasswordConfirm {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81627" w:rsidRDefault="00B81627" w:rsidP="00CA5161">
      <w:pPr>
        <w:rPr>
          <w:i/>
          <w:noProof/>
          <w:lang w:val="en-US" w:eastAsia="ru-RU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81627" w:rsidRDefault="00B81627" w:rsidP="00CA5161">
      <w:pPr>
        <w:rPr>
          <w:i/>
          <w:noProof/>
          <w:lang w:val="en-US" w:eastAsia="ru-RU"/>
        </w:rPr>
      </w:pPr>
    </w:p>
    <w:p w:rsidR="00B81627" w:rsidRPr="00F309C6" w:rsidRDefault="00B81627" w:rsidP="00B81627">
      <w:pPr>
        <w:rPr>
          <w:i/>
          <w:noProof/>
          <w:lang w:val="en-US" w:eastAsia="ru-RU"/>
        </w:rPr>
      </w:pPr>
      <w:r>
        <w:rPr>
          <w:i/>
          <w:noProof/>
          <w:lang w:val="en-US" w:eastAsia="ru-RU"/>
        </w:rPr>
        <w:lastRenderedPageBreak/>
        <w:t>User</w:t>
      </w:r>
      <w:r w:rsidRPr="00F309C6">
        <w:rPr>
          <w:i/>
          <w:noProof/>
          <w:lang w:val="en-US" w:eastAsia="ru-RU"/>
        </w:rPr>
        <w:t>.cs</w:t>
      </w:r>
    </w:p>
    <w:p w:rsidR="00B81627" w:rsidRDefault="00B81627" w:rsidP="00B81627">
      <w:pPr>
        <w:rPr>
          <w:noProof/>
          <w:lang w:val="en-US" w:eastAsia="ru-RU"/>
        </w:rPr>
      </w:pP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Microsoft.AspNetCore.Identity;</w:t>
      </w: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CourseProject.Models</w:t>
      </w: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81627">
        <w:rPr>
          <w:rFonts w:ascii="Consolas" w:hAnsi="Consolas" w:cs="Consolas"/>
          <w:color w:val="2B91AF"/>
          <w:sz w:val="19"/>
          <w:szCs w:val="19"/>
          <w:lang w:val="en-US"/>
        </w:rPr>
        <w:t>User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: IdentityUser</w:t>
      </w: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FIO {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Age {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81627" w:rsidRDefault="00B81627" w:rsidP="00B81627">
      <w:pPr>
        <w:rPr>
          <w:i/>
          <w:noProof/>
          <w:lang w:val="en-US" w:eastAsia="ru-RU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81627" w:rsidRDefault="00B81627" w:rsidP="00CA5161">
      <w:pPr>
        <w:rPr>
          <w:i/>
          <w:noProof/>
          <w:lang w:val="en-US" w:eastAsia="ru-RU"/>
        </w:rPr>
      </w:pPr>
    </w:p>
    <w:p w:rsidR="00B81627" w:rsidRPr="00F309C6" w:rsidRDefault="00B81627" w:rsidP="00B81627">
      <w:pPr>
        <w:rPr>
          <w:i/>
          <w:noProof/>
          <w:lang w:val="en-US" w:eastAsia="ru-RU"/>
        </w:rPr>
      </w:pPr>
      <w:r>
        <w:rPr>
          <w:i/>
          <w:noProof/>
          <w:lang w:val="en-US" w:eastAsia="ru-RU"/>
        </w:rPr>
        <w:t>ClientIndexViewModel</w:t>
      </w:r>
      <w:r w:rsidRPr="00F309C6">
        <w:rPr>
          <w:i/>
          <w:noProof/>
          <w:lang w:val="en-US" w:eastAsia="ru-RU"/>
        </w:rPr>
        <w:t>.cs</w:t>
      </w:r>
    </w:p>
    <w:p w:rsidR="00B81627" w:rsidRDefault="00B81627" w:rsidP="00B81627">
      <w:pPr>
        <w:rPr>
          <w:noProof/>
          <w:lang w:val="en-US" w:eastAsia="ru-RU"/>
        </w:rPr>
      </w:pP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System.ComponentModel.DataAnnotations;</w:t>
      </w: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CourseProject.Models</w:t>
      </w: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81627">
        <w:rPr>
          <w:rFonts w:ascii="Consolas" w:hAnsi="Consolas" w:cs="Consolas"/>
          <w:color w:val="2B91AF"/>
          <w:sz w:val="19"/>
          <w:szCs w:val="19"/>
          <w:lang w:val="en-US"/>
        </w:rPr>
        <w:t>ClientIndexViewModel</w:t>
      </w: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List&lt;Client&gt; Clients {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Ids {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PageViewModel PageViewModel {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FilterRepresFIOs {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FilterRepresFIO {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FilterAddress {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[Display(Name = </w:t>
      </w:r>
      <w:r w:rsidRPr="00B81627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{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[Display(Name = </w:t>
      </w:r>
      <w:r w:rsidRPr="00B8162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Название</w:t>
      </w:r>
      <w:r w:rsidRPr="00B8162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{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[Display(Name = </w:t>
      </w:r>
      <w:r w:rsidRPr="00B8162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ФИО</w:t>
      </w:r>
      <w:r w:rsidRPr="00B8162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представителя</w:t>
      </w:r>
      <w:r w:rsidRPr="00B8162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RepresentativeFIO {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[Display(Name = </w:t>
      </w:r>
      <w:r w:rsidRPr="00B8162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Номер</w:t>
      </w:r>
      <w:r w:rsidRPr="00B8162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Number {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[Display(Name = </w:t>
      </w:r>
      <w:r w:rsidRPr="00B8162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Адрес</w:t>
      </w:r>
      <w:r w:rsidRPr="00B8162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Address {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81627" w:rsidRDefault="00B81627" w:rsidP="00B81627">
      <w:pPr>
        <w:rPr>
          <w:i/>
          <w:noProof/>
          <w:lang w:val="en-US" w:eastAsia="ru-RU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81627" w:rsidRDefault="00B81627" w:rsidP="00CA5161">
      <w:pPr>
        <w:rPr>
          <w:i/>
          <w:noProof/>
          <w:lang w:val="en-US" w:eastAsia="ru-RU"/>
        </w:rPr>
      </w:pPr>
    </w:p>
    <w:p w:rsidR="00B81627" w:rsidRPr="00F309C6" w:rsidRDefault="00B81627" w:rsidP="00B81627">
      <w:pPr>
        <w:rPr>
          <w:i/>
          <w:noProof/>
          <w:lang w:val="en-US" w:eastAsia="ru-RU"/>
        </w:rPr>
      </w:pPr>
      <w:r>
        <w:rPr>
          <w:i/>
          <w:noProof/>
          <w:lang w:val="en-US" w:eastAsia="ru-RU"/>
        </w:rPr>
        <w:t>EmployeeIndexViewModel</w:t>
      </w:r>
      <w:r w:rsidRPr="00F309C6">
        <w:rPr>
          <w:i/>
          <w:noProof/>
          <w:lang w:val="en-US" w:eastAsia="ru-RU"/>
        </w:rPr>
        <w:t>.cs</w:t>
      </w:r>
    </w:p>
    <w:p w:rsidR="00B81627" w:rsidRDefault="00B81627" w:rsidP="00B81627">
      <w:pPr>
        <w:rPr>
          <w:noProof/>
          <w:lang w:val="en-US" w:eastAsia="ru-RU"/>
        </w:rPr>
      </w:pP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System.ComponentModel.DataAnnotations;</w:t>
      </w: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CourseProject.Models</w:t>
      </w:r>
    </w:p>
    <w:p w:rsid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EmployeeIndexViewModel</w:t>
      </w:r>
    </w:p>
    <w:p w:rsid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List&lt;Employee&gt; Employees {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PageViewModel PageViewModel {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Ids {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FilterPositions {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FilterPosition {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FilterEducation {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[Display(Name = </w:t>
      </w:r>
      <w:r w:rsidRPr="00B81627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{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[Display(Name = </w:t>
      </w:r>
      <w:r w:rsidRPr="00B8162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ФИО</w:t>
      </w:r>
      <w:r w:rsidRPr="00B8162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FIO {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[Display(Name = </w:t>
      </w:r>
      <w:r w:rsidRPr="00B8162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Должность</w:t>
      </w:r>
      <w:r w:rsidRPr="00B8162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Position {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[Display(Name = </w:t>
      </w:r>
      <w:r w:rsidRPr="00B8162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Образование</w:t>
      </w:r>
      <w:r w:rsidRPr="00B8162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Education {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81627" w:rsidRDefault="00B81627" w:rsidP="00B81627">
      <w:pPr>
        <w:rPr>
          <w:i/>
          <w:noProof/>
          <w:lang w:val="en-US" w:eastAsia="ru-RU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81627" w:rsidRDefault="00B81627" w:rsidP="00CA5161">
      <w:pPr>
        <w:rPr>
          <w:i/>
          <w:noProof/>
          <w:lang w:val="en-US" w:eastAsia="ru-RU"/>
        </w:rPr>
      </w:pPr>
    </w:p>
    <w:p w:rsidR="00B81627" w:rsidRPr="00F309C6" w:rsidRDefault="00B81627" w:rsidP="00B81627">
      <w:pPr>
        <w:rPr>
          <w:i/>
          <w:noProof/>
          <w:lang w:val="en-US" w:eastAsia="ru-RU"/>
        </w:rPr>
      </w:pPr>
      <w:r>
        <w:rPr>
          <w:i/>
          <w:noProof/>
          <w:lang w:val="en-US" w:eastAsia="ru-RU"/>
        </w:rPr>
        <w:t>FurnitureIndexViewModel</w:t>
      </w:r>
      <w:r w:rsidRPr="00F309C6">
        <w:rPr>
          <w:i/>
          <w:noProof/>
          <w:lang w:val="en-US" w:eastAsia="ru-RU"/>
        </w:rPr>
        <w:t>.cs</w:t>
      </w:r>
    </w:p>
    <w:p w:rsidR="00B81627" w:rsidRDefault="00B81627" w:rsidP="00B81627">
      <w:pPr>
        <w:rPr>
          <w:noProof/>
          <w:lang w:val="en-US" w:eastAsia="ru-RU"/>
        </w:rPr>
      </w:pP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System.ComponentModel.DataAnnotations;</w:t>
      </w: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CourseProject.Models</w:t>
      </w: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81627">
        <w:rPr>
          <w:rFonts w:ascii="Consolas" w:hAnsi="Consolas" w:cs="Consolas"/>
          <w:color w:val="2B91AF"/>
          <w:sz w:val="19"/>
          <w:szCs w:val="19"/>
          <w:lang w:val="en-US"/>
        </w:rPr>
        <w:t>FurnitureIndexViewModel</w:t>
      </w: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List&lt;Furniture&gt; Furniture {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PageViewModel PageViewModel {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FilterMaterials {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FilterMaterial {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FilterPrice {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Ids {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[Display(Name = </w:t>
      </w:r>
      <w:r w:rsidRPr="00B81627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{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[Display(Name = </w:t>
      </w:r>
      <w:r w:rsidRPr="00B8162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Название</w:t>
      </w:r>
      <w:r w:rsidRPr="00B8162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{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[Display(Name = </w:t>
      </w:r>
      <w:r w:rsidRPr="00B8162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Описание</w:t>
      </w:r>
      <w:r w:rsidRPr="00B8162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Description {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[Display(Name = </w:t>
      </w:r>
      <w:r w:rsidRPr="00B8162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Материал</w:t>
      </w:r>
      <w:r w:rsidRPr="00B8162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Material {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[Display(Name = </w:t>
      </w:r>
      <w:r w:rsidRPr="00B8162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Цена</w:t>
      </w:r>
      <w:r w:rsidRPr="00B8162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Price {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[Display(Name = </w:t>
      </w:r>
      <w:r w:rsidRPr="00B8162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Количество</w:t>
      </w:r>
      <w:r w:rsidRPr="00B8162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B81627" w:rsidRP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 {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B8162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B81627" w:rsidRDefault="00B81627" w:rsidP="00B816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8162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81627" w:rsidRDefault="00B81627" w:rsidP="00B81627">
      <w:pPr>
        <w:rPr>
          <w:i/>
          <w:noProof/>
          <w:lang w:val="en-US" w:eastAsia="ru-RU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81627" w:rsidRDefault="00B81627" w:rsidP="00CA5161">
      <w:pPr>
        <w:rPr>
          <w:i/>
          <w:noProof/>
          <w:lang w:val="en-US" w:eastAsia="ru-RU"/>
        </w:rPr>
      </w:pPr>
    </w:p>
    <w:p w:rsidR="00CA5161" w:rsidRPr="00F309C6" w:rsidRDefault="00CA5161" w:rsidP="00CA5161">
      <w:pPr>
        <w:rPr>
          <w:i/>
          <w:noProof/>
          <w:lang w:val="en-US" w:eastAsia="ru-RU"/>
        </w:rPr>
      </w:pPr>
      <w:r>
        <w:rPr>
          <w:i/>
          <w:noProof/>
          <w:lang w:val="en-US" w:eastAsia="ru-RU"/>
        </w:rPr>
        <w:t>OrderViewModel</w:t>
      </w:r>
      <w:r w:rsidRPr="00F309C6">
        <w:rPr>
          <w:i/>
          <w:noProof/>
          <w:lang w:val="en-US" w:eastAsia="ru-RU"/>
        </w:rPr>
        <w:t>.cs</w:t>
      </w:r>
    </w:p>
    <w:p w:rsidR="00CA5161" w:rsidRDefault="00CA5161" w:rsidP="00CA5161">
      <w:pPr>
        <w:rPr>
          <w:noProof/>
          <w:lang w:val="en-US" w:eastAsia="ru-RU"/>
        </w:rPr>
      </w:pP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CourseProject.Models</w:t>
      </w:r>
    </w:p>
    <w:p w:rsidR="00CA5161" w:rsidRPr="006F18E3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6F18E3">
        <w:rPr>
          <w:rFonts w:ascii="Consolas" w:hAnsi="Consolas" w:cs="Consolas"/>
          <w:color w:val="000000"/>
          <w:sz w:val="19"/>
          <w:szCs w:val="19"/>
        </w:rPr>
        <w:t>{</w:t>
      </w:r>
    </w:p>
    <w:p w:rsid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6F18E3"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Модель отображения записей из таблицы Заказы с заменой внешних ключей смысловыми данными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5161">
        <w:rPr>
          <w:rFonts w:ascii="Consolas" w:hAnsi="Consolas" w:cs="Consolas"/>
          <w:color w:val="2B91AF"/>
          <w:sz w:val="19"/>
          <w:szCs w:val="19"/>
          <w:lang w:val="en-US"/>
        </w:rPr>
        <w:t>OrderViewModel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{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ClientName {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FurnitureName {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FurnitureCount {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Price {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DiscountPercent {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IsCompleted {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EmployeeFIO {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A5161" w:rsidRPr="006F18E3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F18E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A5161" w:rsidRDefault="00CA5161" w:rsidP="00CA5161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18E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17EA7" w:rsidRDefault="00B17EA7" w:rsidP="00CA5161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17EA7" w:rsidRPr="00F309C6" w:rsidRDefault="00B17EA7" w:rsidP="00B17EA7">
      <w:pPr>
        <w:rPr>
          <w:i/>
          <w:noProof/>
          <w:lang w:val="en-US" w:eastAsia="ru-RU"/>
        </w:rPr>
      </w:pPr>
      <w:r>
        <w:rPr>
          <w:i/>
          <w:noProof/>
          <w:lang w:val="en-US" w:eastAsia="ru-RU"/>
        </w:rPr>
        <w:t>OrderIndexViewModel</w:t>
      </w:r>
      <w:r w:rsidRPr="00F309C6">
        <w:rPr>
          <w:i/>
          <w:noProof/>
          <w:lang w:val="en-US" w:eastAsia="ru-RU"/>
        </w:rPr>
        <w:t>.cs</w:t>
      </w:r>
    </w:p>
    <w:p w:rsidR="00B17EA7" w:rsidRDefault="00B17EA7" w:rsidP="00B17EA7">
      <w:pPr>
        <w:rPr>
          <w:noProof/>
          <w:lang w:val="en-US" w:eastAsia="ru-RU"/>
        </w:rPr>
      </w:pP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System.ComponentModel.DataAnnotations;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CourseProject.Models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7EA7">
        <w:rPr>
          <w:rFonts w:ascii="Consolas" w:hAnsi="Consolas" w:cs="Consolas"/>
          <w:color w:val="2B91AF"/>
          <w:sz w:val="19"/>
          <w:szCs w:val="19"/>
          <w:lang w:val="en-US"/>
        </w:rPr>
        <w:t>OrderIndexViewModel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List&lt;OrderViewModel&gt; OrderViewModels {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EmployeesFIOs {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ClientNames {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FurnitureNames {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PageViewModel PageViewModel {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FilterClients {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FilterClient {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FilterFurnitures {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FilterFurniture {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Ids {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[Display(Name = </w:t>
      </w:r>
      <w:r w:rsidRPr="00B17EA7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{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[Display(Name = </w:t>
      </w:r>
      <w:r w:rsidRPr="00B17EA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Название</w:t>
      </w:r>
      <w:r w:rsidRPr="00B17EA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клиента</w:t>
      </w:r>
      <w:r w:rsidRPr="00B17EA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ClientName {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[Display(Name = </w:t>
      </w:r>
      <w:r w:rsidRPr="00B17EA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Название</w:t>
      </w:r>
      <w:r w:rsidRPr="00B17EA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мебели</w:t>
      </w:r>
      <w:r w:rsidRPr="00B17EA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FurnitureName {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[Display(Name = </w:t>
      </w:r>
      <w:r w:rsidRPr="00B17EA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Количество</w:t>
      </w:r>
      <w:r w:rsidRPr="00B17EA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мебели</w:t>
      </w:r>
      <w:r w:rsidRPr="00B17EA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FurnitureCount {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[Display(Name = </w:t>
      </w:r>
      <w:r w:rsidRPr="00B17EA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Стоимость</w:t>
      </w:r>
      <w:r w:rsidRPr="00B17EA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Price {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[Display(Name = </w:t>
      </w:r>
      <w:r w:rsidRPr="00B17EA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Процент</w:t>
      </w:r>
      <w:r w:rsidRPr="00B17EA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скидки</w:t>
      </w:r>
      <w:r w:rsidRPr="00B17EA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DiscountPercent {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[Display(Name = </w:t>
      </w:r>
      <w:r w:rsidRPr="00B17EA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Выполнено</w:t>
      </w:r>
      <w:r w:rsidRPr="00B17EA7">
        <w:rPr>
          <w:rFonts w:ascii="Consolas" w:hAnsi="Consolas" w:cs="Consolas"/>
          <w:color w:val="A31515"/>
          <w:sz w:val="19"/>
          <w:szCs w:val="19"/>
          <w:lang w:val="en-US"/>
        </w:rPr>
        <w:t>?"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IsCompleted {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[Display(Name = </w:t>
      </w:r>
      <w:r w:rsidRPr="00B17EA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ФИО</w:t>
      </w:r>
      <w:r w:rsidRPr="00B17EA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работника</w:t>
      </w:r>
      <w:r w:rsidRPr="00B17EA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EmployeeFIO {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17EA7" w:rsidRDefault="00B17EA7" w:rsidP="00B17EA7">
      <w:pPr>
        <w:rPr>
          <w:i/>
          <w:noProof/>
          <w:lang w:val="en-US" w:eastAsia="ru-RU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A5161" w:rsidRDefault="00CA5161" w:rsidP="009E64E3">
      <w:pPr>
        <w:rPr>
          <w:i/>
          <w:noProof/>
          <w:lang w:val="en-US" w:eastAsia="ru-RU"/>
        </w:rPr>
      </w:pPr>
    </w:p>
    <w:p w:rsidR="00CA5161" w:rsidRPr="00F309C6" w:rsidRDefault="00CA5161" w:rsidP="00CA5161">
      <w:pPr>
        <w:rPr>
          <w:i/>
          <w:noProof/>
          <w:lang w:val="en-US" w:eastAsia="ru-RU"/>
        </w:rPr>
      </w:pPr>
      <w:r>
        <w:rPr>
          <w:i/>
          <w:noProof/>
          <w:lang w:val="en-US" w:eastAsia="ru-RU"/>
        </w:rPr>
        <w:t>WaybillViewModel</w:t>
      </w:r>
      <w:r w:rsidRPr="00F309C6">
        <w:rPr>
          <w:i/>
          <w:noProof/>
          <w:lang w:val="en-US" w:eastAsia="ru-RU"/>
        </w:rPr>
        <w:t>.cs</w:t>
      </w:r>
    </w:p>
    <w:p w:rsidR="00CA5161" w:rsidRDefault="00CA5161" w:rsidP="00CA5161">
      <w:pPr>
        <w:rPr>
          <w:noProof/>
          <w:lang w:val="en-US" w:eastAsia="ru-RU"/>
        </w:rPr>
      </w:pP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CourseProject.Models</w:t>
      </w:r>
    </w:p>
    <w:p w:rsid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Модель отображения записей из таблицы Накладные с заменой внешних ключей смысловыми данными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5161">
        <w:rPr>
          <w:rFonts w:ascii="Consolas" w:hAnsi="Consolas" w:cs="Consolas"/>
          <w:color w:val="2B91AF"/>
          <w:sz w:val="19"/>
          <w:szCs w:val="19"/>
          <w:lang w:val="en-US"/>
        </w:rPr>
        <w:t>WaybillViewModel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{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ProviderId {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ProviderName {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DateTime DateOfSupply {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Material {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Price {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Weight {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FurnitureName {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EmployeeFIO {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A5161" w:rsidRPr="006F18E3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F18E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A5161" w:rsidRDefault="00CA5161" w:rsidP="00CA5161">
      <w:pPr>
        <w:rPr>
          <w:i/>
          <w:noProof/>
          <w:lang w:val="en-US" w:eastAsia="ru-RU"/>
        </w:rPr>
      </w:pPr>
      <w:r w:rsidRPr="006F18E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A5161" w:rsidRDefault="00CA5161" w:rsidP="009E64E3">
      <w:pPr>
        <w:rPr>
          <w:i/>
          <w:noProof/>
          <w:lang w:val="en-US" w:eastAsia="ru-RU"/>
        </w:rPr>
      </w:pPr>
    </w:p>
    <w:p w:rsidR="00B17EA7" w:rsidRPr="00F309C6" w:rsidRDefault="00B17EA7" w:rsidP="00B17EA7">
      <w:pPr>
        <w:rPr>
          <w:i/>
          <w:noProof/>
          <w:lang w:val="en-US" w:eastAsia="ru-RU"/>
        </w:rPr>
      </w:pPr>
      <w:r>
        <w:rPr>
          <w:i/>
          <w:noProof/>
          <w:lang w:val="en-US" w:eastAsia="ru-RU"/>
        </w:rPr>
        <w:t>WaybillIndexViewModel</w:t>
      </w:r>
      <w:r w:rsidRPr="00F309C6">
        <w:rPr>
          <w:i/>
          <w:noProof/>
          <w:lang w:val="en-US" w:eastAsia="ru-RU"/>
        </w:rPr>
        <w:t>.cs</w:t>
      </w:r>
    </w:p>
    <w:p w:rsidR="00B17EA7" w:rsidRDefault="00B17EA7" w:rsidP="00B17EA7">
      <w:pPr>
        <w:rPr>
          <w:noProof/>
          <w:lang w:val="en-US" w:eastAsia="ru-RU"/>
        </w:rPr>
      </w:pP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System.ComponentModel.DataAnnotations;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CourseProject.Models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7EA7">
        <w:rPr>
          <w:rFonts w:ascii="Consolas" w:hAnsi="Consolas" w:cs="Consolas"/>
          <w:color w:val="2B91AF"/>
          <w:sz w:val="19"/>
          <w:szCs w:val="19"/>
          <w:lang w:val="en-US"/>
        </w:rPr>
        <w:t>WaybillIndexViewModel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List&lt;WaybillViewModel&gt; WaybillViewModels {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EmployeesFIOs {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FurnitureNames {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PageViewModel PageViewModel {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FilterFurnitureNames {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FilterFurnitName {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FilterProviderName {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Ids {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[Display(Name = </w:t>
      </w:r>
      <w:r w:rsidRPr="00B17EA7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{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[Display(Name = </w:t>
      </w:r>
      <w:r w:rsidRPr="00B17EA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Номер</w:t>
      </w:r>
      <w:r w:rsidRPr="00B17EA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поставщика</w:t>
      </w:r>
      <w:r w:rsidRPr="00B17EA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ProviderId {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[Display(Name = </w:t>
      </w:r>
      <w:r w:rsidRPr="00B17EA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Название</w:t>
      </w:r>
      <w:r w:rsidRPr="00B17EA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мебели</w:t>
      </w:r>
      <w:r w:rsidRPr="00B17EA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FurnitureName {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[Display(Name = </w:t>
      </w:r>
      <w:r w:rsidRPr="00B17EA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Название</w:t>
      </w:r>
      <w:r w:rsidRPr="00B17EA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поставщика</w:t>
      </w:r>
      <w:r w:rsidRPr="00B17EA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ProviderName {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[Display(Name = </w:t>
      </w:r>
      <w:r w:rsidRPr="00B17EA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Стоимость</w:t>
      </w:r>
      <w:r w:rsidRPr="00B17EA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Price {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[Display(Name = </w:t>
      </w:r>
      <w:r w:rsidRPr="00B17EA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Дата</w:t>
      </w:r>
      <w:r w:rsidRPr="00B17EA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поставок</w:t>
      </w:r>
      <w:r w:rsidRPr="00B17EA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DateTime DateOfSupply {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[Display(Name = </w:t>
      </w:r>
      <w:r w:rsidRPr="00B17EA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Материал</w:t>
      </w:r>
      <w:r w:rsidRPr="00B17EA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Material {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[Display(Name = </w:t>
      </w:r>
      <w:r w:rsidRPr="00B17EA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ФИО</w:t>
      </w:r>
      <w:r w:rsidRPr="00B17EA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работника</w:t>
      </w:r>
      <w:r w:rsidRPr="00B17EA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EmployeeFIO {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[Display(Name = </w:t>
      </w:r>
      <w:r w:rsidRPr="00B17EA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Вес</w:t>
      </w:r>
      <w:r w:rsidRPr="00B17EA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Weight {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17EA7" w:rsidRDefault="00B17EA7" w:rsidP="00B17EA7">
      <w:pPr>
        <w:rPr>
          <w:i/>
          <w:noProof/>
          <w:lang w:val="en-US" w:eastAsia="ru-RU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17EA7" w:rsidRDefault="00B17EA7" w:rsidP="009E64E3">
      <w:pPr>
        <w:rPr>
          <w:i/>
          <w:noProof/>
          <w:lang w:val="en-US" w:eastAsia="ru-RU"/>
        </w:rPr>
      </w:pPr>
    </w:p>
    <w:p w:rsidR="00E0409E" w:rsidRPr="00E0409E" w:rsidRDefault="00CA5161" w:rsidP="009E64E3">
      <w:pPr>
        <w:rPr>
          <w:i/>
          <w:noProof/>
          <w:lang w:val="en-US" w:eastAsia="ru-RU"/>
        </w:rPr>
      </w:pPr>
      <w:r>
        <w:rPr>
          <w:i/>
          <w:noProof/>
          <w:lang w:val="en-US" w:eastAsia="ru-RU"/>
        </w:rPr>
        <w:t>ApplicationContext</w:t>
      </w:r>
      <w:r w:rsidR="00E0409E">
        <w:rPr>
          <w:i/>
          <w:noProof/>
          <w:lang w:val="en-US" w:eastAsia="ru-RU"/>
        </w:rPr>
        <w:t>.cs</w:t>
      </w:r>
    </w:p>
    <w:p w:rsidR="00E0409E" w:rsidRPr="005B4A0E" w:rsidRDefault="00E0409E" w:rsidP="009E64E3">
      <w:pPr>
        <w:rPr>
          <w:noProof/>
          <w:lang w:val="en-US" w:eastAsia="ru-RU"/>
        </w:rPr>
      </w:pP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Microsoft.EntityFrameworkCore;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CourseProject.Models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A5161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Класс</w:t>
      </w:r>
      <w:r w:rsidRPr="00CA516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контекста</w:t>
      </w:r>
      <w:r w:rsidRPr="00CA516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данных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5161">
        <w:rPr>
          <w:rFonts w:ascii="Consolas" w:hAnsi="Consolas" w:cs="Consolas"/>
          <w:color w:val="2B91AF"/>
          <w:sz w:val="19"/>
          <w:szCs w:val="19"/>
          <w:lang w:val="en-US"/>
        </w:rPr>
        <w:t>ApplicationContext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: DbContext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DbSet&lt;Client&gt; Clients {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DbSet&lt;Employee&gt; Employees {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DbSet&lt;Furniture&gt; Furniture {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DbSet&lt;Order&gt; Orders {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DbSet&lt;Waybill&gt; Waybills {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A5161" w:rsidRP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5161">
        <w:rPr>
          <w:rFonts w:ascii="Consolas" w:hAnsi="Consolas" w:cs="Consolas"/>
          <w:color w:val="2B91AF"/>
          <w:sz w:val="19"/>
          <w:szCs w:val="19"/>
          <w:lang w:val="en-US"/>
        </w:rPr>
        <w:t>ApplicationContext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(DbContextOptions&lt;ApplicationContext&gt; options) : </w:t>
      </w:r>
      <w:r w:rsidRPr="00CA5161"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>(options)</w:t>
      </w:r>
    </w:p>
    <w:p w:rsid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CA51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A5161" w:rsidRDefault="00CA5161" w:rsidP="00CA516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E0409E" w:rsidRPr="00F309C6" w:rsidRDefault="00CA5161" w:rsidP="00CA5161">
      <w:pPr>
        <w:rPr>
          <w:noProof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A5161" w:rsidRDefault="00CA5161" w:rsidP="009E64E3">
      <w:pPr>
        <w:rPr>
          <w:rFonts w:cs="Times New Roman"/>
          <w:szCs w:val="28"/>
        </w:rPr>
      </w:pPr>
    </w:p>
    <w:p w:rsidR="00B17EA7" w:rsidRPr="00E0409E" w:rsidRDefault="00B17EA7" w:rsidP="00B17EA7">
      <w:pPr>
        <w:rPr>
          <w:i/>
          <w:noProof/>
          <w:lang w:val="en-US" w:eastAsia="ru-RU"/>
        </w:rPr>
      </w:pPr>
      <w:r>
        <w:rPr>
          <w:i/>
          <w:noProof/>
          <w:lang w:val="en-US" w:eastAsia="ru-RU"/>
        </w:rPr>
        <w:t>PageViewModel.cs</w:t>
      </w:r>
    </w:p>
    <w:p w:rsidR="00B17EA7" w:rsidRPr="005B4A0E" w:rsidRDefault="00B17EA7" w:rsidP="00B17EA7">
      <w:pPr>
        <w:rPr>
          <w:noProof/>
          <w:lang w:val="en-US" w:eastAsia="ru-RU"/>
        </w:rPr>
      </w:pP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CourseProject.Models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7EA7">
        <w:rPr>
          <w:rFonts w:ascii="Consolas" w:hAnsi="Consolas" w:cs="Consolas"/>
          <w:color w:val="2B91AF"/>
          <w:sz w:val="19"/>
          <w:szCs w:val="19"/>
          <w:lang w:val="en-US"/>
        </w:rPr>
        <w:t>PageViewModel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PageNumber {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TotalPages {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7EA7">
        <w:rPr>
          <w:rFonts w:ascii="Consolas" w:hAnsi="Consolas" w:cs="Consolas"/>
          <w:color w:val="2B91AF"/>
          <w:sz w:val="19"/>
          <w:szCs w:val="19"/>
          <w:lang w:val="en-US"/>
        </w:rPr>
        <w:t>PageViewModel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count,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pageNumber,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pageSize)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{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PageNumber = pageNumber;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TotalPages = (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>)Math.Ceiling(count / (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>)pageSize);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HasPreviousPage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(PageNumber &gt; 1);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HasNextPage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(PageNumber &lt; TotalPages);</w:t>
      </w:r>
    </w:p>
    <w:p w:rsid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B17EA7" w:rsidRDefault="00B17EA7" w:rsidP="00B17EA7">
      <w:pPr>
        <w:rPr>
          <w:rFonts w:cs="Times New Roman"/>
          <w:szCs w:val="28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C7A92" w:rsidRPr="006F18E3" w:rsidRDefault="007C7A92" w:rsidP="009E64E3">
      <w:pPr>
        <w:rPr>
          <w:rFonts w:cs="Times New Roman"/>
          <w:szCs w:val="28"/>
          <w:lang w:val="en-US"/>
        </w:rPr>
      </w:pPr>
    </w:p>
    <w:p w:rsidR="00014A10" w:rsidRPr="00B17EA7" w:rsidRDefault="00014A10" w:rsidP="00014A10">
      <w:pPr>
        <w:rPr>
          <w:rFonts w:cs="Times New Roman"/>
          <w:szCs w:val="28"/>
        </w:rPr>
      </w:pPr>
      <w:r>
        <w:rPr>
          <w:rFonts w:cs="Times New Roman"/>
          <w:szCs w:val="28"/>
        </w:rPr>
        <w:t>Листинг</w:t>
      </w:r>
      <w:r w:rsidRPr="00B17EA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исходного</w:t>
      </w:r>
      <w:r w:rsidRPr="00B17EA7">
        <w:rPr>
          <w:rFonts w:cs="Times New Roman"/>
          <w:szCs w:val="28"/>
        </w:rPr>
        <w:t xml:space="preserve"> </w:t>
      </w:r>
      <w:r w:rsidRPr="00014A10">
        <w:rPr>
          <w:rFonts w:cs="Times New Roman"/>
          <w:szCs w:val="28"/>
        </w:rPr>
        <w:t>код</w:t>
      </w:r>
      <w:r>
        <w:rPr>
          <w:rFonts w:cs="Times New Roman"/>
          <w:szCs w:val="28"/>
        </w:rPr>
        <w:t>а</w:t>
      </w:r>
      <w:r w:rsidRPr="00B17EA7">
        <w:rPr>
          <w:rFonts w:cs="Times New Roman"/>
          <w:szCs w:val="28"/>
        </w:rPr>
        <w:t xml:space="preserve"> </w:t>
      </w:r>
      <w:r w:rsidRPr="00014A10">
        <w:rPr>
          <w:rFonts w:cs="Times New Roman"/>
          <w:szCs w:val="28"/>
        </w:rPr>
        <w:t>контроллеров</w:t>
      </w:r>
      <w:r w:rsidRPr="00B17EA7">
        <w:rPr>
          <w:rFonts w:cs="Times New Roman"/>
          <w:szCs w:val="28"/>
        </w:rPr>
        <w:t xml:space="preserve"> </w:t>
      </w:r>
      <w:r w:rsidRPr="00014A10">
        <w:rPr>
          <w:rFonts w:cs="Times New Roman"/>
          <w:szCs w:val="28"/>
        </w:rPr>
        <w:t>и</w:t>
      </w:r>
      <w:r w:rsidRPr="00B17EA7">
        <w:rPr>
          <w:rFonts w:cs="Times New Roman"/>
          <w:szCs w:val="28"/>
        </w:rPr>
        <w:t xml:space="preserve"> </w:t>
      </w:r>
      <w:r w:rsidRPr="00014A10">
        <w:rPr>
          <w:rFonts w:cs="Times New Roman"/>
          <w:szCs w:val="28"/>
        </w:rPr>
        <w:t>представлений</w:t>
      </w:r>
      <w:r w:rsidRPr="00B17EA7">
        <w:rPr>
          <w:rFonts w:cs="Times New Roman"/>
          <w:szCs w:val="28"/>
        </w:rPr>
        <w:t>:</w:t>
      </w:r>
    </w:p>
    <w:p w:rsidR="00014A10" w:rsidRPr="00B17EA7" w:rsidRDefault="00014A10" w:rsidP="00014A10">
      <w:pPr>
        <w:rPr>
          <w:rFonts w:cs="Times New Roman"/>
          <w:szCs w:val="28"/>
        </w:rPr>
      </w:pPr>
    </w:p>
    <w:p w:rsidR="00014A10" w:rsidRPr="007C7A92" w:rsidRDefault="00014A10" w:rsidP="00014A10">
      <w:pPr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  <w:lang w:val="en-US"/>
        </w:rPr>
        <w:t>HomeController</w:t>
      </w:r>
      <w:r w:rsidRPr="00276F43">
        <w:rPr>
          <w:rFonts w:cs="Times New Roman"/>
          <w:i/>
          <w:szCs w:val="28"/>
          <w:lang w:val="en-US"/>
        </w:rPr>
        <w:t>.</w:t>
      </w:r>
      <w:r>
        <w:rPr>
          <w:rFonts w:cs="Times New Roman"/>
          <w:i/>
          <w:szCs w:val="28"/>
          <w:lang w:val="en-US"/>
        </w:rPr>
        <w:t>cs</w:t>
      </w:r>
    </w:p>
    <w:p w:rsidR="00014A10" w:rsidRPr="00014A10" w:rsidRDefault="00014A10" w:rsidP="00014A10">
      <w:pPr>
        <w:rPr>
          <w:rFonts w:cs="Times New Roman"/>
          <w:szCs w:val="28"/>
          <w:lang w:val="en-US"/>
        </w:rPr>
      </w:pPr>
    </w:p>
    <w:p w:rsid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System.Diagnostics;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Microsoft.AspNetCore.Mvc;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Microsoft.Extensions.Logging;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CourseProject.Models;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CourseProject.Controllers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17EA7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Контроллер</w:t>
      </w:r>
      <w:r w:rsidRPr="00B17EA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начальной</w:t>
      </w:r>
      <w:r w:rsidRPr="00B17EA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страницы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7EA7">
        <w:rPr>
          <w:rFonts w:ascii="Consolas" w:hAnsi="Consolas" w:cs="Consolas"/>
          <w:color w:val="2B91AF"/>
          <w:sz w:val="19"/>
          <w:szCs w:val="19"/>
          <w:lang w:val="en-US"/>
        </w:rPr>
        <w:t>HomeController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: Controller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ILogger&lt;HomeController&gt; _logger;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7EA7">
        <w:rPr>
          <w:rFonts w:ascii="Consolas" w:hAnsi="Consolas" w:cs="Consolas"/>
          <w:color w:val="2B91AF"/>
          <w:sz w:val="19"/>
          <w:szCs w:val="19"/>
          <w:lang w:val="en-US"/>
        </w:rPr>
        <w:t>HomeController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>(ILogger&lt;HomeController&gt; logger)</w:t>
      </w:r>
    </w:p>
    <w:p w:rsid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_logger = logger;</w:t>
      </w:r>
    </w:p>
    <w:p w:rsid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Метод получения начальной страницы.</w:t>
      </w:r>
    </w:p>
    <w:p w:rsid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Начальная страница не кэшируется.</w:t>
      </w:r>
    </w:p>
    <w:p w:rsid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[ResponseCache(CacheProfileName = </w:t>
      </w:r>
      <w:r>
        <w:rPr>
          <w:rFonts w:ascii="Consolas" w:hAnsi="Consolas" w:cs="Consolas"/>
          <w:color w:val="A31515"/>
          <w:sz w:val="19"/>
          <w:szCs w:val="19"/>
        </w:rPr>
        <w:t>"NoCaching"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IActionResult Index()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View();</w:t>
      </w:r>
    </w:p>
    <w:p w:rsid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Метод получения страницы ошибки.</w:t>
      </w:r>
    </w:p>
    <w:p w:rsid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Страница ошибки не кэшируется.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[ResponseCache(CacheProfileName = </w:t>
      </w:r>
      <w:r w:rsidRPr="00B17EA7">
        <w:rPr>
          <w:rFonts w:ascii="Consolas" w:hAnsi="Consolas" w:cs="Consolas"/>
          <w:color w:val="A31515"/>
          <w:sz w:val="19"/>
          <w:szCs w:val="19"/>
          <w:lang w:val="en-US"/>
        </w:rPr>
        <w:t>"NoCaching"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IActionResult Error()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ErrorViewModel { RequestId = Activity.Current?.Id ?? HttpContext.TraceIdentifier });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014A10" w:rsidRPr="00014A10" w:rsidRDefault="00B17EA7" w:rsidP="00B17EA7">
      <w:pPr>
        <w:rPr>
          <w:rFonts w:cs="Times New Roman"/>
          <w:szCs w:val="28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014A10" w:rsidRPr="007C7A92" w:rsidRDefault="00B17EA7" w:rsidP="00014A10">
      <w:pPr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  <w:lang w:val="en-US"/>
        </w:rPr>
        <w:lastRenderedPageBreak/>
        <w:t>AccountController</w:t>
      </w:r>
      <w:r w:rsidR="00014A10">
        <w:rPr>
          <w:rFonts w:cs="Times New Roman"/>
          <w:i/>
          <w:szCs w:val="28"/>
          <w:lang w:val="en-US"/>
        </w:rPr>
        <w:t>.cs</w:t>
      </w:r>
    </w:p>
    <w:p w:rsidR="00014A10" w:rsidRPr="007C7A92" w:rsidRDefault="00014A10" w:rsidP="00014A10">
      <w:pPr>
        <w:rPr>
          <w:rFonts w:cs="Times New Roman"/>
          <w:szCs w:val="28"/>
          <w:lang w:val="en-US"/>
        </w:rPr>
      </w:pP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CourseProject.Models;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Microsoft.AspNetCore.Identity;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Microsoft.AspNetCore.Mvc;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System.Threading.Tasks;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CourseProject.Controllers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7EA7">
        <w:rPr>
          <w:rFonts w:ascii="Consolas" w:hAnsi="Consolas" w:cs="Consolas"/>
          <w:color w:val="2B91AF"/>
          <w:sz w:val="19"/>
          <w:szCs w:val="19"/>
          <w:lang w:val="en-US"/>
        </w:rPr>
        <w:t>AccountController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: Controller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UserManager&lt;User&gt; _userManager;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SignInManager&lt;User&gt; _signInManager;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RoleManager&lt;IdentityRole&gt; _roleManager;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7EA7">
        <w:rPr>
          <w:rFonts w:ascii="Consolas" w:hAnsi="Consolas" w:cs="Consolas"/>
          <w:color w:val="2B91AF"/>
          <w:sz w:val="19"/>
          <w:szCs w:val="19"/>
          <w:lang w:val="en-US"/>
        </w:rPr>
        <w:t>AccountController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>(UserManager&lt;User&gt; userManager, SignInManager&lt;User&gt; signInManager, RoleManager&lt;IdentityRole&gt; roleManager)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_userManager = userManager;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_signInManager = signInManager;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_roleManager = roleManager;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[HttpGet]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IActionResult Register()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View();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[HttpPost]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Task&lt;IActionResult&gt; Register(RegisterViewModel model)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(ModelState.IsValid)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User user =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 { Email = model.Email, UserName = model.Email, FIO = model.FIO, Age = model.Age };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17EA7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добавляем</w:t>
      </w:r>
      <w:r w:rsidRPr="00B17EA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пользователя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=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_userManager.CreateAsync(user, model.Password);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_roleManager.RoleExistsAsync(model.UserRole))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_roleManager.CreateAsync(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IdentityRole(model.UserRole));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_userManager.AddToRoleAsync(user, model.UserRole);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(result.Succeeded)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B17EA7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установка</w:t>
      </w:r>
      <w:r w:rsidRPr="00B17EA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куки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_signInManager.SignInAsync(user,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RedirectToAction(</w:t>
      </w:r>
      <w:r w:rsidRPr="00B17EA7">
        <w:rPr>
          <w:rFonts w:ascii="Consolas" w:hAnsi="Consolas" w:cs="Consolas"/>
          <w:color w:val="A31515"/>
          <w:sz w:val="19"/>
          <w:szCs w:val="19"/>
          <w:lang w:val="en-US"/>
        </w:rPr>
        <w:t>"Index"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17EA7">
        <w:rPr>
          <w:rFonts w:ascii="Consolas" w:hAnsi="Consolas" w:cs="Consolas"/>
          <w:color w:val="A31515"/>
          <w:sz w:val="19"/>
          <w:szCs w:val="19"/>
          <w:lang w:val="en-US"/>
        </w:rPr>
        <w:t>"Home"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error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result.Errors)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ModelState.AddModelError(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>.Empty, error.Description);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View(model);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[HttpGet]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IActionResult Login(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returnUrl =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LoginViewModel { ReturnUrl = returnUrl });</w:t>
      </w:r>
    </w:p>
    <w:p w:rsid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[HttpPost]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[ValidateAntiForgeryToken]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Task&lt;IActionResult&gt; Login(LoginViewModel model)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(ModelState.IsValid)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=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_signInManager.PasswordSignInAsync(model.Email, model.Password, model.RememberMe,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(result.Succeeded)</w:t>
      </w:r>
    </w:p>
    <w:p w:rsid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 проверяем, принадлежит ли URL приложению</w:t>
      </w:r>
    </w:p>
    <w:p w:rsid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(!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.IsNullOrEmpty(model.ReturnUrl) &amp;&amp; Url.IsLocalUrl(model.ReturnUrl))</w:t>
      </w:r>
    </w:p>
    <w:p w:rsid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Redirect(model.ReturnUrl);</w:t>
      </w:r>
    </w:p>
    <w:p w:rsid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RedirectToAction(</w:t>
      </w:r>
      <w:r w:rsidRPr="00B17EA7">
        <w:rPr>
          <w:rFonts w:ascii="Consolas" w:hAnsi="Consolas" w:cs="Consolas"/>
          <w:color w:val="A31515"/>
          <w:sz w:val="19"/>
          <w:szCs w:val="19"/>
          <w:lang w:val="en-US"/>
        </w:rPr>
        <w:t>"Index"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17EA7">
        <w:rPr>
          <w:rFonts w:ascii="Consolas" w:hAnsi="Consolas" w:cs="Consolas"/>
          <w:color w:val="A31515"/>
          <w:sz w:val="19"/>
          <w:szCs w:val="19"/>
          <w:lang w:val="en-US"/>
        </w:rPr>
        <w:t>"Home"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ModelState.AddModelError(</w:t>
      </w:r>
      <w:r w:rsidRPr="00B17EA7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17EA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Неправильный</w:t>
      </w:r>
      <w:r w:rsidRPr="00B17EA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логин</w:t>
      </w:r>
      <w:r w:rsidRPr="00B17EA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и</w:t>
      </w:r>
      <w:r w:rsidRPr="00B17EA7">
        <w:rPr>
          <w:rFonts w:ascii="Consolas" w:hAnsi="Consolas" w:cs="Consolas"/>
          <w:color w:val="A31515"/>
          <w:sz w:val="19"/>
          <w:szCs w:val="19"/>
          <w:lang w:val="en-US"/>
        </w:rPr>
        <w:t xml:space="preserve"> (</w:t>
      </w:r>
      <w:r>
        <w:rPr>
          <w:rFonts w:ascii="Consolas" w:hAnsi="Consolas" w:cs="Consolas"/>
          <w:color w:val="A31515"/>
          <w:sz w:val="19"/>
          <w:szCs w:val="19"/>
        </w:rPr>
        <w:t>или</w:t>
      </w:r>
      <w:r w:rsidRPr="00B17EA7">
        <w:rPr>
          <w:rFonts w:ascii="Consolas" w:hAnsi="Consolas" w:cs="Consolas"/>
          <w:color w:val="A31515"/>
          <w:sz w:val="19"/>
          <w:szCs w:val="19"/>
          <w:lang w:val="en-US"/>
        </w:rPr>
        <w:t xml:space="preserve">) </w:t>
      </w:r>
      <w:r>
        <w:rPr>
          <w:rFonts w:ascii="Consolas" w:hAnsi="Consolas" w:cs="Consolas"/>
          <w:color w:val="A31515"/>
          <w:sz w:val="19"/>
          <w:szCs w:val="19"/>
        </w:rPr>
        <w:t>пароль</w:t>
      </w:r>
      <w:r w:rsidRPr="00B17EA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View(model);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[HttpPost]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[ValidateAntiForgeryToken]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Task&lt;IActionResult&gt; Logout()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17EA7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удаляем</w:t>
      </w:r>
      <w:r w:rsidRPr="00B17EA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аутентификационные</w:t>
      </w:r>
      <w:r w:rsidRPr="00B17EA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куки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_signInManager.SignOutAsync();</w:t>
      </w:r>
    </w:p>
    <w:p w:rsid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RedirectToAction(</w:t>
      </w:r>
      <w:r>
        <w:rPr>
          <w:rFonts w:ascii="Consolas" w:hAnsi="Consolas" w:cs="Consolas"/>
          <w:color w:val="A31515"/>
          <w:sz w:val="19"/>
          <w:szCs w:val="19"/>
        </w:rPr>
        <w:t>"Index"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"Home"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014A10" w:rsidRPr="006F18E3" w:rsidRDefault="00B17EA7" w:rsidP="00B17EA7">
      <w:pPr>
        <w:rPr>
          <w:rFonts w:cs="Times New Roman"/>
          <w:szCs w:val="28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14A10" w:rsidRDefault="00014A10" w:rsidP="009E64E3">
      <w:pPr>
        <w:rPr>
          <w:rFonts w:cs="Times New Roman"/>
          <w:szCs w:val="28"/>
          <w:lang w:val="en-US"/>
        </w:rPr>
      </w:pPr>
    </w:p>
    <w:p w:rsidR="00B17EA7" w:rsidRPr="007C7A92" w:rsidRDefault="00B17EA7" w:rsidP="00B17EA7">
      <w:pPr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  <w:lang w:val="en-US"/>
        </w:rPr>
        <w:t>ClientController.cs</w:t>
      </w:r>
    </w:p>
    <w:p w:rsidR="00B17EA7" w:rsidRPr="007C7A92" w:rsidRDefault="00B17EA7" w:rsidP="00B17EA7">
      <w:pPr>
        <w:rPr>
          <w:rFonts w:cs="Times New Roman"/>
          <w:szCs w:val="28"/>
          <w:lang w:val="en-US"/>
        </w:rPr>
      </w:pP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CourseProject.Models;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Microsoft.AspNetCore.Authorization;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Microsoft.AspNetCore.Mvc;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Microsoft.Extensions.Caching.Memory;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CourseProject.Controllers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7EA7">
        <w:rPr>
          <w:rFonts w:ascii="Consolas" w:hAnsi="Consolas" w:cs="Consolas"/>
          <w:color w:val="2B91AF"/>
          <w:sz w:val="19"/>
          <w:szCs w:val="19"/>
          <w:lang w:val="en-US"/>
        </w:rPr>
        <w:t>ClientController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: Controller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17EA7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Объект</w:t>
      </w:r>
      <w:r w:rsidRPr="00B17EA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контекста</w:t>
      </w:r>
      <w:r w:rsidRPr="00B17EA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данных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ApplicationContext db;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IMemoryCache cache;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7EA7">
        <w:rPr>
          <w:rFonts w:ascii="Consolas" w:hAnsi="Consolas" w:cs="Consolas"/>
          <w:color w:val="2B91AF"/>
          <w:sz w:val="19"/>
          <w:szCs w:val="19"/>
          <w:lang w:val="en-US"/>
        </w:rPr>
        <w:t>ClientController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>(ApplicationContext applicationContext, IMemoryCache cache)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 = applicationContext;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>.cache = cache;</w:t>
      </w:r>
    </w:p>
    <w:p w:rsid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Метод получения страницы клиентов.</w:t>
      </w:r>
    </w:p>
    <w:p w:rsid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Данная страница кэшируется на 286 секунд.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[ResponseCache(CacheProfileName = </w:t>
      </w:r>
      <w:r w:rsidRPr="00B17EA7">
        <w:rPr>
          <w:rFonts w:ascii="Consolas" w:hAnsi="Consolas" w:cs="Consolas"/>
          <w:color w:val="A31515"/>
          <w:sz w:val="19"/>
          <w:szCs w:val="19"/>
          <w:lang w:val="en-US"/>
        </w:rPr>
        <w:t>"TablesCaching"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IActionResult Index(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page = 1,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filterRepresFIO = </w:t>
      </w:r>
      <w:r w:rsidRPr="00B17EA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Все</w:t>
      </w:r>
      <w:r w:rsidRPr="00B17EA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address =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pageSize = 20;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List&lt;Client&gt; clients;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(!cache.TryGetValue(</w:t>
      </w:r>
      <w:r w:rsidRPr="00B17EA7">
        <w:rPr>
          <w:rFonts w:ascii="Consolas" w:hAnsi="Consolas" w:cs="Consolas"/>
          <w:color w:val="A31515"/>
          <w:sz w:val="19"/>
          <w:szCs w:val="19"/>
          <w:lang w:val="en-US"/>
        </w:rPr>
        <w:t>"Clients"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clients))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clients = db.Clients.ToList();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cache.Set(</w:t>
      </w:r>
      <w:r w:rsidRPr="00B17EA7">
        <w:rPr>
          <w:rFonts w:ascii="Consolas" w:hAnsi="Consolas" w:cs="Consolas"/>
          <w:color w:val="A31515"/>
          <w:sz w:val="19"/>
          <w:szCs w:val="19"/>
          <w:lang w:val="en-US"/>
        </w:rPr>
        <w:t>"Clients"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, db.Clients.ToList(),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MemoryCacheEntryOptions().SetAbsoluteExpiration(TimeSpan.FromMinutes(10)));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>&gt; Ids = clients.Select(item =&gt; item.Id).ToList();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repFios = clients.Select(item =&gt; item.RepresentativeFIO).ToList();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repFios.Add(</w:t>
      </w:r>
      <w:r w:rsidRPr="00B17EA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Все</w:t>
      </w:r>
      <w:r w:rsidRPr="00B17EA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(filterRepresFIO != </w:t>
      </w:r>
      <w:r w:rsidRPr="00B17EA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Все</w:t>
      </w:r>
      <w:r w:rsidRPr="00B17EA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clients = clients.Where(item =&gt; item.RepresentativeFIO == filterRepresFIO).ToList();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(address !=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clients = clients.Where(item =&gt; item.Address.Contains(address)).ToList();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ClientIndexViewModel clientIndexViewModel =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ClientIndexViewModel()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Clients = clients.Skip((page - 1) * pageSize).Take(pageSize).ToList(),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Ids = Ids,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PageViewModel =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PageViewModel(clients.Count, page, pageSize),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FilterRepresFIOs = repFios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View(clientIndexViewModel);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[Authorize(Roles = </w:t>
      </w:r>
      <w:r w:rsidRPr="00B17EA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Администратор</w:t>
      </w:r>
      <w:r w:rsidRPr="00B17EA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[HttpPost]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IActionResult AddClient(ClientIndexViewModel model)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names = db.Clients.Select(item =&gt; item.Name);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ViewData[</w:t>
      </w:r>
      <w:r w:rsidRPr="00B17EA7">
        <w:rPr>
          <w:rFonts w:ascii="Consolas" w:hAnsi="Consolas" w:cs="Consolas"/>
          <w:color w:val="A31515"/>
          <w:sz w:val="19"/>
          <w:szCs w:val="19"/>
          <w:lang w:val="en-US"/>
        </w:rPr>
        <w:t>"Message"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B17EA7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model.Clients = db.Clients.ToList();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model.Ids = db.Employees.Select(item =&gt; item.Id).ToList();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(model.Name ==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model.RepresentativeFIO ==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model.Address ==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ViewData[</w:t>
      </w:r>
      <w:r>
        <w:rPr>
          <w:rFonts w:ascii="Consolas" w:hAnsi="Consolas" w:cs="Consolas"/>
          <w:color w:val="A31515"/>
          <w:sz w:val="19"/>
          <w:szCs w:val="19"/>
        </w:rPr>
        <w:t>"Message"</w:t>
      </w:r>
      <w:r>
        <w:rPr>
          <w:rFonts w:ascii="Consolas" w:hAnsi="Consolas" w:cs="Consolas"/>
          <w:color w:val="000000"/>
          <w:sz w:val="19"/>
          <w:szCs w:val="19"/>
        </w:rPr>
        <w:t xml:space="preserve">] += </w:t>
      </w:r>
      <w:r>
        <w:rPr>
          <w:rFonts w:ascii="Consolas" w:hAnsi="Consolas" w:cs="Consolas"/>
          <w:color w:val="A31515"/>
          <w:sz w:val="19"/>
          <w:szCs w:val="19"/>
        </w:rPr>
        <w:t>"Отсутствие значений в строках"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</w:t>
      </w:r>
      <w:r w:rsidRPr="00B17EA7">
        <w:rPr>
          <w:rFonts w:ascii="Consolas" w:hAnsi="Consolas" w:cs="Consolas"/>
          <w:color w:val="A31515"/>
          <w:sz w:val="19"/>
          <w:szCs w:val="19"/>
          <w:lang w:val="en-US"/>
        </w:rPr>
        <w:t>"~/Views/Client/Index.cshtml"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>, model);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(names.Contains(model.Name) || model.Name.Length == 0 || model.Name.Length &gt; 25)</w:t>
      </w:r>
    </w:p>
    <w:p w:rsid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ViewData[</w:t>
      </w:r>
      <w:r>
        <w:rPr>
          <w:rFonts w:ascii="Consolas" w:hAnsi="Consolas" w:cs="Consolas"/>
          <w:color w:val="A31515"/>
          <w:sz w:val="19"/>
          <w:szCs w:val="19"/>
        </w:rPr>
        <w:t>"Message"</w:t>
      </w:r>
      <w:r>
        <w:rPr>
          <w:rFonts w:ascii="Consolas" w:hAnsi="Consolas" w:cs="Consolas"/>
          <w:color w:val="000000"/>
          <w:sz w:val="19"/>
          <w:szCs w:val="19"/>
        </w:rPr>
        <w:t xml:space="preserve">] += </w:t>
      </w:r>
      <w:r>
        <w:rPr>
          <w:rFonts w:ascii="Consolas" w:hAnsi="Consolas" w:cs="Consolas"/>
          <w:color w:val="A31515"/>
          <w:sz w:val="19"/>
          <w:szCs w:val="19"/>
        </w:rPr>
        <w:t>"Неправильный ввод названия"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</w:t>
      </w:r>
      <w:r w:rsidRPr="00B17EA7">
        <w:rPr>
          <w:rFonts w:ascii="Consolas" w:hAnsi="Consolas" w:cs="Consolas"/>
          <w:color w:val="A31515"/>
          <w:sz w:val="19"/>
          <w:szCs w:val="19"/>
          <w:lang w:val="en-US"/>
        </w:rPr>
        <w:t>"~/Views/Client/Index.cshtml"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>, model);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(model.RepresentativeFIO.Length == 0 || model.RepresentativeFIO.Length &gt; 100)</w:t>
      </w:r>
    </w:p>
    <w:p w:rsid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ViewData[</w:t>
      </w:r>
      <w:r>
        <w:rPr>
          <w:rFonts w:ascii="Consolas" w:hAnsi="Consolas" w:cs="Consolas"/>
          <w:color w:val="A31515"/>
          <w:sz w:val="19"/>
          <w:szCs w:val="19"/>
        </w:rPr>
        <w:t>"Message"</w:t>
      </w:r>
      <w:r>
        <w:rPr>
          <w:rFonts w:ascii="Consolas" w:hAnsi="Consolas" w:cs="Consolas"/>
          <w:color w:val="000000"/>
          <w:sz w:val="19"/>
          <w:szCs w:val="19"/>
        </w:rPr>
        <w:t xml:space="preserve">] += </w:t>
      </w:r>
      <w:r>
        <w:rPr>
          <w:rFonts w:ascii="Consolas" w:hAnsi="Consolas" w:cs="Consolas"/>
          <w:color w:val="A31515"/>
          <w:sz w:val="19"/>
          <w:szCs w:val="19"/>
        </w:rPr>
        <w:t>"Неправильный ввод ФИО представителя"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</w:t>
      </w:r>
      <w:r w:rsidRPr="00B17EA7">
        <w:rPr>
          <w:rFonts w:ascii="Consolas" w:hAnsi="Consolas" w:cs="Consolas"/>
          <w:color w:val="A31515"/>
          <w:sz w:val="19"/>
          <w:szCs w:val="19"/>
          <w:lang w:val="en-US"/>
        </w:rPr>
        <w:t>"~/Views/Client/Index.cshtml"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>, model);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}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(model.Number.ToString().Length &lt; 9 || model.Number.ToString().Length &gt; 13)</w:t>
      </w:r>
    </w:p>
    <w:p w:rsid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ViewData[</w:t>
      </w:r>
      <w:r>
        <w:rPr>
          <w:rFonts w:ascii="Consolas" w:hAnsi="Consolas" w:cs="Consolas"/>
          <w:color w:val="A31515"/>
          <w:sz w:val="19"/>
          <w:szCs w:val="19"/>
        </w:rPr>
        <w:t>"Message"</w:t>
      </w:r>
      <w:r>
        <w:rPr>
          <w:rFonts w:ascii="Consolas" w:hAnsi="Consolas" w:cs="Consolas"/>
          <w:color w:val="000000"/>
          <w:sz w:val="19"/>
          <w:szCs w:val="19"/>
        </w:rPr>
        <w:t xml:space="preserve">] += </w:t>
      </w:r>
      <w:r>
        <w:rPr>
          <w:rFonts w:ascii="Consolas" w:hAnsi="Consolas" w:cs="Consolas"/>
          <w:color w:val="A31515"/>
          <w:sz w:val="19"/>
          <w:szCs w:val="19"/>
        </w:rPr>
        <w:t>"Неправильный ввод номера"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</w:t>
      </w:r>
      <w:r w:rsidRPr="00B17EA7">
        <w:rPr>
          <w:rFonts w:ascii="Consolas" w:hAnsi="Consolas" w:cs="Consolas"/>
          <w:color w:val="A31515"/>
          <w:sz w:val="19"/>
          <w:szCs w:val="19"/>
          <w:lang w:val="en-US"/>
        </w:rPr>
        <w:t>"~/Views/Client/Index.cshtml"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>, model);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(model.Address.Length == 0 || model.Address.Length &gt; 40)</w:t>
      </w:r>
    </w:p>
    <w:p w:rsid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ViewData[</w:t>
      </w:r>
      <w:r>
        <w:rPr>
          <w:rFonts w:ascii="Consolas" w:hAnsi="Consolas" w:cs="Consolas"/>
          <w:color w:val="A31515"/>
          <w:sz w:val="19"/>
          <w:szCs w:val="19"/>
        </w:rPr>
        <w:t>"Message"</w:t>
      </w:r>
      <w:r>
        <w:rPr>
          <w:rFonts w:ascii="Consolas" w:hAnsi="Consolas" w:cs="Consolas"/>
          <w:color w:val="000000"/>
          <w:sz w:val="19"/>
          <w:szCs w:val="19"/>
        </w:rPr>
        <w:t xml:space="preserve">] += </w:t>
      </w:r>
      <w:r>
        <w:rPr>
          <w:rFonts w:ascii="Consolas" w:hAnsi="Consolas" w:cs="Consolas"/>
          <w:color w:val="A31515"/>
          <w:sz w:val="19"/>
          <w:szCs w:val="19"/>
        </w:rPr>
        <w:t>"Неправильный ввод адреса"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</w:t>
      </w:r>
      <w:r w:rsidRPr="00B17EA7">
        <w:rPr>
          <w:rFonts w:ascii="Consolas" w:hAnsi="Consolas" w:cs="Consolas"/>
          <w:color w:val="A31515"/>
          <w:sz w:val="19"/>
          <w:szCs w:val="19"/>
          <w:lang w:val="en-US"/>
        </w:rPr>
        <w:t>"~/Views/Client/Index.cshtml"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>, model);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= 0;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(db.Clients.Count() != 0)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id = db.Clients.Select(item =&gt; item.Id).Max();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id++;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db.Clients.Add(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Client() { Id = id, Name = model.Name, Address = model.Address, Number = model.Number, RepresentativeFIO = model.RepresentativeFIO });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db.SaveChanges();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cache.Remove(</w:t>
      </w:r>
      <w:r w:rsidRPr="00B17EA7">
        <w:rPr>
          <w:rFonts w:ascii="Consolas" w:hAnsi="Consolas" w:cs="Consolas"/>
          <w:color w:val="A31515"/>
          <w:sz w:val="19"/>
          <w:szCs w:val="19"/>
          <w:lang w:val="en-US"/>
        </w:rPr>
        <w:t>"Clients"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cache.Set(</w:t>
      </w:r>
      <w:r w:rsidRPr="00B17EA7">
        <w:rPr>
          <w:rFonts w:ascii="Consolas" w:hAnsi="Consolas" w:cs="Consolas"/>
          <w:color w:val="A31515"/>
          <w:sz w:val="19"/>
          <w:szCs w:val="19"/>
          <w:lang w:val="en-US"/>
        </w:rPr>
        <w:t>"Clients"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, db.Clients.ToList(),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MemoryCacheEntryOptions().SetAbsoluteExpiration(TimeSpan.FromMinutes(10)));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RedirectToAction(</w:t>
      </w:r>
      <w:r w:rsidRPr="00B17EA7">
        <w:rPr>
          <w:rFonts w:ascii="Consolas" w:hAnsi="Consolas" w:cs="Consolas"/>
          <w:color w:val="A31515"/>
          <w:sz w:val="19"/>
          <w:szCs w:val="19"/>
          <w:lang w:val="en-US"/>
        </w:rPr>
        <w:t>"Index"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17EA7">
        <w:rPr>
          <w:rFonts w:ascii="Consolas" w:hAnsi="Consolas" w:cs="Consolas"/>
          <w:color w:val="A31515"/>
          <w:sz w:val="19"/>
          <w:szCs w:val="19"/>
          <w:lang w:val="en-US"/>
        </w:rPr>
        <w:t>"Client"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[Authorize(Roles = </w:t>
      </w:r>
      <w:r w:rsidRPr="00B17EA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Администратор</w:t>
      </w:r>
      <w:r w:rsidRPr="00B17EA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[HttpPost]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IActionResult DeleteClient(ClientIndexViewModel model)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ViewData[</w:t>
      </w:r>
      <w:r w:rsidRPr="00B17EA7">
        <w:rPr>
          <w:rFonts w:ascii="Consolas" w:hAnsi="Consolas" w:cs="Consolas"/>
          <w:color w:val="A31515"/>
          <w:sz w:val="19"/>
          <w:szCs w:val="19"/>
          <w:lang w:val="en-US"/>
        </w:rPr>
        <w:t>"Message"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B17EA7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 = db.Clients.Where(item =&gt; item.Id == model.Id).FirstOrDefault();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db.Clients.Remove(client);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db.SaveChanges();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cache.Remove(</w:t>
      </w:r>
      <w:r w:rsidRPr="00B17EA7">
        <w:rPr>
          <w:rFonts w:ascii="Consolas" w:hAnsi="Consolas" w:cs="Consolas"/>
          <w:color w:val="A31515"/>
          <w:sz w:val="19"/>
          <w:szCs w:val="19"/>
          <w:lang w:val="en-US"/>
        </w:rPr>
        <w:t>"Clients"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cache.Set(</w:t>
      </w:r>
      <w:r w:rsidRPr="00B17EA7">
        <w:rPr>
          <w:rFonts w:ascii="Consolas" w:hAnsi="Consolas" w:cs="Consolas"/>
          <w:color w:val="A31515"/>
          <w:sz w:val="19"/>
          <w:szCs w:val="19"/>
          <w:lang w:val="en-US"/>
        </w:rPr>
        <w:t>"Clients"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, db.Clients.ToList(),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MemoryCacheEntryOptions().SetAbsoluteExpiration(TimeSpan.FromMinutes(10)));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RedirectToAction(</w:t>
      </w:r>
      <w:r w:rsidRPr="00B17EA7">
        <w:rPr>
          <w:rFonts w:ascii="Consolas" w:hAnsi="Consolas" w:cs="Consolas"/>
          <w:color w:val="A31515"/>
          <w:sz w:val="19"/>
          <w:szCs w:val="19"/>
          <w:lang w:val="en-US"/>
        </w:rPr>
        <w:t>"Index"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17EA7">
        <w:rPr>
          <w:rFonts w:ascii="Consolas" w:hAnsi="Consolas" w:cs="Consolas"/>
          <w:color w:val="A31515"/>
          <w:sz w:val="19"/>
          <w:szCs w:val="19"/>
          <w:lang w:val="en-US"/>
        </w:rPr>
        <w:t>"Client"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[Authorize(Roles = </w:t>
      </w:r>
      <w:r w:rsidRPr="00B17EA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Администратор</w:t>
      </w:r>
      <w:r w:rsidRPr="00B17EA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[HttpPost]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IActionResult UpdateClient(ClientIndexViewModel model)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names = db.Clients.Select(item =&gt; item.Name);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ViewData[</w:t>
      </w:r>
      <w:r w:rsidRPr="00B17EA7">
        <w:rPr>
          <w:rFonts w:ascii="Consolas" w:hAnsi="Consolas" w:cs="Consolas"/>
          <w:color w:val="A31515"/>
          <w:sz w:val="19"/>
          <w:szCs w:val="19"/>
          <w:lang w:val="en-US"/>
        </w:rPr>
        <w:t>"Message"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B17EA7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model.Clients = db.Clients.ToList();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model.Ids = db.Clients.Select(item =&gt; item.Id).ToList();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(model.Name ==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model.RepresentativeFIO ==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model.Address ==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ViewData[</w:t>
      </w:r>
      <w:r>
        <w:rPr>
          <w:rFonts w:ascii="Consolas" w:hAnsi="Consolas" w:cs="Consolas"/>
          <w:color w:val="A31515"/>
          <w:sz w:val="19"/>
          <w:szCs w:val="19"/>
        </w:rPr>
        <w:t>"Message"</w:t>
      </w:r>
      <w:r>
        <w:rPr>
          <w:rFonts w:ascii="Consolas" w:hAnsi="Consolas" w:cs="Consolas"/>
          <w:color w:val="000000"/>
          <w:sz w:val="19"/>
          <w:szCs w:val="19"/>
        </w:rPr>
        <w:t xml:space="preserve">] += </w:t>
      </w:r>
      <w:r>
        <w:rPr>
          <w:rFonts w:ascii="Consolas" w:hAnsi="Consolas" w:cs="Consolas"/>
          <w:color w:val="A31515"/>
          <w:sz w:val="19"/>
          <w:szCs w:val="19"/>
        </w:rPr>
        <w:t>"Отсутствие значений в строках"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</w:t>
      </w:r>
      <w:r w:rsidRPr="00B17EA7">
        <w:rPr>
          <w:rFonts w:ascii="Consolas" w:hAnsi="Consolas" w:cs="Consolas"/>
          <w:color w:val="A31515"/>
          <w:sz w:val="19"/>
          <w:szCs w:val="19"/>
          <w:lang w:val="en-US"/>
        </w:rPr>
        <w:t>"~/Views/Client/Index.cshtml"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>, model);</w:t>
      </w:r>
    </w:p>
    <w:p w:rsid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(names.Contains(model.Name) || model.Name.Length == 0 || model.Name.Length &gt; 25)</w:t>
      </w:r>
    </w:p>
    <w:p w:rsid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ViewData[</w:t>
      </w:r>
      <w:r>
        <w:rPr>
          <w:rFonts w:ascii="Consolas" w:hAnsi="Consolas" w:cs="Consolas"/>
          <w:color w:val="A31515"/>
          <w:sz w:val="19"/>
          <w:szCs w:val="19"/>
        </w:rPr>
        <w:t>"Message"</w:t>
      </w:r>
      <w:r>
        <w:rPr>
          <w:rFonts w:ascii="Consolas" w:hAnsi="Consolas" w:cs="Consolas"/>
          <w:color w:val="000000"/>
          <w:sz w:val="19"/>
          <w:szCs w:val="19"/>
        </w:rPr>
        <w:t xml:space="preserve">] += </w:t>
      </w:r>
      <w:r>
        <w:rPr>
          <w:rFonts w:ascii="Consolas" w:hAnsi="Consolas" w:cs="Consolas"/>
          <w:color w:val="A31515"/>
          <w:sz w:val="19"/>
          <w:szCs w:val="19"/>
        </w:rPr>
        <w:t>"Неправильный ввод названия"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</w:t>
      </w:r>
      <w:r w:rsidRPr="00B17EA7">
        <w:rPr>
          <w:rFonts w:ascii="Consolas" w:hAnsi="Consolas" w:cs="Consolas"/>
          <w:color w:val="A31515"/>
          <w:sz w:val="19"/>
          <w:szCs w:val="19"/>
          <w:lang w:val="en-US"/>
        </w:rPr>
        <w:t>"~/Views/Client/Index.cshtml"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>, model);</w:t>
      </w:r>
    </w:p>
    <w:p w:rsid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(model.RepresentativeFIO.Length == 0 || model.RepresentativeFIO.Length &gt; 100)</w:t>
      </w:r>
    </w:p>
    <w:p w:rsid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ViewData[</w:t>
      </w:r>
      <w:r>
        <w:rPr>
          <w:rFonts w:ascii="Consolas" w:hAnsi="Consolas" w:cs="Consolas"/>
          <w:color w:val="A31515"/>
          <w:sz w:val="19"/>
          <w:szCs w:val="19"/>
        </w:rPr>
        <w:t>"Message"</w:t>
      </w:r>
      <w:r>
        <w:rPr>
          <w:rFonts w:ascii="Consolas" w:hAnsi="Consolas" w:cs="Consolas"/>
          <w:color w:val="000000"/>
          <w:sz w:val="19"/>
          <w:szCs w:val="19"/>
        </w:rPr>
        <w:t xml:space="preserve">] += </w:t>
      </w:r>
      <w:r>
        <w:rPr>
          <w:rFonts w:ascii="Consolas" w:hAnsi="Consolas" w:cs="Consolas"/>
          <w:color w:val="A31515"/>
          <w:sz w:val="19"/>
          <w:szCs w:val="19"/>
        </w:rPr>
        <w:t>"Неправильный ввод ФИО представителя"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</w:t>
      </w:r>
      <w:r w:rsidRPr="00B17EA7">
        <w:rPr>
          <w:rFonts w:ascii="Consolas" w:hAnsi="Consolas" w:cs="Consolas"/>
          <w:color w:val="A31515"/>
          <w:sz w:val="19"/>
          <w:szCs w:val="19"/>
          <w:lang w:val="en-US"/>
        </w:rPr>
        <w:t>"~/Views/Client/Index.cshtml"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>, model);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(model.Number.ToString().Length &lt; 9 || model.Number.ToString().Length &gt; 13)</w:t>
      </w:r>
    </w:p>
    <w:p w:rsid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ViewData[</w:t>
      </w:r>
      <w:r>
        <w:rPr>
          <w:rFonts w:ascii="Consolas" w:hAnsi="Consolas" w:cs="Consolas"/>
          <w:color w:val="A31515"/>
          <w:sz w:val="19"/>
          <w:szCs w:val="19"/>
        </w:rPr>
        <w:t>"Message"</w:t>
      </w:r>
      <w:r>
        <w:rPr>
          <w:rFonts w:ascii="Consolas" w:hAnsi="Consolas" w:cs="Consolas"/>
          <w:color w:val="000000"/>
          <w:sz w:val="19"/>
          <w:szCs w:val="19"/>
        </w:rPr>
        <w:t xml:space="preserve">] += </w:t>
      </w:r>
      <w:r>
        <w:rPr>
          <w:rFonts w:ascii="Consolas" w:hAnsi="Consolas" w:cs="Consolas"/>
          <w:color w:val="A31515"/>
          <w:sz w:val="19"/>
          <w:szCs w:val="19"/>
        </w:rPr>
        <w:t>"Неправильный ввод номера"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</w:t>
      </w:r>
      <w:r w:rsidRPr="00B17EA7">
        <w:rPr>
          <w:rFonts w:ascii="Consolas" w:hAnsi="Consolas" w:cs="Consolas"/>
          <w:color w:val="A31515"/>
          <w:sz w:val="19"/>
          <w:szCs w:val="19"/>
          <w:lang w:val="en-US"/>
        </w:rPr>
        <w:t>"~/Views/Client/Index.cshtml"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>, model);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(model.Address.Length == 0 || model.Address.Length &gt; 40)</w:t>
      </w:r>
    </w:p>
    <w:p w:rsid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ViewData[</w:t>
      </w:r>
      <w:r>
        <w:rPr>
          <w:rFonts w:ascii="Consolas" w:hAnsi="Consolas" w:cs="Consolas"/>
          <w:color w:val="A31515"/>
          <w:sz w:val="19"/>
          <w:szCs w:val="19"/>
        </w:rPr>
        <w:t>"Message"</w:t>
      </w:r>
      <w:r>
        <w:rPr>
          <w:rFonts w:ascii="Consolas" w:hAnsi="Consolas" w:cs="Consolas"/>
          <w:color w:val="000000"/>
          <w:sz w:val="19"/>
          <w:szCs w:val="19"/>
        </w:rPr>
        <w:t xml:space="preserve">] += </w:t>
      </w:r>
      <w:r>
        <w:rPr>
          <w:rFonts w:ascii="Consolas" w:hAnsi="Consolas" w:cs="Consolas"/>
          <w:color w:val="A31515"/>
          <w:sz w:val="19"/>
          <w:szCs w:val="19"/>
        </w:rPr>
        <w:t>"Неправильный ввод адреса"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</w:t>
      </w:r>
      <w:r w:rsidRPr="00B17EA7">
        <w:rPr>
          <w:rFonts w:ascii="Consolas" w:hAnsi="Consolas" w:cs="Consolas"/>
          <w:color w:val="A31515"/>
          <w:sz w:val="19"/>
          <w:szCs w:val="19"/>
          <w:lang w:val="en-US"/>
        </w:rPr>
        <w:t>"~/Views/Client/Index.cshtml"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>, model);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 = db.Clients.Where(item =&gt; item.Id == model.Id).FirstOrDefault();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client.Name = model.Name;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client.RepresentativeFIO = model.RepresentativeFIO;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client.Number = model.Number;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client.Address = model.Address;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db.SaveChanges();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cache.Remove(</w:t>
      </w:r>
      <w:r w:rsidRPr="00B17EA7">
        <w:rPr>
          <w:rFonts w:ascii="Consolas" w:hAnsi="Consolas" w:cs="Consolas"/>
          <w:color w:val="A31515"/>
          <w:sz w:val="19"/>
          <w:szCs w:val="19"/>
          <w:lang w:val="en-US"/>
        </w:rPr>
        <w:t>"Clients"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17EA7" w:rsidRP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cache.Set(</w:t>
      </w:r>
      <w:r w:rsidRPr="00B17EA7">
        <w:rPr>
          <w:rFonts w:ascii="Consolas" w:hAnsi="Consolas" w:cs="Consolas"/>
          <w:color w:val="A31515"/>
          <w:sz w:val="19"/>
          <w:szCs w:val="19"/>
          <w:lang w:val="en-US"/>
        </w:rPr>
        <w:t>"Clients"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, db.Clients.ToList(), </w:t>
      </w:r>
      <w:r w:rsidRPr="00B17EA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MemoryCacheEntryOptions().SetAbsoluteExpiration(TimeSpan.FromMinutes(10)));</w:t>
      </w:r>
    </w:p>
    <w:p w:rsid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RedirectToAction(</w:t>
      </w:r>
      <w:r>
        <w:rPr>
          <w:rFonts w:ascii="Consolas" w:hAnsi="Consolas" w:cs="Consolas"/>
          <w:color w:val="A31515"/>
          <w:sz w:val="19"/>
          <w:szCs w:val="19"/>
        </w:rPr>
        <w:t>"Index"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"Client"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17EA7" w:rsidRDefault="00B17EA7" w:rsidP="00B17E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B17EA7" w:rsidRDefault="00B17EA7" w:rsidP="00B17EA7">
      <w:pPr>
        <w:rPr>
          <w:rFonts w:cs="Times New Roman"/>
          <w:szCs w:val="28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17EA7" w:rsidRDefault="00B17EA7" w:rsidP="009E64E3">
      <w:pPr>
        <w:rPr>
          <w:rFonts w:cs="Times New Roman"/>
          <w:szCs w:val="28"/>
          <w:lang w:val="en-US"/>
        </w:rPr>
      </w:pPr>
    </w:p>
    <w:p w:rsidR="00A40334" w:rsidRPr="007C7A92" w:rsidRDefault="00A40334" w:rsidP="00A40334">
      <w:pPr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  <w:lang w:val="en-US"/>
        </w:rPr>
        <w:t>EmployeeController.cs</w:t>
      </w:r>
    </w:p>
    <w:p w:rsidR="00A40334" w:rsidRPr="007C7A92" w:rsidRDefault="00A40334" w:rsidP="00A40334">
      <w:pPr>
        <w:rPr>
          <w:rFonts w:cs="Times New Roman"/>
          <w:szCs w:val="28"/>
          <w:lang w:val="en-US"/>
        </w:rPr>
      </w:pP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CourseProject.Models;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Microsoft.AspNetCore.Authorization;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Microsoft.AspNetCore.Mvc;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Microsoft.Extensions.Caching.Memory;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CourseProject.Controllers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40334">
        <w:rPr>
          <w:rFonts w:ascii="Consolas" w:hAnsi="Consolas" w:cs="Consolas"/>
          <w:color w:val="2B91AF"/>
          <w:sz w:val="19"/>
          <w:szCs w:val="19"/>
          <w:lang w:val="en-US"/>
        </w:rPr>
        <w:t>EmployeeController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: Controller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40334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Объект</w:t>
      </w:r>
      <w:r w:rsidRPr="00A4033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контекста</w:t>
      </w:r>
      <w:r w:rsidRPr="00A4033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данных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ApplicationContext db;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IMemoryCache cache;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40334">
        <w:rPr>
          <w:rFonts w:ascii="Consolas" w:hAnsi="Consolas" w:cs="Consolas"/>
          <w:color w:val="2B91AF"/>
          <w:sz w:val="19"/>
          <w:szCs w:val="19"/>
          <w:lang w:val="en-US"/>
        </w:rPr>
        <w:t>EmployeeController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(ApplicationContext applicationContext, IMemoryCache cache)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 = applicationContext;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.cache = cache;</w:t>
      </w:r>
    </w:p>
    <w:p w:rsid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Метод получения страницы работников.</w:t>
      </w:r>
    </w:p>
    <w:p w:rsid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Данная страница кэшируется на 286 секунд.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[ResponseCache(CacheProfileName = 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"TablesCaching"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IActionResult Index(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page = 1,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position = 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Все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education =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pageSize = 20;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List&lt;Employee&gt; employees;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(!cache.TryGetValue(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"Employees"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employees))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employees = db.Employees.ToList();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cache.Set(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"Employees"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, db.Employees.ToList(),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MemoryCacheEntryOptions().SetAbsoluteExpiration(TimeSpan.FromMinutes(10)));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&gt; Ids = employees.Select(item =&gt; item.Id).ToList();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&gt; positions = employees.Select(item =&gt; item.Position).ToList();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positions.Add(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Все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(position != 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Все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employees = employees.Where(item =&gt; item.Position == position).ToList();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(education !=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employees = employees.Where(item =&gt; item.Education.Contains(education)).ToList();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EmployeeIndexViewModel employeeIndexViewModel =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EmployeeIndexViewModel()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Employees = employees.Skip((page - 1) * pageSize).Take(pageSize).ToList(),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Ids = Ids,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PageViewModel =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PageViewModel(employees.Count, page, pageSize),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FilterPositions = positions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View(employeeIndexViewModel);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[Authorize(Roles = 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Администратор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[HttpPost]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IActionResult AddEmployee(EmployeeIndexViewModel model)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fios = db.Employees.Select(item =&gt; item.FIO);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ViewData[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"Message"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model.Employees = db.Employees.ToList();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model.Ids = db.Employees.Select(item =&gt; item.Id).ToList();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(model.FIO ==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model.Education ==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model.Position ==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ViewData[</w:t>
      </w:r>
      <w:r>
        <w:rPr>
          <w:rFonts w:ascii="Consolas" w:hAnsi="Consolas" w:cs="Consolas"/>
          <w:color w:val="A31515"/>
          <w:sz w:val="19"/>
          <w:szCs w:val="19"/>
        </w:rPr>
        <w:t>"Message"</w:t>
      </w:r>
      <w:r>
        <w:rPr>
          <w:rFonts w:ascii="Consolas" w:hAnsi="Consolas" w:cs="Consolas"/>
          <w:color w:val="000000"/>
          <w:sz w:val="19"/>
          <w:szCs w:val="19"/>
        </w:rPr>
        <w:t xml:space="preserve">] += </w:t>
      </w:r>
      <w:r>
        <w:rPr>
          <w:rFonts w:ascii="Consolas" w:hAnsi="Consolas" w:cs="Consolas"/>
          <w:color w:val="A31515"/>
          <w:sz w:val="19"/>
          <w:szCs w:val="19"/>
        </w:rPr>
        <w:t>"Отсутствие значений в строках"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"~/Views/Employee/Index.cshtml"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, model);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(fios.Contains(model.FIO) || model.FIO.Length == 0 || model.FIO.Length &gt; 100)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ViewData[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"Message"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] += 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Неправильный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ввод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ФИО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"~/Views/Employee/Index.cshtml"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, model);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(model.Position.Length == 0 || model.Position.Length &gt; 50)</w:t>
      </w:r>
    </w:p>
    <w:p w:rsid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ViewData[</w:t>
      </w:r>
      <w:r>
        <w:rPr>
          <w:rFonts w:ascii="Consolas" w:hAnsi="Consolas" w:cs="Consolas"/>
          <w:color w:val="A31515"/>
          <w:sz w:val="19"/>
          <w:szCs w:val="19"/>
        </w:rPr>
        <w:t>"Message"</w:t>
      </w:r>
      <w:r>
        <w:rPr>
          <w:rFonts w:ascii="Consolas" w:hAnsi="Consolas" w:cs="Consolas"/>
          <w:color w:val="000000"/>
          <w:sz w:val="19"/>
          <w:szCs w:val="19"/>
        </w:rPr>
        <w:t xml:space="preserve">] += </w:t>
      </w:r>
      <w:r>
        <w:rPr>
          <w:rFonts w:ascii="Consolas" w:hAnsi="Consolas" w:cs="Consolas"/>
          <w:color w:val="A31515"/>
          <w:sz w:val="19"/>
          <w:szCs w:val="19"/>
        </w:rPr>
        <w:t>"Неправильный ввод должности"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"~/Views/Employee/Index.cshtml"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, model);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(model.Education.Length &lt; 9 || model.Education.Length &gt; 200)</w:t>
      </w:r>
    </w:p>
    <w:p w:rsid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ViewData[</w:t>
      </w:r>
      <w:r>
        <w:rPr>
          <w:rFonts w:ascii="Consolas" w:hAnsi="Consolas" w:cs="Consolas"/>
          <w:color w:val="A31515"/>
          <w:sz w:val="19"/>
          <w:szCs w:val="19"/>
        </w:rPr>
        <w:t>"Message"</w:t>
      </w:r>
      <w:r>
        <w:rPr>
          <w:rFonts w:ascii="Consolas" w:hAnsi="Consolas" w:cs="Consolas"/>
          <w:color w:val="000000"/>
          <w:sz w:val="19"/>
          <w:szCs w:val="19"/>
        </w:rPr>
        <w:t xml:space="preserve">] += </w:t>
      </w:r>
      <w:r>
        <w:rPr>
          <w:rFonts w:ascii="Consolas" w:hAnsi="Consolas" w:cs="Consolas"/>
          <w:color w:val="A31515"/>
          <w:sz w:val="19"/>
          <w:szCs w:val="19"/>
        </w:rPr>
        <w:t>"Неправильный ввод образования"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"~/Views/Employee/Index.cshtml"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, model);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= 0;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(db.Employees.Count() != 0)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id = db.Employees.Select(item =&gt; item.Id).Max();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id++;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db.Employees.Add(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Employee() { Id = id, FIO = model.FIO, Position = model.Position, Education = model.Education });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db.SaveChanges();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cache.Remove(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"Employees"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cache.Set(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"Employees"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, db.Employees.ToList(),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MemoryCacheEntryOptions().SetAbsoluteExpiration(TimeSpan.FromMinutes(10)));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RedirectToAction(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"Index"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"Employee"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[Authorize(Roles = 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Администратор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[HttpPost]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IActionResult DeleteEmployee(EmployeeIndexViewModel model)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ViewData[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"Message"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employee = db.Employees.Where(item =&gt; item.Id == model.Id).FirstOrDefault();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db.Employees.Remove(employee);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db.SaveChanges();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cache.Remove(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"Employees"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cache.Set(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"Employees"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, db.Employees.ToList(),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MemoryCacheEntryOptions().SetAbsoluteExpiration(TimeSpan.FromMinutes(10)));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RedirectToAction(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"Index"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"Employee"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[Authorize(Roles = 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Администратор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[HttpPost]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IActionResult UpdateEmployee(EmployeeIndexViewModel model)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fios = db.Employees.Select(item =&gt; item.FIO);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ViewData[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"Message"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model.Employees = db.Employees.ToList();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model.Ids = db.Employees.Select(item =&gt; item.Id).ToList();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(model.FIO ==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model.Education ==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model.Position ==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ViewData[</w:t>
      </w:r>
      <w:r>
        <w:rPr>
          <w:rFonts w:ascii="Consolas" w:hAnsi="Consolas" w:cs="Consolas"/>
          <w:color w:val="A31515"/>
          <w:sz w:val="19"/>
          <w:szCs w:val="19"/>
        </w:rPr>
        <w:t>"Message"</w:t>
      </w:r>
      <w:r>
        <w:rPr>
          <w:rFonts w:ascii="Consolas" w:hAnsi="Consolas" w:cs="Consolas"/>
          <w:color w:val="000000"/>
          <w:sz w:val="19"/>
          <w:szCs w:val="19"/>
        </w:rPr>
        <w:t xml:space="preserve">] += </w:t>
      </w:r>
      <w:r>
        <w:rPr>
          <w:rFonts w:ascii="Consolas" w:hAnsi="Consolas" w:cs="Consolas"/>
          <w:color w:val="A31515"/>
          <w:sz w:val="19"/>
          <w:szCs w:val="19"/>
        </w:rPr>
        <w:t>"Отсутствие значений в строках"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"~/Views/Employee/Index.cshtml"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, model);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(fios.Contains(model.FIO) || model.FIO.Length == 0 || model.FIO.Length &gt; 100)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ViewData[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"Message"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] += 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Неправильный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ввод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ФИО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"~/Views/Employee/Index.cshtml"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, model);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(model.Position.Length == 0 || model.Position.Length &gt; 50)</w:t>
      </w:r>
    </w:p>
    <w:p w:rsid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ViewData[</w:t>
      </w:r>
      <w:r>
        <w:rPr>
          <w:rFonts w:ascii="Consolas" w:hAnsi="Consolas" w:cs="Consolas"/>
          <w:color w:val="A31515"/>
          <w:sz w:val="19"/>
          <w:szCs w:val="19"/>
        </w:rPr>
        <w:t>"Message"</w:t>
      </w:r>
      <w:r>
        <w:rPr>
          <w:rFonts w:ascii="Consolas" w:hAnsi="Consolas" w:cs="Consolas"/>
          <w:color w:val="000000"/>
          <w:sz w:val="19"/>
          <w:szCs w:val="19"/>
        </w:rPr>
        <w:t xml:space="preserve">] += </w:t>
      </w:r>
      <w:r>
        <w:rPr>
          <w:rFonts w:ascii="Consolas" w:hAnsi="Consolas" w:cs="Consolas"/>
          <w:color w:val="A31515"/>
          <w:sz w:val="19"/>
          <w:szCs w:val="19"/>
        </w:rPr>
        <w:t>"Неправильный ввод должности"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"~/Views/Employee/Index.cshtml"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, model);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(model.Education.Length &lt; 0 || model.Education.Length &gt; 200)</w:t>
      </w:r>
    </w:p>
    <w:p w:rsid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ViewData[</w:t>
      </w:r>
      <w:r>
        <w:rPr>
          <w:rFonts w:ascii="Consolas" w:hAnsi="Consolas" w:cs="Consolas"/>
          <w:color w:val="A31515"/>
          <w:sz w:val="19"/>
          <w:szCs w:val="19"/>
        </w:rPr>
        <w:t>"Message"</w:t>
      </w:r>
      <w:r>
        <w:rPr>
          <w:rFonts w:ascii="Consolas" w:hAnsi="Consolas" w:cs="Consolas"/>
          <w:color w:val="000000"/>
          <w:sz w:val="19"/>
          <w:szCs w:val="19"/>
        </w:rPr>
        <w:t xml:space="preserve">] += </w:t>
      </w:r>
      <w:r>
        <w:rPr>
          <w:rFonts w:ascii="Consolas" w:hAnsi="Consolas" w:cs="Consolas"/>
          <w:color w:val="A31515"/>
          <w:sz w:val="19"/>
          <w:szCs w:val="19"/>
        </w:rPr>
        <w:t>"Неправильный ввод образования"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"~/Views/Employee/Index.cshtml"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, model);</w:t>
      </w:r>
    </w:p>
    <w:p w:rsid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employee = db.Employees.Where(item =&gt; item.Id == model.Id).FirstOrDefault();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employee.FIO = model.FIO;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employee.Position = model.Position;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employee.Education = model.Education;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db.SaveChanges();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cache.Remove(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"Employees"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cache.Set(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"Employees"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, db.Employees.ToList(),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MemoryCacheEntryOptions().SetAbsoluteExpiration(TimeSpan.FromMinutes(10)));</w:t>
      </w:r>
    </w:p>
    <w:p w:rsid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RedirectToAction(</w:t>
      </w:r>
      <w:r>
        <w:rPr>
          <w:rFonts w:ascii="Consolas" w:hAnsi="Consolas" w:cs="Consolas"/>
          <w:color w:val="A31515"/>
          <w:sz w:val="19"/>
          <w:szCs w:val="19"/>
        </w:rPr>
        <w:t>"Index"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"Employee"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A40334" w:rsidRDefault="00A40334" w:rsidP="00A40334">
      <w:pPr>
        <w:rPr>
          <w:rFonts w:cs="Times New Roman"/>
          <w:szCs w:val="28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40334" w:rsidRDefault="00A40334" w:rsidP="009E64E3">
      <w:pPr>
        <w:rPr>
          <w:rFonts w:cs="Times New Roman"/>
          <w:szCs w:val="28"/>
          <w:lang w:val="en-US"/>
        </w:rPr>
      </w:pPr>
    </w:p>
    <w:p w:rsidR="00A40334" w:rsidRPr="007C7A92" w:rsidRDefault="00A40334" w:rsidP="00A40334">
      <w:pPr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  <w:lang w:val="en-US"/>
        </w:rPr>
        <w:t>FurnitureController.cs</w:t>
      </w:r>
    </w:p>
    <w:p w:rsidR="00A40334" w:rsidRPr="007C7A92" w:rsidRDefault="00A40334" w:rsidP="00A40334">
      <w:pPr>
        <w:rPr>
          <w:rFonts w:cs="Times New Roman"/>
          <w:szCs w:val="28"/>
          <w:lang w:val="en-US"/>
        </w:rPr>
      </w:pP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CourseProject.Models;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Microsoft.AspNetCore.Authorization;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Microsoft.AspNetCore.Mvc;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Microsoft.Extensions.Caching.Memory;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CourseProject.Controllers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40334">
        <w:rPr>
          <w:rFonts w:ascii="Consolas" w:hAnsi="Consolas" w:cs="Consolas"/>
          <w:color w:val="2B91AF"/>
          <w:sz w:val="19"/>
          <w:szCs w:val="19"/>
          <w:lang w:val="en-US"/>
        </w:rPr>
        <w:t>FurnitureController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: Controller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40334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Объект</w:t>
      </w:r>
      <w:r w:rsidRPr="00A4033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контекста</w:t>
      </w:r>
      <w:r w:rsidRPr="00A4033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данных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ApplicationContext db;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IMemoryCache cache;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40334">
        <w:rPr>
          <w:rFonts w:ascii="Consolas" w:hAnsi="Consolas" w:cs="Consolas"/>
          <w:color w:val="2B91AF"/>
          <w:sz w:val="19"/>
          <w:szCs w:val="19"/>
          <w:lang w:val="en-US"/>
        </w:rPr>
        <w:t>FurnitureController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(ApplicationContext applicationContext, IMemoryCache cache)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 = applicationContext;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.cache = cache;</w:t>
      </w:r>
    </w:p>
    <w:p w:rsid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Метод получения страницы клиентов.</w:t>
      </w:r>
    </w:p>
    <w:p w:rsid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Данная страница кэшируется на 286 секунд.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[ResponseCache(CacheProfileName = 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"TablesCaching"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IActionResult Index(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page = 1,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material = 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Все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price = 0)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pageSize = 20;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List&lt;Furniture&gt; furniture;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(!cache.TryGetValue(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"Furniture"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furniture))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furniture = db.Furniture.ToList();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cache.Set(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"Furniture"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, db.Furniture.ToList(),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MemoryCacheEntryOptions().SetAbsoluteExpiration(TimeSpan.FromMinutes(10)));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&gt; Ids = furniture.Select(item =&gt; item.Id).ToList();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&gt; materials = furniture.Select(item =&gt; item.Material).ToList();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materials.Add(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Все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(material != 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Все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furniture = furniture.Where(item =&gt; item.Material == material).ToList();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}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(price != 0)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furniture = furniture.Where(item =&gt; item.Price == price).ToList();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FurnitureIndexViewModel furnitureIndexViewModel =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FurnitureIndexViewModel()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Furniture = furniture.Skip((page - 1) * pageSize).Take(pageSize).ToList(),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Ids = Ids,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PageViewModel =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PageViewModel(furniture.Count, page, pageSize),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FilterMaterials = materials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View(furnitureIndexViewModel);</w:t>
      </w:r>
    </w:p>
    <w:p w:rsid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[Authorize(Roles = </w:t>
      </w:r>
      <w:r>
        <w:rPr>
          <w:rFonts w:ascii="Consolas" w:hAnsi="Consolas" w:cs="Consolas"/>
          <w:color w:val="A31515"/>
          <w:sz w:val="19"/>
          <w:szCs w:val="19"/>
        </w:rPr>
        <w:t>"Администратор, Работник фабрики"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[HttpPost]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IActionResult AddFurniture(FurnitureIndexViewModel model)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names = db.Furniture.Select(item =&gt; item.Name);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ViewData[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"Message"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model.Furniture = db.Furniture.ToList();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model.Ids = db.Furniture.Select(item =&gt; item.Id).ToList();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(model.Name ==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model.Description ==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model.Material ==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ViewData[</w:t>
      </w:r>
      <w:r>
        <w:rPr>
          <w:rFonts w:ascii="Consolas" w:hAnsi="Consolas" w:cs="Consolas"/>
          <w:color w:val="A31515"/>
          <w:sz w:val="19"/>
          <w:szCs w:val="19"/>
        </w:rPr>
        <w:t>"Message"</w:t>
      </w:r>
      <w:r>
        <w:rPr>
          <w:rFonts w:ascii="Consolas" w:hAnsi="Consolas" w:cs="Consolas"/>
          <w:color w:val="000000"/>
          <w:sz w:val="19"/>
          <w:szCs w:val="19"/>
        </w:rPr>
        <w:t xml:space="preserve">] += </w:t>
      </w:r>
      <w:r>
        <w:rPr>
          <w:rFonts w:ascii="Consolas" w:hAnsi="Consolas" w:cs="Consolas"/>
          <w:color w:val="A31515"/>
          <w:sz w:val="19"/>
          <w:szCs w:val="19"/>
        </w:rPr>
        <w:t>"Отсутствие значений в строках"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"~/Views/Furniture/Index.cshtml"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, model);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(names.Contains(model.Name) || model.Name.Length == 0 || model.Name.Length &gt; 50)</w:t>
      </w:r>
    </w:p>
    <w:p w:rsid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ViewData[</w:t>
      </w:r>
      <w:r>
        <w:rPr>
          <w:rFonts w:ascii="Consolas" w:hAnsi="Consolas" w:cs="Consolas"/>
          <w:color w:val="A31515"/>
          <w:sz w:val="19"/>
          <w:szCs w:val="19"/>
        </w:rPr>
        <w:t>"Message"</w:t>
      </w:r>
      <w:r>
        <w:rPr>
          <w:rFonts w:ascii="Consolas" w:hAnsi="Consolas" w:cs="Consolas"/>
          <w:color w:val="000000"/>
          <w:sz w:val="19"/>
          <w:szCs w:val="19"/>
        </w:rPr>
        <w:t xml:space="preserve">] += </w:t>
      </w:r>
      <w:r>
        <w:rPr>
          <w:rFonts w:ascii="Consolas" w:hAnsi="Consolas" w:cs="Consolas"/>
          <w:color w:val="A31515"/>
          <w:sz w:val="19"/>
          <w:szCs w:val="19"/>
        </w:rPr>
        <w:t>"Неправильный ввод названия"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"~/Views/Furniture/Index.cshtml"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, model);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(model.Description.Length == 0 || model.Description.Length &gt; 200)</w:t>
      </w:r>
    </w:p>
    <w:p w:rsid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ViewData[</w:t>
      </w:r>
      <w:r>
        <w:rPr>
          <w:rFonts w:ascii="Consolas" w:hAnsi="Consolas" w:cs="Consolas"/>
          <w:color w:val="A31515"/>
          <w:sz w:val="19"/>
          <w:szCs w:val="19"/>
        </w:rPr>
        <w:t>"Message"</w:t>
      </w:r>
      <w:r>
        <w:rPr>
          <w:rFonts w:ascii="Consolas" w:hAnsi="Consolas" w:cs="Consolas"/>
          <w:color w:val="000000"/>
          <w:sz w:val="19"/>
          <w:szCs w:val="19"/>
        </w:rPr>
        <w:t xml:space="preserve">] += </w:t>
      </w:r>
      <w:r>
        <w:rPr>
          <w:rFonts w:ascii="Consolas" w:hAnsi="Consolas" w:cs="Consolas"/>
          <w:color w:val="A31515"/>
          <w:sz w:val="19"/>
          <w:szCs w:val="19"/>
        </w:rPr>
        <w:t>"Неправильный ввод описания"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"~/Views/Furniture/Index.cshtml"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, model);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(model.Material.Length == 0 || model.Material.Length &gt; 60)</w:t>
      </w:r>
    </w:p>
    <w:p w:rsid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ViewData[</w:t>
      </w:r>
      <w:r>
        <w:rPr>
          <w:rFonts w:ascii="Consolas" w:hAnsi="Consolas" w:cs="Consolas"/>
          <w:color w:val="A31515"/>
          <w:sz w:val="19"/>
          <w:szCs w:val="19"/>
        </w:rPr>
        <w:t>"Message"</w:t>
      </w:r>
      <w:r>
        <w:rPr>
          <w:rFonts w:ascii="Consolas" w:hAnsi="Consolas" w:cs="Consolas"/>
          <w:color w:val="000000"/>
          <w:sz w:val="19"/>
          <w:szCs w:val="19"/>
        </w:rPr>
        <w:t xml:space="preserve">] += </w:t>
      </w:r>
      <w:r>
        <w:rPr>
          <w:rFonts w:ascii="Consolas" w:hAnsi="Consolas" w:cs="Consolas"/>
          <w:color w:val="A31515"/>
          <w:sz w:val="19"/>
          <w:szCs w:val="19"/>
        </w:rPr>
        <w:t>"Неправильный ввод материала"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"~/Views/Furniture/Index.cshtml"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, model);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(model.Price &lt;= 0)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ViewData[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"Message"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] += 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Неправильное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значение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стоимости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"~/Views/Furniture/Index.cshtml"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, model);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(model.Count &lt;= 0)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ViewData[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"Message"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] += 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Неправильное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значение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количества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"~/Views/Furniture/Index.cshtml"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, model);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= 0;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(db.Furniture.Count() != 0)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id = db.Furniture.Select(item =&gt; item.Id).Max();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id++;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db.Furniture.Add(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Furniture() { Id = id, Name = model.Name, Description = model.Description, Material = model.Material, Price = model.Price, Count = model.Count });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db.SaveChanges();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cache.Remove(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"Furniture"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cache.Set(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"Furniture"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, db.Furniture.ToList(),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MemoryCacheEntryOptions().SetAbsoluteExpiration(TimeSpan.FromMinutes(10)));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RedirectToAction(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"Index"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"Furniture"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[Authorize(Roles = 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Администратор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Работник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фабрики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[HttpPost]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IActionResult DeleteFurniture(FurnitureIndexViewModel model)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ViewData[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"Message"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furniture = db.Furniture.Where(item =&gt; item.Id == model.Id).FirstOrDefault();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db.Furniture.Remove(furniture);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db.SaveChanges();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cache.Remove(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"Furniture"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cache.Set(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"Furniture"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, db.Furniture.ToList(),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MemoryCacheEntryOptions().SetAbsoluteExpiration(TimeSpan.FromMinutes(10)));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RedirectToAction(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"Index"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"Furniture"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[Authorize(Roles = 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Администратор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Работник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фабрики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[HttpPost]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IActionResult UpdateFurniture(FurnitureIndexViewModel model)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names = db.Furniture.Select(item =&gt; item.Name);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ViewData[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"Message"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model.Furniture = db.Furniture.ToList();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model.Ids = db.Furniture.Select(item =&gt; item.Id).ToList();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(model.Name ==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model.Description ==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model.Material ==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ViewData[</w:t>
      </w:r>
      <w:r>
        <w:rPr>
          <w:rFonts w:ascii="Consolas" w:hAnsi="Consolas" w:cs="Consolas"/>
          <w:color w:val="A31515"/>
          <w:sz w:val="19"/>
          <w:szCs w:val="19"/>
        </w:rPr>
        <w:t>"Message"</w:t>
      </w:r>
      <w:r>
        <w:rPr>
          <w:rFonts w:ascii="Consolas" w:hAnsi="Consolas" w:cs="Consolas"/>
          <w:color w:val="000000"/>
          <w:sz w:val="19"/>
          <w:szCs w:val="19"/>
        </w:rPr>
        <w:t xml:space="preserve">] += </w:t>
      </w:r>
      <w:r>
        <w:rPr>
          <w:rFonts w:ascii="Consolas" w:hAnsi="Consolas" w:cs="Consolas"/>
          <w:color w:val="A31515"/>
          <w:sz w:val="19"/>
          <w:szCs w:val="19"/>
        </w:rPr>
        <w:t>"Отсутствие значений в строках"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"~/Views/Furniture/Index.cshtml"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, model);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(names.Contains(model.Name) || model.Name.Length == 0 || model.Name.Length &gt; 50)</w:t>
      </w:r>
    </w:p>
    <w:p w:rsid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ViewData[</w:t>
      </w:r>
      <w:r>
        <w:rPr>
          <w:rFonts w:ascii="Consolas" w:hAnsi="Consolas" w:cs="Consolas"/>
          <w:color w:val="A31515"/>
          <w:sz w:val="19"/>
          <w:szCs w:val="19"/>
        </w:rPr>
        <w:t>"Message"</w:t>
      </w:r>
      <w:r>
        <w:rPr>
          <w:rFonts w:ascii="Consolas" w:hAnsi="Consolas" w:cs="Consolas"/>
          <w:color w:val="000000"/>
          <w:sz w:val="19"/>
          <w:szCs w:val="19"/>
        </w:rPr>
        <w:t xml:space="preserve">] += </w:t>
      </w:r>
      <w:r>
        <w:rPr>
          <w:rFonts w:ascii="Consolas" w:hAnsi="Consolas" w:cs="Consolas"/>
          <w:color w:val="A31515"/>
          <w:sz w:val="19"/>
          <w:szCs w:val="19"/>
        </w:rPr>
        <w:t>"Неправильный ввод названия"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"~/Views/Furniture/Index.cshtml"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, model);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(model.Description.Length == 0 || model.Description.Length &gt; 200)</w:t>
      </w:r>
    </w:p>
    <w:p w:rsid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ViewData[</w:t>
      </w:r>
      <w:r>
        <w:rPr>
          <w:rFonts w:ascii="Consolas" w:hAnsi="Consolas" w:cs="Consolas"/>
          <w:color w:val="A31515"/>
          <w:sz w:val="19"/>
          <w:szCs w:val="19"/>
        </w:rPr>
        <w:t>"Message"</w:t>
      </w:r>
      <w:r>
        <w:rPr>
          <w:rFonts w:ascii="Consolas" w:hAnsi="Consolas" w:cs="Consolas"/>
          <w:color w:val="000000"/>
          <w:sz w:val="19"/>
          <w:szCs w:val="19"/>
        </w:rPr>
        <w:t xml:space="preserve">] += </w:t>
      </w:r>
      <w:r>
        <w:rPr>
          <w:rFonts w:ascii="Consolas" w:hAnsi="Consolas" w:cs="Consolas"/>
          <w:color w:val="A31515"/>
          <w:sz w:val="19"/>
          <w:szCs w:val="19"/>
        </w:rPr>
        <w:t>"Неправильный ввод описания"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"~/Views/Furniture/Index.cshtml"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, model);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(model.Material.Length == 0 || model.Material.Length &gt; 60)</w:t>
      </w:r>
    </w:p>
    <w:p w:rsid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ViewData[</w:t>
      </w:r>
      <w:r>
        <w:rPr>
          <w:rFonts w:ascii="Consolas" w:hAnsi="Consolas" w:cs="Consolas"/>
          <w:color w:val="A31515"/>
          <w:sz w:val="19"/>
          <w:szCs w:val="19"/>
        </w:rPr>
        <w:t>"Message"</w:t>
      </w:r>
      <w:r>
        <w:rPr>
          <w:rFonts w:ascii="Consolas" w:hAnsi="Consolas" w:cs="Consolas"/>
          <w:color w:val="000000"/>
          <w:sz w:val="19"/>
          <w:szCs w:val="19"/>
        </w:rPr>
        <w:t xml:space="preserve">] += </w:t>
      </w:r>
      <w:r>
        <w:rPr>
          <w:rFonts w:ascii="Consolas" w:hAnsi="Consolas" w:cs="Consolas"/>
          <w:color w:val="A31515"/>
          <w:sz w:val="19"/>
          <w:szCs w:val="19"/>
        </w:rPr>
        <w:t>"Неправильный ввод материала"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"~/Views/Furniture/Index.cshtml"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, model);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(model.Price &lt;= 0)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ViewData[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"Message"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] += 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Неправильное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значение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стоимости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"~/Views/Furniture/Index.cshtml"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, model);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(model.Count &lt;= 0)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{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ViewData[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"Message"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] += 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Неправильное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значение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количества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"~/Views/Furniture/Index.cshtml"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, model);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furniture = db.Furniture.Where(item =&gt; item.Id == model.Id).FirstOrDefault();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furniture.Name = model.Name;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furniture.Description = model.Description;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furniture.Material = model.Material;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furniture.Price = model.Price;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furniture.Count = model.Count;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db.SaveChanges();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cache.Remove(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"Furniture"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cache.Set(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"Furniture"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, db.Furniture.ToList(),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MemoryCacheEntryOptions().SetAbsoluteExpiration(TimeSpan.FromMinutes(10)));</w:t>
      </w:r>
    </w:p>
    <w:p w:rsid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RedirectToAction(</w:t>
      </w:r>
      <w:r>
        <w:rPr>
          <w:rFonts w:ascii="Consolas" w:hAnsi="Consolas" w:cs="Consolas"/>
          <w:color w:val="A31515"/>
          <w:sz w:val="19"/>
          <w:szCs w:val="19"/>
        </w:rPr>
        <w:t>"Index"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"Furniture"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A40334" w:rsidRDefault="00A40334" w:rsidP="00A40334">
      <w:pPr>
        <w:rPr>
          <w:rFonts w:cs="Times New Roman"/>
          <w:szCs w:val="28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40334" w:rsidRDefault="00A40334" w:rsidP="009E64E3">
      <w:pPr>
        <w:rPr>
          <w:rFonts w:cs="Times New Roman"/>
          <w:szCs w:val="28"/>
          <w:lang w:val="en-US"/>
        </w:rPr>
      </w:pPr>
    </w:p>
    <w:p w:rsidR="00A40334" w:rsidRPr="007C7A92" w:rsidRDefault="00A40334" w:rsidP="00A40334">
      <w:pPr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  <w:lang w:val="en-US"/>
        </w:rPr>
        <w:t>OrderController.cs</w:t>
      </w:r>
    </w:p>
    <w:p w:rsidR="00A40334" w:rsidRPr="007C7A92" w:rsidRDefault="00A40334" w:rsidP="00A40334">
      <w:pPr>
        <w:rPr>
          <w:rFonts w:cs="Times New Roman"/>
          <w:szCs w:val="28"/>
          <w:lang w:val="en-US"/>
        </w:rPr>
      </w:pP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CourseProject.Models;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Microsoft.AspNetCore.Authorization;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Microsoft.AspNetCore.Mvc;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Microsoft.Extensions.Caching.Memory;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CourseProject.Controllers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40334">
        <w:rPr>
          <w:rFonts w:ascii="Consolas" w:hAnsi="Consolas" w:cs="Consolas"/>
          <w:color w:val="2B91AF"/>
          <w:sz w:val="19"/>
          <w:szCs w:val="19"/>
          <w:lang w:val="en-US"/>
        </w:rPr>
        <w:t>OrderController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: Controller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40334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Объект</w:t>
      </w:r>
      <w:r w:rsidRPr="00A4033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контекста</w:t>
      </w:r>
      <w:r w:rsidRPr="00A4033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данных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ApplicationContext db;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IMemoryCache cache;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40334">
        <w:rPr>
          <w:rFonts w:ascii="Consolas" w:hAnsi="Consolas" w:cs="Consolas"/>
          <w:color w:val="2B91AF"/>
          <w:sz w:val="19"/>
          <w:szCs w:val="19"/>
          <w:lang w:val="en-US"/>
        </w:rPr>
        <w:t>OrderController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(ApplicationContext applicationContext, IMemoryCache cache)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 = applicationContext;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.cache = cache;</w:t>
      </w:r>
    </w:p>
    <w:p w:rsid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Метод получения страницы клиентов.</w:t>
      </w:r>
    </w:p>
    <w:p w:rsid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Данная страница кэшируется на 286 секунд.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[ResponseCache(CacheProfileName = 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"TablesCaching"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IActionResult Index(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page = 1,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furniture = 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Все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clientName = 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Все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View(GetViewModel(page, furniture, clientName));</w:t>
      </w:r>
    </w:p>
    <w:p w:rsid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[Authorize(Roles = </w:t>
      </w:r>
      <w:r>
        <w:rPr>
          <w:rFonts w:ascii="Consolas" w:hAnsi="Consolas" w:cs="Consolas"/>
          <w:color w:val="A31515"/>
          <w:sz w:val="19"/>
          <w:szCs w:val="19"/>
        </w:rPr>
        <w:t>"Администратор, Работник фабрики"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[HttpPost]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IActionResult AddOrder(OrderIndexViewModel model)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ViewData[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"Message"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(model.FurnitureCount &lt;= 0)</w:t>
      </w:r>
    </w:p>
    <w:p w:rsid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ViewData[</w:t>
      </w:r>
      <w:r>
        <w:rPr>
          <w:rFonts w:ascii="Consolas" w:hAnsi="Consolas" w:cs="Consolas"/>
          <w:color w:val="A31515"/>
          <w:sz w:val="19"/>
          <w:szCs w:val="19"/>
        </w:rPr>
        <w:t>"Message"</w:t>
      </w:r>
      <w:r>
        <w:rPr>
          <w:rFonts w:ascii="Consolas" w:hAnsi="Consolas" w:cs="Consolas"/>
          <w:color w:val="000000"/>
          <w:sz w:val="19"/>
          <w:szCs w:val="19"/>
        </w:rPr>
        <w:t xml:space="preserve">] += </w:t>
      </w:r>
      <w:r>
        <w:rPr>
          <w:rFonts w:ascii="Consolas" w:hAnsi="Consolas" w:cs="Consolas"/>
          <w:color w:val="A31515"/>
          <w:sz w:val="19"/>
          <w:szCs w:val="19"/>
        </w:rPr>
        <w:t>"Неправильное значение количества мебели"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"~/Views/Order/Index.cshtml"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, GetViewModel());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(model.DiscountPercent &lt; 0 || model.DiscountPercent &gt; 99)</w:t>
      </w:r>
    </w:p>
    <w:p w:rsid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ViewData[</w:t>
      </w:r>
      <w:r>
        <w:rPr>
          <w:rFonts w:ascii="Consolas" w:hAnsi="Consolas" w:cs="Consolas"/>
          <w:color w:val="A31515"/>
          <w:sz w:val="19"/>
          <w:szCs w:val="19"/>
        </w:rPr>
        <w:t>"Message"</w:t>
      </w:r>
      <w:r>
        <w:rPr>
          <w:rFonts w:ascii="Consolas" w:hAnsi="Consolas" w:cs="Consolas"/>
          <w:color w:val="000000"/>
          <w:sz w:val="19"/>
          <w:szCs w:val="19"/>
        </w:rPr>
        <w:t xml:space="preserve">] += </w:t>
      </w:r>
      <w:r>
        <w:rPr>
          <w:rFonts w:ascii="Consolas" w:hAnsi="Consolas" w:cs="Consolas"/>
          <w:color w:val="A31515"/>
          <w:sz w:val="19"/>
          <w:szCs w:val="19"/>
        </w:rPr>
        <w:t>"Неправильное значение скидки"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"~/Views/Order/Index.cshtml"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, GetViewModel());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(model.Price &lt;= 0)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ViewData[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"Message"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] += 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Неправильное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значение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стоимости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"~/Views/Order/Index.cshtml"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, GetViewModel());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= 0;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(db.Orders.Count() != 0)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id = db.Orders.Select(item =&gt; item.Id).Max();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id++;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db.Orders.Add(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Order()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Id = id,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ClientId = db.Clients.Where(item =&gt; item.Name == model.ClientName).First().Id,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DiscountPercent = model.DiscountPercent,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FurnitureCount = model.FurnitureCount, 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Price = model.Price, 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IsCompleted = model.IsCompleted ? 1 : 0, 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EmployeeId = db.Employees.Where(item =&gt; item.FIO == model.EmployeeFIO).First().Id, 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FurnitureId = db.Furniture.Where(item =&gt; item.Name == model.FurnitureName).First().Id 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db.SaveChanges();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cache.Remove(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"Orders"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RedirectToAction(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"Index"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"Order"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[Authorize(Roles = 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Администратор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Работник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фабрики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[HttpPost]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IActionResult DeleteOrder(OrderIndexViewModel model)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ViewData[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"Message"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 = db.Orders.Where(item =&gt; item.Id == model.Id).FirstOrDefault();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db.Orders.Remove(order);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db.SaveChanges();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cache.Remove(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"Orders"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RedirectToAction(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"Index"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"Order"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[Authorize(Roles = </w:t>
      </w:r>
      <w:r>
        <w:rPr>
          <w:rFonts w:ascii="Consolas" w:hAnsi="Consolas" w:cs="Consolas"/>
          <w:color w:val="A31515"/>
          <w:sz w:val="19"/>
          <w:szCs w:val="19"/>
        </w:rPr>
        <w:t>"Администратор, Работник фабрики"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[HttpPost]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IActionResult UpdateOrder(OrderIndexViewModel model)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ViewData[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"Message"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(model.FurnitureCount &lt;= 0)</w:t>
      </w:r>
    </w:p>
    <w:p w:rsid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ViewData[</w:t>
      </w:r>
      <w:r>
        <w:rPr>
          <w:rFonts w:ascii="Consolas" w:hAnsi="Consolas" w:cs="Consolas"/>
          <w:color w:val="A31515"/>
          <w:sz w:val="19"/>
          <w:szCs w:val="19"/>
        </w:rPr>
        <w:t>"Message"</w:t>
      </w:r>
      <w:r>
        <w:rPr>
          <w:rFonts w:ascii="Consolas" w:hAnsi="Consolas" w:cs="Consolas"/>
          <w:color w:val="000000"/>
          <w:sz w:val="19"/>
          <w:szCs w:val="19"/>
        </w:rPr>
        <w:t xml:space="preserve">] += </w:t>
      </w:r>
      <w:r>
        <w:rPr>
          <w:rFonts w:ascii="Consolas" w:hAnsi="Consolas" w:cs="Consolas"/>
          <w:color w:val="A31515"/>
          <w:sz w:val="19"/>
          <w:szCs w:val="19"/>
        </w:rPr>
        <w:t>"Неправильное значение количества мебели"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"~/Views/Order/Index.cshtml"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, GetViewModel());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(model.DiscountPercent &lt; 0 || model.DiscountPercent &gt; 99)</w:t>
      </w:r>
    </w:p>
    <w:p w:rsid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ViewData[</w:t>
      </w:r>
      <w:r>
        <w:rPr>
          <w:rFonts w:ascii="Consolas" w:hAnsi="Consolas" w:cs="Consolas"/>
          <w:color w:val="A31515"/>
          <w:sz w:val="19"/>
          <w:szCs w:val="19"/>
        </w:rPr>
        <w:t>"Message"</w:t>
      </w:r>
      <w:r>
        <w:rPr>
          <w:rFonts w:ascii="Consolas" w:hAnsi="Consolas" w:cs="Consolas"/>
          <w:color w:val="000000"/>
          <w:sz w:val="19"/>
          <w:szCs w:val="19"/>
        </w:rPr>
        <w:t xml:space="preserve">] += </w:t>
      </w:r>
      <w:r>
        <w:rPr>
          <w:rFonts w:ascii="Consolas" w:hAnsi="Consolas" w:cs="Consolas"/>
          <w:color w:val="A31515"/>
          <w:sz w:val="19"/>
          <w:szCs w:val="19"/>
        </w:rPr>
        <w:t>"Неправильное значение скидки"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"~/Views/Order/Index.cshtml"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, GetViewModel());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(model.Price &lt;= 0)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ViewData[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"Message"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] += 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Неправильное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значение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стоимости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"~/Views/Order/Index.cshtml"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, GetViewModel());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 = db.Orders.Where(item =&gt; item.Id == model.Id).FirstOrDefault();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order.DiscountPercent = model.DiscountPercent;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order.ClientId = db.Clients.Where(item =&gt; item.Name == model.ClientName).First().Id;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order.EmployeeId = db.Employees.Where(item =&gt; item.FIO == model.EmployeeFIO).First().Id;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order.Price = model.Price;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order.FurnitureCount = model.FurnitureCount;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order.FurnitureId = db.Furniture.Where(item =&gt; item.Name == model.FurnitureName).First().Id;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order.IsCompleted = model.IsCompleted ? 1 : 0;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db.SaveChanges();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cache.Remove(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"Orders"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RedirectToAction(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"Index"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"Order"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OrderIndexViewModel GetViewModel(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page = 1,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furnitureName = 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Все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clientName = 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Все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pageSize = 20;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List&lt;Employee&gt; employees = db.Employees.ToList();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List&lt;Furniture&gt; furniture = db.Furniture.ToList();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List&lt;Client&gt; clients = db.Clients.ToList();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List&lt;OrderViewModel&gt; orderViewModels;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(!cache.TryGetValue(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"Orders"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orderViewModels))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List&lt;Order&gt; orders = db.Orders.ToList();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orderViewModels =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List&lt;OrderViewModel&gt;();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order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orders)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orderViewModels.Add(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OrderViewModel()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Id = order.Id,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ClientName = clients.Where(item =&gt; item.Id == order.ClientId).First().Name,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DiscountPercent = order.DiscountPercent,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EmployeeFIO = employees.Where(item =&gt; item.Id == order.EmployeeId).First().FIO,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FurnitureCount = order.FurnitureCount,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FurnitureName = furniture.Where(item =&gt; item.Id == order.FurnitureId).First().Name,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IsCompleted = order.IsCompleted != 0,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Price = order.Price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cache.Set(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"Orders"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, db.Orders.ToList(),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MemoryCacheEntryOptions().SetAbsoluteExpiration(TimeSpan.FromMinutes(10)));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&gt; Ids = orderViewModels.Select(item =&gt; item.Id).ToList();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&gt; furnituresNames = furniture.Select(item =&gt; item.Name).ToList();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&gt; clientNames = clients.Select(item =&gt; item.Name).ToList();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furnituresNames.Add(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Все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clientNames.Add(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Все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(furnitureName != 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Все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orderViewModels = orderViewModels.Where(item =&gt; item.FurnitureName == furnitureName).ToList();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(clientName != 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Все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orderViewModels = orderViewModels.Where(item =&gt; item.ClientName == clientName).ToList();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OrderIndexViewModel orderIndexViewModel =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OrderIndexViewModel()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OrderViewModels = orderViewModels.Skip((page - 1) * pageSize).Take(pageSize).ToList(),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Ids = Ids,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ClientNames = clients.Select(item =&gt; item.Name).ToList(),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EmployeesFIOs = employees.Select(item =&gt; item.FIO).ToList(),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FurnitureNames = furniture.Select(item =&gt; item.Name).ToList(),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PageViewModel =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PageViewModel(orderViewModels.Count, page, pageSize),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FilterClients = clientNames,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FilterFurnitures = furnituresNames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orderIndexViewModel;</w:t>
      </w:r>
    </w:p>
    <w:p w:rsid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A40334" w:rsidRDefault="00A40334" w:rsidP="00A40334">
      <w:pPr>
        <w:rPr>
          <w:rFonts w:cs="Times New Roman"/>
          <w:szCs w:val="28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40334" w:rsidRDefault="00A40334" w:rsidP="009E64E3">
      <w:pPr>
        <w:rPr>
          <w:rFonts w:cs="Times New Roman"/>
          <w:szCs w:val="28"/>
          <w:lang w:val="en-US"/>
        </w:rPr>
      </w:pPr>
    </w:p>
    <w:p w:rsidR="00A40334" w:rsidRPr="007C7A92" w:rsidRDefault="00A40334" w:rsidP="00A40334">
      <w:pPr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  <w:lang w:val="en-US"/>
        </w:rPr>
        <w:t>WaybillController.cs</w:t>
      </w:r>
    </w:p>
    <w:p w:rsidR="00A40334" w:rsidRPr="007C7A92" w:rsidRDefault="00A40334" w:rsidP="00A40334">
      <w:pPr>
        <w:rPr>
          <w:rFonts w:cs="Times New Roman"/>
          <w:szCs w:val="28"/>
          <w:lang w:val="en-US"/>
        </w:rPr>
      </w:pP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CourseProject.Models;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Microsoft.AspNetCore.Authorization;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Microsoft.AspNetCore.Mvc;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Microsoft.Extensions.Caching.Memory;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CourseProject.Controllers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40334">
        <w:rPr>
          <w:rFonts w:ascii="Consolas" w:hAnsi="Consolas" w:cs="Consolas"/>
          <w:color w:val="2B91AF"/>
          <w:sz w:val="19"/>
          <w:szCs w:val="19"/>
          <w:lang w:val="en-US"/>
        </w:rPr>
        <w:t>WaybillController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: Controller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40334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Объект</w:t>
      </w:r>
      <w:r w:rsidRPr="00A4033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контекста</w:t>
      </w:r>
      <w:r w:rsidRPr="00A4033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данных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ApplicationContext db;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IMemoryCache cache;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40334">
        <w:rPr>
          <w:rFonts w:ascii="Consolas" w:hAnsi="Consolas" w:cs="Consolas"/>
          <w:color w:val="2B91AF"/>
          <w:sz w:val="19"/>
          <w:szCs w:val="19"/>
          <w:lang w:val="en-US"/>
        </w:rPr>
        <w:t>WaybillController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(ApplicationContext applicationContext, IMemoryCache cache)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 = applicationContext;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.cache = cache;</w:t>
      </w:r>
    </w:p>
    <w:p w:rsid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Метод получения страницы клиентов.</w:t>
      </w:r>
    </w:p>
    <w:p w:rsid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Данная страница кэшируется на 286 секунд.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[ResponseCache(CacheProfileName = 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"TablesCaching"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IActionResult Index(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page = 1,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providerName =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furnitName = 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Все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View(GetViewModel(page, providerName, furnitName));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[Authorize(Roles = 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Администратор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[HttpPost]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IActionResult AddWaybill(WaybillIndexViewModel model)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ViewData[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"Message"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(model.ProviderName ==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model.Material ==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model.DateOfSupply ==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ViewData[</w:t>
      </w:r>
      <w:r>
        <w:rPr>
          <w:rFonts w:ascii="Consolas" w:hAnsi="Consolas" w:cs="Consolas"/>
          <w:color w:val="A31515"/>
          <w:sz w:val="19"/>
          <w:szCs w:val="19"/>
        </w:rPr>
        <w:t>"Message"</w:t>
      </w:r>
      <w:r>
        <w:rPr>
          <w:rFonts w:ascii="Consolas" w:hAnsi="Consolas" w:cs="Consolas"/>
          <w:color w:val="000000"/>
          <w:sz w:val="19"/>
          <w:szCs w:val="19"/>
        </w:rPr>
        <w:t xml:space="preserve">] += </w:t>
      </w:r>
      <w:r>
        <w:rPr>
          <w:rFonts w:ascii="Consolas" w:hAnsi="Consolas" w:cs="Consolas"/>
          <w:color w:val="A31515"/>
          <w:sz w:val="19"/>
          <w:szCs w:val="19"/>
        </w:rPr>
        <w:t>"Отсутствие значений в строках"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"~/Views/Waybill/Index.cshtml"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, GetViewModel());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(model.ProviderId &lt;= 0)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ViewData[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"Message"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] += 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Неправильное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значение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номера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поставщика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"~/Views/Waybill/Index.cshtml"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, GetViewModel());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(model.Weight &lt;= 0)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ViewData[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"Message"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] += 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Неправильное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значение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веса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"~/Views/Waybill/Index.cshtml"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, GetViewModel());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(model.Price &lt;= 0)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ViewData[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"Message"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] += 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Неправильное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значение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стоимости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"~/Views/Waybill/Index.cshtml"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, GetViewModel());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(model.ProviderName.Length &gt; 100)</w:t>
      </w:r>
    </w:p>
    <w:p w:rsid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ViewData[</w:t>
      </w:r>
      <w:r>
        <w:rPr>
          <w:rFonts w:ascii="Consolas" w:hAnsi="Consolas" w:cs="Consolas"/>
          <w:color w:val="A31515"/>
          <w:sz w:val="19"/>
          <w:szCs w:val="19"/>
        </w:rPr>
        <w:t>"Message"</w:t>
      </w:r>
      <w:r>
        <w:rPr>
          <w:rFonts w:ascii="Consolas" w:hAnsi="Consolas" w:cs="Consolas"/>
          <w:color w:val="000000"/>
          <w:sz w:val="19"/>
          <w:szCs w:val="19"/>
        </w:rPr>
        <w:t xml:space="preserve">] += </w:t>
      </w:r>
      <w:r>
        <w:rPr>
          <w:rFonts w:ascii="Consolas" w:hAnsi="Consolas" w:cs="Consolas"/>
          <w:color w:val="A31515"/>
          <w:sz w:val="19"/>
          <w:szCs w:val="19"/>
        </w:rPr>
        <w:t>"Неправильный ввод названия поставщика"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"~/Views/Waybill/Index.cshtml"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, GetViewModel());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(model.Material.Length &gt; 60)</w:t>
      </w:r>
    </w:p>
    <w:p w:rsid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ViewData[</w:t>
      </w:r>
      <w:r>
        <w:rPr>
          <w:rFonts w:ascii="Consolas" w:hAnsi="Consolas" w:cs="Consolas"/>
          <w:color w:val="A31515"/>
          <w:sz w:val="19"/>
          <w:szCs w:val="19"/>
        </w:rPr>
        <w:t>"Message"</w:t>
      </w:r>
      <w:r>
        <w:rPr>
          <w:rFonts w:ascii="Consolas" w:hAnsi="Consolas" w:cs="Consolas"/>
          <w:color w:val="000000"/>
          <w:sz w:val="19"/>
          <w:szCs w:val="19"/>
        </w:rPr>
        <w:t xml:space="preserve">] += </w:t>
      </w:r>
      <w:r>
        <w:rPr>
          <w:rFonts w:ascii="Consolas" w:hAnsi="Consolas" w:cs="Consolas"/>
          <w:color w:val="A31515"/>
          <w:sz w:val="19"/>
          <w:szCs w:val="19"/>
        </w:rPr>
        <w:t>"Неправильный ввод материала"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"~/Views/Waybill/Index.cshtml"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, GetViewModel());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= 0;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(db.Waybills.Count() != 0)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id = db.Waybills.Select(item =&gt; item.Id).Max();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id++;   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db.Waybills.Add(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Waybill()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Id = id,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ProviderId = model.ProviderId,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ProviderName = model.ProviderName,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Price = model.Price,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DateOfSupply = model.DateOfSupply,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EmployeeId = db.Employees.Where(item =&gt; item.FIO == model.EmployeeFIO).First().Id,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FurnitureId = db.Furniture.Where(item =&gt; item.Name == model.FurnitureName).First().Id,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Material = model.Material,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Weight = model.Weight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db.SaveChanges();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cache.Remove(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"Waybills"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RedirectToAction(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"Index"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"Waybill"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[Authorize(Roles = 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Администратор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[HttpPost]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IActionResult DeleteWaybill(WaybillIndexViewModel model)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ViewData[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"Message"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waybill = db.Waybills.Where(item =&gt; item.Id == model.Id).FirstOrDefault();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db.Waybills.Remove(waybill);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db.SaveChanges();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cache.Remove(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"Waybills"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RedirectToAction(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"Index"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"Waybill"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[Authorize(Roles = 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Администратор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[HttpPost]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IActionResult UpdateWaybill(WaybillIndexViewModel model)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ViewData[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"Message"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(model.ProviderName ==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model.Material ==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model.DateOfSupply ==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ViewData[</w:t>
      </w:r>
      <w:r>
        <w:rPr>
          <w:rFonts w:ascii="Consolas" w:hAnsi="Consolas" w:cs="Consolas"/>
          <w:color w:val="A31515"/>
          <w:sz w:val="19"/>
          <w:szCs w:val="19"/>
        </w:rPr>
        <w:t>"Message"</w:t>
      </w:r>
      <w:r>
        <w:rPr>
          <w:rFonts w:ascii="Consolas" w:hAnsi="Consolas" w:cs="Consolas"/>
          <w:color w:val="000000"/>
          <w:sz w:val="19"/>
          <w:szCs w:val="19"/>
        </w:rPr>
        <w:t xml:space="preserve">] += </w:t>
      </w:r>
      <w:r>
        <w:rPr>
          <w:rFonts w:ascii="Consolas" w:hAnsi="Consolas" w:cs="Consolas"/>
          <w:color w:val="A31515"/>
          <w:sz w:val="19"/>
          <w:szCs w:val="19"/>
        </w:rPr>
        <w:t>"Отсутствие значений в строках"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"~/Views/Waybill/Index.cshtml"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, GetViewModel());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(model.ProviderId &lt;= 0)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ViewData[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"Message"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] += 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Неправильное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значение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номера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поставщика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"~/Views/Waybill/Index.cshtml"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, GetViewModel());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(model.Weight &lt;= 0)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ViewData[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"Message"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] += 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Неправильное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значение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веса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"~/Views/Waybill/Index.cshtml"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, GetViewModel());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(model.Price &lt;= 0)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ViewData[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"Message"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] += 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Неправильное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значение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стоимости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"~/Views/Waybill/Index.cshtml"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, GetViewModel());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(model.ProviderName.Length &gt; 100)</w:t>
      </w:r>
    </w:p>
    <w:p w:rsid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ViewData[</w:t>
      </w:r>
      <w:r>
        <w:rPr>
          <w:rFonts w:ascii="Consolas" w:hAnsi="Consolas" w:cs="Consolas"/>
          <w:color w:val="A31515"/>
          <w:sz w:val="19"/>
          <w:szCs w:val="19"/>
        </w:rPr>
        <w:t>"Message"</w:t>
      </w:r>
      <w:r>
        <w:rPr>
          <w:rFonts w:ascii="Consolas" w:hAnsi="Consolas" w:cs="Consolas"/>
          <w:color w:val="000000"/>
          <w:sz w:val="19"/>
          <w:szCs w:val="19"/>
        </w:rPr>
        <w:t xml:space="preserve">] += </w:t>
      </w:r>
      <w:r>
        <w:rPr>
          <w:rFonts w:ascii="Consolas" w:hAnsi="Consolas" w:cs="Consolas"/>
          <w:color w:val="A31515"/>
          <w:sz w:val="19"/>
          <w:szCs w:val="19"/>
        </w:rPr>
        <w:t>"Неправильный ввод названия поставщика"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"~/Views/Waybill/Index.cshtml"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, GetViewModel());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(model.Material.Length &gt; 60)</w:t>
      </w:r>
    </w:p>
    <w:p w:rsid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ViewData[</w:t>
      </w:r>
      <w:r>
        <w:rPr>
          <w:rFonts w:ascii="Consolas" w:hAnsi="Consolas" w:cs="Consolas"/>
          <w:color w:val="A31515"/>
          <w:sz w:val="19"/>
          <w:szCs w:val="19"/>
        </w:rPr>
        <w:t>"Message"</w:t>
      </w:r>
      <w:r>
        <w:rPr>
          <w:rFonts w:ascii="Consolas" w:hAnsi="Consolas" w:cs="Consolas"/>
          <w:color w:val="000000"/>
          <w:sz w:val="19"/>
          <w:szCs w:val="19"/>
        </w:rPr>
        <w:t xml:space="preserve">] += </w:t>
      </w:r>
      <w:r>
        <w:rPr>
          <w:rFonts w:ascii="Consolas" w:hAnsi="Consolas" w:cs="Consolas"/>
          <w:color w:val="A31515"/>
          <w:sz w:val="19"/>
          <w:szCs w:val="19"/>
        </w:rPr>
        <w:t>"Неправильный ввод материала"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"~/Views/Waybill/Index.cshtml"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, GetViewModel());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waybill = db.Waybills.Where(item =&gt; item.Id == model.Id).FirstOrDefault();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waybill.ProviderId = model.ProviderId;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waybill.ProviderName = model.ProviderName;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waybill.Price = model.Price;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waybill.DateOfSupply = model.DateOfSupply;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waybill.EmployeeId = db.Employees.Where(item =&gt; item.FIO == model.EmployeeFIO).First().Id;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waybill.FurnitureId = db.Furniture.Where(item =&gt; item.Name == model.FurnitureName).First().Id;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waybill.Material = model.Material;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waybill.Weight = model.Weight;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db.SaveChanges();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cache.Remove(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"Waybills"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RedirectToAction(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"Index"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"Waybill"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}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WaybillIndexViewModel GetViewModel(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page = 1,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providerName =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furnitName = 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Все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pageSize = 20;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List&lt;Employee&gt; employees = db.Employees.ToList();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List&lt;Furniture&gt; furniture = db.Furniture.ToList();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List&lt;WaybillViewModel&gt; waybillViewModels;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(!cache.TryGetValue(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"Waybills"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waybillViewModels))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List&lt;Waybill&gt; waybills = db.Waybills.ToList();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waybillViewModels =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List&lt;WaybillViewModel&gt;();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waybill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waybills)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waybillViewModels.Add(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WaybillViewModel()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Id = waybill.Id,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ProviderId = waybill.ProviderId,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ProviderName = waybill.ProviderName,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EmployeeFIO = employees.Where(item =&gt; item.Id == waybill.EmployeeId).First().FIO,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DateOfSupply = waybill.DateOfSupply,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FurnitureName = furniture.Where(item =&gt; item.Id == waybill.FurnitureId).First().Name,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Material = waybill.Material,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Price = waybill.Price,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Weight = waybill.Weight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cache.Set(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"Waybills"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, db.Waybills.ToList(),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MemoryCacheEntryOptions().SetAbsoluteExpiration(TimeSpan.FromMinutes(10)));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&gt; Ids = waybillViewModels.Select(item =&gt; item.Id).ToList();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&gt; furnitNames = furniture.Select(item =&gt; item.Name).ToList();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furnitNames.Add(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Все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(providerName !=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waybillViewModels = waybillViewModels.Where(item =&gt; item.ProviderName.Contains(providerName)).ToList();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(furnitName != 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Все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waybillViewModels = waybillViewModels.Where(item =&gt; item.FurnitureName == furnitName).ToList();</w:t>
      </w:r>
    </w:p>
    <w:p w:rsid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WaybillIndexViewModel waybillIndexViewModel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WaybillIndexViewModel()</w:t>
      </w:r>
    </w:p>
    <w:p w:rsid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WaybillViewModels = waybillViewModels.Skip((page - 1) * pageSize).Take(pageSize).ToList(),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Ids = Ids,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EmployeesFIOs = employees.Select(item =&gt; item.FIO).ToList(),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FurnitureNames = furniture.Select(item =&gt; item.Name).ToList(),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PageViewModel =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PageViewModel(waybillViewModels.Count, page, pageSize),</w:t>
      </w:r>
    </w:p>
    <w:p w:rsid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FilterFurnitureNames = furnitNames</w:t>
      </w:r>
    </w:p>
    <w:p w:rsid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};</w:t>
      </w:r>
    </w:p>
    <w:p w:rsid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waybillIndexViewModel;</w:t>
      </w:r>
    </w:p>
    <w:p w:rsid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A40334" w:rsidRDefault="00A40334" w:rsidP="00A40334">
      <w:pPr>
        <w:rPr>
          <w:rFonts w:cs="Times New Roman"/>
          <w:szCs w:val="28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40334" w:rsidRDefault="00A40334" w:rsidP="009E64E3">
      <w:pPr>
        <w:rPr>
          <w:rFonts w:cs="Times New Roman"/>
          <w:szCs w:val="28"/>
          <w:lang w:val="en-US"/>
        </w:rPr>
      </w:pPr>
    </w:p>
    <w:p w:rsidR="00A40334" w:rsidRPr="007C7A92" w:rsidRDefault="00A40334" w:rsidP="00A40334">
      <w:pPr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  <w:lang w:val="en-US"/>
        </w:rPr>
        <w:lastRenderedPageBreak/>
        <w:t>UserManageController.cs</w:t>
      </w:r>
    </w:p>
    <w:p w:rsidR="00A40334" w:rsidRPr="007C7A92" w:rsidRDefault="00A40334" w:rsidP="00A40334">
      <w:pPr>
        <w:rPr>
          <w:rFonts w:cs="Times New Roman"/>
          <w:szCs w:val="28"/>
          <w:lang w:val="en-US"/>
        </w:rPr>
      </w:pP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CourseProject.Models;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Microsoft.AspNetCore.Authorization;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Microsoft.AspNetCore.Identity;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Microsoft.AspNetCore.Mvc;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System.Threading.Tasks;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CourseProject.Controllers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[Authorize(Roles = 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Администратор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40334">
        <w:rPr>
          <w:rFonts w:ascii="Consolas" w:hAnsi="Consolas" w:cs="Consolas"/>
          <w:color w:val="2B91AF"/>
          <w:sz w:val="19"/>
          <w:szCs w:val="19"/>
          <w:lang w:val="en-US"/>
        </w:rPr>
        <w:t>UserManageController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: Controller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UserManager&lt;User&gt; _userManager;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40334">
        <w:rPr>
          <w:rFonts w:ascii="Consolas" w:hAnsi="Consolas" w:cs="Consolas"/>
          <w:color w:val="2B91AF"/>
          <w:sz w:val="19"/>
          <w:szCs w:val="19"/>
          <w:lang w:val="en-US"/>
        </w:rPr>
        <w:t>UserManageController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(UserManager&lt;User&gt; userManager)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_userManager = userManager;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IActionResult Index() 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View(_userManager.Users.ToList());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IActionResult Create() 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[HttpPost]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Task&lt;IActionResult&gt; Create(CreateUserViewModel model)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(ModelState.IsValid)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User user =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 { Email = model.Email, UserName = model.Email, Age = model.Age, FIO = model.FIO };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=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_userManager.CreateAsync(user, model.Password);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(result.Succeeded)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RedirectToAction(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"Index"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error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result.Errors)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ModelState.AddModelError(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.Empty, error.Description);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View(model);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Task&lt;IActionResult&gt; Edit(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id)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user =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_userManager.FindByIdAsync(id);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(user ==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NotFound();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EditUserViewModel model =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EditUserViewModel { Id = user.Id, Email = user.Email, Age = user.Age, FIO = user.FIO };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View(model);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}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[HttpPost]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Task&lt;IActionResult&gt; Edit(EditUserViewModel model)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(ModelState.IsValid)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User user =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_userManager.FindByIdAsync(model.Id);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(user !=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user.Email = model.Email;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user.UserName = model.Email;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user.Age = model.Age;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user.FIO = model.FIO;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=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_userManager.UpdateAsync(user);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(result.Succeeded)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RedirectToAction(</w:t>
      </w:r>
      <w:r w:rsidRPr="00A40334">
        <w:rPr>
          <w:rFonts w:ascii="Consolas" w:hAnsi="Consolas" w:cs="Consolas"/>
          <w:color w:val="A31515"/>
          <w:sz w:val="19"/>
          <w:szCs w:val="19"/>
          <w:lang w:val="en-US"/>
        </w:rPr>
        <w:t>"Index"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error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result.Errors)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ModelState.AddModelError(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.Empty, error.Description);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View(model);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[HttpPost]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Task&lt;ActionResult&gt; Delete(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id)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user =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_userManager.FindByIdAsync(id);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(user !=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40334" w:rsidRPr="00A40334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40334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_userManager.DeleteAsync(user);</w:t>
      </w:r>
    </w:p>
    <w:p w:rsidR="00A40334" w:rsidRPr="00932717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3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40334" w:rsidRPr="00932717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RedirectToAction(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"Index"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40334" w:rsidRPr="00932717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A40334" w:rsidRPr="00932717" w:rsidRDefault="00A40334" w:rsidP="00A403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A40334" w:rsidRDefault="00A40334" w:rsidP="00A40334">
      <w:pPr>
        <w:rPr>
          <w:rFonts w:cs="Times New Roman"/>
          <w:szCs w:val="28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40334" w:rsidRPr="006F18E3" w:rsidRDefault="00A40334" w:rsidP="009E64E3">
      <w:pPr>
        <w:rPr>
          <w:rFonts w:cs="Times New Roman"/>
          <w:szCs w:val="28"/>
          <w:lang w:val="en-US"/>
        </w:rPr>
      </w:pPr>
    </w:p>
    <w:p w:rsidR="00F62E7B" w:rsidRPr="00F62E7B" w:rsidRDefault="00F62E7B" w:rsidP="009E64E3">
      <w:pPr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  <w:lang w:val="en-US"/>
        </w:rPr>
        <w:t>Home</w:t>
      </w:r>
      <w:r w:rsidRPr="006F18E3">
        <w:rPr>
          <w:rFonts w:cs="Times New Roman"/>
          <w:i/>
          <w:szCs w:val="28"/>
          <w:lang w:val="en-US"/>
        </w:rPr>
        <w:t>/</w:t>
      </w:r>
      <w:r>
        <w:rPr>
          <w:rFonts w:cs="Times New Roman"/>
          <w:i/>
          <w:szCs w:val="28"/>
          <w:lang w:val="en-US"/>
        </w:rPr>
        <w:t>Index.cshtml</w:t>
      </w:r>
    </w:p>
    <w:p w:rsidR="00F62E7B" w:rsidRPr="006F18E3" w:rsidRDefault="00F62E7B" w:rsidP="009E64E3">
      <w:pPr>
        <w:rPr>
          <w:rFonts w:cs="Times New Roman"/>
          <w:szCs w:val="28"/>
          <w:lang w:val="en-US"/>
        </w:rPr>
      </w:pP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@{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ViewData[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"Title"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"Home Page"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}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="text-center"&gt;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h1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="display-4"&gt;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Welcome to the fourth task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h1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Список таблиц в базе данных: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="nav-link text-dark"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asp-area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asp-controller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="Client"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asp-action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="Index"&gt;</w:t>
      </w:r>
      <w:r>
        <w:rPr>
          <w:rFonts w:ascii="Consolas" w:hAnsi="Consolas" w:cs="Consolas"/>
          <w:color w:val="000000"/>
          <w:sz w:val="19"/>
          <w:szCs w:val="19"/>
        </w:rPr>
        <w:t>Клиенты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="nav-link text-dark"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asp-area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asp-controller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="Employee"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asp-action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="Index"&gt;</w:t>
      </w:r>
      <w:r>
        <w:rPr>
          <w:rFonts w:ascii="Consolas" w:hAnsi="Consolas" w:cs="Consolas"/>
          <w:color w:val="000000"/>
          <w:sz w:val="19"/>
          <w:szCs w:val="19"/>
        </w:rPr>
        <w:t>Работники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="nav-link text-dark"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asp-area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asp-controller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="Furniture"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asp-action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="Index"&gt;</w:t>
      </w:r>
      <w:r>
        <w:rPr>
          <w:rFonts w:ascii="Consolas" w:hAnsi="Consolas" w:cs="Consolas"/>
          <w:color w:val="000000"/>
          <w:sz w:val="19"/>
          <w:szCs w:val="19"/>
        </w:rPr>
        <w:t>Мебель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="nav-link text-dark"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asp-area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asp-controller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="Order"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asp-action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="Index"&gt;</w:t>
      </w:r>
      <w:r>
        <w:rPr>
          <w:rFonts w:ascii="Consolas" w:hAnsi="Consolas" w:cs="Consolas"/>
          <w:color w:val="000000"/>
          <w:sz w:val="19"/>
          <w:szCs w:val="19"/>
        </w:rPr>
        <w:t>Заказы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="nav-link text-dark"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asp-area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asp-controller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="Waybill"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asp-action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="Index"&gt;</w:t>
      </w:r>
      <w:r>
        <w:rPr>
          <w:rFonts w:ascii="Consolas" w:hAnsi="Consolas" w:cs="Consolas"/>
          <w:color w:val="000000"/>
          <w:sz w:val="19"/>
          <w:szCs w:val="19"/>
        </w:rPr>
        <w:t>Накладные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F62E7B" w:rsidRDefault="00932717" w:rsidP="00932717">
      <w:pPr>
        <w:rPr>
          <w:rFonts w:cs="Times New Roman"/>
          <w:szCs w:val="28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32717" w:rsidRDefault="00932717" w:rsidP="00F62E7B">
      <w:pPr>
        <w:rPr>
          <w:rFonts w:cs="Times New Roman"/>
          <w:i/>
          <w:szCs w:val="28"/>
          <w:lang w:val="en-US"/>
        </w:rPr>
      </w:pPr>
    </w:p>
    <w:p w:rsidR="00F62E7B" w:rsidRPr="00F62E7B" w:rsidRDefault="00932717" w:rsidP="00F62E7B">
      <w:pPr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  <w:lang w:val="en-US"/>
        </w:rPr>
        <w:t>Account</w:t>
      </w:r>
      <w:r w:rsidR="00F62E7B" w:rsidRPr="00F62E7B">
        <w:rPr>
          <w:rFonts w:cs="Times New Roman"/>
          <w:i/>
          <w:szCs w:val="28"/>
          <w:lang w:val="en-US"/>
        </w:rPr>
        <w:t>/</w:t>
      </w:r>
      <w:r>
        <w:rPr>
          <w:rFonts w:cs="Times New Roman"/>
          <w:i/>
          <w:szCs w:val="28"/>
          <w:lang w:val="en-US"/>
        </w:rPr>
        <w:t>Register</w:t>
      </w:r>
      <w:r w:rsidR="00F62E7B">
        <w:rPr>
          <w:rFonts w:cs="Times New Roman"/>
          <w:i/>
          <w:szCs w:val="28"/>
          <w:lang w:val="en-US"/>
        </w:rPr>
        <w:t>.cshtml</w:t>
      </w:r>
    </w:p>
    <w:p w:rsidR="00F62E7B" w:rsidRPr="00F62E7B" w:rsidRDefault="00F62E7B" w:rsidP="00F62E7B">
      <w:pPr>
        <w:rPr>
          <w:rFonts w:cs="Times New Roman"/>
          <w:szCs w:val="28"/>
          <w:lang w:val="en-US"/>
        </w:rPr>
      </w:pP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@model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CourseProject.Models.RegisterViewModel</w:t>
      </w:r>
    </w:p>
    <w:p w:rsid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Регистрация нового пользователя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form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method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="post"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asp-controller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="Account"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asp-action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="Register"&gt;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asp-validation-summary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ModelOnly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"&gt;&lt;/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asp-for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UserRole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"&gt;&lt;/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br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select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asp-for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UserRole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option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Базовый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пользователь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option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option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Работник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фабрики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option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option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Администратор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option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select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asp-for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Email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"&gt;&lt;/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br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input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asp-for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Email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span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asp-validation-for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Email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"&gt;&lt;/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span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asp-for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FIO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"&gt;&lt;/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br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input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asp-for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FIO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span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asp-validation-for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FIO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"&gt;&lt;/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span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asp-for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Age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"&gt;&lt;/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br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input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asp-for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Age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span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asp-validation-for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Age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"&gt;&lt;/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span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asp-for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Password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"&gt;&lt;/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br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input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asp-for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Password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span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asp-validation-for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Password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"&gt;&lt;/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span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asp-for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PasswordConfirm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"&gt;&lt;/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br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input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asp-for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PasswordConfirm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span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asp-validation-for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PasswordConfirm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"&gt;&lt;/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span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hr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input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="submit"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value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Регистрация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62E7B" w:rsidRDefault="00932717" w:rsidP="00932717">
      <w:pPr>
        <w:rPr>
          <w:rFonts w:cs="Times New Roman"/>
          <w:szCs w:val="28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32717" w:rsidRDefault="00932717" w:rsidP="00F62E7B">
      <w:pPr>
        <w:rPr>
          <w:rFonts w:cs="Times New Roman"/>
          <w:i/>
          <w:szCs w:val="28"/>
          <w:lang w:val="en-US"/>
        </w:rPr>
      </w:pPr>
    </w:p>
    <w:p w:rsidR="00F62E7B" w:rsidRPr="00F62E7B" w:rsidRDefault="00932717" w:rsidP="00F62E7B">
      <w:pPr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  <w:lang w:val="en-US"/>
        </w:rPr>
        <w:t>Account</w:t>
      </w:r>
      <w:r w:rsidR="00F62E7B" w:rsidRPr="00F62E7B">
        <w:rPr>
          <w:rFonts w:cs="Times New Roman"/>
          <w:i/>
          <w:szCs w:val="28"/>
          <w:lang w:val="en-US"/>
        </w:rPr>
        <w:t>/</w:t>
      </w:r>
      <w:r>
        <w:rPr>
          <w:rFonts w:cs="Times New Roman"/>
          <w:i/>
          <w:szCs w:val="28"/>
          <w:lang w:val="en-US"/>
        </w:rPr>
        <w:t>Login</w:t>
      </w:r>
      <w:r w:rsidR="00F62E7B">
        <w:rPr>
          <w:rFonts w:cs="Times New Roman"/>
          <w:i/>
          <w:szCs w:val="28"/>
          <w:lang w:val="en-US"/>
        </w:rPr>
        <w:t>.cshtml</w:t>
      </w:r>
    </w:p>
    <w:p w:rsidR="00F62E7B" w:rsidRPr="00F62E7B" w:rsidRDefault="00F62E7B" w:rsidP="00F62E7B">
      <w:pPr>
        <w:rPr>
          <w:rFonts w:cs="Times New Roman"/>
          <w:szCs w:val="28"/>
          <w:lang w:val="en-US"/>
        </w:rPr>
      </w:pP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@model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CourseProject.Models.LoginViewModel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Вход в приложение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form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method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="post"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asp-controller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="Account"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asp-action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="Login"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932717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asp-route-returnUrl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Model.ReturnUrl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asp-validation-summary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ModelOnly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"&gt;&lt;/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asp-for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Email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"&gt;&lt;/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br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input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asp-for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Email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span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asp-validation-for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Email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"&gt;&lt;/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span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asp-for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Password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"&gt;&lt;/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br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input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asp-for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Password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span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asp-validation-for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Password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"&gt;&lt;/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span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asp-for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RememberMe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"&gt;&lt;/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br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input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asp-for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RememberMe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input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="submit"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value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Войти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F62E7B" w:rsidRPr="006F18E3" w:rsidRDefault="00932717" w:rsidP="00932717">
      <w:pPr>
        <w:rPr>
          <w:rFonts w:cs="Times New Roman"/>
          <w:szCs w:val="28"/>
          <w:lang w:val="en-US"/>
        </w:rPr>
      </w:pP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form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F62E7B" w:rsidRPr="006F18E3" w:rsidRDefault="00F62E7B" w:rsidP="009E64E3">
      <w:pPr>
        <w:rPr>
          <w:rFonts w:cs="Times New Roman"/>
          <w:szCs w:val="28"/>
          <w:lang w:val="en-US"/>
        </w:rPr>
      </w:pPr>
    </w:p>
    <w:p w:rsidR="00F62E7B" w:rsidRPr="00F62E7B" w:rsidRDefault="00932717" w:rsidP="00F62E7B">
      <w:pPr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  <w:lang w:val="en-US"/>
        </w:rPr>
        <w:t>Client</w:t>
      </w:r>
      <w:r w:rsidR="00F62E7B" w:rsidRPr="00F62E7B">
        <w:rPr>
          <w:rFonts w:cs="Times New Roman"/>
          <w:i/>
          <w:szCs w:val="28"/>
          <w:lang w:val="en-US"/>
        </w:rPr>
        <w:t>/</w:t>
      </w:r>
      <w:r>
        <w:rPr>
          <w:rFonts w:cs="Times New Roman"/>
          <w:i/>
          <w:szCs w:val="28"/>
          <w:lang w:val="en-US"/>
        </w:rPr>
        <w:t>Index</w:t>
      </w:r>
      <w:r w:rsidR="00F62E7B">
        <w:rPr>
          <w:rFonts w:cs="Times New Roman"/>
          <w:i/>
          <w:szCs w:val="28"/>
          <w:lang w:val="en-US"/>
        </w:rPr>
        <w:t>.cshtml</w:t>
      </w:r>
    </w:p>
    <w:p w:rsidR="00F62E7B" w:rsidRPr="00F62E7B" w:rsidRDefault="00F62E7B" w:rsidP="00F62E7B">
      <w:pPr>
        <w:rPr>
          <w:rFonts w:cs="Times New Roman"/>
          <w:szCs w:val="28"/>
          <w:lang w:val="en-US"/>
        </w:rPr>
      </w:pPr>
    </w:p>
    <w:p w:rsid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@model</w:t>
      </w:r>
      <w:r>
        <w:rPr>
          <w:rFonts w:ascii="Consolas" w:hAnsi="Consolas" w:cs="Consolas"/>
          <w:color w:val="000000"/>
          <w:sz w:val="19"/>
          <w:szCs w:val="19"/>
        </w:rPr>
        <w:t xml:space="preserve"> ClientIndexViewModel</w:t>
      </w:r>
    </w:p>
    <w:p w:rsid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:rsid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ViewBag.Title = </w:t>
      </w:r>
      <w:r>
        <w:rPr>
          <w:rFonts w:ascii="Consolas" w:hAnsi="Consolas" w:cs="Consolas"/>
          <w:color w:val="A31515"/>
          <w:sz w:val="19"/>
          <w:szCs w:val="19"/>
        </w:rPr>
        <w:t>"Таблица клиентов"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}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script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changeAddVisibility() {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document.getElementById(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'DeleteClient'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).style.display = 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"none"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document.getElementById(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'UpdateClient'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).style.display = 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"none"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document.getElementById(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'AddClient'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).style.display = 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"block"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changeUpdateVisibility() {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document.getElementById(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'DeleteClient'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).style.display = 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"none"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document.getElementById(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'UpdateClient'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).style.display = 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"block"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document.getElementById(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'AddClient'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).style.display = 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"none"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changeDeleteVisibility() {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document.getElementById(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'DeleteClient'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).style.display = 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"block"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document.getElementById(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'UpdateClient'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).style.display = 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"none"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document.getElementById(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'AddClient'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).style.display = 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"none"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SetSession() {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sessionStorage.setItem(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"address"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, $(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"#value1"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).val());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sessionStorage.setItem(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"filterRepresFIO"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, $(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"#value2 option:selected"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).val());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GetSession() {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$(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"#value1"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).val(sessionStorage.getItem(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"address"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$(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"#value2"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).val(sessionStorage.getItem(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"filterRepresFIO"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script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H1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ViewBag.Title: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H1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body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onbeforeunload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SetSession()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onload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GetSession()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form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method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="get"&gt;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="control-label"&gt;</w:t>
      </w:r>
      <w:r>
        <w:rPr>
          <w:rFonts w:ascii="Consolas" w:hAnsi="Consolas" w:cs="Consolas"/>
          <w:color w:val="000000"/>
          <w:sz w:val="19"/>
          <w:szCs w:val="19"/>
        </w:rPr>
        <w:t>Адрес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&amp;nbsp;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input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="address"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="value1"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="form-control"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="control-label"&gt;</w:t>
      </w:r>
      <w:r>
        <w:rPr>
          <w:rFonts w:ascii="Consolas" w:hAnsi="Consolas" w:cs="Consolas"/>
          <w:color w:val="000000"/>
          <w:sz w:val="19"/>
          <w:szCs w:val="19"/>
        </w:rPr>
        <w:t>ФИО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представителя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&amp;nbsp;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select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="filterRepresFIO"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="value2"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="form-control"&gt;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elem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Model.FilterRepresFIOs)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option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elem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option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select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br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input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="submit"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style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border-color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black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value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Фильтр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="btn btn-default"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form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br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table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border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="1"&gt;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thead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Id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Название</w:t>
      </w:r>
    </w:p>
    <w:p w:rsid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ФИО представителя</w:t>
      </w:r>
    </w:p>
    <w:p w:rsid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Номер</w:t>
      </w:r>
    </w:p>
    <w:p w:rsid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Адрес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thead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elem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Model.Clients)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elem.Id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elem.Name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elem.RepresentativeFIO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elem.Number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elem.Address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table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br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(Model.PageViewModel.HasPreviousPage)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asp-action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="Index"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r w:rsidRPr="00932717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asp-route-page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@(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Model.PageViewModel.PageNumber - 1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)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="btn btn-outline-dark"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style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border-color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black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i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="glyphicon glyphicon-chevron-left"&gt;&lt;/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i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Назад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(Model.PageViewModel.HasNextPage)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asp-action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="Index"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r w:rsidRPr="00932717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asp-route-page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@(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Model.PageViewModel.PageNumber + 1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)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="btn btn-outline-dark"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style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border-color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black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Вперед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i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="glyphicon glyphicon-chevron-right"&gt;&lt;/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i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(User.IsInRole(</w:t>
      </w:r>
      <w:r>
        <w:rPr>
          <w:rFonts w:ascii="Consolas" w:hAnsi="Consolas" w:cs="Consolas"/>
          <w:color w:val="A31515"/>
          <w:sz w:val="19"/>
          <w:szCs w:val="19"/>
        </w:rPr>
        <w:t>"Администратор"</w:t>
      </w:r>
      <w:r>
        <w:rPr>
          <w:rFonts w:ascii="Consolas" w:hAnsi="Consolas" w:cs="Consolas"/>
          <w:color w:val="000000"/>
          <w:sz w:val="19"/>
          <w:szCs w:val="19"/>
        </w:rPr>
        <w:t>))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input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="submit"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style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border-color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black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value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Добавить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запись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onclick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changeAddVisibility()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input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="submit"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style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border-color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black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value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Удалить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запись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onclick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changeDeleteVisibility()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input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="submit"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style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border-color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black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value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Изменить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запись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onclick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changeUpdateVisibility()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hr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ViewData[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"Message"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="AddClient"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style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display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none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@{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Html.RenderPartialAsync(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"_AddClient"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}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="DeleteClient"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style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display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none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@{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Html.RenderPartialAsync(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"_DeleteClient"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}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="UpdateClient"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style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display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none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@{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Html.RenderPartialAsync(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"_UpdateClient"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}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F62E7B" w:rsidRPr="00932717" w:rsidRDefault="00932717" w:rsidP="00932717">
      <w:pPr>
        <w:rPr>
          <w:rFonts w:cs="Times New Roman"/>
          <w:szCs w:val="28"/>
          <w:lang w:val="en-US"/>
        </w:rPr>
      </w:pP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body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F62E7B" w:rsidRPr="00932717" w:rsidRDefault="00F62E7B" w:rsidP="009E64E3">
      <w:pPr>
        <w:rPr>
          <w:rFonts w:cs="Times New Roman"/>
          <w:szCs w:val="28"/>
          <w:lang w:val="en-US"/>
        </w:rPr>
      </w:pPr>
    </w:p>
    <w:p w:rsidR="00F62E7B" w:rsidRPr="00F62E7B" w:rsidRDefault="00932717" w:rsidP="00F62E7B">
      <w:pPr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  <w:lang w:val="en-US"/>
        </w:rPr>
        <w:t>Client</w:t>
      </w:r>
      <w:r w:rsidR="00F62E7B" w:rsidRPr="00F62E7B">
        <w:rPr>
          <w:rFonts w:cs="Times New Roman"/>
          <w:i/>
          <w:szCs w:val="28"/>
          <w:lang w:val="en-US"/>
        </w:rPr>
        <w:t>/</w:t>
      </w:r>
      <w:r>
        <w:rPr>
          <w:rFonts w:cs="Times New Roman"/>
          <w:i/>
          <w:szCs w:val="28"/>
          <w:lang w:val="en-US"/>
        </w:rPr>
        <w:t>_AddClient</w:t>
      </w:r>
      <w:r w:rsidR="00F62E7B">
        <w:rPr>
          <w:rFonts w:cs="Times New Roman"/>
          <w:i/>
          <w:szCs w:val="28"/>
          <w:lang w:val="en-US"/>
        </w:rPr>
        <w:t>.cshtml</w:t>
      </w:r>
    </w:p>
    <w:p w:rsidR="00F62E7B" w:rsidRPr="00F62E7B" w:rsidRDefault="00F62E7B" w:rsidP="00F62E7B">
      <w:pPr>
        <w:rPr>
          <w:rFonts w:cs="Times New Roman"/>
          <w:szCs w:val="28"/>
          <w:lang w:val="en-US"/>
        </w:rPr>
      </w:pP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@model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ClientIndexViewModel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h3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Добавление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записи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h3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hr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(Html.BeginForm(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"AddClient"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"Client"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, FormMethod.Post))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Html.LabelFor(m =&gt; m.Name)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="col-md-10"&gt;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Html.TextBoxFor(m =&gt; m.Name)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Html.LabelFor(m =&gt; m.RepresentativeFIO)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="col-md-10"&gt;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Html.TextBoxFor(m =&gt; m.RepresentativeFIO)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Html.LabelFor(m =&gt; m.Number)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="col-md-10"&gt;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Html.TextBoxFor(m =&gt; m.Number)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Html.LabelFor(m =&gt; m.Address)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="col-md-10"&gt;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Html.TextBoxFor(m =&gt; m.Address)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input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="submit"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="btn btn-default"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value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Добавить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F62E7B" w:rsidRPr="00932717" w:rsidRDefault="00932717" w:rsidP="00932717">
      <w:pPr>
        <w:rPr>
          <w:rFonts w:cs="Times New Roman"/>
          <w:szCs w:val="28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F62E7B" w:rsidRPr="00932717" w:rsidRDefault="00F62E7B" w:rsidP="009E64E3">
      <w:pPr>
        <w:rPr>
          <w:rFonts w:cs="Times New Roman"/>
          <w:szCs w:val="28"/>
          <w:lang w:val="en-US"/>
        </w:rPr>
      </w:pPr>
    </w:p>
    <w:p w:rsidR="00F62E7B" w:rsidRPr="00F62E7B" w:rsidRDefault="00932717" w:rsidP="00F62E7B">
      <w:pPr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  <w:lang w:val="en-US"/>
        </w:rPr>
        <w:t>Client</w:t>
      </w:r>
      <w:r w:rsidR="00F62E7B" w:rsidRPr="00F62E7B">
        <w:rPr>
          <w:rFonts w:cs="Times New Roman"/>
          <w:i/>
          <w:szCs w:val="28"/>
          <w:lang w:val="en-US"/>
        </w:rPr>
        <w:t>/</w:t>
      </w:r>
      <w:r>
        <w:rPr>
          <w:rFonts w:cs="Times New Roman"/>
          <w:i/>
          <w:szCs w:val="28"/>
          <w:lang w:val="en-US"/>
        </w:rPr>
        <w:t>_DeleteClient</w:t>
      </w:r>
      <w:r w:rsidR="00F62E7B">
        <w:rPr>
          <w:rFonts w:cs="Times New Roman"/>
          <w:i/>
          <w:szCs w:val="28"/>
          <w:lang w:val="en-US"/>
        </w:rPr>
        <w:t>.cshtml</w:t>
      </w:r>
    </w:p>
    <w:p w:rsidR="00F62E7B" w:rsidRPr="00F62E7B" w:rsidRDefault="00F62E7B" w:rsidP="00F62E7B">
      <w:pPr>
        <w:rPr>
          <w:rFonts w:cs="Times New Roman"/>
          <w:szCs w:val="28"/>
          <w:lang w:val="en-US"/>
        </w:rPr>
      </w:pP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@model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ClientIndexViewModel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h3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Удаление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записи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h3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hr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(Html.BeginForm(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"DeleteClient"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"Client"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, FormMethod.Post))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Html.LabelFor(m =&gt; m.Id)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="col-md-10"&gt;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select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="Id"&gt;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id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Model.Ids)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option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id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option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select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input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="submit"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="btn btn-default"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value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Удалить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62E7B" w:rsidRDefault="00932717" w:rsidP="00932717">
      <w:pPr>
        <w:rPr>
          <w:rFonts w:cs="Times New Roman"/>
          <w:szCs w:val="28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62E7B" w:rsidRDefault="00F62E7B" w:rsidP="009E64E3">
      <w:pPr>
        <w:rPr>
          <w:rFonts w:cs="Times New Roman"/>
          <w:szCs w:val="28"/>
        </w:rPr>
      </w:pPr>
    </w:p>
    <w:p w:rsidR="00932717" w:rsidRPr="00F62E7B" w:rsidRDefault="00932717" w:rsidP="00932717">
      <w:pPr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  <w:lang w:val="en-US"/>
        </w:rPr>
        <w:t>Client</w:t>
      </w:r>
      <w:r w:rsidRPr="00F62E7B">
        <w:rPr>
          <w:rFonts w:cs="Times New Roman"/>
          <w:i/>
          <w:szCs w:val="28"/>
          <w:lang w:val="en-US"/>
        </w:rPr>
        <w:t>/</w:t>
      </w:r>
      <w:r>
        <w:rPr>
          <w:rFonts w:cs="Times New Roman"/>
          <w:i/>
          <w:szCs w:val="28"/>
          <w:lang w:val="en-US"/>
        </w:rPr>
        <w:t>_UpdateClient.cshtml</w:t>
      </w:r>
    </w:p>
    <w:p w:rsidR="00932717" w:rsidRPr="00F62E7B" w:rsidRDefault="00932717" w:rsidP="00932717">
      <w:pPr>
        <w:rPr>
          <w:rFonts w:cs="Times New Roman"/>
          <w:szCs w:val="28"/>
          <w:lang w:val="en-US"/>
        </w:rPr>
      </w:pP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@model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ClientIndexViewModel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h3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Изменение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записи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h3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(Html.BeginForm(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"UpdateClient"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"Client"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, FormMethod.Post))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Html.LabelFor(m =&gt; m.Id)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="col-md-10"&gt;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select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="Id"&gt;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id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Model.Ids)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option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id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option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select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Html.LabelFor(m =&gt; m.Name)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="col-md-10"&gt;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Html.TextBoxFor(m =&gt; m.Name)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Html.LabelFor(m =&gt; m.RepresentativeFIO)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="col-md-10"&gt;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Html.TextBoxFor(m =&gt; m.RepresentativeFIO)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Html.LabelFor(m =&gt; m.Number)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="col-md-10"&gt;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Html.TextBoxFor(m =&gt; m.Number)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Html.LabelFor(m =&gt; m.Address)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="col-md-10"&gt;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Html.TextBoxFor(m =&gt; m.Address)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input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="submit"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="btn btn-default"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value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Изменить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32717" w:rsidRDefault="00932717" w:rsidP="00932717">
      <w:pPr>
        <w:rPr>
          <w:rFonts w:cs="Times New Roman"/>
          <w:szCs w:val="28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32717" w:rsidRDefault="00932717" w:rsidP="009E64E3">
      <w:pPr>
        <w:rPr>
          <w:rFonts w:cs="Times New Roman"/>
          <w:szCs w:val="28"/>
        </w:rPr>
      </w:pPr>
    </w:p>
    <w:p w:rsidR="00932717" w:rsidRPr="00932717" w:rsidRDefault="00932717" w:rsidP="00932717">
      <w:pPr>
        <w:rPr>
          <w:rFonts w:cs="Times New Roman"/>
          <w:i/>
          <w:szCs w:val="28"/>
        </w:rPr>
      </w:pPr>
      <w:r>
        <w:rPr>
          <w:rFonts w:cs="Times New Roman"/>
          <w:i/>
          <w:szCs w:val="28"/>
          <w:lang w:val="en-US"/>
        </w:rPr>
        <w:t>Employee</w:t>
      </w:r>
      <w:r w:rsidRPr="00932717">
        <w:rPr>
          <w:rFonts w:cs="Times New Roman"/>
          <w:i/>
          <w:szCs w:val="28"/>
        </w:rPr>
        <w:t>/</w:t>
      </w:r>
      <w:r>
        <w:rPr>
          <w:rFonts w:cs="Times New Roman"/>
          <w:i/>
          <w:szCs w:val="28"/>
          <w:lang w:val="en-US"/>
        </w:rPr>
        <w:t>Index</w:t>
      </w:r>
      <w:r w:rsidRPr="00932717">
        <w:rPr>
          <w:rFonts w:cs="Times New Roman"/>
          <w:i/>
          <w:szCs w:val="28"/>
        </w:rPr>
        <w:t>.</w:t>
      </w:r>
      <w:r>
        <w:rPr>
          <w:rFonts w:cs="Times New Roman"/>
          <w:i/>
          <w:szCs w:val="28"/>
          <w:lang w:val="en-US"/>
        </w:rPr>
        <w:t>cshtml</w:t>
      </w:r>
    </w:p>
    <w:p w:rsidR="00932717" w:rsidRPr="00932717" w:rsidRDefault="00932717" w:rsidP="00932717">
      <w:pPr>
        <w:rPr>
          <w:rFonts w:cs="Times New Roman"/>
          <w:szCs w:val="28"/>
        </w:rPr>
      </w:pPr>
    </w:p>
    <w:p w:rsid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@model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EmployeeIndexViewModel</w:t>
      </w:r>
    </w:p>
    <w:p w:rsid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:rsid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ViewBag.Title = </w:t>
      </w:r>
      <w:r>
        <w:rPr>
          <w:rFonts w:ascii="Consolas" w:hAnsi="Consolas" w:cs="Consolas"/>
          <w:color w:val="A31515"/>
          <w:sz w:val="19"/>
          <w:szCs w:val="19"/>
        </w:rPr>
        <w:t>"Таблица работников"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changeAddVisibility() {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document.getElementById(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'DeleteEmployee'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).style.display = 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"none"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document.getElementById(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'UpdateEmployee'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).style.display = 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"none"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document.getElementById(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'AddEmployee'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).style.display = 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"block"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changeDeleteVisibility() {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document.getElementById(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'DeleteEmployee'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).style.display = 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"block"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document.getElementById(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'UpdateEmployee'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).style.display = 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"none"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document.getElementById(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'AddEmployee'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).style.display = 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"none"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changeUpdateVisibility() {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document.getElementById(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'DeleteEmployee'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).style.display = 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"none"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document.getElementById(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'UpdateEmployee'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).style.display = 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"block"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document.getElementById(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'AddEmployee'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).style.display = 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"none"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SetSession() {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sessionStorage.setItem(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"education"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, $(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"#value1"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).val());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sessionStorage.setItem(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"position"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, $(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"#value2 option:selected"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).val());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GetSession() {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$(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"#value1"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).val(sessionStorage.getItem(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"education"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$(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"#value2"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).val(sessionStorage.getItem(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"position"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script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body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onbeforeunload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SetSession()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onload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GetSession()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H1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ViewBag.Title: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H1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form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method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="get"&gt;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="control-label"&gt;</w:t>
      </w:r>
      <w:r>
        <w:rPr>
          <w:rFonts w:ascii="Consolas" w:hAnsi="Consolas" w:cs="Consolas"/>
          <w:color w:val="000000"/>
          <w:sz w:val="19"/>
          <w:szCs w:val="19"/>
        </w:rPr>
        <w:t>Образование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&amp;nbsp;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input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="education"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="value1"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="form-control"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="control-label"&gt;</w:t>
      </w:r>
      <w:r>
        <w:rPr>
          <w:rFonts w:ascii="Consolas" w:hAnsi="Consolas" w:cs="Consolas"/>
          <w:color w:val="000000"/>
          <w:sz w:val="19"/>
          <w:szCs w:val="19"/>
        </w:rPr>
        <w:t>Должност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m: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&amp;nbsp;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select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="position"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="value2"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="form-control"&gt;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elem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Model.FilterPositions)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option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elem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option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select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br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input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="submit"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style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border-color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black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value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Фильтр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="btn btn-default"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form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br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table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border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="1"&gt;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thead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Id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ФИО</w:t>
      </w:r>
    </w:p>
    <w:p w:rsid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Должность</w:t>
      </w:r>
    </w:p>
    <w:p w:rsid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Образование</w:t>
      </w:r>
    </w:p>
    <w:p w:rsid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elem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Model.Employees)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elem.Id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elem.FIO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elem.Position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elem.Education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table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br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(Model.PageViewModel.HasPreviousPage)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asp-action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="Index"</w:t>
      </w:r>
    </w:p>
    <w:p w:rsid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asp-route-page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@(</w:t>
      </w:r>
      <w:r>
        <w:rPr>
          <w:rFonts w:ascii="Consolas" w:hAnsi="Consolas" w:cs="Consolas"/>
          <w:color w:val="000000"/>
          <w:sz w:val="19"/>
          <w:szCs w:val="19"/>
        </w:rPr>
        <w:t>Model.PageViewModel.PageNumber - 1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"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="btn btn-outline-dark"&gt;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i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="glyphicon glyphicon-chevron-left"&gt;&lt;/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i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Назад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(Model.PageViewModel.HasNextPage)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asp-action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="Index"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r w:rsidRPr="00932717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asp-route-page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@(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Model.PageViewModel.PageNumber + 1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)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="btn btn-outline-dark"&gt;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Вперед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i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="glyphicon glyphicon-chevron-right"&gt;&lt;/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i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(User.IsInRole(</w:t>
      </w:r>
      <w:r>
        <w:rPr>
          <w:rFonts w:ascii="Consolas" w:hAnsi="Consolas" w:cs="Consolas"/>
          <w:color w:val="A31515"/>
          <w:sz w:val="19"/>
          <w:szCs w:val="19"/>
        </w:rPr>
        <w:t>"Администратор"</w:t>
      </w:r>
      <w:r>
        <w:rPr>
          <w:rFonts w:ascii="Consolas" w:hAnsi="Consolas" w:cs="Consolas"/>
          <w:color w:val="000000"/>
          <w:sz w:val="19"/>
          <w:szCs w:val="19"/>
        </w:rPr>
        <w:t>))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input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="submit"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value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Добавить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запись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onclick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changeAddVisibility()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input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="submit"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value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Удалить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запись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onclick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changeDeleteVisibility()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input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="submit"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value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Изменить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запись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onclick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changeUpdateVisibility()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hr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ViewData[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"Message"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="AddEmployee"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style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display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none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@{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Html.RenderPartialAsync(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"_AddEmployee"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}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="DeleteEmployee"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style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display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none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@{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Html.RenderPartialAsync(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"_DeleteEmployee"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}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="UpdateEmployee"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style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display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none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@{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Html.RenderPartialAsync(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"_UpdateEmployee"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}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32717" w:rsidRDefault="00932717" w:rsidP="00932717">
      <w:pPr>
        <w:rPr>
          <w:rFonts w:cs="Times New Roman"/>
          <w:szCs w:val="28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32717" w:rsidRDefault="00932717" w:rsidP="009E64E3">
      <w:pPr>
        <w:rPr>
          <w:rFonts w:cs="Times New Roman"/>
          <w:szCs w:val="28"/>
        </w:rPr>
      </w:pPr>
    </w:p>
    <w:p w:rsidR="00932717" w:rsidRPr="00932717" w:rsidRDefault="00932717" w:rsidP="00932717">
      <w:pPr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  <w:lang w:val="en-US"/>
        </w:rPr>
        <w:t>Employee</w:t>
      </w:r>
      <w:r w:rsidRPr="00932717">
        <w:rPr>
          <w:rFonts w:cs="Times New Roman"/>
          <w:i/>
          <w:szCs w:val="28"/>
          <w:lang w:val="en-US"/>
        </w:rPr>
        <w:t>/</w:t>
      </w:r>
      <w:r>
        <w:rPr>
          <w:rFonts w:cs="Times New Roman"/>
          <w:i/>
          <w:szCs w:val="28"/>
          <w:lang w:val="en-US"/>
        </w:rPr>
        <w:t>_AddEmployee</w:t>
      </w:r>
      <w:r w:rsidRPr="00932717">
        <w:rPr>
          <w:rFonts w:cs="Times New Roman"/>
          <w:i/>
          <w:szCs w:val="28"/>
          <w:lang w:val="en-US"/>
        </w:rPr>
        <w:t>.</w:t>
      </w:r>
      <w:r>
        <w:rPr>
          <w:rFonts w:cs="Times New Roman"/>
          <w:i/>
          <w:szCs w:val="28"/>
          <w:lang w:val="en-US"/>
        </w:rPr>
        <w:t>cshtml</w:t>
      </w:r>
    </w:p>
    <w:p w:rsidR="00932717" w:rsidRPr="00932717" w:rsidRDefault="00932717" w:rsidP="00932717">
      <w:pPr>
        <w:rPr>
          <w:rFonts w:cs="Times New Roman"/>
          <w:szCs w:val="28"/>
          <w:lang w:val="en-US"/>
        </w:rPr>
      </w:pP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@model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EmployeeIndexViewModel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h3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Добавление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записи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h3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hr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(Html.BeginForm(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"AddEmployee"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"Employee"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, FormMethod.Post))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Html.LabelFor(m =&gt; m.FIO)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="col-md-10"&gt;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Html.TextBoxFor(m =&gt; m.FIO)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Html.LabelFor(m =&gt; m.Position)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="col-md-10"&gt;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Html.TextBoxFor(m =&gt; m.Position)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Html.LabelFor(m =&gt; m.Education)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="col-md-10"&gt;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Html.TextBoxFor(m =&gt; m.Education)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input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="submit"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="btn btn-default"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value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Добавить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32717" w:rsidRDefault="00932717" w:rsidP="00932717">
      <w:pPr>
        <w:rPr>
          <w:rFonts w:cs="Times New Roman"/>
          <w:szCs w:val="28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32717" w:rsidRDefault="00932717" w:rsidP="009E64E3">
      <w:pPr>
        <w:rPr>
          <w:rFonts w:cs="Times New Roman"/>
          <w:szCs w:val="28"/>
        </w:rPr>
      </w:pPr>
    </w:p>
    <w:p w:rsidR="00932717" w:rsidRPr="00932717" w:rsidRDefault="00932717" w:rsidP="00932717">
      <w:pPr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  <w:lang w:val="en-US"/>
        </w:rPr>
        <w:t>Employee</w:t>
      </w:r>
      <w:r w:rsidRPr="00932717">
        <w:rPr>
          <w:rFonts w:cs="Times New Roman"/>
          <w:i/>
          <w:szCs w:val="28"/>
          <w:lang w:val="en-US"/>
        </w:rPr>
        <w:t>/</w:t>
      </w:r>
      <w:r>
        <w:rPr>
          <w:rFonts w:cs="Times New Roman"/>
          <w:i/>
          <w:szCs w:val="28"/>
          <w:lang w:val="en-US"/>
        </w:rPr>
        <w:t>_DeleteEmployee</w:t>
      </w:r>
      <w:r w:rsidRPr="00932717">
        <w:rPr>
          <w:rFonts w:cs="Times New Roman"/>
          <w:i/>
          <w:szCs w:val="28"/>
          <w:lang w:val="en-US"/>
        </w:rPr>
        <w:t>.</w:t>
      </w:r>
      <w:r>
        <w:rPr>
          <w:rFonts w:cs="Times New Roman"/>
          <w:i/>
          <w:szCs w:val="28"/>
          <w:lang w:val="en-US"/>
        </w:rPr>
        <w:t>cshtml</w:t>
      </w:r>
    </w:p>
    <w:p w:rsidR="00932717" w:rsidRPr="00932717" w:rsidRDefault="00932717" w:rsidP="00932717">
      <w:pPr>
        <w:rPr>
          <w:rFonts w:cs="Times New Roman"/>
          <w:szCs w:val="28"/>
          <w:lang w:val="en-US"/>
        </w:rPr>
      </w:pP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@model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EmployeeIndexViewModel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h3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Удаление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записи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h3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hr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(Html.BeginForm(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"DeleteEmployee"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"Employee"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, FormMethod.Post))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Html.LabelFor(m =&gt; m.Id)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="col-md-10"&gt;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select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="Id"&gt;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id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Model.Ids)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option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id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option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select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input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="submit"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="btn btn-default"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value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Удалить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32717" w:rsidRDefault="00932717" w:rsidP="00932717">
      <w:pPr>
        <w:rPr>
          <w:rFonts w:cs="Times New Roman"/>
          <w:szCs w:val="28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32717" w:rsidRDefault="00932717" w:rsidP="009E64E3">
      <w:pPr>
        <w:rPr>
          <w:rFonts w:cs="Times New Roman"/>
          <w:szCs w:val="28"/>
        </w:rPr>
      </w:pPr>
    </w:p>
    <w:p w:rsidR="00932717" w:rsidRPr="00932717" w:rsidRDefault="00932717" w:rsidP="00932717">
      <w:pPr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  <w:lang w:val="en-US"/>
        </w:rPr>
        <w:t>Employee</w:t>
      </w:r>
      <w:r w:rsidRPr="00932717">
        <w:rPr>
          <w:rFonts w:cs="Times New Roman"/>
          <w:i/>
          <w:szCs w:val="28"/>
          <w:lang w:val="en-US"/>
        </w:rPr>
        <w:t>/</w:t>
      </w:r>
      <w:r>
        <w:rPr>
          <w:rFonts w:cs="Times New Roman"/>
          <w:i/>
          <w:szCs w:val="28"/>
          <w:lang w:val="en-US"/>
        </w:rPr>
        <w:t>_UpdateEmployee</w:t>
      </w:r>
      <w:r w:rsidRPr="00932717">
        <w:rPr>
          <w:rFonts w:cs="Times New Roman"/>
          <w:i/>
          <w:szCs w:val="28"/>
          <w:lang w:val="en-US"/>
        </w:rPr>
        <w:t>.</w:t>
      </w:r>
      <w:r>
        <w:rPr>
          <w:rFonts w:cs="Times New Roman"/>
          <w:i/>
          <w:szCs w:val="28"/>
          <w:lang w:val="en-US"/>
        </w:rPr>
        <w:t>cshtml</w:t>
      </w:r>
    </w:p>
    <w:p w:rsidR="00932717" w:rsidRPr="00932717" w:rsidRDefault="00932717" w:rsidP="00932717">
      <w:pPr>
        <w:rPr>
          <w:rFonts w:cs="Times New Roman"/>
          <w:szCs w:val="28"/>
          <w:lang w:val="en-US"/>
        </w:rPr>
      </w:pP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@model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EmployeeIndexViewModel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h3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Изменение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записи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h3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(Html.BeginForm(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"UpdateEmployee"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"Employee"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, FormMethod.Post))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Html.LabelFor(m =&gt; m.Id)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="col-md-10"&gt;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select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="Id"&gt;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id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Model.Ids)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option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id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option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select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Html.LabelFor(m =&gt; m.FIO)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="col-md-10"&gt;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Html.TextBoxFor(m =&gt; m.FIO)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Html.LabelFor(m =&gt; m.Position)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="col-md-10"&gt;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Html.TextBoxFor(m =&gt; m.Position)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Html.LabelFor(m =&gt; m.Education)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="col-md-10"&gt;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Html.TextBoxFor(m =&gt; m.Education)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input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="submit"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="btn btn-default"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value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Изменить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32717" w:rsidRDefault="00932717" w:rsidP="00932717">
      <w:pPr>
        <w:rPr>
          <w:rFonts w:cs="Times New Roman"/>
          <w:szCs w:val="28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32717" w:rsidRDefault="00932717" w:rsidP="009E64E3">
      <w:pPr>
        <w:rPr>
          <w:rFonts w:cs="Times New Roman"/>
          <w:szCs w:val="28"/>
        </w:rPr>
      </w:pPr>
    </w:p>
    <w:p w:rsidR="00932717" w:rsidRPr="00932717" w:rsidRDefault="00932717" w:rsidP="00932717">
      <w:pPr>
        <w:rPr>
          <w:rFonts w:cs="Times New Roman"/>
          <w:i/>
          <w:szCs w:val="28"/>
        </w:rPr>
      </w:pPr>
      <w:r>
        <w:rPr>
          <w:rFonts w:cs="Times New Roman"/>
          <w:i/>
          <w:szCs w:val="28"/>
          <w:lang w:val="en-US"/>
        </w:rPr>
        <w:t>Furniture</w:t>
      </w:r>
      <w:r w:rsidRPr="00932717">
        <w:rPr>
          <w:rFonts w:cs="Times New Roman"/>
          <w:i/>
          <w:szCs w:val="28"/>
        </w:rPr>
        <w:t>/</w:t>
      </w:r>
      <w:r>
        <w:rPr>
          <w:rFonts w:cs="Times New Roman"/>
          <w:i/>
          <w:szCs w:val="28"/>
          <w:lang w:val="en-US"/>
        </w:rPr>
        <w:t>Index</w:t>
      </w:r>
      <w:r w:rsidRPr="00932717">
        <w:rPr>
          <w:rFonts w:cs="Times New Roman"/>
          <w:i/>
          <w:szCs w:val="28"/>
        </w:rPr>
        <w:t>.</w:t>
      </w:r>
      <w:r>
        <w:rPr>
          <w:rFonts w:cs="Times New Roman"/>
          <w:i/>
          <w:szCs w:val="28"/>
          <w:lang w:val="en-US"/>
        </w:rPr>
        <w:t>cshtml</w:t>
      </w:r>
    </w:p>
    <w:p w:rsidR="00932717" w:rsidRPr="00932717" w:rsidRDefault="00932717" w:rsidP="00932717">
      <w:pPr>
        <w:rPr>
          <w:rFonts w:cs="Times New Roman"/>
          <w:szCs w:val="28"/>
        </w:rPr>
      </w:pPr>
    </w:p>
    <w:p w:rsid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@model</w:t>
      </w:r>
      <w:r>
        <w:rPr>
          <w:rFonts w:ascii="Consolas" w:hAnsi="Consolas" w:cs="Consolas"/>
          <w:color w:val="000000"/>
          <w:sz w:val="19"/>
          <w:szCs w:val="19"/>
        </w:rPr>
        <w:t xml:space="preserve"> FurnitureIndexViewModel</w:t>
      </w:r>
    </w:p>
    <w:p w:rsid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:rsid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ViewBag.Title = </w:t>
      </w:r>
      <w:r>
        <w:rPr>
          <w:rFonts w:ascii="Consolas" w:hAnsi="Consolas" w:cs="Consolas"/>
          <w:color w:val="A31515"/>
          <w:sz w:val="19"/>
          <w:szCs w:val="19"/>
        </w:rPr>
        <w:t>"Таблица мебели"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changeAddVisibility() {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document.getElementById(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'DeleteFurniture'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).style.display = 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"none"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document.getElementById(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'UpdateFurniture'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).style.display = 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"none"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document.getElementById(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'AddFurniture'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).style.display = 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"block"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changeDeleteVisibility() {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document.getElementById(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'DeleteFurniture'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).style.display = 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"block"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document.getElementById(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'UpdateFurniture'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).style.display = 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"none"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document.getElementById(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'AddFurniture'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).style.display = 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"none"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changeUpdateVisibility() {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document.getElementById(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'DeleteFurniture'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).style.display = 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"none"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document.getElementById(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'UpdateFurniture'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).style.display = 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"block"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document.getElementById(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'AddFurniture'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).style.display = 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"none"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SetSession() {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sessionStorage.setItem(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"price"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, $(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"#value1"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).val());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sessionStorage.setItem(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"material"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, $(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"#value2 option:selected"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).val());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GetSession() {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$(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"#value1"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).val(sessionStorage.getItem(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"price"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$(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"#value2"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).val(sessionStorage.getItem(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"material"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script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body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onbeforeunload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SetSession()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onload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GetSession()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H1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ViewBag.Title: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H1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form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method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="get"&gt;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="control-label"&gt;</w:t>
      </w:r>
      <w:r>
        <w:rPr>
          <w:rFonts w:ascii="Consolas" w:hAnsi="Consolas" w:cs="Consolas"/>
          <w:color w:val="000000"/>
          <w:sz w:val="19"/>
          <w:szCs w:val="19"/>
        </w:rPr>
        <w:t>Стоимость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&amp;nbsp;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input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="price"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="number"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min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="0"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="value1"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="form-control"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="control-label"&gt;</w:t>
      </w:r>
      <w:r>
        <w:rPr>
          <w:rFonts w:ascii="Consolas" w:hAnsi="Consolas" w:cs="Consolas"/>
          <w:color w:val="000000"/>
          <w:sz w:val="19"/>
          <w:szCs w:val="19"/>
        </w:rPr>
        <w:t>Материалы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&amp;nbsp;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select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="material"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="value2"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="form-control"&gt;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elem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Model.FilterMaterials)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option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elem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option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select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br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input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="submit"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style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border-color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black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value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Фильтр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="btn btn-default"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form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br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table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border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="1"&gt;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thead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    Id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Название</w:t>
      </w:r>
    </w:p>
    <w:p w:rsid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Описание</w:t>
      </w:r>
    </w:p>
    <w:p w:rsid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Материал</w:t>
      </w:r>
    </w:p>
    <w:p w:rsid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Цена</w:t>
      </w:r>
    </w:p>
    <w:p w:rsid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Количество</w:t>
      </w:r>
    </w:p>
    <w:p w:rsid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elem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Model.Furniture)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elem.Id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elem.Name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elem.Description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elem.Material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elem.Price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elem.Count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table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br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(Model.PageViewModel.HasPreviousPage)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asp-action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="Index"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r w:rsidRPr="00932717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asp-route-page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@(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Model.PageViewModel.PageNumber - 1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)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="btn btn-outline-dark"&gt;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i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="glyphicon glyphicon-chevron-left"&gt;&lt;/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i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Назад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(Model.PageViewModel.HasNextPage)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asp-action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="Index"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r w:rsidRPr="00932717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asp-route-page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@(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Model.PageViewModel.PageNumber + 1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)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="btn btn-outline-dark"&gt;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Вперед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i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="glyphicon glyphicon-chevron-right"&gt;&lt;/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i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br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(User.IsInRole(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Администратор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) || User.IsInRole(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Работник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фабрики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{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input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="submit"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value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Добавить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запись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onclick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changeAddVisibility()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input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="submit"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value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Удалить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запись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onclick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changeDeleteVisibility()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input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="submit"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value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Изменить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запись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onclick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changeUpdateVisibility()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hr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ViewData[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"Message"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="AddFurniture"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style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display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none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@{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Html.RenderPartialAsync(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"_AddFurniture"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}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="DeleteFurniture"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style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display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none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@{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Html.RenderPartialAsync(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"_DeleteFurniture"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}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="UpdateFurniture"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style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display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none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@{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Html.RenderPartialAsync(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"_UpdateFurniture"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}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32717" w:rsidRDefault="00932717" w:rsidP="00932717">
      <w:pPr>
        <w:rPr>
          <w:rFonts w:cs="Times New Roman"/>
          <w:szCs w:val="28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32717" w:rsidRDefault="00932717" w:rsidP="009E64E3">
      <w:pPr>
        <w:rPr>
          <w:rFonts w:cs="Times New Roman"/>
          <w:szCs w:val="28"/>
        </w:rPr>
      </w:pPr>
    </w:p>
    <w:p w:rsidR="00932717" w:rsidRPr="00932717" w:rsidRDefault="00932717" w:rsidP="00932717">
      <w:pPr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  <w:lang w:val="en-US"/>
        </w:rPr>
        <w:t>Furniture</w:t>
      </w:r>
      <w:r w:rsidRPr="00932717">
        <w:rPr>
          <w:rFonts w:cs="Times New Roman"/>
          <w:i/>
          <w:szCs w:val="28"/>
          <w:lang w:val="en-US"/>
        </w:rPr>
        <w:t>/</w:t>
      </w:r>
      <w:r>
        <w:rPr>
          <w:rFonts w:cs="Times New Roman"/>
          <w:i/>
          <w:szCs w:val="28"/>
          <w:lang w:val="en-US"/>
        </w:rPr>
        <w:t>_AddFurniture</w:t>
      </w:r>
      <w:r w:rsidRPr="00932717">
        <w:rPr>
          <w:rFonts w:cs="Times New Roman"/>
          <w:i/>
          <w:szCs w:val="28"/>
          <w:lang w:val="en-US"/>
        </w:rPr>
        <w:t>.</w:t>
      </w:r>
      <w:r>
        <w:rPr>
          <w:rFonts w:cs="Times New Roman"/>
          <w:i/>
          <w:szCs w:val="28"/>
          <w:lang w:val="en-US"/>
        </w:rPr>
        <w:t>cshtml</w:t>
      </w:r>
    </w:p>
    <w:p w:rsidR="00932717" w:rsidRPr="00932717" w:rsidRDefault="00932717" w:rsidP="00932717">
      <w:pPr>
        <w:rPr>
          <w:rFonts w:cs="Times New Roman"/>
          <w:szCs w:val="28"/>
          <w:lang w:val="en-US"/>
        </w:rPr>
      </w:pP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@model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FurnitureIndexViewModel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h3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Добавление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записи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h3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hr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(Html.BeginForm(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"AddFurniture"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"Furniture"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, FormMethod.Post))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Html.LabelFor(m =&gt; m.Name)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="col-md-10"&gt;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Html.TextBoxFor(m =&gt; m.Name)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Html.LabelFor(m =&gt; m.Description)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="col-md-10"&gt;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Html.TextBoxFor(m =&gt; m.Description)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Html.LabelFor(m =&gt; m.Material)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="col-md-10"&gt;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Html.TextBoxFor(m =&gt; m.Material)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Html.LabelFor(m =&gt; m.Price)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="col-md-10"&gt;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Html.TextBoxFor(m =&gt; m.Price)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Html.LabelFor(m =&gt; m.Count)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="col-md-10"&gt;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Html.TextBoxFor(m =&gt; m.Count)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input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="submit"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="btn btn-default"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value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Добавить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32717" w:rsidRDefault="00932717" w:rsidP="00932717">
      <w:pPr>
        <w:rPr>
          <w:rFonts w:cs="Times New Roman"/>
          <w:szCs w:val="28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32717" w:rsidRDefault="00932717" w:rsidP="009E64E3">
      <w:pPr>
        <w:rPr>
          <w:rFonts w:cs="Times New Roman"/>
          <w:szCs w:val="28"/>
        </w:rPr>
      </w:pPr>
    </w:p>
    <w:p w:rsidR="00932717" w:rsidRPr="00932717" w:rsidRDefault="00932717" w:rsidP="00932717">
      <w:pPr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  <w:lang w:val="en-US"/>
        </w:rPr>
        <w:t>Furniture</w:t>
      </w:r>
      <w:r w:rsidRPr="00932717">
        <w:rPr>
          <w:rFonts w:cs="Times New Roman"/>
          <w:i/>
          <w:szCs w:val="28"/>
          <w:lang w:val="en-US"/>
        </w:rPr>
        <w:t>/</w:t>
      </w:r>
      <w:r>
        <w:rPr>
          <w:rFonts w:cs="Times New Roman"/>
          <w:i/>
          <w:szCs w:val="28"/>
          <w:lang w:val="en-US"/>
        </w:rPr>
        <w:t>_DeleteFurniture</w:t>
      </w:r>
      <w:r w:rsidRPr="00932717">
        <w:rPr>
          <w:rFonts w:cs="Times New Roman"/>
          <w:i/>
          <w:szCs w:val="28"/>
          <w:lang w:val="en-US"/>
        </w:rPr>
        <w:t>.</w:t>
      </w:r>
      <w:r>
        <w:rPr>
          <w:rFonts w:cs="Times New Roman"/>
          <w:i/>
          <w:szCs w:val="28"/>
          <w:lang w:val="en-US"/>
        </w:rPr>
        <w:t>cshtml</w:t>
      </w:r>
    </w:p>
    <w:p w:rsidR="00932717" w:rsidRPr="00932717" w:rsidRDefault="00932717" w:rsidP="00932717">
      <w:pPr>
        <w:rPr>
          <w:rFonts w:cs="Times New Roman"/>
          <w:szCs w:val="28"/>
          <w:lang w:val="en-US"/>
        </w:rPr>
      </w:pP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@model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FurnitureIndexViewModel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h3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Удаление записи</w:t>
      </w:r>
    </w:p>
    <w:p w:rsid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hr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(Html.BeginForm(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"DeleteFurniture"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"Furniture"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, FormMethod.Post))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Html.LabelFor(m =&gt; m.Id)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="col-md-10"&gt;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select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="Id"&gt;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id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Model.Ids)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option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id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option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select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input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="submit"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="btn btn-default"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value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Удалить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32717" w:rsidRDefault="00932717" w:rsidP="00932717">
      <w:pPr>
        <w:rPr>
          <w:rFonts w:cs="Times New Roman"/>
          <w:szCs w:val="28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32717" w:rsidRDefault="00932717" w:rsidP="009E64E3">
      <w:pPr>
        <w:rPr>
          <w:rFonts w:cs="Times New Roman"/>
          <w:szCs w:val="28"/>
        </w:rPr>
      </w:pPr>
    </w:p>
    <w:p w:rsidR="00932717" w:rsidRPr="00932717" w:rsidRDefault="00932717" w:rsidP="00932717">
      <w:pPr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  <w:lang w:val="en-US"/>
        </w:rPr>
        <w:t>Furniture</w:t>
      </w:r>
      <w:r w:rsidRPr="00932717">
        <w:rPr>
          <w:rFonts w:cs="Times New Roman"/>
          <w:i/>
          <w:szCs w:val="28"/>
          <w:lang w:val="en-US"/>
        </w:rPr>
        <w:t>/</w:t>
      </w:r>
      <w:r>
        <w:rPr>
          <w:rFonts w:cs="Times New Roman"/>
          <w:i/>
          <w:szCs w:val="28"/>
          <w:lang w:val="en-US"/>
        </w:rPr>
        <w:t>_UpdateFurniture</w:t>
      </w:r>
      <w:r w:rsidRPr="00932717">
        <w:rPr>
          <w:rFonts w:cs="Times New Roman"/>
          <w:i/>
          <w:szCs w:val="28"/>
          <w:lang w:val="en-US"/>
        </w:rPr>
        <w:t>.</w:t>
      </w:r>
      <w:r>
        <w:rPr>
          <w:rFonts w:cs="Times New Roman"/>
          <w:i/>
          <w:szCs w:val="28"/>
          <w:lang w:val="en-US"/>
        </w:rPr>
        <w:t>cshtml</w:t>
      </w:r>
    </w:p>
    <w:p w:rsidR="00932717" w:rsidRPr="00932717" w:rsidRDefault="00932717" w:rsidP="00932717">
      <w:pPr>
        <w:rPr>
          <w:rFonts w:cs="Times New Roman"/>
          <w:szCs w:val="28"/>
          <w:lang w:val="en-US"/>
        </w:rPr>
      </w:pP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@model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FurnitureIndexViewModel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h3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Изменение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записи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h3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(Html.BeginForm(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"UpdateFurniture"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"Furniture"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, FormMethod.Post))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Html.LabelFor(m =&gt; m.Id)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="col-md-10"&gt;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select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="Id"&gt;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id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Model.Ids)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option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id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option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select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Html.LabelFor(m =&gt; m.Name)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="col-md-10"&gt;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Html.TextBoxFor(m =&gt; m.Name)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Html.LabelFor(m =&gt; m.Description)</w:t>
      </w:r>
    </w:p>
    <w:p w:rsid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="col-md-10"&gt;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Html.TextBoxFor(m =&gt; m.Description)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Html.LabelFor(m =&gt; m.Material)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="col-md-10"&gt;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Html.TextBoxFor(m =&gt; m.Material)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Html.LabelFor(m =&gt; m.Price)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="col-md-10"&gt;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Html.TextBoxFor(m =&gt; m.Price)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Html.LabelFor(m =&gt; m.Count)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="col-md-10"&gt;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Html.TextBoxFor(m =&gt; m.Count)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input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="submit"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="btn btn-default"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value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Изменить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rPr>
          <w:rFonts w:cs="Times New Roman"/>
          <w:szCs w:val="28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32717" w:rsidRPr="00932717" w:rsidRDefault="00932717" w:rsidP="009E64E3">
      <w:pPr>
        <w:rPr>
          <w:rFonts w:cs="Times New Roman"/>
          <w:szCs w:val="28"/>
          <w:lang w:val="en-US"/>
        </w:rPr>
      </w:pPr>
    </w:p>
    <w:p w:rsidR="00932717" w:rsidRPr="00932717" w:rsidRDefault="00932717" w:rsidP="00932717">
      <w:pPr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  <w:lang w:val="en-US"/>
        </w:rPr>
        <w:t>Order</w:t>
      </w:r>
      <w:r w:rsidRPr="00932717">
        <w:rPr>
          <w:rFonts w:cs="Times New Roman"/>
          <w:i/>
          <w:szCs w:val="28"/>
          <w:lang w:val="en-US"/>
        </w:rPr>
        <w:t>/</w:t>
      </w:r>
      <w:r>
        <w:rPr>
          <w:rFonts w:cs="Times New Roman"/>
          <w:i/>
          <w:szCs w:val="28"/>
          <w:lang w:val="en-US"/>
        </w:rPr>
        <w:t>Index</w:t>
      </w:r>
      <w:r w:rsidRPr="00932717">
        <w:rPr>
          <w:rFonts w:cs="Times New Roman"/>
          <w:i/>
          <w:szCs w:val="28"/>
          <w:lang w:val="en-US"/>
        </w:rPr>
        <w:t>.</w:t>
      </w:r>
      <w:r>
        <w:rPr>
          <w:rFonts w:cs="Times New Roman"/>
          <w:i/>
          <w:szCs w:val="28"/>
          <w:lang w:val="en-US"/>
        </w:rPr>
        <w:t>cshtml</w:t>
      </w:r>
    </w:p>
    <w:p w:rsidR="00932717" w:rsidRPr="00932717" w:rsidRDefault="00932717" w:rsidP="00932717">
      <w:pPr>
        <w:rPr>
          <w:rFonts w:cs="Times New Roman"/>
          <w:szCs w:val="28"/>
          <w:lang w:val="en-US"/>
        </w:rPr>
      </w:pP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@model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OrderIndexViewModel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@{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ViewBag.Title = 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Таблица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заказов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}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script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changeAddVisibility() {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document.getElementById(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'DeleteOrder'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).style.display = 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"none"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document.getElementById(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'UpdateOrder'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).style.display = 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"none"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document.getElementById(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'AddOrder'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).style.display = 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"block"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changeDeleteVisibility() {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document.getElementById(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'DeleteOrder'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).style.display = 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"block"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document.getElementById(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'UpdateOrder'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).style.display = 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"none"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document.getElementById(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'AddOrder'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).style.display = 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"none"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changeUpdateVisibility() {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document.getElementById(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'DeleteOrder'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).style.display = 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"none"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document.getElementById(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'UpdateOrder'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).style.display = 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"block"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document.getElementById(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'AddOrder'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).style.display = 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"none"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SetSession() {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sessionStorage.setItem(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"clientName"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, $(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"#value1 option:selected"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).val());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sessionStorage.setItem(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"furniture"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, $(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"#value2 option:selected"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).val());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GetSession() {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$(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"#value1"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).val(sessionStorage.getItem(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"clientName"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$(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"#value2"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).val(sessionStorage.getItem(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"furniture"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script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body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onbeforeunload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SetSession()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onload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GetSession()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H1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ViewBag.Title: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H1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form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method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="get"&gt;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="control-label"&gt;</w:t>
      </w:r>
      <w:r>
        <w:rPr>
          <w:rFonts w:ascii="Consolas" w:hAnsi="Consolas" w:cs="Consolas"/>
          <w:color w:val="000000"/>
          <w:sz w:val="19"/>
          <w:szCs w:val="19"/>
        </w:rPr>
        <w:t>Название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клиента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&amp;nbsp;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select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="clientName"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="value1"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="form-control"&gt;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elem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Model.FilterClients)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option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elem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option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select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="control-label"&gt;</w:t>
      </w:r>
      <w:r>
        <w:rPr>
          <w:rFonts w:ascii="Consolas" w:hAnsi="Consolas" w:cs="Consolas"/>
          <w:color w:val="000000"/>
          <w:sz w:val="19"/>
          <w:szCs w:val="19"/>
        </w:rPr>
        <w:t>Название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мебели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&amp;nbsp;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select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="furniture"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="value2"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="form-control"&gt;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elem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Model.FilterFurnitures)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option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elem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option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select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br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input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="submit"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style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border-color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black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value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Фильтр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="btn btn-default"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form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br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table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border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="1"&gt;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thead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Id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Название клиента</w:t>
      </w:r>
    </w:p>
    <w:p w:rsid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Название мебели</w:t>
      </w:r>
    </w:p>
    <w:p w:rsid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Кол-во мебели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</w:rPr>
        <w:t>Цена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</w:rPr>
        <w:t>Скидка</w:t>
      </w:r>
    </w:p>
    <w:p w:rsid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Выполнен?</w:t>
      </w:r>
    </w:p>
    <w:p w:rsid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ФИО сотрудника</w:t>
      </w:r>
    </w:p>
    <w:p w:rsid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thead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elem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Model.OrderViewModels)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elem.Id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elem.ClientName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elem.FurnitureName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elem.FurnitureCount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elem.Price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elem.DiscountPercent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%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(elem.IsCompleted)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>
        <w:rPr>
          <w:rFonts w:ascii="Consolas" w:hAnsi="Consolas" w:cs="Consolas"/>
          <w:color w:val="000000"/>
          <w:sz w:val="19"/>
          <w:szCs w:val="19"/>
        </w:rPr>
        <w:t>Да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>
        <w:rPr>
          <w:rFonts w:ascii="Consolas" w:hAnsi="Consolas" w:cs="Consolas"/>
          <w:color w:val="000000"/>
          <w:sz w:val="19"/>
          <w:szCs w:val="19"/>
        </w:rPr>
        <w:t>Нет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elem.EmployeeFIO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table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br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(Model.PageViewModel.HasPreviousPage)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asp-action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="Index"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r w:rsidRPr="00932717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asp-route-page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@(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Model.PageViewModel.PageNumber - 1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)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="btn btn-outline-dark"&gt;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i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="glyphicon glyphicon-chevron-left"&gt;&lt;/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i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Назад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(Model.PageViewModel.HasNextPage)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asp-action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="Index"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r w:rsidRPr="00932717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asp-route-page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@(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Model.PageViewModel.PageNumber + 1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)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="btn btn-outline-dark"&gt;</w:t>
      </w:r>
    </w:p>
    <w:p w:rsid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Вперед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i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="glyphicon glyphicon-chevron-right"&gt;&lt;/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i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br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(User.IsInRole(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Администратор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) || User.IsInRole(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Работник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фабрики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input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="submit"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value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Добавить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запись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onclick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changeAddVisibility()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input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="submit"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value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Удалить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запись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onclick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changeDeleteVisibility()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input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="submit"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value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Изменить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запись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onclick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changeUpdateVisibility()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hr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ViewData[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"Message"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="AddOrder"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style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display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none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@{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Html.RenderPartialAsync(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"_AddOrder"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}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="DeleteOrder"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style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display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none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@{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Html.RenderPartialAsync(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"_DeleteOrder"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}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="UpdateOrder"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style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932717">
        <w:rPr>
          <w:rFonts w:ascii="Consolas" w:hAnsi="Consolas" w:cs="Consolas"/>
          <w:color w:val="FF0000"/>
          <w:sz w:val="19"/>
          <w:szCs w:val="19"/>
          <w:lang w:val="en-US"/>
        </w:rPr>
        <w:t>display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none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@{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Html.RenderPartialAsync(</w:t>
      </w:r>
      <w:r w:rsidRPr="00932717">
        <w:rPr>
          <w:rFonts w:ascii="Consolas" w:hAnsi="Consolas" w:cs="Consolas"/>
          <w:color w:val="A31515"/>
          <w:sz w:val="19"/>
          <w:szCs w:val="19"/>
          <w:lang w:val="en-US"/>
        </w:rPr>
        <w:t>"_UpdateOrder"</w:t>
      </w: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93271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}</w:t>
      </w:r>
    </w:p>
    <w:p w:rsidR="00932717" w:rsidRP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3271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327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327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32717" w:rsidRDefault="00932717" w:rsidP="009327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32717" w:rsidRDefault="00932717" w:rsidP="00932717">
      <w:pPr>
        <w:rPr>
          <w:rFonts w:cs="Times New Roman"/>
          <w:szCs w:val="28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32717" w:rsidRDefault="00932717" w:rsidP="009E64E3">
      <w:pPr>
        <w:rPr>
          <w:rFonts w:cs="Times New Roman"/>
          <w:szCs w:val="28"/>
        </w:rPr>
      </w:pPr>
    </w:p>
    <w:p w:rsidR="00932717" w:rsidRPr="002B6197" w:rsidRDefault="00932717" w:rsidP="00932717">
      <w:pPr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  <w:lang w:val="en-US"/>
        </w:rPr>
        <w:t>Order</w:t>
      </w:r>
      <w:r w:rsidRPr="002B6197">
        <w:rPr>
          <w:rFonts w:cs="Times New Roman"/>
          <w:i/>
          <w:szCs w:val="28"/>
          <w:lang w:val="en-US"/>
        </w:rPr>
        <w:t>/</w:t>
      </w:r>
      <w:r>
        <w:rPr>
          <w:rFonts w:cs="Times New Roman"/>
          <w:i/>
          <w:szCs w:val="28"/>
          <w:lang w:val="en-US"/>
        </w:rPr>
        <w:t>_</w:t>
      </w:r>
      <w:r w:rsidR="002B6197">
        <w:rPr>
          <w:rFonts w:cs="Times New Roman"/>
          <w:i/>
          <w:szCs w:val="28"/>
          <w:lang w:val="en-US"/>
        </w:rPr>
        <w:t>AddOrder</w:t>
      </w:r>
      <w:r w:rsidRPr="002B6197">
        <w:rPr>
          <w:rFonts w:cs="Times New Roman"/>
          <w:i/>
          <w:szCs w:val="28"/>
          <w:lang w:val="en-US"/>
        </w:rPr>
        <w:t>.</w:t>
      </w:r>
      <w:r>
        <w:rPr>
          <w:rFonts w:cs="Times New Roman"/>
          <w:i/>
          <w:szCs w:val="28"/>
          <w:lang w:val="en-US"/>
        </w:rPr>
        <w:t>cshtml</w:t>
      </w:r>
    </w:p>
    <w:p w:rsidR="00932717" w:rsidRPr="002B6197" w:rsidRDefault="00932717" w:rsidP="00932717">
      <w:pPr>
        <w:rPr>
          <w:rFonts w:cs="Times New Roman"/>
          <w:szCs w:val="28"/>
          <w:lang w:val="en-US"/>
        </w:rPr>
      </w:pP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@model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OrderIndexViewModel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h3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Добавление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записи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h3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hr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(Html.BeginForm(</w:t>
      </w:r>
      <w:r w:rsidRPr="002B6197">
        <w:rPr>
          <w:rFonts w:ascii="Consolas" w:hAnsi="Consolas" w:cs="Consolas"/>
          <w:color w:val="A31515"/>
          <w:sz w:val="19"/>
          <w:szCs w:val="19"/>
          <w:lang w:val="en-US"/>
        </w:rPr>
        <w:t>"AddOrder"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B6197">
        <w:rPr>
          <w:rFonts w:ascii="Consolas" w:hAnsi="Consolas" w:cs="Consolas"/>
          <w:color w:val="A31515"/>
          <w:sz w:val="19"/>
          <w:szCs w:val="19"/>
          <w:lang w:val="en-US"/>
        </w:rPr>
        <w:t>"Order"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, FormMethod.Post))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619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Html.LabelFor(m =&gt; m.ClientName)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="col-md-10"&gt;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select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="ClientName"&gt;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B619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name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Model.ClientNames)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option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2B619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name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option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select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619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Html.LabelFor(m =&gt; m.EmployeeFIO)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="col-md-10"&gt;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select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="EmployeeFIO"&gt;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B619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fio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Model.EmployeesFIOs)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option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2B619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fio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option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select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619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Html.LabelFor(m =&gt; m.FurnitureName)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="col-md-10"&gt;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select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="FurnitureName"&gt;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B619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name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Model.FurnitureNames)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option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2B619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name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option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select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619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Html.LabelFor(m =&gt; m.FurnitureCount)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="col-md-10"&gt;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B619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Html.TextBoxFor(m =&gt; m.FurnitureCount)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619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Html.LabelFor(m =&gt; m.DiscountPercent)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="col-md-10"&gt;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B619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Html.TextBoxFor(m =&gt; m.DiscountPercent)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619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Html.LabelFor(m =&gt; m.Price)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="col-md-10"&gt;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B619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Html.TextBoxFor(m =&gt; m.Price)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619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Html.LabelFor(m =&gt; m.IsCompleted)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="col-md-10"&gt;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B619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Html.CheckBoxFor(m =&gt; m.IsCompleted)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input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="submit"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="btn btn-default"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value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Добавить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32717" w:rsidRDefault="002B6197" w:rsidP="002B6197">
      <w:pPr>
        <w:rPr>
          <w:rFonts w:cs="Times New Roman"/>
          <w:szCs w:val="28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32717" w:rsidRDefault="00932717" w:rsidP="009E64E3">
      <w:pPr>
        <w:rPr>
          <w:rFonts w:cs="Times New Roman"/>
          <w:szCs w:val="28"/>
        </w:rPr>
      </w:pPr>
    </w:p>
    <w:p w:rsidR="002B6197" w:rsidRPr="002B6197" w:rsidRDefault="002B6197" w:rsidP="002B6197">
      <w:pPr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  <w:lang w:val="en-US"/>
        </w:rPr>
        <w:t>Order</w:t>
      </w:r>
      <w:r w:rsidRPr="002B6197">
        <w:rPr>
          <w:rFonts w:cs="Times New Roman"/>
          <w:i/>
          <w:szCs w:val="28"/>
          <w:lang w:val="en-US"/>
        </w:rPr>
        <w:t>/</w:t>
      </w:r>
      <w:r>
        <w:rPr>
          <w:rFonts w:cs="Times New Roman"/>
          <w:i/>
          <w:szCs w:val="28"/>
          <w:lang w:val="en-US"/>
        </w:rPr>
        <w:t>_DeleteOrder</w:t>
      </w:r>
      <w:r w:rsidRPr="002B6197">
        <w:rPr>
          <w:rFonts w:cs="Times New Roman"/>
          <w:i/>
          <w:szCs w:val="28"/>
          <w:lang w:val="en-US"/>
        </w:rPr>
        <w:t>.</w:t>
      </w:r>
      <w:r>
        <w:rPr>
          <w:rFonts w:cs="Times New Roman"/>
          <w:i/>
          <w:szCs w:val="28"/>
          <w:lang w:val="en-US"/>
        </w:rPr>
        <w:t>cshtml</w:t>
      </w:r>
    </w:p>
    <w:p w:rsidR="002B6197" w:rsidRPr="002B6197" w:rsidRDefault="002B6197" w:rsidP="002B6197">
      <w:pPr>
        <w:rPr>
          <w:rFonts w:cs="Times New Roman"/>
          <w:szCs w:val="28"/>
          <w:lang w:val="en-US"/>
        </w:rPr>
      </w:pP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@model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OrderIndexViewModel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h3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Удаление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записи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h3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hr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(Html.BeginForm(</w:t>
      </w:r>
      <w:r w:rsidRPr="002B6197">
        <w:rPr>
          <w:rFonts w:ascii="Consolas" w:hAnsi="Consolas" w:cs="Consolas"/>
          <w:color w:val="A31515"/>
          <w:sz w:val="19"/>
          <w:szCs w:val="19"/>
          <w:lang w:val="en-US"/>
        </w:rPr>
        <w:t>"DeleteOrder"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B6197">
        <w:rPr>
          <w:rFonts w:ascii="Consolas" w:hAnsi="Consolas" w:cs="Consolas"/>
          <w:color w:val="A31515"/>
          <w:sz w:val="19"/>
          <w:szCs w:val="19"/>
          <w:lang w:val="en-US"/>
        </w:rPr>
        <w:t>"Order"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, FormMethod.Post))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619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Html.LabelFor(m =&gt; m.Id)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="col-md-10"&gt;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select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="Id"&gt;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B619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id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Model.Ids)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option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2B619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id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option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select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input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="submit"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="btn btn-default"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value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Удалить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B6197" w:rsidRDefault="002B6197" w:rsidP="002B6197">
      <w:pPr>
        <w:rPr>
          <w:rFonts w:cs="Times New Roman"/>
          <w:szCs w:val="28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B6197" w:rsidRDefault="002B6197" w:rsidP="009E64E3">
      <w:pPr>
        <w:rPr>
          <w:rFonts w:cs="Times New Roman"/>
          <w:szCs w:val="28"/>
        </w:rPr>
      </w:pPr>
    </w:p>
    <w:p w:rsidR="002B6197" w:rsidRPr="002B6197" w:rsidRDefault="002B6197" w:rsidP="002B6197">
      <w:pPr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  <w:lang w:val="en-US"/>
        </w:rPr>
        <w:t>Order</w:t>
      </w:r>
      <w:r w:rsidRPr="002B6197">
        <w:rPr>
          <w:rFonts w:cs="Times New Roman"/>
          <w:i/>
          <w:szCs w:val="28"/>
          <w:lang w:val="en-US"/>
        </w:rPr>
        <w:t>/</w:t>
      </w:r>
      <w:r>
        <w:rPr>
          <w:rFonts w:cs="Times New Roman"/>
          <w:i/>
          <w:szCs w:val="28"/>
          <w:lang w:val="en-US"/>
        </w:rPr>
        <w:t>_UpdateOrder</w:t>
      </w:r>
      <w:r w:rsidRPr="002B6197">
        <w:rPr>
          <w:rFonts w:cs="Times New Roman"/>
          <w:i/>
          <w:szCs w:val="28"/>
          <w:lang w:val="en-US"/>
        </w:rPr>
        <w:t>.</w:t>
      </w:r>
      <w:r>
        <w:rPr>
          <w:rFonts w:cs="Times New Roman"/>
          <w:i/>
          <w:szCs w:val="28"/>
          <w:lang w:val="en-US"/>
        </w:rPr>
        <w:t>cshtml</w:t>
      </w:r>
    </w:p>
    <w:p w:rsidR="002B6197" w:rsidRPr="002B6197" w:rsidRDefault="002B6197" w:rsidP="002B6197">
      <w:pPr>
        <w:rPr>
          <w:rFonts w:cs="Times New Roman"/>
          <w:szCs w:val="28"/>
          <w:lang w:val="en-US"/>
        </w:rPr>
      </w:pP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@model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OrderIndexViewModel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h3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Изменение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записи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h3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(Html.BeginForm(</w:t>
      </w:r>
      <w:r w:rsidRPr="002B6197">
        <w:rPr>
          <w:rFonts w:ascii="Consolas" w:hAnsi="Consolas" w:cs="Consolas"/>
          <w:color w:val="A31515"/>
          <w:sz w:val="19"/>
          <w:szCs w:val="19"/>
          <w:lang w:val="en-US"/>
        </w:rPr>
        <w:t>"UpdateOrder"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B6197">
        <w:rPr>
          <w:rFonts w:ascii="Consolas" w:hAnsi="Consolas" w:cs="Consolas"/>
          <w:color w:val="A31515"/>
          <w:sz w:val="19"/>
          <w:szCs w:val="19"/>
          <w:lang w:val="en-US"/>
        </w:rPr>
        <w:t>"Order"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, FormMethod.Post))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619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Html.LabelFor(m =&gt; m.Id)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="col-md-10"&gt;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select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="Id"&gt;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B619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id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Model.Ids)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option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2B619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id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option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}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select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619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Html.LabelFor(m =&gt; m.ClientName)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="col-md-10"&gt;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select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="ClientName"&gt;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B619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name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Model.ClientNames)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option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2B619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name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option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select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619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Html.LabelFor(m =&gt; m.EmployeeFIO)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="col-md-10"&gt;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select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="EmployeeFIO"&gt;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B619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fio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Model.EmployeesFIOs)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option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2B619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fio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option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select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619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Html.LabelFor(m =&gt; m.FurnitureName)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="col-md-10"&gt;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select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="FurnitureName"&gt;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B619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name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Model.FurnitureNames)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option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2B619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name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option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select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619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Html.LabelFor(m =&gt; m.FurnitureCount)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="col-md-10"&gt;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B619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Html.TextBoxFor(m =&gt; m.FurnitureCount)</w:t>
      </w:r>
    </w:p>
    <w:p w:rsid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619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Html.LabelFor(m =&gt; m.DiscountPercent)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="col-md-10"&gt;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B619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Html.TextBoxFor(m =&gt; m.DiscountPercent)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619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Html.LabelFor(m =&gt; m.Price)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="col-md-10"&gt;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B619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Html.TextBoxFor(m =&gt; m.Price)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619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Html.LabelFor(m =&gt; m.IsCompleted)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="col-md-10"&gt;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B619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Html.CheckBoxFor(m =&gt; m.IsCompleted)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input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="submit"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="btn btn-default"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value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Изменить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B6197" w:rsidRDefault="002B6197" w:rsidP="002B6197">
      <w:pPr>
        <w:rPr>
          <w:rFonts w:cs="Times New Roman"/>
          <w:szCs w:val="28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32717" w:rsidRDefault="00932717" w:rsidP="009E64E3">
      <w:pPr>
        <w:rPr>
          <w:rFonts w:cs="Times New Roman"/>
          <w:szCs w:val="28"/>
        </w:rPr>
      </w:pPr>
    </w:p>
    <w:p w:rsidR="002B6197" w:rsidRPr="002B6197" w:rsidRDefault="002B6197" w:rsidP="002B6197">
      <w:pPr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  <w:lang w:val="en-US"/>
        </w:rPr>
        <w:t>Shared</w:t>
      </w:r>
      <w:r w:rsidRPr="002B6197">
        <w:rPr>
          <w:rFonts w:cs="Times New Roman"/>
          <w:i/>
          <w:szCs w:val="28"/>
          <w:lang w:val="en-US"/>
        </w:rPr>
        <w:t>/</w:t>
      </w:r>
      <w:r>
        <w:rPr>
          <w:rFonts w:cs="Times New Roman"/>
          <w:i/>
          <w:szCs w:val="28"/>
          <w:lang w:val="en-US"/>
        </w:rPr>
        <w:t>_Layout</w:t>
      </w:r>
      <w:r w:rsidRPr="002B6197">
        <w:rPr>
          <w:rFonts w:cs="Times New Roman"/>
          <w:i/>
          <w:szCs w:val="28"/>
          <w:lang w:val="en-US"/>
        </w:rPr>
        <w:t>.</w:t>
      </w:r>
      <w:r>
        <w:rPr>
          <w:rFonts w:cs="Times New Roman"/>
          <w:i/>
          <w:szCs w:val="28"/>
          <w:lang w:val="en-US"/>
        </w:rPr>
        <w:t>cshtml</w:t>
      </w:r>
    </w:p>
    <w:p w:rsidR="002B6197" w:rsidRPr="002B6197" w:rsidRDefault="002B6197" w:rsidP="002B6197">
      <w:pPr>
        <w:rPr>
          <w:rFonts w:cs="Times New Roman"/>
          <w:szCs w:val="28"/>
          <w:lang w:val="en-US"/>
        </w:rPr>
      </w:pP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!DOCTYPE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html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html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lang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="en"&gt;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head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meta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charset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="utf-8"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meta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="viewport"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content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="width=device-width, initial-scale=1.0"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title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2B619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ViewData[</w:t>
      </w:r>
      <w:r w:rsidRPr="002B6197">
        <w:rPr>
          <w:rFonts w:ascii="Consolas" w:hAnsi="Consolas" w:cs="Consolas"/>
          <w:color w:val="A31515"/>
          <w:sz w:val="19"/>
          <w:szCs w:val="19"/>
          <w:lang w:val="en-US"/>
        </w:rPr>
        <w:t>"Title"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] - CourseProject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title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link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rel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="stylesheet"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="~/lib/bootstrap/dist/css/bootstrap.min.css"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link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rel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="stylesheet"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="~/css/site.css"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head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body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header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nav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="navbar navbar-expand-sm navbar-toggleable-sm navbar-light bg-white border-bottom box-shadow mb-3"&gt;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="container"&gt;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="navbar-brand"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asp-area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asp-controller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="Home"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asp-action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="Index"&gt;</w:t>
      </w:r>
      <w:r>
        <w:rPr>
          <w:rFonts w:ascii="Consolas" w:hAnsi="Consolas" w:cs="Consolas"/>
          <w:color w:val="000000"/>
          <w:sz w:val="19"/>
          <w:szCs w:val="19"/>
        </w:rPr>
        <w:t>Домашняя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страница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button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="navbar-toggler"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="button"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data-toggle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="collapse"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data-target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=".navbar-collapse"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aria-controls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="navbarSupportedContent"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aria-expanded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="false"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aria-label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="Toggle navigation"&gt;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span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="navbar-toggler-icon"&gt;&lt;/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span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button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="navbar-collapse collapse d-sm-inline-flex flex-sm-row-reverse"&gt;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partial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name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="_LoginPartial"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nav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header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="container"&gt;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main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role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="main"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="pb-3"&gt;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B619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RenderBody()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main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footer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="border-top footer text-muted"&gt;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="container"&gt;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&amp;copy;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2020 - CourseProject -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asp-area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asp-controller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="Home"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asp-action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="Privacy"&gt;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Privacy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footer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script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src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="~/lib/jquery/dist/jquery.min.js"&gt;&lt;/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script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script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src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="~/lib/bootstrap/dist/js/bootstrap.bundle.min.js"&gt;&lt;/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script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script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src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="~/js/site.js"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asp-append-version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="true"&gt;&lt;/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script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RenderSection(</w:t>
      </w:r>
      <w:r>
        <w:rPr>
          <w:rFonts w:ascii="Consolas" w:hAnsi="Consolas" w:cs="Consolas"/>
          <w:color w:val="A31515"/>
          <w:sz w:val="19"/>
          <w:szCs w:val="19"/>
        </w:rPr>
        <w:t>"Scripts"</w:t>
      </w:r>
      <w:r>
        <w:rPr>
          <w:rFonts w:ascii="Consolas" w:hAnsi="Consolas" w:cs="Consolas"/>
          <w:color w:val="000000"/>
          <w:sz w:val="19"/>
          <w:szCs w:val="19"/>
        </w:rPr>
        <w:t xml:space="preserve">, required: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B6197" w:rsidRDefault="002B6197" w:rsidP="002B6197">
      <w:pPr>
        <w:rPr>
          <w:rFonts w:cs="Times New Roman"/>
          <w:szCs w:val="28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B6197" w:rsidRDefault="002B6197" w:rsidP="009E64E3">
      <w:pPr>
        <w:rPr>
          <w:rFonts w:cs="Times New Roman"/>
          <w:szCs w:val="28"/>
        </w:rPr>
      </w:pPr>
    </w:p>
    <w:p w:rsidR="002B6197" w:rsidRPr="002B6197" w:rsidRDefault="002B6197" w:rsidP="002B6197">
      <w:pPr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  <w:lang w:val="en-US"/>
        </w:rPr>
        <w:t>Shared</w:t>
      </w:r>
      <w:r w:rsidRPr="002B6197">
        <w:rPr>
          <w:rFonts w:cs="Times New Roman"/>
          <w:i/>
          <w:szCs w:val="28"/>
          <w:lang w:val="en-US"/>
        </w:rPr>
        <w:t>/</w:t>
      </w:r>
      <w:r>
        <w:rPr>
          <w:rFonts w:cs="Times New Roman"/>
          <w:i/>
          <w:szCs w:val="28"/>
          <w:lang w:val="en-US"/>
        </w:rPr>
        <w:t>_LoginPartial</w:t>
      </w:r>
      <w:r w:rsidRPr="002B6197">
        <w:rPr>
          <w:rFonts w:cs="Times New Roman"/>
          <w:i/>
          <w:szCs w:val="28"/>
          <w:lang w:val="en-US"/>
        </w:rPr>
        <w:t>.</w:t>
      </w:r>
      <w:r>
        <w:rPr>
          <w:rFonts w:cs="Times New Roman"/>
          <w:i/>
          <w:szCs w:val="28"/>
          <w:lang w:val="en-US"/>
        </w:rPr>
        <w:t>cshtml</w:t>
      </w:r>
    </w:p>
    <w:p w:rsidR="002B6197" w:rsidRPr="002B6197" w:rsidRDefault="002B6197" w:rsidP="002B6197">
      <w:pPr>
        <w:rPr>
          <w:rFonts w:cs="Times New Roman"/>
          <w:szCs w:val="28"/>
          <w:lang w:val="en-US"/>
        </w:rPr>
      </w:pP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Microsoft.AspNetCore.Identity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@inject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SignInManager&lt;User&gt; SignInManager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@inject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UserManager&lt;User&gt; UserManager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ul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="navbar-nav"&gt;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B619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(SignInManager.IsSignedIn(User))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(User.IsInRole(</w:t>
      </w:r>
      <w:r w:rsidRPr="002B619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Администратор</w:t>
      </w:r>
      <w:r w:rsidRPr="002B619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="nav-item"&gt;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="nav-link text-dark"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asp-controller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="UserManage"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asp-action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="Index"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title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="Manage"&gt;</w:t>
      </w:r>
      <w:r>
        <w:rPr>
          <w:rFonts w:ascii="Consolas" w:hAnsi="Consolas" w:cs="Consolas"/>
          <w:color w:val="000000"/>
          <w:sz w:val="19"/>
          <w:szCs w:val="19"/>
        </w:rPr>
        <w:t>Пользователи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="nav-item"&gt;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="col-form-label"&gt;</w:t>
      </w:r>
      <w:r>
        <w:rPr>
          <w:rFonts w:ascii="Consolas" w:hAnsi="Consolas" w:cs="Consolas"/>
          <w:color w:val="000000"/>
          <w:sz w:val="19"/>
          <w:szCs w:val="19"/>
        </w:rPr>
        <w:t>Здравствуйте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B619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User.Identity.Name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="nav-item"&gt;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form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="form-inline"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asp-controller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="Account"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asp-action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="Logout"&gt;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button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="submit"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="nav-link btn btn-link text-dark"&gt;</w:t>
      </w:r>
      <w:r>
        <w:rPr>
          <w:rFonts w:ascii="Consolas" w:hAnsi="Consolas" w:cs="Consolas"/>
          <w:color w:val="000000"/>
          <w:sz w:val="19"/>
          <w:szCs w:val="19"/>
        </w:rPr>
        <w:t>Выход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button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form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="nav-item"&gt;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="nav-link text-dark"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asp-controller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="Account"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asp-action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="Register"&gt;</w:t>
      </w:r>
      <w:r>
        <w:rPr>
          <w:rFonts w:ascii="Consolas" w:hAnsi="Consolas" w:cs="Consolas"/>
          <w:color w:val="000000"/>
          <w:sz w:val="19"/>
          <w:szCs w:val="19"/>
        </w:rPr>
        <w:t>Регистрация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="nav-item"&gt;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="nav-link text-dark"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asp-controller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="Account"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asp-action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="Login"&gt;</w:t>
      </w:r>
      <w:r>
        <w:rPr>
          <w:rFonts w:ascii="Consolas" w:hAnsi="Consolas" w:cs="Consolas"/>
          <w:color w:val="000000"/>
          <w:sz w:val="19"/>
          <w:szCs w:val="19"/>
        </w:rPr>
        <w:t>Вход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2B6197" w:rsidRDefault="002B6197" w:rsidP="002B6197">
      <w:pPr>
        <w:rPr>
          <w:rFonts w:cs="Times New Roman"/>
          <w:szCs w:val="28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ul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B6197" w:rsidRDefault="002B6197" w:rsidP="009E64E3">
      <w:pPr>
        <w:rPr>
          <w:rFonts w:cs="Times New Roman"/>
          <w:szCs w:val="28"/>
        </w:rPr>
      </w:pPr>
    </w:p>
    <w:p w:rsidR="002B6197" w:rsidRPr="002B6197" w:rsidRDefault="002B6197" w:rsidP="002B6197">
      <w:pPr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  <w:lang w:val="en-US"/>
        </w:rPr>
        <w:t>UserManage</w:t>
      </w:r>
      <w:r w:rsidRPr="002B6197">
        <w:rPr>
          <w:rFonts w:cs="Times New Roman"/>
          <w:i/>
          <w:szCs w:val="28"/>
          <w:lang w:val="en-US"/>
        </w:rPr>
        <w:t>/</w:t>
      </w:r>
      <w:r>
        <w:rPr>
          <w:rFonts w:cs="Times New Roman"/>
          <w:i/>
          <w:szCs w:val="28"/>
          <w:lang w:val="en-US"/>
        </w:rPr>
        <w:t>Create</w:t>
      </w:r>
      <w:r w:rsidRPr="002B6197">
        <w:rPr>
          <w:rFonts w:cs="Times New Roman"/>
          <w:i/>
          <w:szCs w:val="28"/>
          <w:lang w:val="en-US"/>
        </w:rPr>
        <w:t>.</w:t>
      </w:r>
      <w:r>
        <w:rPr>
          <w:rFonts w:cs="Times New Roman"/>
          <w:i/>
          <w:szCs w:val="28"/>
          <w:lang w:val="en-US"/>
        </w:rPr>
        <w:t>cshtml</w:t>
      </w:r>
    </w:p>
    <w:p w:rsidR="002B6197" w:rsidRPr="002B6197" w:rsidRDefault="002B6197" w:rsidP="002B6197">
      <w:pPr>
        <w:rPr>
          <w:rFonts w:cs="Times New Roman"/>
          <w:szCs w:val="28"/>
          <w:lang w:val="en-US"/>
        </w:rPr>
      </w:pP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@model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CourseProject.Models.CreateUserViewModel</w:t>
      </w:r>
    </w:p>
    <w:p w:rsid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:rsid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ViewBag.Title = </w:t>
      </w:r>
      <w:r>
        <w:rPr>
          <w:rFonts w:ascii="Consolas" w:hAnsi="Consolas" w:cs="Consolas"/>
          <w:color w:val="A31515"/>
          <w:sz w:val="19"/>
          <w:szCs w:val="19"/>
        </w:rPr>
        <w:t>"Добавление пользователя"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ViewBag.Title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form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asp-action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="Create"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asp-controller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="UserManage"&gt;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asp-validation-summary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All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="text-danger"&gt;&lt;/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="form-group"&gt;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asp-for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Email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="control-label"&gt;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Email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input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type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="text"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asp-for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Email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="form-control"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="form-group"&gt;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asp-for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Password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="control-label"&gt;</w:t>
      </w:r>
      <w:r>
        <w:rPr>
          <w:rFonts w:ascii="Consolas" w:hAnsi="Consolas" w:cs="Consolas"/>
          <w:color w:val="000000"/>
          <w:sz w:val="19"/>
          <w:szCs w:val="19"/>
        </w:rPr>
        <w:t>Пароль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input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type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="password"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asp-for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Password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="form-control"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="form-group"&gt;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asp-for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FIO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="control-label"&gt;</w:t>
      </w:r>
      <w:r>
        <w:rPr>
          <w:rFonts w:ascii="Consolas" w:hAnsi="Consolas" w:cs="Consolas"/>
          <w:color w:val="000000"/>
          <w:sz w:val="19"/>
          <w:szCs w:val="19"/>
        </w:rPr>
        <w:t>ФИО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input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type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="text"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asp-for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FIO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="form-control"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="form-group"&gt;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asp-for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Age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="control-label"&gt;</w:t>
      </w:r>
      <w:r>
        <w:rPr>
          <w:rFonts w:ascii="Consolas" w:hAnsi="Consolas" w:cs="Consolas"/>
          <w:color w:val="000000"/>
          <w:sz w:val="19"/>
          <w:szCs w:val="19"/>
        </w:rPr>
        <w:t>Возраст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input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type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="number"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asp-for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Age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="form-control"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min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="16"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max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="67"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value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="16"/&gt;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="form-group"&gt;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input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="submit"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value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Добавить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="btn btn-outline-secondary"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B6197" w:rsidRDefault="002B6197" w:rsidP="002B6197">
      <w:pPr>
        <w:rPr>
          <w:rFonts w:cs="Times New Roman"/>
          <w:szCs w:val="28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B6197" w:rsidRDefault="002B6197" w:rsidP="009E64E3">
      <w:pPr>
        <w:rPr>
          <w:rFonts w:cs="Times New Roman"/>
          <w:szCs w:val="28"/>
        </w:rPr>
      </w:pPr>
    </w:p>
    <w:p w:rsidR="002B6197" w:rsidRDefault="002B6197" w:rsidP="009E64E3">
      <w:pPr>
        <w:rPr>
          <w:rFonts w:cs="Times New Roman"/>
          <w:szCs w:val="28"/>
        </w:rPr>
      </w:pPr>
    </w:p>
    <w:p w:rsidR="002B6197" w:rsidRPr="002B6197" w:rsidRDefault="002B6197" w:rsidP="002B6197">
      <w:pPr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  <w:lang w:val="en-US"/>
        </w:rPr>
        <w:lastRenderedPageBreak/>
        <w:t>UserManage</w:t>
      </w:r>
      <w:r w:rsidRPr="002B6197">
        <w:rPr>
          <w:rFonts w:cs="Times New Roman"/>
          <w:i/>
          <w:szCs w:val="28"/>
          <w:lang w:val="en-US"/>
        </w:rPr>
        <w:t>/</w:t>
      </w:r>
      <w:r>
        <w:rPr>
          <w:rFonts w:cs="Times New Roman"/>
          <w:i/>
          <w:szCs w:val="28"/>
          <w:lang w:val="en-US"/>
        </w:rPr>
        <w:t>Edit</w:t>
      </w:r>
      <w:r w:rsidRPr="002B6197">
        <w:rPr>
          <w:rFonts w:cs="Times New Roman"/>
          <w:i/>
          <w:szCs w:val="28"/>
          <w:lang w:val="en-US"/>
        </w:rPr>
        <w:t>.</w:t>
      </w:r>
      <w:r>
        <w:rPr>
          <w:rFonts w:cs="Times New Roman"/>
          <w:i/>
          <w:szCs w:val="28"/>
          <w:lang w:val="en-US"/>
        </w:rPr>
        <w:t>cshtml</w:t>
      </w:r>
    </w:p>
    <w:p w:rsidR="002B6197" w:rsidRPr="002B6197" w:rsidRDefault="002B6197" w:rsidP="002B6197">
      <w:pPr>
        <w:rPr>
          <w:rFonts w:cs="Times New Roman"/>
          <w:szCs w:val="28"/>
          <w:lang w:val="en-US"/>
        </w:rPr>
      </w:pP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@model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CourseProject.Models.EditUserViewModel</w:t>
      </w:r>
    </w:p>
    <w:p w:rsid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:rsid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ViewBag.Title = </w:t>
      </w:r>
      <w:r>
        <w:rPr>
          <w:rFonts w:ascii="Consolas" w:hAnsi="Consolas" w:cs="Consolas"/>
          <w:color w:val="A31515"/>
          <w:sz w:val="19"/>
          <w:szCs w:val="19"/>
        </w:rPr>
        <w:t>"Редактирование пользователя"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ViewBag.Title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form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asp-action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="Edit"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asp-controller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="UserManage"&gt;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asp-validation-summary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All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="text-danger"&gt;&lt;/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="form-group"&gt;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input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type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="hidden"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asp-for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Id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="form-group"&gt;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asp-for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Email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="control-label"&gt;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Email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input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type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="text"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asp-for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Email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="form-control"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="form-group"&gt;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asp-for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FIO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="control-label"&gt;</w:t>
      </w:r>
      <w:r>
        <w:rPr>
          <w:rFonts w:ascii="Consolas" w:hAnsi="Consolas" w:cs="Consolas"/>
          <w:color w:val="000000"/>
          <w:sz w:val="19"/>
          <w:szCs w:val="19"/>
        </w:rPr>
        <w:t>ФИО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input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type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="text"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asp-for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FIO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="form-control"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="form-group"&gt;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asp-for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Age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="control-label"&gt;</w:t>
      </w:r>
      <w:r>
        <w:rPr>
          <w:rFonts w:ascii="Consolas" w:hAnsi="Consolas" w:cs="Consolas"/>
          <w:color w:val="000000"/>
          <w:sz w:val="19"/>
          <w:szCs w:val="19"/>
        </w:rPr>
        <w:t>Возраст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input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type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="number"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asp-for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Age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="form-control"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min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="16"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max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="67"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value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="16"/&gt;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="form-group"&gt;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input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="submit"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value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Сохранить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="btn btn-outline-secondary"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B6197" w:rsidRDefault="002B6197" w:rsidP="002B6197">
      <w:pPr>
        <w:rPr>
          <w:rFonts w:cs="Times New Roman"/>
          <w:szCs w:val="28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B6197" w:rsidRDefault="002B6197" w:rsidP="009E64E3">
      <w:pPr>
        <w:rPr>
          <w:rFonts w:cs="Times New Roman"/>
          <w:szCs w:val="28"/>
        </w:rPr>
      </w:pPr>
    </w:p>
    <w:p w:rsidR="002B6197" w:rsidRPr="002B6197" w:rsidRDefault="002B6197" w:rsidP="002B6197">
      <w:pPr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  <w:lang w:val="en-US"/>
        </w:rPr>
        <w:t>UserManage</w:t>
      </w:r>
      <w:r w:rsidRPr="002B6197">
        <w:rPr>
          <w:rFonts w:cs="Times New Roman"/>
          <w:i/>
          <w:szCs w:val="28"/>
          <w:lang w:val="en-US"/>
        </w:rPr>
        <w:t>/</w:t>
      </w:r>
      <w:r>
        <w:rPr>
          <w:rFonts w:cs="Times New Roman"/>
          <w:i/>
          <w:szCs w:val="28"/>
          <w:lang w:val="en-US"/>
        </w:rPr>
        <w:t>Index</w:t>
      </w:r>
      <w:r w:rsidRPr="002B6197">
        <w:rPr>
          <w:rFonts w:cs="Times New Roman"/>
          <w:i/>
          <w:szCs w:val="28"/>
          <w:lang w:val="en-US"/>
        </w:rPr>
        <w:t>.</w:t>
      </w:r>
      <w:r>
        <w:rPr>
          <w:rFonts w:cs="Times New Roman"/>
          <w:i/>
          <w:szCs w:val="28"/>
          <w:lang w:val="en-US"/>
        </w:rPr>
        <w:t>cshtml</w:t>
      </w:r>
    </w:p>
    <w:p w:rsidR="002B6197" w:rsidRPr="002B6197" w:rsidRDefault="002B6197" w:rsidP="002B6197">
      <w:pPr>
        <w:rPr>
          <w:rFonts w:cs="Times New Roman"/>
          <w:szCs w:val="28"/>
          <w:lang w:val="en-US"/>
        </w:rPr>
      </w:pP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@model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IEnumerable&lt;CourseProject.Models.User&gt;</w:t>
      </w:r>
    </w:p>
    <w:p w:rsid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:rsid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ViewBag.Title = </w:t>
      </w:r>
      <w:r>
        <w:rPr>
          <w:rFonts w:ascii="Consolas" w:hAnsi="Consolas" w:cs="Consolas"/>
          <w:color w:val="A31515"/>
          <w:sz w:val="19"/>
          <w:szCs w:val="19"/>
        </w:rPr>
        <w:t>"Список пользователей"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asp-action</w:t>
      </w:r>
      <w:r>
        <w:rPr>
          <w:rFonts w:ascii="Consolas" w:hAnsi="Consolas" w:cs="Consolas"/>
          <w:color w:val="0000FF"/>
          <w:sz w:val="19"/>
          <w:szCs w:val="19"/>
        </w:rPr>
        <w:t>="Create"&gt;</w:t>
      </w:r>
      <w:r>
        <w:rPr>
          <w:rFonts w:ascii="Consolas" w:hAnsi="Consolas" w:cs="Consolas"/>
          <w:color w:val="000000"/>
          <w:sz w:val="19"/>
          <w:szCs w:val="19"/>
        </w:rPr>
        <w:t>Добавить пользователя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table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="table"&gt;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Email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ФИО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Возраст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B619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user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Model)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2B619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user.Email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2B619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user.FIO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2B619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user.Age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form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asp-action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="Delete"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asp-route-id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2B619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user.Id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method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="post"&gt;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button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="submit"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="btn btn-sm btn-danger"&gt;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</w:rPr>
        <w:t>Удалить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button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form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form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asp-action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="Edit"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asp-route-id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2B619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user.Id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method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="post"&gt;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button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="submit"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="btn btn-sm btn-secondary"&gt;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</w:rPr>
        <w:t>Изменить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button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form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B6197" w:rsidRDefault="002B6197" w:rsidP="002B6197">
      <w:pPr>
        <w:rPr>
          <w:rFonts w:cs="Times New Roman"/>
          <w:szCs w:val="28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&lt;/</w:t>
      </w:r>
      <w:r>
        <w:rPr>
          <w:rFonts w:ascii="Consolas" w:hAnsi="Consolas" w:cs="Consolas"/>
          <w:color w:val="800000"/>
          <w:sz w:val="19"/>
          <w:szCs w:val="19"/>
        </w:rPr>
        <w:t>table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B6197" w:rsidRDefault="002B6197" w:rsidP="009E64E3">
      <w:pPr>
        <w:rPr>
          <w:rFonts w:cs="Times New Roman"/>
          <w:szCs w:val="28"/>
        </w:rPr>
      </w:pPr>
    </w:p>
    <w:p w:rsidR="002B6197" w:rsidRPr="002B6197" w:rsidRDefault="002B6197" w:rsidP="002B6197">
      <w:pPr>
        <w:rPr>
          <w:rFonts w:cs="Times New Roman"/>
          <w:i/>
          <w:szCs w:val="28"/>
        </w:rPr>
      </w:pPr>
      <w:r>
        <w:rPr>
          <w:rFonts w:cs="Times New Roman"/>
          <w:i/>
          <w:szCs w:val="28"/>
          <w:lang w:val="en-US"/>
        </w:rPr>
        <w:t>Waybill</w:t>
      </w:r>
      <w:r w:rsidRPr="002B6197">
        <w:rPr>
          <w:rFonts w:cs="Times New Roman"/>
          <w:i/>
          <w:szCs w:val="28"/>
        </w:rPr>
        <w:t>/</w:t>
      </w:r>
      <w:r>
        <w:rPr>
          <w:rFonts w:cs="Times New Roman"/>
          <w:i/>
          <w:szCs w:val="28"/>
          <w:lang w:val="en-US"/>
        </w:rPr>
        <w:t>Index</w:t>
      </w:r>
      <w:r w:rsidRPr="002B6197">
        <w:rPr>
          <w:rFonts w:cs="Times New Roman"/>
          <w:i/>
          <w:szCs w:val="28"/>
        </w:rPr>
        <w:t>.</w:t>
      </w:r>
      <w:r>
        <w:rPr>
          <w:rFonts w:cs="Times New Roman"/>
          <w:i/>
          <w:szCs w:val="28"/>
          <w:lang w:val="en-US"/>
        </w:rPr>
        <w:t>cshtml</w:t>
      </w:r>
    </w:p>
    <w:p w:rsidR="002B6197" w:rsidRPr="002B6197" w:rsidRDefault="002B6197" w:rsidP="002B6197">
      <w:pPr>
        <w:rPr>
          <w:rFonts w:cs="Times New Roman"/>
          <w:szCs w:val="28"/>
        </w:rPr>
      </w:pPr>
    </w:p>
    <w:p w:rsid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@model</w:t>
      </w:r>
      <w:r>
        <w:rPr>
          <w:rFonts w:ascii="Consolas" w:hAnsi="Consolas" w:cs="Consolas"/>
          <w:color w:val="000000"/>
          <w:sz w:val="19"/>
          <w:szCs w:val="19"/>
        </w:rPr>
        <w:t xml:space="preserve"> WaybillIndexViewModel</w:t>
      </w:r>
    </w:p>
    <w:p w:rsid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:rsid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ViewBag.Title = </w:t>
      </w:r>
      <w:r>
        <w:rPr>
          <w:rFonts w:ascii="Consolas" w:hAnsi="Consolas" w:cs="Consolas"/>
          <w:color w:val="A31515"/>
          <w:sz w:val="19"/>
          <w:szCs w:val="19"/>
        </w:rPr>
        <w:t>"Таблица накладных"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changeAddVisibility() {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document.getElementById(</w:t>
      </w:r>
      <w:r w:rsidRPr="002B6197">
        <w:rPr>
          <w:rFonts w:ascii="Consolas" w:hAnsi="Consolas" w:cs="Consolas"/>
          <w:color w:val="A31515"/>
          <w:sz w:val="19"/>
          <w:szCs w:val="19"/>
          <w:lang w:val="en-US"/>
        </w:rPr>
        <w:t>'DeleteWaybill'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).style.display = </w:t>
      </w:r>
      <w:r w:rsidRPr="002B6197">
        <w:rPr>
          <w:rFonts w:ascii="Consolas" w:hAnsi="Consolas" w:cs="Consolas"/>
          <w:color w:val="A31515"/>
          <w:sz w:val="19"/>
          <w:szCs w:val="19"/>
          <w:lang w:val="en-US"/>
        </w:rPr>
        <w:t>"none"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document.getElementById(</w:t>
      </w:r>
      <w:r w:rsidRPr="002B6197">
        <w:rPr>
          <w:rFonts w:ascii="Consolas" w:hAnsi="Consolas" w:cs="Consolas"/>
          <w:color w:val="A31515"/>
          <w:sz w:val="19"/>
          <w:szCs w:val="19"/>
          <w:lang w:val="en-US"/>
        </w:rPr>
        <w:t>'UpdateWaybill'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).style.display = </w:t>
      </w:r>
      <w:r w:rsidRPr="002B6197">
        <w:rPr>
          <w:rFonts w:ascii="Consolas" w:hAnsi="Consolas" w:cs="Consolas"/>
          <w:color w:val="A31515"/>
          <w:sz w:val="19"/>
          <w:szCs w:val="19"/>
          <w:lang w:val="en-US"/>
        </w:rPr>
        <w:t>"none"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document.getElementById(</w:t>
      </w:r>
      <w:r w:rsidRPr="002B6197">
        <w:rPr>
          <w:rFonts w:ascii="Consolas" w:hAnsi="Consolas" w:cs="Consolas"/>
          <w:color w:val="A31515"/>
          <w:sz w:val="19"/>
          <w:szCs w:val="19"/>
          <w:lang w:val="en-US"/>
        </w:rPr>
        <w:t>'AddWaybill'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).style.display = </w:t>
      </w:r>
      <w:r w:rsidRPr="002B6197">
        <w:rPr>
          <w:rFonts w:ascii="Consolas" w:hAnsi="Consolas" w:cs="Consolas"/>
          <w:color w:val="A31515"/>
          <w:sz w:val="19"/>
          <w:szCs w:val="19"/>
          <w:lang w:val="en-US"/>
        </w:rPr>
        <w:t>"block"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changeUpdateVisibility() {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document.getElementById(</w:t>
      </w:r>
      <w:r w:rsidRPr="002B6197">
        <w:rPr>
          <w:rFonts w:ascii="Consolas" w:hAnsi="Consolas" w:cs="Consolas"/>
          <w:color w:val="A31515"/>
          <w:sz w:val="19"/>
          <w:szCs w:val="19"/>
          <w:lang w:val="en-US"/>
        </w:rPr>
        <w:t>'DeleteWaybill'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).style.display = </w:t>
      </w:r>
      <w:r w:rsidRPr="002B6197">
        <w:rPr>
          <w:rFonts w:ascii="Consolas" w:hAnsi="Consolas" w:cs="Consolas"/>
          <w:color w:val="A31515"/>
          <w:sz w:val="19"/>
          <w:szCs w:val="19"/>
          <w:lang w:val="en-US"/>
        </w:rPr>
        <w:t>"none"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document.getElementById(</w:t>
      </w:r>
      <w:r w:rsidRPr="002B6197">
        <w:rPr>
          <w:rFonts w:ascii="Consolas" w:hAnsi="Consolas" w:cs="Consolas"/>
          <w:color w:val="A31515"/>
          <w:sz w:val="19"/>
          <w:szCs w:val="19"/>
          <w:lang w:val="en-US"/>
        </w:rPr>
        <w:t>'UpdateWaybill'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).style.display = </w:t>
      </w:r>
      <w:r w:rsidRPr="002B6197">
        <w:rPr>
          <w:rFonts w:ascii="Consolas" w:hAnsi="Consolas" w:cs="Consolas"/>
          <w:color w:val="A31515"/>
          <w:sz w:val="19"/>
          <w:szCs w:val="19"/>
          <w:lang w:val="en-US"/>
        </w:rPr>
        <w:t>"block"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document.getElementById(</w:t>
      </w:r>
      <w:r w:rsidRPr="002B6197">
        <w:rPr>
          <w:rFonts w:ascii="Consolas" w:hAnsi="Consolas" w:cs="Consolas"/>
          <w:color w:val="A31515"/>
          <w:sz w:val="19"/>
          <w:szCs w:val="19"/>
          <w:lang w:val="en-US"/>
        </w:rPr>
        <w:t>'AddWaybill'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).style.display = </w:t>
      </w:r>
      <w:r w:rsidRPr="002B6197">
        <w:rPr>
          <w:rFonts w:ascii="Consolas" w:hAnsi="Consolas" w:cs="Consolas"/>
          <w:color w:val="A31515"/>
          <w:sz w:val="19"/>
          <w:szCs w:val="19"/>
          <w:lang w:val="en-US"/>
        </w:rPr>
        <w:t>"none"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changeDeleteVisibility() {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document.getElementById(</w:t>
      </w:r>
      <w:r w:rsidRPr="002B6197">
        <w:rPr>
          <w:rFonts w:ascii="Consolas" w:hAnsi="Consolas" w:cs="Consolas"/>
          <w:color w:val="A31515"/>
          <w:sz w:val="19"/>
          <w:szCs w:val="19"/>
          <w:lang w:val="en-US"/>
        </w:rPr>
        <w:t>'DeleteWaybill'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).style.display = </w:t>
      </w:r>
      <w:r w:rsidRPr="002B6197">
        <w:rPr>
          <w:rFonts w:ascii="Consolas" w:hAnsi="Consolas" w:cs="Consolas"/>
          <w:color w:val="A31515"/>
          <w:sz w:val="19"/>
          <w:szCs w:val="19"/>
          <w:lang w:val="en-US"/>
        </w:rPr>
        <w:t>"block"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document.getElementById(</w:t>
      </w:r>
      <w:r w:rsidRPr="002B6197">
        <w:rPr>
          <w:rFonts w:ascii="Consolas" w:hAnsi="Consolas" w:cs="Consolas"/>
          <w:color w:val="A31515"/>
          <w:sz w:val="19"/>
          <w:szCs w:val="19"/>
          <w:lang w:val="en-US"/>
        </w:rPr>
        <w:t>'UpdateWaybill'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).style.display = </w:t>
      </w:r>
      <w:r w:rsidRPr="002B6197">
        <w:rPr>
          <w:rFonts w:ascii="Consolas" w:hAnsi="Consolas" w:cs="Consolas"/>
          <w:color w:val="A31515"/>
          <w:sz w:val="19"/>
          <w:szCs w:val="19"/>
          <w:lang w:val="en-US"/>
        </w:rPr>
        <w:t>"none"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document.getElementById(</w:t>
      </w:r>
      <w:r w:rsidRPr="002B6197">
        <w:rPr>
          <w:rFonts w:ascii="Consolas" w:hAnsi="Consolas" w:cs="Consolas"/>
          <w:color w:val="A31515"/>
          <w:sz w:val="19"/>
          <w:szCs w:val="19"/>
          <w:lang w:val="en-US"/>
        </w:rPr>
        <w:t>'AddWaybill'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).style.display = </w:t>
      </w:r>
      <w:r w:rsidRPr="002B6197">
        <w:rPr>
          <w:rFonts w:ascii="Consolas" w:hAnsi="Consolas" w:cs="Consolas"/>
          <w:color w:val="A31515"/>
          <w:sz w:val="19"/>
          <w:szCs w:val="19"/>
          <w:lang w:val="en-US"/>
        </w:rPr>
        <w:t>"none"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SetSession() {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sessionStorage.setItem(</w:t>
      </w:r>
      <w:r w:rsidRPr="002B6197">
        <w:rPr>
          <w:rFonts w:ascii="Consolas" w:hAnsi="Consolas" w:cs="Consolas"/>
          <w:color w:val="A31515"/>
          <w:sz w:val="19"/>
          <w:szCs w:val="19"/>
          <w:lang w:val="en-US"/>
        </w:rPr>
        <w:t>"providerName"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, $(</w:t>
      </w:r>
      <w:r w:rsidRPr="002B6197">
        <w:rPr>
          <w:rFonts w:ascii="Consolas" w:hAnsi="Consolas" w:cs="Consolas"/>
          <w:color w:val="A31515"/>
          <w:sz w:val="19"/>
          <w:szCs w:val="19"/>
          <w:lang w:val="en-US"/>
        </w:rPr>
        <w:t>"#value1"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).val());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sessionStorage.setItem(</w:t>
      </w:r>
      <w:r w:rsidRPr="002B6197">
        <w:rPr>
          <w:rFonts w:ascii="Consolas" w:hAnsi="Consolas" w:cs="Consolas"/>
          <w:color w:val="A31515"/>
          <w:sz w:val="19"/>
          <w:szCs w:val="19"/>
          <w:lang w:val="en-US"/>
        </w:rPr>
        <w:t>"furnitName"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, $(</w:t>
      </w:r>
      <w:r w:rsidRPr="002B6197">
        <w:rPr>
          <w:rFonts w:ascii="Consolas" w:hAnsi="Consolas" w:cs="Consolas"/>
          <w:color w:val="A31515"/>
          <w:sz w:val="19"/>
          <w:szCs w:val="19"/>
          <w:lang w:val="en-US"/>
        </w:rPr>
        <w:t>"#value2 option:selected"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).val());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GetSession() {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$(</w:t>
      </w:r>
      <w:r w:rsidRPr="002B6197">
        <w:rPr>
          <w:rFonts w:ascii="Consolas" w:hAnsi="Consolas" w:cs="Consolas"/>
          <w:color w:val="A31515"/>
          <w:sz w:val="19"/>
          <w:szCs w:val="19"/>
          <w:lang w:val="en-US"/>
        </w:rPr>
        <w:t>"#value1"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).val(sessionStorage.getItem(</w:t>
      </w:r>
      <w:r w:rsidRPr="002B6197">
        <w:rPr>
          <w:rFonts w:ascii="Consolas" w:hAnsi="Consolas" w:cs="Consolas"/>
          <w:color w:val="A31515"/>
          <w:sz w:val="19"/>
          <w:szCs w:val="19"/>
          <w:lang w:val="en-US"/>
        </w:rPr>
        <w:t>"providerName"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$(</w:t>
      </w:r>
      <w:r w:rsidRPr="002B6197">
        <w:rPr>
          <w:rFonts w:ascii="Consolas" w:hAnsi="Consolas" w:cs="Consolas"/>
          <w:color w:val="A31515"/>
          <w:sz w:val="19"/>
          <w:szCs w:val="19"/>
          <w:lang w:val="en-US"/>
        </w:rPr>
        <w:t>"#value2"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).val(sessionStorage.getItem(</w:t>
      </w:r>
      <w:r w:rsidRPr="002B6197">
        <w:rPr>
          <w:rFonts w:ascii="Consolas" w:hAnsi="Consolas" w:cs="Consolas"/>
          <w:color w:val="A31515"/>
          <w:sz w:val="19"/>
          <w:szCs w:val="19"/>
          <w:lang w:val="en-US"/>
        </w:rPr>
        <w:t>"furnitName"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script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body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onbeforeunload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SetSession()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onload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GetSession()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H1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2B619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ViewBag.Title: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H1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form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method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="get"&gt;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="control-label"&gt;</w:t>
      </w:r>
      <w:r>
        <w:rPr>
          <w:rFonts w:ascii="Consolas" w:hAnsi="Consolas" w:cs="Consolas"/>
          <w:color w:val="000000"/>
          <w:sz w:val="19"/>
          <w:szCs w:val="19"/>
        </w:rPr>
        <w:t>Название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поставщика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&amp;nbsp;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input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="text"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="providerName"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="value1"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="form-control"/&gt;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="control-label"&gt;</w:t>
      </w:r>
      <w:r>
        <w:rPr>
          <w:rFonts w:ascii="Consolas" w:hAnsi="Consolas" w:cs="Consolas"/>
          <w:color w:val="000000"/>
          <w:sz w:val="19"/>
          <w:szCs w:val="19"/>
        </w:rPr>
        <w:t>Название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мебели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&amp;nbsp;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select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="furnitName"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="value2"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="form-control"&gt;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B619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elem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Model.FilterFurnitureNames)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option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2B619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elem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option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select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br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input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="submit"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style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border-color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black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value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Фильтр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="btn btn-default"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form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br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table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border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="1"&gt;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thead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Id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    Номер поставщика</w:t>
      </w:r>
    </w:p>
    <w:p w:rsid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Название поставщика</w:t>
      </w:r>
    </w:p>
    <w:p w:rsid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Дата поставок</w:t>
      </w:r>
    </w:p>
    <w:p w:rsid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Материал</w:t>
      </w:r>
    </w:p>
    <w:p w:rsid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Стоимость</w:t>
      </w:r>
    </w:p>
    <w:p w:rsid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Вес</w:t>
      </w:r>
    </w:p>
    <w:p w:rsid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Название мебели</w:t>
      </w:r>
    </w:p>
    <w:p w:rsid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ФИО сотрудника</w:t>
      </w:r>
    </w:p>
    <w:p w:rsid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2B619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elem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Model.WaybillViewModels)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2B619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elem.Id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2B619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elem.ProviderId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2B619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elem.ProviderName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2B619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elem.DateOfSupply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2B619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elem.Material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2B619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elem.Price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elem.Weight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2B619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elem.FurnitureName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2B619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elem.EmployeeFIO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table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B619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(Model.PageViewModel.HasPreviousPage)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asp-action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="Index"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r w:rsidRPr="002B6197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asp-route-page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2B619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@(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Model.PageViewModel.PageNumber - 1</w:t>
      </w:r>
      <w:r w:rsidRPr="002B619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)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="btn btn-outline-dark"&gt;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i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="glyphicon glyphicon-chevron-left"&gt;&lt;/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i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Назад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B619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(Model.PageViewModel.HasNextPage)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asp-action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="Index"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r w:rsidRPr="002B6197">
        <w:rPr>
          <w:rFonts w:ascii="Consolas" w:hAnsi="Consolas" w:cs="Consolas"/>
          <w:b/>
          <w:bCs/>
          <w:color w:val="800080"/>
          <w:sz w:val="19"/>
          <w:szCs w:val="19"/>
          <w:lang w:val="en-US"/>
        </w:rPr>
        <w:t>asp-route-page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2B619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@(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Model.PageViewModel.PageNumber + 1</w:t>
      </w:r>
      <w:r w:rsidRPr="002B619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)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="btn btn-outline-dark"&gt;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Вперед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i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="glyphicon glyphicon-chevron-right"&gt;&lt;/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i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(User.IsInRole(</w:t>
      </w:r>
      <w:r>
        <w:rPr>
          <w:rFonts w:ascii="Consolas" w:hAnsi="Consolas" w:cs="Consolas"/>
          <w:color w:val="A31515"/>
          <w:sz w:val="19"/>
          <w:szCs w:val="19"/>
        </w:rPr>
        <w:t>"Администратор"</w:t>
      </w:r>
      <w:r>
        <w:rPr>
          <w:rFonts w:ascii="Consolas" w:hAnsi="Consolas" w:cs="Consolas"/>
          <w:color w:val="000000"/>
          <w:sz w:val="19"/>
          <w:szCs w:val="19"/>
        </w:rPr>
        <w:t>))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input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="submit"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value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Добавить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запись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onclick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changeAddVisibility()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input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="submit"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value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Удалить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запись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onclick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changeDeleteVisibility()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input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="submit"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value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Изменить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запись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onclick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changeUpdateVisibility()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hr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619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ViewData[</w:t>
      </w:r>
      <w:r w:rsidRPr="002B6197">
        <w:rPr>
          <w:rFonts w:ascii="Consolas" w:hAnsi="Consolas" w:cs="Consolas"/>
          <w:color w:val="A31515"/>
          <w:sz w:val="19"/>
          <w:szCs w:val="19"/>
          <w:lang w:val="en-US"/>
        </w:rPr>
        <w:t>"Message"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="AddWaybill"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style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display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none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B619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@{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Html.RenderPartialAsync(</w:t>
      </w:r>
      <w:r w:rsidRPr="002B6197">
        <w:rPr>
          <w:rFonts w:ascii="Consolas" w:hAnsi="Consolas" w:cs="Consolas"/>
          <w:color w:val="A31515"/>
          <w:sz w:val="19"/>
          <w:szCs w:val="19"/>
          <w:lang w:val="en-US"/>
        </w:rPr>
        <w:t>"_AddWaybill"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2B619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}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="DeleteWaybill"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style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display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none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B619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@{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Html.RenderPartialAsync(</w:t>
      </w:r>
      <w:r w:rsidRPr="002B6197">
        <w:rPr>
          <w:rFonts w:ascii="Consolas" w:hAnsi="Consolas" w:cs="Consolas"/>
          <w:color w:val="A31515"/>
          <w:sz w:val="19"/>
          <w:szCs w:val="19"/>
          <w:lang w:val="en-US"/>
        </w:rPr>
        <w:t>"_DeleteWaybill"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2B619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}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="UpdateWaybill"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style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display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none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B619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@{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Html.RenderPartialAsync(</w:t>
      </w:r>
      <w:r w:rsidRPr="002B6197">
        <w:rPr>
          <w:rFonts w:ascii="Consolas" w:hAnsi="Consolas" w:cs="Consolas"/>
          <w:color w:val="A31515"/>
          <w:sz w:val="19"/>
          <w:szCs w:val="19"/>
          <w:lang w:val="en-US"/>
        </w:rPr>
        <w:t>"_UpdateWaybill"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2B619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}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2B6197" w:rsidRDefault="002B6197" w:rsidP="002B6197">
      <w:pPr>
        <w:rPr>
          <w:rFonts w:cs="Times New Roman"/>
          <w:szCs w:val="28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B6197" w:rsidRDefault="002B6197" w:rsidP="009E64E3">
      <w:pPr>
        <w:rPr>
          <w:rFonts w:cs="Times New Roman"/>
          <w:szCs w:val="28"/>
        </w:rPr>
      </w:pPr>
    </w:p>
    <w:p w:rsidR="002B6197" w:rsidRPr="002B6197" w:rsidRDefault="002B6197" w:rsidP="002B6197">
      <w:pPr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  <w:lang w:val="en-US"/>
        </w:rPr>
        <w:t>Waybill</w:t>
      </w:r>
      <w:r w:rsidRPr="002B6197">
        <w:rPr>
          <w:rFonts w:cs="Times New Roman"/>
          <w:i/>
          <w:szCs w:val="28"/>
          <w:lang w:val="en-US"/>
        </w:rPr>
        <w:t>/</w:t>
      </w:r>
      <w:r>
        <w:rPr>
          <w:rFonts w:cs="Times New Roman"/>
          <w:i/>
          <w:szCs w:val="28"/>
          <w:lang w:val="en-US"/>
        </w:rPr>
        <w:t>_AddWaybill</w:t>
      </w:r>
      <w:r w:rsidRPr="002B6197">
        <w:rPr>
          <w:rFonts w:cs="Times New Roman"/>
          <w:i/>
          <w:szCs w:val="28"/>
          <w:lang w:val="en-US"/>
        </w:rPr>
        <w:t>.</w:t>
      </w:r>
      <w:r>
        <w:rPr>
          <w:rFonts w:cs="Times New Roman"/>
          <w:i/>
          <w:szCs w:val="28"/>
          <w:lang w:val="en-US"/>
        </w:rPr>
        <w:t>cshtml</w:t>
      </w:r>
    </w:p>
    <w:p w:rsidR="002B6197" w:rsidRPr="002B6197" w:rsidRDefault="002B6197" w:rsidP="002B6197">
      <w:pPr>
        <w:rPr>
          <w:rFonts w:cs="Times New Roman"/>
          <w:szCs w:val="28"/>
          <w:lang w:val="en-US"/>
        </w:rPr>
      </w:pP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@model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WaybillIndexViewModel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h3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Добавление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записи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h3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hr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(Html.BeginForm(</w:t>
      </w:r>
      <w:r w:rsidRPr="002B6197">
        <w:rPr>
          <w:rFonts w:ascii="Consolas" w:hAnsi="Consolas" w:cs="Consolas"/>
          <w:color w:val="A31515"/>
          <w:sz w:val="19"/>
          <w:szCs w:val="19"/>
          <w:lang w:val="en-US"/>
        </w:rPr>
        <w:t>"AddWaybill"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B6197">
        <w:rPr>
          <w:rFonts w:ascii="Consolas" w:hAnsi="Consolas" w:cs="Consolas"/>
          <w:color w:val="A31515"/>
          <w:sz w:val="19"/>
          <w:szCs w:val="19"/>
          <w:lang w:val="en-US"/>
        </w:rPr>
        <w:t>"Waybill"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, FormMethod.Post))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619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Html.LabelFor(m =&gt; m.EmployeeFIO)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="col-md-10"&gt;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select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="EmployeeFIO"&gt;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B619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fio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Model.EmployeesFIOs)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option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2B619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fio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option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select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619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Html.LabelFor(m =&gt; m.FurnitureName)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="col-md-10"&gt;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select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="FurnitureName"&gt;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B619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name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Model.FurnitureNames)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option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2B619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name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option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select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619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Html.LabelFor(m =&gt; m.ProviderId)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="col-md-10"&gt;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B619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Html.TextBoxFor(m =&gt; m.ProviderId)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619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Html.LabelFor(m =&gt; m.ProviderName)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="col-md-10"&gt;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B619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Html.TextBoxFor(m =&gt; m.ProviderName)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619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Html.LabelFor(m =&gt; m.Material)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="col-md-10"&gt;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B619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Html.TextBoxFor(m =&gt; m.Material)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619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Html.LabelFor(m =&gt; m.Weight)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="col-md-10"&gt;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B619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Html.TextBoxFor(m =&gt; m.Weight)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619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Html.LabelFor(m =&gt; m.Price)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="col-md-10"&gt;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B619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Html.TextBoxFor(m =&gt; m.Price)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619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Html.LabelFor(m =&gt; m.DateOfSupply)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="col-md-10"&gt;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input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="date"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="datepicker"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="DateOfSupply"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min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="2000-01-01"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max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="2022-01-01"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input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="submit"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="btn btn-default"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value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Добавить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B6197" w:rsidRDefault="002B6197" w:rsidP="002B6197">
      <w:pPr>
        <w:rPr>
          <w:rFonts w:cs="Times New Roman"/>
          <w:szCs w:val="28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B6197" w:rsidRDefault="002B6197" w:rsidP="009E64E3">
      <w:pPr>
        <w:rPr>
          <w:rFonts w:cs="Times New Roman"/>
          <w:szCs w:val="28"/>
        </w:rPr>
      </w:pPr>
    </w:p>
    <w:p w:rsidR="002B6197" w:rsidRPr="002B6197" w:rsidRDefault="002B6197" w:rsidP="002B6197">
      <w:pPr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  <w:lang w:val="en-US"/>
        </w:rPr>
        <w:t>Waybill</w:t>
      </w:r>
      <w:r w:rsidRPr="002B6197">
        <w:rPr>
          <w:rFonts w:cs="Times New Roman"/>
          <w:i/>
          <w:szCs w:val="28"/>
          <w:lang w:val="en-US"/>
        </w:rPr>
        <w:t>/</w:t>
      </w:r>
      <w:r>
        <w:rPr>
          <w:rFonts w:cs="Times New Roman"/>
          <w:i/>
          <w:szCs w:val="28"/>
          <w:lang w:val="en-US"/>
        </w:rPr>
        <w:t>_DeleteWaybill</w:t>
      </w:r>
      <w:r w:rsidRPr="002B6197">
        <w:rPr>
          <w:rFonts w:cs="Times New Roman"/>
          <w:i/>
          <w:szCs w:val="28"/>
          <w:lang w:val="en-US"/>
        </w:rPr>
        <w:t>.</w:t>
      </w:r>
      <w:r>
        <w:rPr>
          <w:rFonts w:cs="Times New Roman"/>
          <w:i/>
          <w:szCs w:val="28"/>
          <w:lang w:val="en-US"/>
        </w:rPr>
        <w:t>cshtml</w:t>
      </w:r>
    </w:p>
    <w:p w:rsidR="002B6197" w:rsidRPr="002B6197" w:rsidRDefault="002B6197" w:rsidP="002B6197">
      <w:pPr>
        <w:rPr>
          <w:rFonts w:cs="Times New Roman"/>
          <w:szCs w:val="28"/>
          <w:lang w:val="en-US"/>
        </w:rPr>
      </w:pP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@model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WaybillIndexViewModel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h3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Удаление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записи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h3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hr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(Html.BeginForm(</w:t>
      </w:r>
      <w:r w:rsidRPr="002B6197">
        <w:rPr>
          <w:rFonts w:ascii="Consolas" w:hAnsi="Consolas" w:cs="Consolas"/>
          <w:color w:val="A31515"/>
          <w:sz w:val="19"/>
          <w:szCs w:val="19"/>
          <w:lang w:val="en-US"/>
        </w:rPr>
        <w:t>"DeleteWaybill"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B6197">
        <w:rPr>
          <w:rFonts w:ascii="Consolas" w:hAnsi="Consolas" w:cs="Consolas"/>
          <w:color w:val="A31515"/>
          <w:sz w:val="19"/>
          <w:szCs w:val="19"/>
          <w:lang w:val="en-US"/>
        </w:rPr>
        <w:t>"Waybill"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, FormMethod.Post))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619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Html.LabelFor(m =&gt; m.Id)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="col-md-10"&gt;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select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="Id"&gt;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B619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id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Model.Ids)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option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2B619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>id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option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select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B6197" w:rsidRP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6197">
        <w:rPr>
          <w:rFonts w:ascii="Consolas" w:hAnsi="Consolas" w:cs="Consolas"/>
          <w:color w:val="800000"/>
          <w:sz w:val="19"/>
          <w:szCs w:val="19"/>
          <w:lang w:val="en-US"/>
        </w:rPr>
        <w:t>input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="submit"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="btn btn-default"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FF0000"/>
          <w:sz w:val="19"/>
          <w:szCs w:val="19"/>
          <w:lang w:val="en-US"/>
        </w:rPr>
        <w:t>value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Удалить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6197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B6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B6197" w:rsidRDefault="002B6197" w:rsidP="002B619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B6197" w:rsidRDefault="002B6197" w:rsidP="002B6197">
      <w:pPr>
        <w:rPr>
          <w:rFonts w:cs="Times New Roman"/>
          <w:szCs w:val="28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B6197" w:rsidRDefault="002B6197" w:rsidP="009E64E3">
      <w:pPr>
        <w:rPr>
          <w:rFonts w:cs="Times New Roman"/>
          <w:szCs w:val="28"/>
        </w:rPr>
      </w:pPr>
    </w:p>
    <w:p w:rsidR="002B6197" w:rsidRPr="002B6197" w:rsidRDefault="002B6197" w:rsidP="002B6197">
      <w:pPr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  <w:lang w:val="en-US"/>
        </w:rPr>
        <w:t>Waybill</w:t>
      </w:r>
      <w:r w:rsidRPr="002B6197">
        <w:rPr>
          <w:rFonts w:cs="Times New Roman"/>
          <w:i/>
          <w:szCs w:val="28"/>
          <w:lang w:val="en-US"/>
        </w:rPr>
        <w:t>/</w:t>
      </w:r>
      <w:r>
        <w:rPr>
          <w:rFonts w:cs="Times New Roman"/>
          <w:i/>
          <w:szCs w:val="28"/>
          <w:lang w:val="en-US"/>
        </w:rPr>
        <w:t>_UpdateWaybill</w:t>
      </w:r>
      <w:r w:rsidRPr="002B6197">
        <w:rPr>
          <w:rFonts w:cs="Times New Roman"/>
          <w:i/>
          <w:szCs w:val="28"/>
          <w:lang w:val="en-US"/>
        </w:rPr>
        <w:t>.</w:t>
      </w:r>
      <w:r>
        <w:rPr>
          <w:rFonts w:cs="Times New Roman"/>
          <w:i/>
          <w:szCs w:val="28"/>
          <w:lang w:val="en-US"/>
        </w:rPr>
        <w:t>cshtml</w:t>
      </w:r>
    </w:p>
    <w:p w:rsidR="002B6197" w:rsidRPr="002B6197" w:rsidRDefault="002B6197" w:rsidP="002B6197">
      <w:pPr>
        <w:rPr>
          <w:rFonts w:cs="Times New Roman"/>
          <w:szCs w:val="28"/>
          <w:lang w:val="en-US"/>
        </w:rPr>
      </w:pPr>
    </w:p>
    <w:p w:rsidR="00324474" w:rsidRPr="00324474" w:rsidRDefault="00324474" w:rsidP="0032447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4474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@model</w:t>
      </w:r>
      <w:r w:rsidRPr="00324474">
        <w:rPr>
          <w:rFonts w:ascii="Consolas" w:hAnsi="Consolas" w:cs="Consolas"/>
          <w:color w:val="000000"/>
          <w:sz w:val="19"/>
          <w:szCs w:val="19"/>
          <w:lang w:val="en-US"/>
        </w:rPr>
        <w:t xml:space="preserve"> WaybillIndexViewModel</w:t>
      </w:r>
    </w:p>
    <w:p w:rsidR="00324474" w:rsidRPr="00324474" w:rsidRDefault="00324474" w:rsidP="0032447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447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24474">
        <w:rPr>
          <w:rFonts w:ascii="Consolas" w:hAnsi="Consolas" w:cs="Consolas"/>
          <w:color w:val="800000"/>
          <w:sz w:val="19"/>
          <w:szCs w:val="19"/>
          <w:lang w:val="en-US"/>
        </w:rPr>
        <w:t>h3</w:t>
      </w:r>
      <w:r w:rsidRPr="0032447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324474" w:rsidRPr="00324474" w:rsidRDefault="00324474" w:rsidP="0032447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44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Изменение</w:t>
      </w:r>
      <w:r w:rsidRPr="003244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записи</w:t>
      </w:r>
    </w:p>
    <w:p w:rsidR="00324474" w:rsidRPr="00324474" w:rsidRDefault="00324474" w:rsidP="0032447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447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24474">
        <w:rPr>
          <w:rFonts w:ascii="Consolas" w:hAnsi="Consolas" w:cs="Consolas"/>
          <w:color w:val="800000"/>
          <w:sz w:val="19"/>
          <w:szCs w:val="19"/>
          <w:lang w:val="en-US"/>
        </w:rPr>
        <w:t>h3</w:t>
      </w:r>
      <w:r w:rsidRPr="0032447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324474" w:rsidRPr="00324474" w:rsidRDefault="00324474" w:rsidP="0032447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4474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32447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24474">
        <w:rPr>
          <w:rFonts w:ascii="Consolas" w:hAnsi="Consolas" w:cs="Consolas"/>
          <w:color w:val="000000"/>
          <w:sz w:val="19"/>
          <w:szCs w:val="19"/>
          <w:lang w:val="en-US"/>
        </w:rPr>
        <w:t xml:space="preserve"> (Html.BeginForm(</w:t>
      </w:r>
      <w:r w:rsidRPr="00324474">
        <w:rPr>
          <w:rFonts w:ascii="Consolas" w:hAnsi="Consolas" w:cs="Consolas"/>
          <w:color w:val="A31515"/>
          <w:sz w:val="19"/>
          <w:szCs w:val="19"/>
          <w:lang w:val="en-US"/>
        </w:rPr>
        <w:t>"UpdateWaybill"</w:t>
      </w:r>
      <w:r w:rsidRPr="0032447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24474">
        <w:rPr>
          <w:rFonts w:ascii="Consolas" w:hAnsi="Consolas" w:cs="Consolas"/>
          <w:color w:val="A31515"/>
          <w:sz w:val="19"/>
          <w:szCs w:val="19"/>
          <w:lang w:val="en-US"/>
        </w:rPr>
        <w:t>"Waybill"</w:t>
      </w:r>
      <w:r w:rsidRPr="00324474">
        <w:rPr>
          <w:rFonts w:ascii="Consolas" w:hAnsi="Consolas" w:cs="Consolas"/>
          <w:color w:val="000000"/>
          <w:sz w:val="19"/>
          <w:szCs w:val="19"/>
          <w:lang w:val="en-US"/>
        </w:rPr>
        <w:t>, FormMethod.Post))</w:t>
      </w:r>
    </w:p>
    <w:p w:rsidR="00324474" w:rsidRPr="00324474" w:rsidRDefault="00324474" w:rsidP="0032447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447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324474" w:rsidRPr="00324474" w:rsidRDefault="00324474" w:rsidP="0032447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44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2447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2447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32447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324474" w:rsidRPr="00324474" w:rsidRDefault="00324474" w:rsidP="0032447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44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24474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324474">
        <w:rPr>
          <w:rFonts w:ascii="Consolas" w:hAnsi="Consolas" w:cs="Consolas"/>
          <w:color w:val="000000"/>
          <w:sz w:val="19"/>
          <w:szCs w:val="19"/>
          <w:lang w:val="en-US"/>
        </w:rPr>
        <w:t>Html.LabelFor(m =&gt; m.Id)</w:t>
      </w:r>
    </w:p>
    <w:p w:rsidR="00324474" w:rsidRPr="00324474" w:rsidRDefault="00324474" w:rsidP="0032447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44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2447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2447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3244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2447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324474">
        <w:rPr>
          <w:rFonts w:ascii="Consolas" w:hAnsi="Consolas" w:cs="Consolas"/>
          <w:color w:val="0000FF"/>
          <w:sz w:val="19"/>
          <w:szCs w:val="19"/>
          <w:lang w:val="en-US"/>
        </w:rPr>
        <w:t>="col-md-10"&gt;</w:t>
      </w:r>
    </w:p>
    <w:p w:rsidR="00324474" w:rsidRPr="00324474" w:rsidRDefault="00324474" w:rsidP="0032447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44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2447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24474">
        <w:rPr>
          <w:rFonts w:ascii="Consolas" w:hAnsi="Consolas" w:cs="Consolas"/>
          <w:color w:val="800000"/>
          <w:sz w:val="19"/>
          <w:szCs w:val="19"/>
          <w:lang w:val="en-US"/>
        </w:rPr>
        <w:t>select</w:t>
      </w:r>
      <w:r w:rsidRPr="003244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24474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324474">
        <w:rPr>
          <w:rFonts w:ascii="Consolas" w:hAnsi="Consolas" w:cs="Consolas"/>
          <w:color w:val="0000FF"/>
          <w:sz w:val="19"/>
          <w:szCs w:val="19"/>
          <w:lang w:val="en-US"/>
        </w:rPr>
        <w:t>="Id"&gt;</w:t>
      </w:r>
    </w:p>
    <w:p w:rsidR="00324474" w:rsidRPr="00324474" w:rsidRDefault="00324474" w:rsidP="0032447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44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324474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324474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324474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id </w:t>
      </w:r>
      <w:r w:rsidRPr="00324474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324474">
        <w:rPr>
          <w:rFonts w:ascii="Consolas" w:hAnsi="Consolas" w:cs="Consolas"/>
          <w:color w:val="000000"/>
          <w:sz w:val="19"/>
          <w:szCs w:val="19"/>
          <w:lang w:val="en-US"/>
        </w:rPr>
        <w:t xml:space="preserve"> Model.Ids)</w:t>
      </w:r>
    </w:p>
    <w:p w:rsidR="00324474" w:rsidRPr="00324474" w:rsidRDefault="00324474" w:rsidP="0032447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44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324474" w:rsidRPr="00324474" w:rsidRDefault="00324474" w:rsidP="0032447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44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32447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24474">
        <w:rPr>
          <w:rFonts w:ascii="Consolas" w:hAnsi="Consolas" w:cs="Consolas"/>
          <w:color w:val="800000"/>
          <w:sz w:val="19"/>
          <w:szCs w:val="19"/>
          <w:lang w:val="en-US"/>
        </w:rPr>
        <w:t>option</w:t>
      </w:r>
      <w:r w:rsidRPr="0032447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24474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324474">
        <w:rPr>
          <w:rFonts w:ascii="Consolas" w:hAnsi="Consolas" w:cs="Consolas"/>
          <w:color w:val="000000"/>
          <w:sz w:val="19"/>
          <w:szCs w:val="19"/>
          <w:lang w:val="en-US"/>
        </w:rPr>
        <w:t>id</w:t>
      </w:r>
      <w:r w:rsidRPr="0032447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24474">
        <w:rPr>
          <w:rFonts w:ascii="Consolas" w:hAnsi="Consolas" w:cs="Consolas"/>
          <w:color w:val="800000"/>
          <w:sz w:val="19"/>
          <w:szCs w:val="19"/>
          <w:lang w:val="en-US"/>
        </w:rPr>
        <w:t>option</w:t>
      </w:r>
      <w:r w:rsidRPr="0032447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324474" w:rsidRPr="00324474" w:rsidRDefault="00324474" w:rsidP="0032447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44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324474" w:rsidRPr="00324474" w:rsidRDefault="00324474" w:rsidP="0032447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44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2447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24474">
        <w:rPr>
          <w:rFonts w:ascii="Consolas" w:hAnsi="Consolas" w:cs="Consolas"/>
          <w:color w:val="800000"/>
          <w:sz w:val="19"/>
          <w:szCs w:val="19"/>
          <w:lang w:val="en-US"/>
        </w:rPr>
        <w:t>select</w:t>
      </w:r>
      <w:r w:rsidRPr="0032447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324474" w:rsidRPr="00324474" w:rsidRDefault="00324474" w:rsidP="0032447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44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2447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2447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32447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324474" w:rsidRPr="00324474" w:rsidRDefault="00324474" w:rsidP="0032447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44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2447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2447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32447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324474" w:rsidRPr="00324474" w:rsidRDefault="00324474" w:rsidP="0032447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44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2447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2447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32447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324474" w:rsidRPr="00324474" w:rsidRDefault="00324474" w:rsidP="0032447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44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24474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324474">
        <w:rPr>
          <w:rFonts w:ascii="Consolas" w:hAnsi="Consolas" w:cs="Consolas"/>
          <w:color w:val="000000"/>
          <w:sz w:val="19"/>
          <w:szCs w:val="19"/>
          <w:lang w:val="en-US"/>
        </w:rPr>
        <w:t>Html.LabelFor(m =&gt; m.EmployeeFIO)</w:t>
      </w:r>
    </w:p>
    <w:p w:rsidR="00324474" w:rsidRPr="00324474" w:rsidRDefault="00324474" w:rsidP="0032447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44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2447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2447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3244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2447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324474">
        <w:rPr>
          <w:rFonts w:ascii="Consolas" w:hAnsi="Consolas" w:cs="Consolas"/>
          <w:color w:val="0000FF"/>
          <w:sz w:val="19"/>
          <w:szCs w:val="19"/>
          <w:lang w:val="en-US"/>
        </w:rPr>
        <w:t>="col-md-10"&gt;</w:t>
      </w:r>
    </w:p>
    <w:p w:rsidR="00324474" w:rsidRPr="00324474" w:rsidRDefault="00324474" w:rsidP="0032447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44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2447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24474">
        <w:rPr>
          <w:rFonts w:ascii="Consolas" w:hAnsi="Consolas" w:cs="Consolas"/>
          <w:color w:val="800000"/>
          <w:sz w:val="19"/>
          <w:szCs w:val="19"/>
          <w:lang w:val="en-US"/>
        </w:rPr>
        <w:t>select</w:t>
      </w:r>
      <w:r w:rsidRPr="003244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24474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324474">
        <w:rPr>
          <w:rFonts w:ascii="Consolas" w:hAnsi="Consolas" w:cs="Consolas"/>
          <w:color w:val="0000FF"/>
          <w:sz w:val="19"/>
          <w:szCs w:val="19"/>
          <w:lang w:val="en-US"/>
        </w:rPr>
        <w:t>="EmployeeFIO"&gt;</w:t>
      </w:r>
    </w:p>
    <w:p w:rsidR="00324474" w:rsidRPr="00324474" w:rsidRDefault="00324474" w:rsidP="0032447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44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324474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324474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324474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fio </w:t>
      </w:r>
      <w:r w:rsidRPr="00324474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324474">
        <w:rPr>
          <w:rFonts w:ascii="Consolas" w:hAnsi="Consolas" w:cs="Consolas"/>
          <w:color w:val="000000"/>
          <w:sz w:val="19"/>
          <w:szCs w:val="19"/>
          <w:lang w:val="en-US"/>
        </w:rPr>
        <w:t xml:space="preserve"> Model.EmployeesFIOs)</w:t>
      </w:r>
    </w:p>
    <w:p w:rsidR="00324474" w:rsidRPr="00324474" w:rsidRDefault="00324474" w:rsidP="0032447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44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324474" w:rsidRPr="00324474" w:rsidRDefault="00324474" w:rsidP="0032447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44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32447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24474">
        <w:rPr>
          <w:rFonts w:ascii="Consolas" w:hAnsi="Consolas" w:cs="Consolas"/>
          <w:color w:val="800000"/>
          <w:sz w:val="19"/>
          <w:szCs w:val="19"/>
          <w:lang w:val="en-US"/>
        </w:rPr>
        <w:t>option</w:t>
      </w:r>
      <w:r w:rsidRPr="0032447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24474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324474">
        <w:rPr>
          <w:rFonts w:ascii="Consolas" w:hAnsi="Consolas" w:cs="Consolas"/>
          <w:color w:val="000000"/>
          <w:sz w:val="19"/>
          <w:szCs w:val="19"/>
          <w:lang w:val="en-US"/>
        </w:rPr>
        <w:t>fio</w:t>
      </w:r>
      <w:r w:rsidRPr="0032447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24474">
        <w:rPr>
          <w:rFonts w:ascii="Consolas" w:hAnsi="Consolas" w:cs="Consolas"/>
          <w:color w:val="800000"/>
          <w:sz w:val="19"/>
          <w:szCs w:val="19"/>
          <w:lang w:val="en-US"/>
        </w:rPr>
        <w:t>option</w:t>
      </w:r>
      <w:r w:rsidRPr="0032447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324474" w:rsidRPr="00324474" w:rsidRDefault="00324474" w:rsidP="0032447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44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324474" w:rsidRPr="00324474" w:rsidRDefault="00324474" w:rsidP="0032447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44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2447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24474">
        <w:rPr>
          <w:rFonts w:ascii="Consolas" w:hAnsi="Consolas" w:cs="Consolas"/>
          <w:color w:val="800000"/>
          <w:sz w:val="19"/>
          <w:szCs w:val="19"/>
          <w:lang w:val="en-US"/>
        </w:rPr>
        <w:t>select</w:t>
      </w:r>
      <w:r w:rsidRPr="0032447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324474" w:rsidRPr="00324474" w:rsidRDefault="00324474" w:rsidP="0032447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44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2447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2447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32447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324474" w:rsidRPr="00324474" w:rsidRDefault="00324474" w:rsidP="0032447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44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2447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2447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32447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324474" w:rsidRPr="00324474" w:rsidRDefault="00324474" w:rsidP="0032447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44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2447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2447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32447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324474" w:rsidRPr="00324474" w:rsidRDefault="00324474" w:rsidP="0032447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44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24474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324474">
        <w:rPr>
          <w:rFonts w:ascii="Consolas" w:hAnsi="Consolas" w:cs="Consolas"/>
          <w:color w:val="000000"/>
          <w:sz w:val="19"/>
          <w:szCs w:val="19"/>
          <w:lang w:val="en-US"/>
        </w:rPr>
        <w:t>Html.LabelFor(m =&gt; m.FurnitureName)</w:t>
      </w:r>
    </w:p>
    <w:p w:rsidR="00324474" w:rsidRPr="00324474" w:rsidRDefault="00324474" w:rsidP="0032447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44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2447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2447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3244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2447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324474">
        <w:rPr>
          <w:rFonts w:ascii="Consolas" w:hAnsi="Consolas" w:cs="Consolas"/>
          <w:color w:val="0000FF"/>
          <w:sz w:val="19"/>
          <w:szCs w:val="19"/>
          <w:lang w:val="en-US"/>
        </w:rPr>
        <w:t>="col-md-10"&gt;</w:t>
      </w:r>
    </w:p>
    <w:p w:rsidR="00324474" w:rsidRPr="00324474" w:rsidRDefault="00324474" w:rsidP="0032447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44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2447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24474">
        <w:rPr>
          <w:rFonts w:ascii="Consolas" w:hAnsi="Consolas" w:cs="Consolas"/>
          <w:color w:val="800000"/>
          <w:sz w:val="19"/>
          <w:szCs w:val="19"/>
          <w:lang w:val="en-US"/>
        </w:rPr>
        <w:t>select</w:t>
      </w:r>
      <w:r w:rsidRPr="003244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24474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324474">
        <w:rPr>
          <w:rFonts w:ascii="Consolas" w:hAnsi="Consolas" w:cs="Consolas"/>
          <w:color w:val="0000FF"/>
          <w:sz w:val="19"/>
          <w:szCs w:val="19"/>
          <w:lang w:val="en-US"/>
        </w:rPr>
        <w:t>="FurnitureName"&gt;</w:t>
      </w:r>
    </w:p>
    <w:p w:rsidR="00324474" w:rsidRPr="00324474" w:rsidRDefault="00324474" w:rsidP="0032447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44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324474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324474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324474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name </w:t>
      </w:r>
      <w:r w:rsidRPr="00324474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324474">
        <w:rPr>
          <w:rFonts w:ascii="Consolas" w:hAnsi="Consolas" w:cs="Consolas"/>
          <w:color w:val="000000"/>
          <w:sz w:val="19"/>
          <w:szCs w:val="19"/>
          <w:lang w:val="en-US"/>
        </w:rPr>
        <w:t xml:space="preserve"> Model.FurnitureNames)</w:t>
      </w:r>
    </w:p>
    <w:p w:rsidR="00324474" w:rsidRPr="00324474" w:rsidRDefault="00324474" w:rsidP="0032447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44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324474" w:rsidRPr="00324474" w:rsidRDefault="00324474" w:rsidP="0032447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44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32447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24474">
        <w:rPr>
          <w:rFonts w:ascii="Consolas" w:hAnsi="Consolas" w:cs="Consolas"/>
          <w:color w:val="800000"/>
          <w:sz w:val="19"/>
          <w:szCs w:val="19"/>
          <w:lang w:val="en-US"/>
        </w:rPr>
        <w:t>option</w:t>
      </w:r>
      <w:r w:rsidRPr="0032447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24474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324474">
        <w:rPr>
          <w:rFonts w:ascii="Consolas" w:hAnsi="Consolas" w:cs="Consolas"/>
          <w:color w:val="000000"/>
          <w:sz w:val="19"/>
          <w:szCs w:val="19"/>
          <w:lang w:val="en-US"/>
        </w:rPr>
        <w:t>name</w:t>
      </w:r>
      <w:r w:rsidRPr="0032447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24474">
        <w:rPr>
          <w:rFonts w:ascii="Consolas" w:hAnsi="Consolas" w:cs="Consolas"/>
          <w:color w:val="800000"/>
          <w:sz w:val="19"/>
          <w:szCs w:val="19"/>
          <w:lang w:val="en-US"/>
        </w:rPr>
        <w:t>option</w:t>
      </w:r>
      <w:r w:rsidRPr="0032447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324474" w:rsidRPr="00324474" w:rsidRDefault="00324474" w:rsidP="0032447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44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324474" w:rsidRPr="00324474" w:rsidRDefault="00324474" w:rsidP="0032447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44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2447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24474">
        <w:rPr>
          <w:rFonts w:ascii="Consolas" w:hAnsi="Consolas" w:cs="Consolas"/>
          <w:color w:val="800000"/>
          <w:sz w:val="19"/>
          <w:szCs w:val="19"/>
          <w:lang w:val="en-US"/>
        </w:rPr>
        <w:t>select</w:t>
      </w:r>
      <w:r w:rsidRPr="0032447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324474" w:rsidRPr="00324474" w:rsidRDefault="00324474" w:rsidP="0032447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44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2447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2447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32447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324474" w:rsidRDefault="00324474" w:rsidP="0032447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244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24474" w:rsidRDefault="00324474" w:rsidP="0032447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24474" w:rsidRPr="00324474" w:rsidRDefault="00324474" w:rsidP="0032447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44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24474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324474">
        <w:rPr>
          <w:rFonts w:ascii="Consolas" w:hAnsi="Consolas" w:cs="Consolas"/>
          <w:color w:val="000000"/>
          <w:sz w:val="19"/>
          <w:szCs w:val="19"/>
          <w:lang w:val="en-US"/>
        </w:rPr>
        <w:t>Html.LabelFor(m =&gt; m.ProviderId)</w:t>
      </w:r>
    </w:p>
    <w:p w:rsidR="00324474" w:rsidRPr="00324474" w:rsidRDefault="00324474" w:rsidP="0032447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44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2447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2447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3244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2447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324474">
        <w:rPr>
          <w:rFonts w:ascii="Consolas" w:hAnsi="Consolas" w:cs="Consolas"/>
          <w:color w:val="0000FF"/>
          <w:sz w:val="19"/>
          <w:szCs w:val="19"/>
          <w:lang w:val="en-US"/>
        </w:rPr>
        <w:t>="col-md-10"&gt;</w:t>
      </w:r>
    </w:p>
    <w:p w:rsidR="00324474" w:rsidRPr="00324474" w:rsidRDefault="00324474" w:rsidP="0032447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44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24474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324474">
        <w:rPr>
          <w:rFonts w:ascii="Consolas" w:hAnsi="Consolas" w:cs="Consolas"/>
          <w:color w:val="000000"/>
          <w:sz w:val="19"/>
          <w:szCs w:val="19"/>
          <w:lang w:val="en-US"/>
        </w:rPr>
        <w:t>Html.TextBoxFor(m =&gt; m.ProviderId)</w:t>
      </w:r>
    </w:p>
    <w:p w:rsidR="00324474" w:rsidRPr="00324474" w:rsidRDefault="00324474" w:rsidP="0032447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44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2447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2447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32447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324474" w:rsidRPr="00324474" w:rsidRDefault="00324474" w:rsidP="0032447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44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2447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2447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32447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324474" w:rsidRPr="00324474" w:rsidRDefault="00324474" w:rsidP="0032447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44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2447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2447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32447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324474" w:rsidRPr="00324474" w:rsidRDefault="00324474" w:rsidP="0032447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44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24474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324474">
        <w:rPr>
          <w:rFonts w:ascii="Consolas" w:hAnsi="Consolas" w:cs="Consolas"/>
          <w:color w:val="000000"/>
          <w:sz w:val="19"/>
          <w:szCs w:val="19"/>
          <w:lang w:val="en-US"/>
        </w:rPr>
        <w:t>Html.LabelFor(m =&gt; m.ProviderName)</w:t>
      </w:r>
    </w:p>
    <w:p w:rsidR="00324474" w:rsidRPr="00324474" w:rsidRDefault="00324474" w:rsidP="0032447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44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2447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2447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3244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2447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324474">
        <w:rPr>
          <w:rFonts w:ascii="Consolas" w:hAnsi="Consolas" w:cs="Consolas"/>
          <w:color w:val="0000FF"/>
          <w:sz w:val="19"/>
          <w:szCs w:val="19"/>
          <w:lang w:val="en-US"/>
        </w:rPr>
        <w:t>="col-md-10"&gt;</w:t>
      </w:r>
    </w:p>
    <w:p w:rsidR="00324474" w:rsidRPr="00324474" w:rsidRDefault="00324474" w:rsidP="0032447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44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24474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324474">
        <w:rPr>
          <w:rFonts w:ascii="Consolas" w:hAnsi="Consolas" w:cs="Consolas"/>
          <w:color w:val="000000"/>
          <w:sz w:val="19"/>
          <w:szCs w:val="19"/>
          <w:lang w:val="en-US"/>
        </w:rPr>
        <w:t>Html.TextBoxFor(m =&gt; m.ProviderName)</w:t>
      </w:r>
    </w:p>
    <w:p w:rsidR="00324474" w:rsidRPr="00324474" w:rsidRDefault="00324474" w:rsidP="0032447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44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2447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2447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32447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324474" w:rsidRPr="00324474" w:rsidRDefault="00324474" w:rsidP="0032447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447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r w:rsidRPr="0032447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2447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32447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324474" w:rsidRPr="00324474" w:rsidRDefault="00324474" w:rsidP="0032447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44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2447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2447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32447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324474" w:rsidRPr="00324474" w:rsidRDefault="00324474" w:rsidP="0032447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44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24474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324474">
        <w:rPr>
          <w:rFonts w:ascii="Consolas" w:hAnsi="Consolas" w:cs="Consolas"/>
          <w:color w:val="000000"/>
          <w:sz w:val="19"/>
          <w:szCs w:val="19"/>
          <w:lang w:val="en-US"/>
        </w:rPr>
        <w:t>Html.LabelFor(m =&gt; m.Material)</w:t>
      </w:r>
    </w:p>
    <w:p w:rsidR="00324474" w:rsidRPr="00324474" w:rsidRDefault="00324474" w:rsidP="0032447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44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2447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2447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3244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2447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324474">
        <w:rPr>
          <w:rFonts w:ascii="Consolas" w:hAnsi="Consolas" w:cs="Consolas"/>
          <w:color w:val="0000FF"/>
          <w:sz w:val="19"/>
          <w:szCs w:val="19"/>
          <w:lang w:val="en-US"/>
        </w:rPr>
        <w:t>="col-md-10"&gt;</w:t>
      </w:r>
    </w:p>
    <w:p w:rsidR="00324474" w:rsidRPr="00324474" w:rsidRDefault="00324474" w:rsidP="0032447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44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24474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324474">
        <w:rPr>
          <w:rFonts w:ascii="Consolas" w:hAnsi="Consolas" w:cs="Consolas"/>
          <w:color w:val="000000"/>
          <w:sz w:val="19"/>
          <w:szCs w:val="19"/>
          <w:lang w:val="en-US"/>
        </w:rPr>
        <w:t>Html.TextBoxFor(m =&gt; m.Material)</w:t>
      </w:r>
    </w:p>
    <w:p w:rsidR="00324474" w:rsidRPr="00324474" w:rsidRDefault="00324474" w:rsidP="0032447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44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2447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2447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32447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324474" w:rsidRPr="00324474" w:rsidRDefault="00324474" w:rsidP="0032447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44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2447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2447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32447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324474" w:rsidRPr="00324474" w:rsidRDefault="00324474" w:rsidP="0032447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44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2447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2447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32447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324474" w:rsidRPr="00324474" w:rsidRDefault="00324474" w:rsidP="0032447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44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24474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324474">
        <w:rPr>
          <w:rFonts w:ascii="Consolas" w:hAnsi="Consolas" w:cs="Consolas"/>
          <w:color w:val="000000"/>
          <w:sz w:val="19"/>
          <w:szCs w:val="19"/>
          <w:lang w:val="en-US"/>
        </w:rPr>
        <w:t>Html.LabelFor(m =&gt; m.Weight)</w:t>
      </w:r>
    </w:p>
    <w:p w:rsidR="00324474" w:rsidRPr="00324474" w:rsidRDefault="00324474" w:rsidP="0032447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44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2447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2447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3244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2447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324474">
        <w:rPr>
          <w:rFonts w:ascii="Consolas" w:hAnsi="Consolas" w:cs="Consolas"/>
          <w:color w:val="0000FF"/>
          <w:sz w:val="19"/>
          <w:szCs w:val="19"/>
          <w:lang w:val="en-US"/>
        </w:rPr>
        <w:t>="col-md-10"&gt;</w:t>
      </w:r>
    </w:p>
    <w:p w:rsidR="00324474" w:rsidRPr="00324474" w:rsidRDefault="00324474" w:rsidP="0032447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44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24474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324474">
        <w:rPr>
          <w:rFonts w:ascii="Consolas" w:hAnsi="Consolas" w:cs="Consolas"/>
          <w:color w:val="000000"/>
          <w:sz w:val="19"/>
          <w:szCs w:val="19"/>
          <w:lang w:val="en-US"/>
        </w:rPr>
        <w:t>Html.TextBoxFor(m =&gt; m.Weight)</w:t>
      </w:r>
    </w:p>
    <w:p w:rsidR="00324474" w:rsidRPr="00324474" w:rsidRDefault="00324474" w:rsidP="0032447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44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2447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2447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32447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324474" w:rsidRPr="00324474" w:rsidRDefault="00324474" w:rsidP="0032447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44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2447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2447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32447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324474" w:rsidRPr="00324474" w:rsidRDefault="00324474" w:rsidP="0032447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44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2447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2447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32447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324474" w:rsidRPr="00324474" w:rsidRDefault="00324474" w:rsidP="0032447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44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24474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324474">
        <w:rPr>
          <w:rFonts w:ascii="Consolas" w:hAnsi="Consolas" w:cs="Consolas"/>
          <w:color w:val="000000"/>
          <w:sz w:val="19"/>
          <w:szCs w:val="19"/>
          <w:lang w:val="en-US"/>
        </w:rPr>
        <w:t>Html.LabelFor(m =&gt; m.Price)</w:t>
      </w:r>
    </w:p>
    <w:p w:rsidR="00324474" w:rsidRPr="00324474" w:rsidRDefault="00324474" w:rsidP="0032447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44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2447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2447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3244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2447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324474">
        <w:rPr>
          <w:rFonts w:ascii="Consolas" w:hAnsi="Consolas" w:cs="Consolas"/>
          <w:color w:val="0000FF"/>
          <w:sz w:val="19"/>
          <w:szCs w:val="19"/>
          <w:lang w:val="en-US"/>
        </w:rPr>
        <w:t>="col-md-10"&gt;</w:t>
      </w:r>
    </w:p>
    <w:p w:rsidR="00324474" w:rsidRPr="00324474" w:rsidRDefault="00324474" w:rsidP="0032447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44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24474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324474">
        <w:rPr>
          <w:rFonts w:ascii="Consolas" w:hAnsi="Consolas" w:cs="Consolas"/>
          <w:color w:val="000000"/>
          <w:sz w:val="19"/>
          <w:szCs w:val="19"/>
          <w:lang w:val="en-US"/>
        </w:rPr>
        <w:t>Html.TextBoxFor(m =&gt; m.Price)</w:t>
      </w:r>
    </w:p>
    <w:p w:rsidR="00324474" w:rsidRPr="00324474" w:rsidRDefault="00324474" w:rsidP="0032447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44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2447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2447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32447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324474" w:rsidRPr="00324474" w:rsidRDefault="00324474" w:rsidP="0032447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44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2447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2447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32447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324474" w:rsidRPr="00324474" w:rsidRDefault="00324474" w:rsidP="0032447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44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2447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2447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32447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324474" w:rsidRPr="00324474" w:rsidRDefault="00324474" w:rsidP="0032447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44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24474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324474">
        <w:rPr>
          <w:rFonts w:ascii="Consolas" w:hAnsi="Consolas" w:cs="Consolas"/>
          <w:color w:val="000000"/>
          <w:sz w:val="19"/>
          <w:szCs w:val="19"/>
          <w:lang w:val="en-US"/>
        </w:rPr>
        <w:t>Html.LabelFor(m =&gt; m.DateOfSupply)</w:t>
      </w:r>
    </w:p>
    <w:p w:rsidR="00324474" w:rsidRPr="00324474" w:rsidRDefault="00324474" w:rsidP="0032447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44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2447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2447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3244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2447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324474">
        <w:rPr>
          <w:rFonts w:ascii="Consolas" w:hAnsi="Consolas" w:cs="Consolas"/>
          <w:color w:val="0000FF"/>
          <w:sz w:val="19"/>
          <w:szCs w:val="19"/>
          <w:lang w:val="en-US"/>
        </w:rPr>
        <w:t>="col-md-10"&gt;</w:t>
      </w:r>
    </w:p>
    <w:p w:rsidR="00324474" w:rsidRPr="00324474" w:rsidRDefault="00324474" w:rsidP="0032447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44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2447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24474">
        <w:rPr>
          <w:rFonts w:ascii="Consolas" w:hAnsi="Consolas" w:cs="Consolas"/>
          <w:color w:val="800000"/>
          <w:sz w:val="19"/>
          <w:szCs w:val="19"/>
          <w:lang w:val="en-US"/>
        </w:rPr>
        <w:t>input</w:t>
      </w:r>
      <w:r w:rsidRPr="003244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24474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324474">
        <w:rPr>
          <w:rFonts w:ascii="Consolas" w:hAnsi="Consolas" w:cs="Consolas"/>
          <w:color w:val="0000FF"/>
          <w:sz w:val="19"/>
          <w:szCs w:val="19"/>
          <w:lang w:val="en-US"/>
        </w:rPr>
        <w:t>="date"</w:t>
      </w:r>
      <w:r w:rsidRPr="003244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24474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324474">
        <w:rPr>
          <w:rFonts w:ascii="Consolas" w:hAnsi="Consolas" w:cs="Consolas"/>
          <w:color w:val="0000FF"/>
          <w:sz w:val="19"/>
          <w:szCs w:val="19"/>
          <w:lang w:val="en-US"/>
        </w:rPr>
        <w:t>="datepicker"</w:t>
      </w:r>
      <w:r w:rsidRPr="003244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24474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324474">
        <w:rPr>
          <w:rFonts w:ascii="Consolas" w:hAnsi="Consolas" w:cs="Consolas"/>
          <w:color w:val="0000FF"/>
          <w:sz w:val="19"/>
          <w:szCs w:val="19"/>
          <w:lang w:val="en-US"/>
        </w:rPr>
        <w:t>="DateOfSupply"</w:t>
      </w:r>
      <w:r w:rsidRPr="003244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24474">
        <w:rPr>
          <w:rFonts w:ascii="Consolas" w:hAnsi="Consolas" w:cs="Consolas"/>
          <w:color w:val="FF0000"/>
          <w:sz w:val="19"/>
          <w:szCs w:val="19"/>
          <w:lang w:val="en-US"/>
        </w:rPr>
        <w:t>min</w:t>
      </w:r>
      <w:r w:rsidRPr="00324474">
        <w:rPr>
          <w:rFonts w:ascii="Consolas" w:hAnsi="Consolas" w:cs="Consolas"/>
          <w:color w:val="0000FF"/>
          <w:sz w:val="19"/>
          <w:szCs w:val="19"/>
          <w:lang w:val="en-US"/>
        </w:rPr>
        <w:t>="2000-01-01"</w:t>
      </w:r>
      <w:r w:rsidRPr="003244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24474">
        <w:rPr>
          <w:rFonts w:ascii="Consolas" w:hAnsi="Consolas" w:cs="Consolas"/>
          <w:color w:val="FF0000"/>
          <w:sz w:val="19"/>
          <w:szCs w:val="19"/>
          <w:lang w:val="en-US"/>
        </w:rPr>
        <w:t>max</w:t>
      </w:r>
      <w:r w:rsidRPr="00324474">
        <w:rPr>
          <w:rFonts w:ascii="Consolas" w:hAnsi="Consolas" w:cs="Consolas"/>
          <w:color w:val="0000FF"/>
          <w:sz w:val="19"/>
          <w:szCs w:val="19"/>
          <w:lang w:val="en-US"/>
        </w:rPr>
        <w:t>="2022-01-01"</w:t>
      </w:r>
      <w:r w:rsidRPr="003244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24474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324474" w:rsidRPr="00324474" w:rsidRDefault="00324474" w:rsidP="0032447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44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2447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2447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32447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324474" w:rsidRPr="00324474" w:rsidRDefault="00324474" w:rsidP="0032447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44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2447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2447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32447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324474" w:rsidRPr="00324474" w:rsidRDefault="00324474" w:rsidP="0032447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44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2447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2447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32447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324474" w:rsidRPr="00324474" w:rsidRDefault="00324474" w:rsidP="0032447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44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2447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2447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32447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324474" w:rsidRPr="00324474" w:rsidRDefault="00324474" w:rsidP="0032447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44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2447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24474">
        <w:rPr>
          <w:rFonts w:ascii="Consolas" w:hAnsi="Consolas" w:cs="Consolas"/>
          <w:color w:val="800000"/>
          <w:sz w:val="19"/>
          <w:szCs w:val="19"/>
          <w:lang w:val="en-US"/>
        </w:rPr>
        <w:t>input</w:t>
      </w:r>
      <w:r w:rsidRPr="003244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24474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324474">
        <w:rPr>
          <w:rFonts w:ascii="Consolas" w:hAnsi="Consolas" w:cs="Consolas"/>
          <w:color w:val="0000FF"/>
          <w:sz w:val="19"/>
          <w:szCs w:val="19"/>
          <w:lang w:val="en-US"/>
        </w:rPr>
        <w:t>="submit"</w:t>
      </w:r>
      <w:r w:rsidRPr="003244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2447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324474">
        <w:rPr>
          <w:rFonts w:ascii="Consolas" w:hAnsi="Consolas" w:cs="Consolas"/>
          <w:color w:val="0000FF"/>
          <w:sz w:val="19"/>
          <w:szCs w:val="19"/>
          <w:lang w:val="en-US"/>
        </w:rPr>
        <w:t>="btn btn-default"</w:t>
      </w:r>
      <w:r w:rsidRPr="003244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24474">
        <w:rPr>
          <w:rFonts w:ascii="Consolas" w:hAnsi="Consolas" w:cs="Consolas"/>
          <w:color w:val="FF0000"/>
          <w:sz w:val="19"/>
          <w:szCs w:val="19"/>
          <w:lang w:val="en-US"/>
        </w:rPr>
        <w:t>value</w:t>
      </w:r>
      <w:r w:rsidRPr="0032447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Изменить</w:t>
      </w:r>
      <w:r w:rsidRPr="00324474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3244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24474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324474" w:rsidRDefault="00324474" w:rsidP="0032447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244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24474" w:rsidRDefault="00324474" w:rsidP="0032447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B6197" w:rsidRDefault="00324474" w:rsidP="00324474">
      <w:pPr>
        <w:rPr>
          <w:rFonts w:cs="Times New Roman"/>
          <w:szCs w:val="28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B6197" w:rsidRDefault="002B6197" w:rsidP="009E64E3">
      <w:pPr>
        <w:rPr>
          <w:rFonts w:cs="Times New Roman"/>
          <w:szCs w:val="28"/>
        </w:rPr>
      </w:pPr>
    </w:p>
    <w:p w:rsidR="00BF299A" w:rsidRDefault="00BF299A" w:rsidP="009E64E3">
      <w:pPr>
        <w:rPr>
          <w:rFonts w:cs="Times New Roman"/>
          <w:szCs w:val="28"/>
        </w:rPr>
      </w:pPr>
      <w:r>
        <w:rPr>
          <w:rFonts w:cs="Times New Roman"/>
          <w:szCs w:val="28"/>
        </w:rPr>
        <w:t>Результаты:</w:t>
      </w:r>
    </w:p>
    <w:p w:rsidR="00BF299A" w:rsidRDefault="00BF299A" w:rsidP="009E64E3">
      <w:pPr>
        <w:rPr>
          <w:rFonts w:cs="Times New Roman"/>
          <w:szCs w:val="28"/>
        </w:rPr>
      </w:pPr>
    </w:p>
    <w:p w:rsidR="00BF299A" w:rsidRDefault="00B407F1" w:rsidP="00BF299A">
      <w:pPr>
        <w:jc w:val="center"/>
        <w:rPr>
          <w:rFonts w:cs="Times New Roman"/>
          <w:szCs w:val="28"/>
        </w:rPr>
      </w:pPr>
      <w:r w:rsidRPr="00B407F1">
        <w:rPr>
          <w:rFonts w:cs="Times New Roman"/>
          <w:szCs w:val="28"/>
        </w:rPr>
        <w:drawing>
          <wp:inline distT="0" distB="0" distL="0" distR="0" wp14:anchorId="501B4A3F" wp14:editId="686675CB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99A" w:rsidRDefault="00BF299A" w:rsidP="00BF299A">
      <w:pPr>
        <w:jc w:val="center"/>
        <w:rPr>
          <w:rFonts w:cs="Times New Roman"/>
          <w:szCs w:val="28"/>
        </w:rPr>
      </w:pPr>
    </w:p>
    <w:p w:rsidR="00BF299A" w:rsidRDefault="00E0409E" w:rsidP="00BF299A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</w:t>
      </w:r>
      <w:r w:rsidR="00BF299A">
        <w:rPr>
          <w:rFonts w:cs="Times New Roman"/>
          <w:szCs w:val="28"/>
        </w:rPr>
        <w:t xml:space="preserve"> – окно меню</w:t>
      </w:r>
    </w:p>
    <w:p w:rsidR="00BF299A" w:rsidRDefault="00BF299A" w:rsidP="00BF299A">
      <w:pPr>
        <w:jc w:val="center"/>
        <w:rPr>
          <w:rFonts w:cs="Times New Roman"/>
          <w:szCs w:val="28"/>
        </w:rPr>
      </w:pPr>
    </w:p>
    <w:p w:rsidR="00B407F1" w:rsidRDefault="00B407F1" w:rsidP="00BF299A">
      <w:pPr>
        <w:jc w:val="center"/>
        <w:rPr>
          <w:rFonts w:cs="Times New Roman"/>
          <w:szCs w:val="28"/>
        </w:rPr>
      </w:pPr>
      <w:r w:rsidRPr="00B407F1">
        <w:rPr>
          <w:rFonts w:cs="Times New Roman"/>
          <w:szCs w:val="28"/>
        </w:rPr>
        <w:lastRenderedPageBreak/>
        <w:drawing>
          <wp:inline distT="0" distB="0" distL="0" distR="0" wp14:anchorId="2572BB98" wp14:editId="3B752500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7F1" w:rsidRDefault="00B407F1" w:rsidP="00BF299A">
      <w:pPr>
        <w:jc w:val="center"/>
        <w:rPr>
          <w:rFonts w:cs="Times New Roman"/>
          <w:szCs w:val="28"/>
        </w:rPr>
      </w:pPr>
    </w:p>
    <w:p w:rsidR="00B407F1" w:rsidRDefault="00B407F1" w:rsidP="00BF299A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 – страница регистрации</w:t>
      </w:r>
    </w:p>
    <w:p w:rsidR="00B407F1" w:rsidRDefault="00B407F1" w:rsidP="00BF299A">
      <w:pPr>
        <w:jc w:val="center"/>
        <w:rPr>
          <w:rFonts w:cs="Times New Roman"/>
          <w:szCs w:val="28"/>
        </w:rPr>
      </w:pPr>
    </w:p>
    <w:p w:rsidR="00B407F1" w:rsidRDefault="00B407F1" w:rsidP="00BF299A">
      <w:pPr>
        <w:jc w:val="center"/>
        <w:rPr>
          <w:rFonts w:cs="Times New Roman"/>
          <w:szCs w:val="28"/>
        </w:rPr>
      </w:pPr>
      <w:r w:rsidRPr="00B407F1">
        <w:rPr>
          <w:rFonts w:cs="Times New Roman"/>
          <w:szCs w:val="28"/>
        </w:rPr>
        <w:drawing>
          <wp:inline distT="0" distB="0" distL="0" distR="0" wp14:anchorId="26577FA0" wp14:editId="7FDF2A09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7F1" w:rsidRDefault="00B407F1" w:rsidP="00BF299A">
      <w:pPr>
        <w:jc w:val="center"/>
        <w:rPr>
          <w:rFonts w:cs="Times New Roman"/>
          <w:szCs w:val="28"/>
        </w:rPr>
      </w:pPr>
    </w:p>
    <w:p w:rsidR="00B407F1" w:rsidRPr="00B407F1" w:rsidRDefault="00B407F1" w:rsidP="00BF299A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 – страница входа</w:t>
      </w:r>
    </w:p>
    <w:p w:rsidR="00B407F1" w:rsidRDefault="00B407F1" w:rsidP="00BF299A">
      <w:pPr>
        <w:jc w:val="center"/>
        <w:rPr>
          <w:rFonts w:cs="Times New Roman"/>
          <w:szCs w:val="28"/>
        </w:rPr>
      </w:pPr>
    </w:p>
    <w:p w:rsidR="00B407F1" w:rsidRDefault="00B407F1" w:rsidP="00BF299A">
      <w:pPr>
        <w:jc w:val="center"/>
        <w:rPr>
          <w:rFonts w:cs="Times New Roman"/>
          <w:szCs w:val="28"/>
        </w:rPr>
      </w:pPr>
      <w:r w:rsidRPr="00B407F1">
        <w:rPr>
          <w:rFonts w:cs="Times New Roman"/>
          <w:szCs w:val="28"/>
        </w:rPr>
        <w:lastRenderedPageBreak/>
        <w:drawing>
          <wp:inline distT="0" distB="0" distL="0" distR="0" wp14:anchorId="74C18152" wp14:editId="00EDB1F1">
            <wp:extent cx="5940425" cy="3343275"/>
            <wp:effectExtent l="0" t="0" r="317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7F1" w:rsidRDefault="00B407F1" w:rsidP="00BF299A">
      <w:pPr>
        <w:jc w:val="center"/>
        <w:rPr>
          <w:rFonts w:cs="Times New Roman"/>
          <w:szCs w:val="28"/>
        </w:rPr>
      </w:pPr>
    </w:p>
    <w:p w:rsidR="00B407F1" w:rsidRDefault="00B407F1" w:rsidP="00BF299A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5 – страница пользователей</w:t>
      </w:r>
    </w:p>
    <w:p w:rsidR="00B407F1" w:rsidRDefault="00B407F1" w:rsidP="00BF299A">
      <w:pPr>
        <w:jc w:val="center"/>
        <w:rPr>
          <w:rFonts w:cs="Times New Roman"/>
          <w:szCs w:val="28"/>
        </w:rPr>
      </w:pPr>
    </w:p>
    <w:p w:rsidR="00B407F1" w:rsidRDefault="00B407F1" w:rsidP="00BF299A">
      <w:pPr>
        <w:jc w:val="center"/>
        <w:rPr>
          <w:rFonts w:cs="Times New Roman"/>
          <w:szCs w:val="28"/>
        </w:rPr>
      </w:pPr>
      <w:r w:rsidRPr="00B407F1">
        <w:rPr>
          <w:rFonts w:cs="Times New Roman"/>
          <w:szCs w:val="28"/>
        </w:rPr>
        <w:drawing>
          <wp:inline distT="0" distB="0" distL="0" distR="0" wp14:anchorId="2F80AF1D" wp14:editId="1D9D2C99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7F1" w:rsidRDefault="00B407F1" w:rsidP="00BF299A">
      <w:pPr>
        <w:jc w:val="center"/>
        <w:rPr>
          <w:rFonts w:cs="Times New Roman"/>
          <w:szCs w:val="28"/>
        </w:rPr>
      </w:pPr>
    </w:p>
    <w:p w:rsidR="00B407F1" w:rsidRDefault="00B407F1" w:rsidP="00BF299A">
      <w:pPr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Рисунок 6 – страница редактирования пользователя</w:t>
      </w:r>
    </w:p>
    <w:p w:rsidR="00B407F1" w:rsidRDefault="00B407F1" w:rsidP="00BF299A">
      <w:pPr>
        <w:jc w:val="center"/>
        <w:rPr>
          <w:rFonts w:cs="Times New Roman"/>
          <w:szCs w:val="28"/>
          <w:lang w:val="en-US"/>
        </w:rPr>
      </w:pPr>
    </w:p>
    <w:p w:rsidR="00B407F1" w:rsidRPr="00B407F1" w:rsidRDefault="00B407F1" w:rsidP="00BF299A">
      <w:pPr>
        <w:jc w:val="center"/>
        <w:rPr>
          <w:rFonts w:cs="Times New Roman"/>
          <w:szCs w:val="28"/>
          <w:lang w:val="en-US"/>
        </w:rPr>
      </w:pPr>
      <w:r w:rsidRPr="00B407F1">
        <w:rPr>
          <w:rFonts w:cs="Times New Roman"/>
          <w:szCs w:val="28"/>
          <w:lang w:val="en-US"/>
        </w:rPr>
        <w:lastRenderedPageBreak/>
        <w:drawing>
          <wp:inline distT="0" distB="0" distL="0" distR="0" wp14:anchorId="471A77F4" wp14:editId="19CA2F7C">
            <wp:extent cx="5940425" cy="3341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7F1" w:rsidRDefault="00B407F1" w:rsidP="00BF299A">
      <w:pPr>
        <w:jc w:val="center"/>
        <w:rPr>
          <w:rFonts w:cs="Times New Roman"/>
          <w:szCs w:val="28"/>
        </w:rPr>
      </w:pPr>
    </w:p>
    <w:p w:rsidR="00BF299A" w:rsidRDefault="00B407F1" w:rsidP="00BF299A">
      <w:pPr>
        <w:jc w:val="center"/>
        <w:rPr>
          <w:rFonts w:cs="Times New Roman"/>
          <w:szCs w:val="28"/>
        </w:rPr>
      </w:pPr>
      <w:r w:rsidRPr="00B407F1">
        <w:rPr>
          <w:rFonts w:cs="Times New Roman"/>
          <w:szCs w:val="28"/>
        </w:rPr>
        <w:drawing>
          <wp:inline distT="0" distB="0" distL="0" distR="0" wp14:anchorId="4D29C695" wp14:editId="06522198">
            <wp:extent cx="5706271" cy="5191850"/>
            <wp:effectExtent l="0" t="0" r="889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519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7F1" w:rsidRDefault="00B407F1" w:rsidP="00BF299A">
      <w:pPr>
        <w:jc w:val="center"/>
        <w:rPr>
          <w:rFonts w:cs="Times New Roman"/>
          <w:szCs w:val="28"/>
        </w:rPr>
      </w:pPr>
    </w:p>
    <w:p w:rsidR="00B407F1" w:rsidRDefault="00B407F1" w:rsidP="00BF299A">
      <w:pPr>
        <w:jc w:val="center"/>
        <w:rPr>
          <w:rFonts w:cs="Times New Roman"/>
          <w:szCs w:val="28"/>
        </w:rPr>
      </w:pPr>
      <w:r w:rsidRPr="00B407F1">
        <w:rPr>
          <w:rFonts w:cs="Times New Roman"/>
          <w:szCs w:val="28"/>
        </w:rPr>
        <w:lastRenderedPageBreak/>
        <w:drawing>
          <wp:inline distT="0" distB="0" distL="0" distR="0" wp14:anchorId="06BD79DA" wp14:editId="22B91CB0">
            <wp:extent cx="5940425" cy="263779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7F1" w:rsidRDefault="00B407F1" w:rsidP="00BF299A">
      <w:pPr>
        <w:jc w:val="center"/>
        <w:rPr>
          <w:rFonts w:cs="Times New Roman"/>
          <w:szCs w:val="28"/>
        </w:rPr>
      </w:pPr>
    </w:p>
    <w:p w:rsidR="00B407F1" w:rsidRDefault="00B407F1" w:rsidP="00BF299A">
      <w:pPr>
        <w:jc w:val="center"/>
        <w:rPr>
          <w:rFonts w:cs="Times New Roman"/>
          <w:szCs w:val="28"/>
        </w:rPr>
      </w:pPr>
      <w:r w:rsidRPr="00B407F1">
        <w:rPr>
          <w:rFonts w:cs="Times New Roman"/>
          <w:szCs w:val="28"/>
        </w:rPr>
        <w:drawing>
          <wp:inline distT="0" distB="0" distL="0" distR="0" wp14:anchorId="633FFA33" wp14:editId="5B4C63E4">
            <wp:extent cx="5001323" cy="5534797"/>
            <wp:effectExtent l="0" t="0" r="889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553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99A" w:rsidRDefault="00BF299A" w:rsidP="00BF299A">
      <w:pPr>
        <w:jc w:val="center"/>
        <w:rPr>
          <w:rFonts w:cs="Times New Roman"/>
          <w:szCs w:val="28"/>
        </w:rPr>
      </w:pPr>
    </w:p>
    <w:p w:rsidR="00BF299A" w:rsidRPr="00B407F1" w:rsidRDefault="00B407F1" w:rsidP="00BF299A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7-10</w:t>
      </w:r>
      <w:r w:rsidR="00BF299A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страница клиентов с функционалом управления записями для роли «Администратор»</w:t>
      </w:r>
    </w:p>
    <w:p w:rsidR="00BF299A" w:rsidRDefault="00BF299A" w:rsidP="00BF299A">
      <w:pPr>
        <w:jc w:val="center"/>
        <w:rPr>
          <w:rFonts w:cs="Times New Roman"/>
          <w:szCs w:val="28"/>
        </w:rPr>
      </w:pPr>
    </w:p>
    <w:p w:rsidR="00BF299A" w:rsidRDefault="00A06767" w:rsidP="00BF299A">
      <w:pPr>
        <w:jc w:val="center"/>
        <w:rPr>
          <w:rFonts w:cs="Times New Roman"/>
          <w:szCs w:val="28"/>
        </w:rPr>
      </w:pPr>
      <w:r w:rsidRPr="00A06767">
        <w:rPr>
          <w:rFonts w:cs="Times New Roman"/>
          <w:szCs w:val="28"/>
        </w:rPr>
        <w:lastRenderedPageBreak/>
        <w:drawing>
          <wp:inline distT="0" distB="0" distL="0" distR="0" wp14:anchorId="12D08C03" wp14:editId="533E7D0A">
            <wp:extent cx="5940425" cy="335534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767" w:rsidRDefault="00A06767" w:rsidP="00BF299A">
      <w:pPr>
        <w:jc w:val="center"/>
        <w:rPr>
          <w:rFonts w:cs="Times New Roman"/>
          <w:szCs w:val="28"/>
        </w:rPr>
      </w:pPr>
    </w:p>
    <w:p w:rsidR="00A06767" w:rsidRDefault="00A06767" w:rsidP="00BF299A">
      <w:pPr>
        <w:jc w:val="center"/>
        <w:rPr>
          <w:rFonts w:cs="Times New Roman"/>
          <w:szCs w:val="28"/>
        </w:rPr>
      </w:pPr>
      <w:r w:rsidRPr="00A06767">
        <w:rPr>
          <w:rFonts w:cs="Times New Roman"/>
          <w:szCs w:val="28"/>
        </w:rPr>
        <w:drawing>
          <wp:inline distT="0" distB="0" distL="0" distR="0" wp14:anchorId="1B2BBD63" wp14:editId="53BB86D9">
            <wp:extent cx="5940425" cy="369633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767" w:rsidRDefault="00A06767" w:rsidP="00BF299A">
      <w:pPr>
        <w:jc w:val="center"/>
        <w:rPr>
          <w:rFonts w:cs="Times New Roman"/>
          <w:szCs w:val="28"/>
        </w:rPr>
      </w:pPr>
    </w:p>
    <w:p w:rsidR="00A06767" w:rsidRDefault="00A06767" w:rsidP="00BF299A">
      <w:pPr>
        <w:jc w:val="center"/>
        <w:rPr>
          <w:rFonts w:cs="Times New Roman"/>
          <w:szCs w:val="28"/>
        </w:rPr>
      </w:pPr>
      <w:r w:rsidRPr="00A06767">
        <w:rPr>
          <w:rFonts w:cs="Times New Roman"/>
          <w:szCs w:val="28"/>
        </w:rPr>
        <w:lastRenderedPageBreak/>
        <w:drawing>
          <wp:inline distT="0" distB="0" distL="0" distR="0" wp14:anchorId="361706B9" wp14:editId="0EF88E01">
            <wp:extent cx="5449060" cy="3362794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767" w:rsidRDefault="00A06767" w:rsidP="00BF299A">
      <w:pPr>
        <w:jc w:val="center"/>
        <w:rPr>
          <w:rFonts w:cs="Times New Roman"/>
          <w:szCs w:val="28"/>
        </w:rPr>
      </w:pPr>
    </w:p>
    <w:p w:rsidR="00A06767" w:rsidRDefault="00A06767" w:rsidP="00BF299A">
      <w:pPr>
        <w:jc w:val="center"/>
        <w:rPr>
          <w:rFonts w:cs="Times New Roman"/>
          <w:szCs w:val="28"/>
        </w:rPr>
      </w:pPr>
      <w:r w:rsidRPr="00A06767">
        <w:rPr>
          <w:rFonts w:cs="Times New Roman"/>
          <w:szCs w:val="28"/>
        </w:rPr>
        <w:drawing>
          <wp:inline distT="0" distB="0" distL="0" distR="0" wp14:anchorId="1ADCFBB0" wp14:editId="47246BDA">
            <wp:extent cx="5048955" cy="409632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99A" w:rsidRDefault="00BF299A" w:rsidP="00BF299A">
      <w:pPr>
        <w:jc w:val="center"/>
        <w:rPr>
          <w:rFonts w:cs="Times New Roman"/>
          <w:szCs w:val="28"/>
        </w:rPr>
      </w:pPr>
    </w:p>
    <w:p w:rsidR="00F62E7B" w:rsidRDefault="00A06767" w:rsidP="00A06767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11-14</w:t>
      </w:r>
      <w:r w:rsidR="00BF299A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страница работников с функционалом управления записями для роли «Администратор»</w:t>
      </w:r>
    </w:p>
    <w:p w:rsidR="00F62E7B" w:rsidRDefault="00F62E7B" w:rsidP="00F62E7B">
      <w:pPr>
        <w:jc w:val="center"/>
        <w:rPr>
          <w:rFonts w:cs="Times New Roman"/>
          <w:szCs w:val="28"/>
        </w:rPr>
      </w:pPr>
    </w:p>
    <w:p w:rsidR="00F62E7B" w:rsidRDefault="00A06767" w:rsidP="00F62E7B">
      <w:pPr>
        <w:jc w:val="center"/>
        <w:rPr>
          <w:rFonts w:cs="Times New Roman"/>
          <w:szCs w:val="28"/>
        </w:rPr>
      </w:pPr>
      <w:r w:rsidRPr="00A06767">
        <w:rPr>
          <w:rFonts w:cs="Times New Roman"/>
          <w:szCs w:val="28"/>
        </w:rPr>
        <w:lastRenderedPageBreak/>
        <w:drawing>
          <wp:inline distT="0" distB="0" distL="0" distR="0" wp14:anchorId="2D872761" wp14:editId="27D1B8A1">
            <wp:extent cx="5940425" cy="3078480"/>
            <wp:effectExtent l="0" t="0" r="317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767" w:rsidRDefault="00A06767" w:rsidP="00F62E7B">
      <w:pPr>
        <w:jc w:val="center"/>
        <w:rPr>
          <w:rFonts w:cs="Times New Roman"/>
          <w:szCs w:val="28"/>
        </w:rPr>
      </w:pPr>
    </w:p>
    <w:p w:rsidR="00A06767" w:rsidRDefault="00A06767" w:rsidP="00F62E7B">
      <w:pPr>
        <w:jc w:val="center"/>
        <w:rPr>
          <w:rFonts w:cs="Times New Roman"/>
          <w:szCs w:val="28"/>
        </w:rPr>
      </w:pPr>
      <w:r w:rsidRPr="00A06767">
        <w:rPr>
          <w:rFonts w:cs="Times New Roman"/>
          <w:szCs w:val="28"/>
        </w:rPr>
        <w:drawing>
          <wp:inline distT="0" distB="0" distL="0" distR="0" wp14:anchorId="2E2C34BC" wp14:editId="654D8B42">
            <wp:extent cx="5940425" cy="4070350"/>
            <wp:effectExtent l="0" t="0" r="3175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767" w:rsidRDefault="00A06767" w:rsidP="00F62E7B">
      <w:pPr>
        <w:jc w:val="center"/>
        <w:rPr>
          <w:rFonts w:cs="Times New Roman"/>
          <w:szCs w:val="28"/>
        </w:rPr>
      </w:pPr>
    </w:p>
    <w:p w:rsidR="00A06767" w:rsidRDefault="00A06767" w:rsidP="00F62E7B">
      <w:pPr>
        <w:jc w:val="center"/>
        <w:rPr>
          <w:rFonts w:cs="Times New Roman"/>
          <w:szCs w:val="28"/>
        </w:rPr>
      </w:pPr>
      <w:r w:rsidRPr="00A06767">
        <w:rPr>
          <w:rFonts w:cs="Times New Roman"/>
          <w:szCs w:val="28"/>
        </w:rPr>
        <w:lastRenderedPageBreak/>
        <w:drawing>
          <wp:inline distT="0" distB="0" distL="0" distR="0" wp14:anchorId="30168B3E" wp14:editId="6E5172F9">
            <wp:extent cx="5591955" cy="3591426"/>
            <wp:effectExtent l="0" t="0" r="889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767" w:rsidRDefault="00A06767" w:rsidP="00F62E7B">
      <w:pPr>
        <w:jc w:val="center"/>
        <w:rPr>
          <w:rFonts w:cs="Times New Roman"/>
          <w:szCs w:val="28"/>
        </w:rPr>
      </w:pPr>
    </w:p>
    <w:p w:rsidR="00A06767" w:rsidRDefault="00A06767" w:rsidP="00F62E7B">
      <w:pPr>
        <w:jc w:val="center"/>
        <w:rPr>
          <w:rFonts w:cs="Times New Roman"/>
          <w:szCs w:val="28"/>
        </w:rPr>
      </w:pPr>
      <w:r w:rsidRPr="00A06767">
        <w:rPr>
          <w:rFonts w:cs="Times New Roman"/>
          <w:szCs w:val="28"/>
        </w:rPr>
        <w:drawing>
          <wp:inline distT="0" distB="0" distL="0" distR="0" wp14:anchorId="2E94B706" wp14:editId="272697A8">
            <wp:extent cx="5940425" cy="505714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5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E7B" w:rsidRDefault="00F62E7B" w:rsidP="00F62E7B">
      <w:pPr>
        <w:jc w:val="center"/>
        <w:rPr>
          <w:rFonts w:cs="Times New Roman"/>
          <w:szCs w:val="28"/>
        </w:rPr>
      </w:pPr>
    </w:p>
    <w:p w:rsidR="00BF299A" w:rsidRDefault="00A06767" w:rsidP="00BF299A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Рисунок 15-18</w:t>
      </w:r>
      <w:r w:rsidR="00BF299A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страница заказов с функционалом управления записями для ролей «Администратор» и «Работник фабрики». Также отображены кнопки перехода по страницам таблицы</w:t>
      </w:r>
    </w:p>
    <w:p w:rsidR="00A06767" w:rsidRDefault="00A06767" w:rsidP="00A06767">
      <w:pPr>
        <w:rPr>
          <w:rFonts w:cs="Times New Roman"/>
          <w:szCs w:val="28"/>
        </w:rPr>
      </w:pPr>
    </w:p>
    <w:p w:rsidR="00A06767" w:rsidRDefault="00A06767" w:rsidP="00A06767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  <w:t>Оставшиеся две страницы имеют такой же функционал, поэтому они здесь не отображены.</w:t>
      </w:r>
    </w:p>
    <w:p w:rsidR="00A06767" w:rsidRDefault="00A06767" w:rsidP="00A06767">
      <w:pPr>
        <w:rPr>
          <w:rFonts w:cs="Times New Roman"/>
          <w:szCs w:val="28"/>
        </w:rPr>
      </w:pPr>
    </w:p>
    <w:p w:rsidR="00A06767" w:rsidRDefault="00A06767" w:rsidP="00A06767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Листинг кода для сохранения состояний форм фильтрации в </w:t>
      </w:r>
      <w:r w:rsidRPr="00A06767">
        <w:rPr>
          <w:rFonts w:cs="Times New Roman"/>
          <w:i/>
          <w:szCs w:val="28"/>
          <w:lang w:val="en-US"/>
        </w:rPr>
        <w:t>Session</w:t>
      </w:r>
      <w:r w:rsidRPr="00A0676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 для сохранения данных таблиц в кэше:</w:t>
      </w:r>
    </w:p>
    <w:p w:rsidR="00A06767" w:rsidRDefault="00A06767" w:rsidP="00A06767">
      <w:pPr>
        <w:rPr>
          <w:rFonts w:cs="Times New Roman"/>
          <w:szCs w:val="28"/>
        </w:rPr>
      </w:pPr>
    </w:p>
    <w:p w:rsidR="00A06767" w:rsidRDefault="00A06767" w:rsidP="00A06767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В методе </w:t>
      </w:r>
      <w:r>
        <w:rPr>
          <w:rFonts w:cs="Times New Roman"/>
          <w:szCs w:val="28"/>
          <w:lang w:val="en-US"/>
        </w:rPr>
        <w:t>ConfigureServices</w:t>
      </w:r>
      <w:r w:rsidRPr="00A0676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добавляем поддержку интерфейса </w:t>
      </w:r>
      <w:r>
        <w:rPr>
          <w:rFonts w:cs="Times New Roman"/>
          <w:szCs w:val="28"/>
          <w:lang w:val="en-US"/>
        </w:rPr>
        <w:t>IMemoryCache</w:t>
      </w:r>
      <w:r>
        <w:rPr>
          <w:rFonts w:cs="Times New Roman"/>
          <w:szCs w:val="28"/>
        </w:rPr>
        <w:t>()</w:t>
      </w:r>
      <w:r w:rsidRPr="00A06767">
        <w:rPr>
          <w:rFonts w:cs="Times New Roman"/>
          <w:szCs w:val="28"/>
        </w:rPr>
        <w:t>:</w:t>
      </w:r>
    </w:p>
    <w:p w:rsidR="00A06767" w:rsidRDefault="00A06767" w:rsidP="00A06767">
      <w:pPr>
        <w:rPr>
          <w:rFonts w:cs="Times New Roman"/>
          <w:szCs w:val="28"/>
        </w:rPr>
      </w:pPr>
    </w:p>
    <w:p w:rsidR="00A06767" w:rsidRPr="00A06767" w:rsidRDefault="00A06767" w:rsidP="00A0676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Times New Roman"/>
          <w:szCs w:val="28"/>
        </w:rPr>
        <w:tab/>
      </w:r>
      <w:r w:rsidRPr="00A0676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067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0676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06767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ConfigureServices(IServiceCollection services)</w:t>
      </w:r>
    </w:p>
    <w:p w:rsidR="00A06767" w:rsidRDefault="00A06767" w:rsidP="00A0676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A067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06767" w:rsidRPr="00BC36F4" w:rsidRDefault="00A06767" w:rsidP="00BC36F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="00BC36F4">
        <w:rPr>
          <w:rFonts w:ascii="Consolas" w:hAnsi="Consolas" w:cs="Consolas"/>
          <w:color w:val="008000"/>
          <w:sz w:val="19"/>
          <w:szCs w:val="19"/>
        </w:rPr>
        <w:t xml:space="preserve">// </w:t>
      </w:r>
      <w:r w:rsidR="00BC36F4">
        <w:rPr>
          <w:rFonts w:ascii="Consolas" w:hAnsi="Consolas" w:cs="Consolas"/>
          <w:color w:val="008000"/>
          <w:sz w:val="19"/>
          <w:szCs w:val="19"/>
          <w:lang w:val="en-US"/>
        </w:rPr>
        <w:t>...</w:t>
      </w:r>
    </w:p>
    <w:p w:rsidR="00A06767" w:rsidRDefault="00A06767" w:rsidP="00A0676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A067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services.AddMemoryCache();</w:t>
      </w:r>
    </w:p>
    <w:p w:rsidR="00A06767" w:rsidRPr="00A06767" w:rsidRDefault="00A06767" w:rsidP="00A06767">
      <w:pPr>
        <w:rPr>
          <w:rFonts w:cs="Times New Roman"/>
          <w:szCs w:val="28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A06767" w:rsidRDefault="00BC36F4" w:rsidP="00A06767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В каждом контроллере в метод </w:t>
      </w:r>
      <w:r w:rsidRPr="00BC36F4">
        <w:rPr>
          <w:rFonts w:cs="Times New Roman"/>
          <w:i/>
          <w:szCs w:val="28"/>
          <w:lang w:val="en-US"/>
        </w:rPr>
        <w:t>Index</w:t>
      </w:r>
      <w:r w:rsidRPr="00BC36F4">
        <w:rPr>
          <w:rFonts w:cs="Times New Roman"/>
          <w:i/>
          <w:szCs w:val="28"/>
        </w:rPr>
        <w:t>()</w:t>
      </w:r>
      <w:r>
        <w:rPr>
          <w:rFonts w:cs="Times New Roman"/>
          <w:szCs w:val="28"/>
        </w:rPr>
        <w:t xml:space="preserve"> добавлен код получения записей из </w:t>
      </w:r>
      <w:r w:rsidRPr="00BC36F4">
        <w:rPr>
          <w:rFonts w:cs="Times New Roman"/>
          <w:i/>
          <w:szCs w:val="28"/>
          <w:lang w:val="en-US"/>
        </w:rPr>
        <w:t>Session</w:t>
      </w:r>
      <w:r w:rsidRPr="00BC36F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для их использования в представлении. Если такие данные отсутствуют, то данные берутся из контекста, а затем они добавляются в </w:t>
      </w:r>
      <w:r w:rsidRPr="00BC36F4">
        <w:rPr>
          <w:rFonts w:cs="Times New Roman"/>
          <w:i/>
          <w:szCs w:val="28"/>
          <w:lang w:val="en-US"/>
        </w:rPr>
        <w:t>Session</w:t>
      </w:r>
      <w:r w:rsidRPr="00BC36F4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В остальных методах после успешного изменения контекста данных записи в </w:t>
      </w:r>
      <w:r w:rsidRPr="00BC36F4">
        <w:rPr>
          <w:rFonts w:cs="Times New Roman"/>
          <w:i/>
          <w:szCs w:val="28"/>
          <w:lang w:val="en-US"/>
        </w:rPr>
        <w:t>Session</w:t>
      </w:r>
      <w:r w:rsidRPr="00BC36F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перезаписываютсяются. Код для каждого контроллера:</w:t>
      </w:r>
    </w:p>
    <w:p w:rsidR="00BC36F4" w:rsidRDefault="00BC36F4" w:rsidP="00A06767">
      <w:pPr>
        <w:rPr>
          <w:rFonts w:cs="Times New Roman"/>
          <w:szCs w:val="28"/>
        </w:rPr>
      </w:pPr>
    </w:p>
    <w:p w:rsidR="00BC36F4" w:rsidRDefault="00BC36F4" w:rsidP="00A06767">
      <w:pPr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  <w:lang w:val="en-US"/>
        </w:rPr>
        <w:t>ClientController.cs:</w:t>
      </w:r>
    </w:p>
    <w:p w:rsidR="00BC36F4" w:rsidRDefault="00BC36F4" w:rsidP="00A06767">
      <w:pPr>
        <w:rPr>
          <w:rFonts w:cs="Times New Roman"/>
          <w:i/>
          <w:szCs w:val="28"/>
          <w:lang w:val="en-US"/>
        </w:rPr>
      </w:pPr>
    </w:p>
    <w:p w:rsidR="00BC36F4" w:rsidRPr="00BC36F4" w:rsidRDefault="00BC36F4" w:rsidP="00BC36F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36F4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Объект</w:t>
      </w:r>
      <w:r w:rsidRPr="00BC36F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контекста</w:t>
      </w:r>
      <w:r w:rsidRPr="00BC36F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данных</w:t>
      </w:r>
    </w:p>
    <w:p w:rsidR="00BC36F4" w:rsidRPr="00BC36F4" w:rsidRDefault="00BC36F4" w:rsidP="00BC36F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36F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C36F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C36F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C36F4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r w:rsidRPr="00BC36F4">
        <w:rPr>
          <w:rFonts w:ascii="Consolas" w:hAnsi="Consolas" w:cs="Consolas"/>
          <w:color w:val="000000"/>
          <w:sz w:val="19"/>
          <w:szCs w:val="19"/>
          <w:lang w:val="en-US"/>
        </w:rPr>
        <w:t xml:space="preserve"> ApplicationContext db;</w:t>
      </w:r>
    </w:p>
    <w:p w:rsidR="00BC36F4" w:rsidRPr="00BC36F4" w:rsidRDefault="00BC36F4" w:rsidP="00BC36F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36F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C36F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C36F4">
        <w:rPr>
          <w:rFonts w:ascii="Consolas" w:hAnsi="Consolas" w:cs="Consolas"/>
          <w:color w:val="000000"/>
          <w:sz w:val="19"/>
          <w:szCs w:val="19"/>
          <w:lang w:val="en-US"/>
        </w:rPr>
        <w:t xml:space="preserve"> IMemoryCache cache;</w:t>
      </w:r>
    </w:p>
    <w:p w:rsidR="00BC36F4" w:rsidRPr="00BC36F4" w:rsidRDefault="00BC36F4" w:rsidP="00BC36F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C36F4" w:rsidRPr="00BC36F4" w:rsidRDefault="00BC36F4" w:rsidP="00BC36F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36F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C36F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C36F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C36F4">
        <w:rPr>
          <w:rFonts w:ascii="Consolas" w:hAnsi="Consolas" w:cs="Consolas"/>
          <w:color w:val="2B91AF"/>
          <w:sz w:val="19"/>
          <w:szCs w:val="19"/>
          <w:lang w:val="en-US"/>
        </w:rPr>
        <w:t>ClientController</w:t>
      </w:r>
      <w:r w:rsidRPr="00BC36F4">
        <w:rPr>
          <w:rFonts w:ascii="Consolas" w:hAnsi="Consolas" w:cs="Consolas"/>
          <w:color w:val="000000"/>
          <w:sz w:val="19"/>
          <w:szCs w:val="19"/>
          <w:lang w:val="en-US"/>
        </w:rPr>
        <w:t>(ApplicationContext applicationContext, IMemoryCache cache)</w:t>
      </w:r>
    </w:p>
    <w:p w:rsidR="00BC36F4" w:rsidRDefault="00BC36F4" w:rsidP="00BC36F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C36F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BC36F4" w:rsidRDefault="00BC36F4" w:rsidP="00BC36F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db = applicationContext;</w:t>
      </w:r>
    </w:p>
    <w:p w:rsidR="00BC36F4" w:rsidRDefault="00BC36F4" w:rsidP="00BC36F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.cache = cache;</w:t>
      </w:r>
    </w:p>
    <w:p w:rsidR="00BC36F4" w:rsidRDefault="00BC36F4" w:rsidP="00BC36F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C36F4" w:rsidRDefault="00BC36F4" w:rsidP="00BC36F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BC36F4" w:rsidRPr="00BC36F4" w:rsidRDefault="00BC36F4" w:rsidP="00BC36F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C36F4">
        <w:rPr>
          <w:rFonts w:ascii="Consolas" w:hAnsi="Consolas" w:cs="Consolas"/>
          <w:color w:val="000000"/>
          <w:sz w:val="19"/>
          <w:szCs w:val="19"/>
          <w:lang w:val="en-US"/>
        </w:rPr>
        <w:t xml:space="preserve">[ResponseCache(CacheProfileName = </w:t>
      </w:r>
      <w:r w:rsidRPr="00BC36F4">
        <w:rPr>
          <w:rFonts w:ascii="Consolas" w:hAnsi="Consolas" w:cs="Consolas"/>
          <w:color w:val="A31515"/>
          <w:sz w:val="19"/>
          <w:szCs w:val="19"/>
          <w:lang w:val="en-US"/>
        </w:rPr>
        <w:t>"TablesCaching"</w:t>
      </w:r>
      <w:r w:rsidRPr="00BC36F4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BC36F4" w:rsidRPr="00BC36F4" w:rsidRDefault="00BC36F4" w:rsidP="00BC36F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36F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C36F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C36F4">
        <w:rPr>
          <w:rFonts w:ascii="Consolas" w:hAnsi="Consolas" w:cs="Consolas"/>
          <w:color w:val="000000"/>
          <w:sz w:val="19"/>
          <w:szCs w:val="19"/>
          <w:lang w:val="en-US"/>
        </w:rPr>
        <w:t xml:space="preserve"> IActionResult Index(</w:t>
      </w:r>
      <w:r w:rsidRPr="00BC36F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C36F4">
        <w:rPr>
          <w:rFonts w:ascii="Consolas" w:hAnsi="Consolas" w:cs="Consolas"/>
          <w:color w:val="000000"/>
          <w:sz w:val="19"/>
          <w:szCs w:val="19"/>
          <w:lang w:val="en-US"/>
        </w:rPr>
        <w:t xml:space="preserve"> page = 1, </w:t>
      </w:r>
      <w:r w:rsidRPr="00BC36F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C36F4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filterRepresFIO = </w:t>
      </w:r>
      <w:r w:rsidRPr="00BC36F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Все</w:t>
      </w:r>
      <w:r w:rsidRPr="00BC36F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C36F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C36F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C36F4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address = </w:t>
      </w:r>
      <w:r w:rsidRPr="00BC36F4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BC36F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C36F4" w:rsidRDefault="00BC36F4" w:rsidP="00BC36F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36F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C36F4" w:rsidRPr="00BC36F4" w:rsidRDefault="00BC36F4" w:rsidP="00BC36F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//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...</w:t>
      </w:r>
    </w:p>
    <w:p w:rsidR="00BC36F4" w:rsidRPr="00BC36F4" w:rsidRDefault="00BC36F4" w:rsidP="00BC36F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36F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List&lt;Client&gt; clients;</w:t>
      </w:r>
    </w:p>
    <w:p w:rsidR="00BC36F4" w:rsidRPr="00BC36F4" w:rsidRDefault="00BC36F4" w:rsidP="00BC36F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36F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C36F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C36F4">
        <w:rPr>
          <w:rFonts w:ascii="Consolas" w:hAnsi="Consolas" w:cs="Consolas"/>
          <w:color w:val="000000"/>
          <w:sz w:val="19"/>
          <w:szCs w:val="19"/>
          <w:lang w:val="en-US"/>
        </w:rPr>
        <w:t xml:space="preserve"> (!cache.TryGetValue(</w:t>
      </w:r>
      <w:r w:rsidRPr="00BC36F4">
        <w:rPr>
          <w:rFonts w:ascii="Consolas" w:hAnsi="Consolas" w:cs="Consolas"/>
          <w:color w:val="A31515"/>
          <w:sz w:val="19"/>
          <w:szCs w:val="19"/>
          <w:lang w:val="en-US"/>
        </w:rPr>
        <w:t>"Clients"</w:t>
      </w:r>
      <w:r w:rsidRPr="00BC36F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C36F4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BC36F4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clients))</w:t>
      </w:r>
    </w:p>
    <w:p w:rsidR="00BC36F4" w:rsidRPr="00BC36F4" w:rsidRDefault="00BC36F4" w:rsidP="00BC36F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36F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C36F4" w:rsidRPr="00BC36F4" w:rsidRDefault="00BC36F4" w:rsidP="00BC36F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36F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clients = db.Clients.ToList();</w:t>
      </w:r>
    </w:p>
    <w:p w:rsidR="00BC36F4" w:rsidRPr="00BC36F4" w:rsidRDefault="00BC36F4" w:rsidP="00BC36F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36F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cache.Set(</w:t>
      </w:r>
      <w:r w:rsidRPr="00BC36F4">
        <w:rPr>
          <w:rFonts w:ascii="Consolas" w:hAnsi="Consolas" w:cs="Consolas"/>
          <w:color w:val="A31515"/>
          <w:sz w:val="19"/>
          <w:szCs w:val="19"/>
          <w:lang w:val="en-US"/>
        </w:rPr>
        <w:t>"Clients"</w:t>
      </w:r>
      <w:r w:rsidRPr="00BC36F4">
        <w:rPr>
          <w:rFonts w:ascii="Consolas" w:hAnsi="Consolas" w:cs="Consolas"/>
          <w:color w:val="000000"/>
          <w:sz w:val="19"/>
          <w:szCs w:val="19"/>
          <w:lang w:val="en-US"/>
        </w:rPr>
        <w:t xml:space="preserve">, db.Clients.ToList(), </w:t>
      </w:r>
      <w:r w:rsidRPr="00BC36F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C36F4">
        <w:rPr>
          <w:rFonts w:ascii="Consolas" w:hAnsi="Consolas" w:cs="Consolas"/>
          <w:color w:val="000000"/>
          <w:sz w:val="19"/>
          <w:szCs w:val="19"/>
          <w:lang w:val="en-US"/>
        </w:rPr>
        <w:t xml:space="preserve"> MemoryCacheEntryOptions().SetAbsoluteExpiration(TimeSpan.FromMinutes(10)));</w:t>
      </w:r>
    </w:p>
    <w:p w:rsidR="00BC36F4" w:rsidRPr="00BC36F4" w:rsidRDefault="00BC36F4" w:rsidP="00BC36F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36F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C36F4" w:rsidRPr="00BC36F4" w:rsidRDefault="00BC36F4" w:rsidP="00BC36F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36F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C36F4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...</w:t>
      </w:r>
    </w:p>
    <w:p w:rsidR="00BC36F4" w:rsidRPr="00BC36F4" w:rsidRDefault="00BC36F4" w:rsidP="00BC36F4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36F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C36F4" w:rsidRPr="00BC36F4" w:rsidRDefault="00BC36F4" w:rsidP="00BC36F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C36F4" w:rsidRPr="00BC36F4" w:rsidRDefault="00BC36F4" w:rsidP="00BC36F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C36F4" w:rsidRPr="00BC36F4" w:rsidRDefault="00BC36F4" w:rsidP="00BC36F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36F4">
        <w:rPr>
          <w:rFonts w:ascii="Consolas" w:hAnsi="Consolas" w:cs="Consolas"/>
          <w:color w:val="000000"/>
          <w:sz w:val="19"/>
          <w:szCs w:val="19"/>
          <w:lang w:val="en-US"/>
        </w:rPr>
        <w:t xml:space="preserve">[Authorize(Roles = </w:t>
      </w:r>
      <w:r w:rsidRPr="00BC36F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Администратор</w:t>
      </w:r>
      <w:r w:rsidRPr="00BC36F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C36F4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BC36F4" w:rsidRPr="00BC36F4" w:rsidRDefault="00BC36F4" w:rsidP="00BC36F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36F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[HttpPost]</w:t>
      </w:r>
    </w:p>
    <w:p w:rsidR="00BC36F4" w:rsidRPr="00BC36F4" w:rsidRDefault="00BC36F4" w:rsidP="00BC36F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36F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C36F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C36F4">
        <w:rPr>
          <w:rFonts w:ascii="Consolas" w:hAnsi="Consolas" w:cs="Consolas"/>
          <w:color w:val="000000"/>
          <w:sz w:val="19"/>
          <w:szCs w:val="19"/>
          <w:lang w:val="en-US"/>
        </w:rPr>
        <w:t xml:space="preserve"> IActionResult AddClient(ClientIndexViewModel model)</w:t>
      </w:r>
    </w:p>
    <w:p w:rsidR="00BC36F4" w:rsidRPr="00BC36F4" w:rsidRDefault="00BC36F4" w:rsidP="00BC36F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36F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{</w:t>
      </w:r>
    </w:p>
    <w:p w:rsidR="00BC36F4" w:rsidRPr="00BC36F4" w:rsidRDefault="00BC36F4" w:rsidP="00BC36F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36F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 xml:space="preserve">//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...</w:t>
      </w:r>
    </w:p>
    <w:p w:rsidR="00BC36F4" w:rsidRPr="00BC36F4" w:rsidRDefault="00BC36F4" w:rsidP="00BC36F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36F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cache.Remove(</w:t>
      </w:r>
      <w:r w:rsidRPr="00BC36F4">
        <w:rPr>
          <w:rFonts w:ascii="Consolas" w:hAnsi="Consolas" w:cs="Consolas"/>
          <w:color w:val="A31515"/>
          <w:sz w:val="19"/>
          <w:szCs w:val="19"/>
          <w:lang w:val="en-US"/>
        </w:rPr>
        <w:t>"Clients"</w:t>
      </w:r>
      <w:r w:rsidRPr="00BC36F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C36F4" w:rsidRPr="00BC36F4" w:rsidRDefault="00BC36F4" w:rsidP="00BC36F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36F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cache.Set(</w:t>
      </w:r>
      <w:r w:rsidRPr="00BC36F4">
        <w:rPr>
          <w:rFonts w:ascii="Consolas" w:hAnsi="Consolas" w:cs="Consolas"/>
          <w:color w:val="A31515"/>
          <w:sz w:val="19"/>
          <w:szCs w:val="19"/>
          <w:lang w:val="en-US"/>
        </w:rPr>
        <w:t>"Clients"</w:t>
      </w:r>
      <w:r w:rsidRPr="00BC36F4">
        <w:rPr>
          <w:rFonts w:ascii="Consolas" w:hAnsi="Consolas" w:cs="Consolas"/>
          <w:color w:val="000000"/>
          <w:sz w:val="19"/>
          <w:szCs w:val="19"/>
          <w:lang w:val="en-US"/>
        </w:rPr>
        <w:t xml:space="preserve">, db.Clients.ToList(), </w:t>
      </w:r>
      <w:r w:rsidRPr="00BC36F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C36F4">
        <w:rPr>
          <w:rFonts w:ascii="Consolas" w:hAnsi="Consolas" w:cs="Consolas"/>
          <w:color w:val="000000"/>
          <w:sz w:val="19"/>
          <w:szCs w:val="19"/>
          <w:lang w:val="en-US"/>
        </w:rPr>
        <w:t xml:space="preserve"> MemoryCacheEntryOptions().SetAbsoluteExpiration(TimeSpan.FromMinutes(10)));</w:t>
      </w:r>
    </w:p>
    <w:p w:rsidR="00BC36F4" w:rsidRDefault="00BC36F4" w:rsidP="00BC36F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C36F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RedirectToAction(</w:t>
      </w:r>
      <w:r>
        <w:rPr>
          <w:rFonts w:ascii="Consolas" w:hAnsi="Consolas" w:cs="Consolas"/>
          <w:color w:val="A31515"/>
          <w:sz w:val="19"/>
          <w:szCs w:val="19"/>
        </w:rPr>
        <w:t>"Index"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"Client"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C36F4" w:rsidRPr="00BC36F4" w:rsidRDefault="00BC36F4" w:rsidP="00BC36F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//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...</w:t>
      </w:r>
    </w:p>
    <w:p w:rsidR="00BC36F4" w:rsidRDefault="00BC36F4" w:rsidP="00BC36F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C36F4" w:rsidRDefault="00BC36F4" w:rsidP="00BC36F4">
      <w:pPr>
        <w:rPr>
          <w:rFonts w:ascii="Consolas" w:hAnsi="Consolas" w:cs="Consolas"/>
          <w:color w:val="000000"/>
          <w:sz w:val="19"/>
          <w:szCs w:val="19"/>
        </w:rPr>
      </w:pPr>
    </w:p>
    <w:p w:rsidR="002A5BD6" w:rsidRPr="002A5BD6" w:rsidRDefault="002A5BD6" w:rsidP="002A5BD6">
      <w:pPr>
        <w:autoSpaceDE w:val="0"/>
        <w:autoSpaceDN w:val="0"/>
        <w:adjustRightInd w:val="0"/>
        <w:ind w:firstLine="709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A5BD6">
        <w:rPr>
          <w:rFonts w:ascii="Consolas" w:hAnsi="Consolas" w:cs="Consolas"/>
          <w:color w:val="000000"/>
          <w:sz w:val="19"/>
          <w:szCs w:val="19"/>
          <w:lang w:val="en-US"/>
        </w:rPr>
        <w:t xml:space="preserve">[Authorize(Roles = </w:t>
      </w:r>
      <w:r w:rsidRPr="002A5BD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Администратор</w:t>
      </w:r>
      <w:r w:rsidRPr="002A5BD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A5BD6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2A5BD6" w:rsidRPr="002A5BD6" w:rsidRDefault="002A5BD6" w:rsidP="002A5BD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A5BD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[HttpPost]</w:t>
      </w:r>
    </w:p>
    <w:p w:rsidR="002A5BD6" w:rsidRPr="002A5BD6" w:rsidRDefault="002A5BD6" w:rsidP="002A5BD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A5BD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A5BD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A5BD6">
        <w:rPr>
          <w:rFonts w:ascii="Consolas" w:hAnsi="Consolas" w:cs="Consolas"/>
          <w:color w:val="000000"/>
          <w:sz w:val="19"/>
          <w:szCs w:val="19"/>
          <w:lang w:val="en-US"/>
        </w:rPr>
        <w:t xml:space="preserve"> IActionResult DeleteClient(ClientIndexViewModel model)</w:t>
      </w:r>
    </w:p>
    <w:p w:rsidR="002A5BD6" w:rsidRPr="002A5BD6" w:rsidRDefault="002A5BD6" w:rsidP="002A5BD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A5BD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2A5BD6" w:rsidRPr="002A5BD6" w:rsidRDefault="002A5BD6" w:rsidP="002A5BD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A5BD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 xml:space="preserve">//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...</w:t>
      </w:r>
    </w:p>
    <w:p w:rsidR="002A5BD6" w:rsidRPr="002A5BD6" w:rsidRDefault="002A5BD6" w:rsidP="002A5BD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A5BD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db.SaveChanges();</w:t>
      </w:r>
    </w:p>
    <w:p w:rsidR="002A5BD6" w:rsidRPr="002A5BD6" w:rsidRDefault="002A5BD6" w:rsidP="002A5BD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A5BD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cache.Remove(</w:t>
      </w:r>
      <w:r w:rsidRPr="002A5BD6">
        <w:rPr>
          <w:rFonts w:ascii="Consolas" w:hAnsi="Consolas" w:cs="Consolas"/>
          <w:color w:val="A31515"/>
          <w:sz w:val="19"/>
          <w:szCs w:val="19"/>
          <w:lang w:val="en-US"/>
        </w:rPr>
        <w:t>"Clients"</w:t>
      </w:r>
      <w:r w:rsidRPr="002A5BD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A5BD6" w:rsidRPr="002A5BD6" w:rsidRDefault="002A5BD6" w:rsidP="002A5BD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A5BD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cache.Set(</w:t>
      </w:r>
      <w:r w:rsidRPr="002A5BD6">
        <w:rPr>
          <w:rFonts w:ascii="Consolas" w:hAnsi="Consolas" w:cs="Consolas"/>
          <w:color w:val="A31515"/>
          <w:sz w:val="19"/>
          <w:szCs w:val="19"/>
          <w:lang w:val="en-US"/>
        </w:rPr>
        <w:t>"Clients"</w:t>
      </w:r>
      <w:r w:rsidRPr="002A5B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db.Clients.ToList(), </w:t>
      </w:r>
      <w:r w:rsidRPr="002A5BD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A5BD6">
        <w:rPr>
          <w:rFonts w:ascii="Consolas" w:hAnsi="Consolas" w:cs="Consolas"/>
          <w:color w:val="000000"/>
          <w:sz w:val="19"/>
          <w:szCs w:val="19"/>
          <w:lang w:val="en-US"/>
        </w:rPr>
        <w:t xml:space="preserve"> MemoryCacheEntryOptions().SetAbsoluteExpiration(TimeSpan.FromMinutes(10)));</w:t>
      </w:r>
    </w:p>
    <w:p w:rsidR="002A5BD6" w:rsidRDefault="002A5BD6" w:rsidP="002A5BD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A5BD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RedirectToAction(</w:t>
      </w:r>
      <w:r>
        <w:rPr>
          <w:rFonts w:ascii="Consolas" w:hAnsi="Consolas" w:cs="Consolas"/>
          <w:color w:val="A31515"/>
          <w:sz w:val="19"/>
          <w:szCs w:val="19"/>
        </w:rPr>
        <w:t>"Index"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"Client"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C36F4" w:rsidRDefault="002A5BD6" w:rsidP="002A5BD6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A5BD6" w:rsidRDefault="002A5BD6" w:rsidP="002A5BD6">
      <w:pPr>
        <w:rPr>
          <w:rFonts w:ascii="Consolas" w:hAnsi="Consolas" w:cs="Consolas"/>
          <w:color w:val="000000"/>
          <w:sz w:val="19"/>
          <w:szCs w:val="19"/>
        </w:rPr>
      </w:pPr>
    </w:p>
    <w:p w:rsidR="00254084" w:rsidRPr="00254084" w:rsidRDefault="00254084" w:rsidP="0025408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Times New Roman"/>
          <w:i/>
          <w:szCs w:val="28"/>
        </w:rPr>
        <w:tab/>
      </w:r>
      <w:r w:rsidRPr="00254084">
        <w:rPr>
          <w:rFonts w:ascii="Consolas" w:hAnsi="Consolas" w:cs="Consolas"/>
          <w:color w:val="000000"/>
          <w:sz w:val="19"/>
          <w:szCs w:val="19"/>
          <w:lang w:val="en-US"/>
        </w:rPr>
        <w:t xml:space="preserve">[Authorize(Roles = </w:t>
      </w:r>
      <w:r w:rsidRPr="0025408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Администратор</w:t>
      </w:r>
      <w:r w:rsidRPr="0025408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54084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254084" w:rsidRPr="00254084" w:rsidRDefault="00254084" w:rsidP="0025408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540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[HttpPost]</w:t>
      </w:r>
    </w:p>
    <w:p w:rsidR="00254084" w:rsidRPr="00254084" w:rsidRDefault="00254084" w:rsidP="0025408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540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5408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54084">
        <w:rPr>
          <w:rFonts w:ascii="Consolas" w:hAnsi="Consolas" w:cs="Consolas"/>
          <w:color w:val="000000"/>
          <w:sz w:val="19"/>
          <w:szCs w:val="19"/>
          <w:lang w:val="en-US"/>
        </w:rPr>
        <w:t xml:space="preserve"> IActionResult UpdateClient(ClientIndexViewModel model)</w:t>
      </w:r>
    </w:p>
    <w:p w:rsidR="00254084" w:rsidRPr="00254084" w:rsidRDefault="00254084" w:rsidP="0025408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540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254084" w:rsidRPr="00254084" w:rsidRDefault="00254084" w:rsidP="0025408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540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 xml:space="preserve">//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...</w:t>
      </w:r>
    </w:p>
    <w:p w:rsidR="00254084" w:rsidRPr="00254084" w:rsidRDefault="00254084" w:rsidP="0025408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540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db.SaveChanges();</w:t>
      </w:r>
    </w:p>
    <w:p w:rsidR="00254084" w:rsidRPr="00254084" w:rsidRDefault="00254084" w:rsidP="0025408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540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cache.Remove(</w:t>
      </w:r>
      <w:r w:rsidRPr="00254084">
        <w:rPr>
          <w:rFonts w:ascii="Consolas" w:hAnsi="Consolas" w:cs="Consolas"/>
          <w:color w:val="A31515"/>
          <w:sz w:val="19"/>
          <w:szCs w:val="19"/>
          <w:lang w:val="en-US"/>
        </w:rPr>
        <w:t>"Clients"</w:t>
      </w:r>
      <w:r w:rsidRPr="0025408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54084" w:rsidRPr="00254084" w:rsidRDefault="00254084" w:rsidP="0025408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540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cache.Set(</w:t>
      </w:r>
      <w:r w:rsidRPr="00254084">
        <w:rPr>
          <w:rFonts w:ascii="Consolas" w:hAnsi="Consolas" w:cs="Consolas"/>
          <w:color w:val="A31515"/>
          <w:sz w:val="19"/>
          <w:szCs w:val="19"/>
          <w:lang w:val="en-US"/>
        </w:rPr>
        <w:t>"Clients"</w:t>
      </w:r>
      <w:r w:rsidRPr="00254084">
        <w:rPr>
          <w:rFonts w:ascii="Consolas" w:hAnsi="Consolas" w:cs="Consolas"/>
          <w:color w:val="000000"/>
          <w:sz w:val="19"/>
          <w:szCs w:val="19"/>
          <w:lang w:val="en-US"/>
        </w:rPr>
        <w:t xml:space="preserve">, db.Clients.ToList(), </w:t>
      </w:r>
      <w:r w:rsidRPr="0025408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54084">
        <w:rPr>
          <w:rFonts w:ascii="Consolas" w:hAnsi="Consolas" w:cs="Consolas"/>
          <w:color w:val="000000"/>
          <w:sz w:val="19"/>
          <w:szCs w:val="19"/>
          <w:lang w:val="en-US"/>
        </w:rPr>
        <w:t xml:space="preserve"> MemoryCacheEntryOptions().SetAbsoluteExpiration(TimeSpan.FromMinutes(10)));</w:t>
      </w:r>
    </w:p>
    <w:p w:rsidR="00254084" w:rsidRDefault="00254084" w:rsidP="0025408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40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RedirectToAction(</w:t>
      </w:r>
      <w:r>
        <w:rPr>
          <w:rFonts w:ascii="Consolas" w:hAnsi="Consolas" w:cs="Consolas"/>
          <w:color w:val="A31515"/>
          <w:sz w:val="19"/>
          <w:szCs w:val="19"/>
        </w:rPr>
        <w:t>"Index"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"Client"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54084" w:rsidRDefault="00254084" w:rsidP="0025408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2A5BD6" w:rsidRDefault="00254084" w:rsidP="0025408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54084" w:rsidRDefault="00254084" w:rsidP="00254084">
      <w:pPr>
        <w:rPr>
          <w:rFonts w:ascii="Consolas" w:hAnsi="Consolas" w:cs="Consolas"/>
          <w:color w:val="000000"/>
          <w:sz w:val="19"/>
          <w:szCs w:val="19"/>
        </w:rPr>
      </w:pPr>
    </w:p>
    <w:p w:rsidR="00CC5394" w:rsidRDefault="00CC5394" w:rsidP="00254084">
      <w:pPr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  <w:lang w:val="en-US"/>
        </w:rPr>
        <w:t>EmployeeController.cs:</w:t>
      </w:r>
    </w:p>
    <w:p w:rsidR="00CC5394" w:rsidRDefault="00CC5394" w:rsidP="00254084">
      <w:pPr>
        <w:rPr>
          <w:rFonts w:cs="Times New Roman"/>
          <w:i/>
          <w:szCs w:val="28"/>
          <w:lang w:val="en-US"/>
        </w:rPr>
      </w:pPr>
    </w:p>
    <w:p w:rsidR="00CC5394" w:rsidRPr="00CC5394" w:rsidRDefault="00CC5394" w:rsidP="00CC539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Times New Roman"/>
          <w:i/>
          <w:szCs w:val="28"/>
          <w:lang w:val="en-US"/>
        </w:rPr>
        <w:tab/>
      </w:r>
      <w:r w:rsidRPr="00CC5394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Объект</w:t>
      </w:r>
      <w:r w:rsidRPr="00CC539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контекста</w:t>
      </w:r>
      <w:r w:rsidRPr="00CC539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данных</w:t>
      </w:r>
    </w:p>
    <w:p w:rsidR="00CC5394" w:rsidRPr="00CC5394" w:rsidRDefault="00CC5394" w:rsidP="00CC539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3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C539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C53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5394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r w:rsidRPr="00CC5394">
        <w:rPr>
          <w:rFonts w:ascii="Consolas" w:hAnsi="Consolas" w:cs="Consolas"/>
          <w:color w:val="000000"/>
          <w:sz w:val="19"/>
          <w:szCs w:val="19"/>
          <w:lang w:val="en-US"/>
        </w:rPr>
        <w:t xml:space="preserve"> ApplicationContext db;</w:t>
      </w:r>
    </w:p>
    <w:p w:rsidR="00CC5394" w:rsidRPr="00CC5394" w:rsidRDefault="00CC5394" w:rsidP="00CC539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3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C539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C5394">
        <w:rPr>
          <w:rFonts w:ascii="Consolas" w:hAnsi="Consolas" w:cs="Consolas"/>
          <w:color w:val="000000"/>
          <w:sz w:val="19"/>
          <w:szCs w:val="19"/>
          <w:lang w:val="en-US"/>
        </w:rPr>
        <w:t xml:space="preserve"> IMemoryCache cache;</w:t>
      </w:r>
    </w:p>
    <w:p w:rsidR="00CC5394" w:rsidRPr="00CC5394" w:rsidRDefault="00CC5394" w:rsidP="00CC539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C5394" w:rsidRPr="00CC5394" w:rsidRDefault="00CC5394" w:rsidP="00CC539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3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C539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C53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5394">
        <w:rPr>
          <w:rFonts w:ascii="Consolas" w:hAnsi="Consolas" w:cs="Consolas"/>
          <w:color w:val="2B91AF"/>
          <w:sz w:val="19"/>
          <w:szCs w:val="19"/>
          <w:lang w:val="en-US"/>
        </w:rPr>
        <w:t>EmployeeController</w:t>
      </w:r>
      <w:r w:rsidRPr="00CC5394">
        <w:rPr>
          <w:rFonts w:ascii="Consolas" w:hAnsi="Consolas" w:cs="Consolas"/>
          <w:color w:val="000000"/>
          <w:sz w:val="19"/>
          <w:szCs w:val="19"/>
          <w:lang w:val="en-US"/>
        </w:rPr>
        <w:t>(ApplicationContext applicationContext, IMemoryCache cache)</w:t>
      </w:r>
    </w:p>
    <w:p w:rsidR="00CC5394" w:rsidRPr="00CC5394" w:rsidRDefault="00CC5394" w:rsidP="00CC539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3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C5394" w:rsidRPr="00CC5394" w:rsidRDefault="00CC5394" w:rsidP="00CC539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3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 = applicationContext;</w:t>
      </w:r>
    </w:p>
    <w:p w:rsidR="00CC5394" w:rsidRPr="00CC5394" w:rsidRDefault="00CC5394" w:rsidP="00CC539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3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C5394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C5394">
        <w:rPr>
          <w:rFonts w:ascii="Consolas" w:hAnsi="Consolas" w:cs="Consolas"/>
          <w:color w:val="000000"/>
          <w:sz w:val="19"/>
          <w:szCs w:val="19"/>
          <w:lang w:val="en-US"/>
        </w:rPr>
        <w:t>.cache = cache;</w:t>
      </w:r>
    </w:p>
    <w:p w:rsidR="00CC5394" w:rsidRDefault="00CC5394" w:rsidP="00CC539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CC53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C5394" w:rsidRDefault="00CC5394" w:rsidP="00CC5394">
      <w:pPr>
        <w:autoSpaceDE w:val="0"/>
        <w:autoSpaceDN w:val="0"/>
        <w:adjustRightInd w:val="0"/>
        <w:jc w:val="left"/>
        <w:rPr>
          <w:rFonts w:ascii="Consolas" w:hAnsi="Consolas" w:cs="Consolas"/>
          <w:color w:val="008000"/>
          <w:sz w:val="19"/>
          <w:szCs w:val="19"/>
        </w:rPr>
      </w:pPr>
    </w:p>
    <w:p w:rsidR="00CC5394" w:rsidRPr="00CC5394" w:rsidRDefault="00CC5394" w:rsidP="00CC539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394">
        <w:rPr>
          <w:rFonts w:ascii="Consolas" w:hAnsi="Consolas" w:cs="Consolas"/>
          <w:color w:val="000000"/>
          <w:sz w:val="19"/>
          <w:szCs w:val="19"/>
          <w:lang w:val="en-US"/>
        </w:rPr>
        <w:t xml:space="preserve">[ResponseCache(CacheProfileName = </w:t>
      </w:r>
      <w:r w:rsidRPr="00CC5394">
        <w:rPr>
          <w:rFonts w:ascii="Consolas" w:hAnsi="Consolas" w:cs="Consolas"/>
          <w:color w:val="A31515"/>
          <w:sz w:val="19"/>
          <w:szCs w:val="19"/>
          <w:lang w:val="en-US"/>
        </w:rPr>
        <w:t>"TablesCaching"</w:t>
      </w:r>
      <w:r w:rsidRPr="00CC5394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CC5394" w:rsidRPr="00CC5394" w:rsidRDefault="00CC5394" w:rsidP="00CC539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3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C539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C5394">
        <w:rPr>
          <w:rFonts w:ascii="Consolas" w:hAnsi="Consolas" w:cs="Consolas"/>
          <w:color w:val="000000"/>
          <w:sz w:val="19"/>
          <w:szCs w:val="19"/>
          <w:lang w:val="en-US"/>
        </w:rPr>
        <w:t xml:space="preserve"> IActionResult Index(</w:t>
      </w:r>
      <w:r w:rsidRPr="00CC53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C5394">
        <w:rPr>
          <w:rFonts w:ascii="Consolas" w:hAnsi="Consolas" w:cs="Consolas"/>
          <w:color w:val="000000"/>
          <w:sz w:val="19"/>
          <w:szCs w:val="19"/>
          <w:lang w:val="en-US"/>
        </w:rPr>
        <w:t xml:space="preserve"> page = 1, </w:t>
      </w:r>
      <w:r w:rsidRPr="00CC539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C5394">
        <w:rPr>
          <w:rFonts w:ascii="Consolas" w:hAnsi="Consolas" w:cs="Consolas"/>
          <w:color w:val="000000"/>
          <w:sz w:val="19"/>
          <w:szCs w:val="19"/>
          <w:lang w:val="en-US"/>
        </w:rPr>
        <w:t xml:space="preserve"> position = </w:t>
      </w:r>
      <w:r w:rsidRPr="00CC539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Все</w:t>
      </w:r>
      <w:r w:rsidRPr="00CC539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C539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C539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C5394">
        <w:rPr>
          <w:rFonts w:ascii="Consolas" w:hAnsi="Consolas" w:cs="Consolas"/>
          <w:color w:val="000000"/>
          <w:sz w:val="19"/>
          <w:szCs w:val="19"/>
          <w:lang w:val="en-US"/>
        </w:rPr>
        <w:t xml:space="preserve"> education = </w:t>
      </w:r>
      <w:r w:rsidRPr="00CC5394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C539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C5394" w:rsidRPr="00CC5394" w:rsidRDefault="00CC5394" w:rsidP="00CC539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3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C5394" w:rsidRPr="00CC5394" w:rsidRDefault="00CC5394" w:rsidP="00CC539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3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//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...</w:t>
      </w:r>
    </w:p>
    <w:p w:rsidR="00CC5394" w:rsidRPr="00CC5394" w:rsidRDefault="00CC5394" w:rsidP="00CC539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3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List&lt;Employee&gt; employees;</w:t>
      </w:r>
    </w:p>
    <w:p w:rsidR="00CC5394" w:rsidRPr="00CC5394" w:rsidRDefault="00CC5394" w:rsidP="00CC539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3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C539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C5394">
        <w:rPr>
          <w:rFonts w:ascii="Consolas" w:hAnsi="Consolas" w:cs="Consolas"/>
          <w:color w:val="000000"/>
          <w:sz w:val="19"/>
          <w:szCs w:val="19"/>
          <w:lang w:val="en-US"/>
        </w:rPr>
        <w:t xml:space="preserve"> (!cache.TryGetValue(</w:t>
      </w:r>
      <w:r w:rsidRPr="00CC5394">
        <w:rPr>
          <w:rFonts w:ascii="Consolas" w:hAnsi="Consolas" w:cs="Consolas"/>
          <w:color w:val="A31515"/>
          <w:sz w:val="19"/>
          <w:szCs w:val="19"/>
          <w:lang w:val="en-US"/>
        </w:rPr>
        <w:t>"Employees"</w:t>
      </w:r>
      <w:r w:rsidRPr="00CC539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C5394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CC5394">
        <w:rPr>
          <w:rFonts w:ascii="Consolas" w:hAnsi="Consolas" w:cs="Consolas"/>
          <w:color w:val="000000"/>
          <w:sz w:val="19"/>
          <w:szCs w:val="19"/>
          <w:lang w:val="en-US"/>
        </w:rPr>
        <w:t xml:space="preserve"> employees))</w:t>
      </w:r>
    </w:p>
    <w:p w:rsidR="00CC5394" w:rsidRPr="00CC5394" w:rsidRDefault="00CC5394" w:rsidP="00CC539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3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C5394" w:rsidRPr="00CC5394" w:rsidRDefault="00CC5394" w:rsidP="00CC539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3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employees = db.Employees.ToList();</w:t>
      </w:r>
    </w:p>
    <w:p w:rsidR="00CC5394" w:rsidRPr="00CC5394" w:rsidRDefault="00CC5394" w:rsidP="00CC539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3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cache.Set(</w:t>
      </w:r>
      <w:r w:rsidRPr="00CC5394">
        <w:rPr>
          <w:rFonts w:ascii="Consolas" w:hAnsi="Consolas" w:cs="Consolas"/>
          <w:color w:val="A31515"/>
          <w:sz w:val="19"/>
          <w:szCs w:val="19"/>
          <w:lang w:val="en-US"/>
        </w:rPr>
        <w:t>"Employees"</w:t>
      </w:r>
      <w:r w:rsidRPr="00CC5394">
        <w:rPr>
          <w:rFonts w:ascii="Consolas" w:hAnsi="Consolas" w:cs="Consolas"/>
          <w:color w:val="000000"/>
          <w:sz w:val="19"/>
          <w:szCs w:val="19"/>
          <w:lang w:val="en-US"/>
        </w:rPr>
        <w:t xml:space="preserve">, db.Employees.ToList(), </w:t>
      </w:r>
      <w:r w:rsidRPr="00CC539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C5394">
        <w:rPr>
          <w:rFonts w:ascii="Consolas" w:hAnsi="Consolas" w:cs="Consolas"/>
          <w:color w:val="000000"/>
          <w:sz w:val="19"/>
          <w:szCs w:val="19"/>
          <w:lang w:val="en-US"/>
        </w:rPr>
        <w:t xml:space="preserve"> MemoryCacheEntryOptions().SetAbsoluteExpiration(TimeSpan.FromMinutes(10)));</w:t>
      </w:r>
    </w:p>
    <w:p w:rsidR="00CC5394" w:rsidRPr="00CC5394" w:rsidRDefault="00CC5394" w:rsidP="00CC539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3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C5394" w:rsidRPr="00CC5394" w:rsidRDefault="00CC5394" w:rsidP="00CC539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3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//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...</w:t>
      </w:r>
    </w:p>
    <w:p w:rsidR="00CC5394" w:rsidRPr="00CC5394" w:rsidRDefault="00CC5394" w:rsidP="00CC539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3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C5394" w:rsidRPr="00CC5394" w:rsidRDefault="00CC5394" w:rsidP="00CC539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C5394" w:rsidRPr="00CC5394" w:rsidRDefault="00CC5394" w:rsidP="00CC539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3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[Authorize(Roles = </w:t>
      </w:r>
      <w:r w:rsidRPr="00CC539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Администратор</w:t>
      </w:r>
      <w:r w:rsidRPr="00CC539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C5394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CC5394" w:rsidRPr="00CC5394" w:rsidRDefault="00CC5394" w:rsidP="00CC539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3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[HttpPost]</w:t>
      </w:r>
    </w:p>
    <w:p w:rsidR="00CC5394" w:rsidRPr="00CC5394" w:rsidRDefault="00CC5394" w:rsidP="00CC539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39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CC539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C5394">
        <w:rPr>
          <w:rFonts w:ascii="Consolas" w:hAnsi="Consolas" w:cs="Consolas"/>
          <w:color w:val="000000"/>
          <w:sz w:val="19"/>
          <w:szCs w:val="19"/>
          <w:lang w:val="en-US"/>
        </w:rPr>
        <w:t xml:space="preserve"> IActionResult AddEmployee(EmployeeIndexViewModel model)</w:t>
      </w:r>
    </w:p>
    <w:p w:rsidR="00CC5394" w:rsidRPr="00CC5394" w:rsidRDefault="00CC5394" w:rsidP="00CC539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3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C5394" w:rsidRPr="00CC5394" w:rsidRDefault="00CC5394" w:rsidP="00CC539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3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 //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...</w:t>
      </w:r>
    </w:p>
    <w:p w:rsidR="00CC5394" w:rsidRDefault="00CC5394" w:rsidP="00CC539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CC53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db.SaveChanges();</w:t>
      </w:r>
    </w:p>
    <w:p w:rsidR="00CC5394" w:rsidRPr="00CC5394" w:rsidRDefault="00CC5394" w:rsidP="00CC539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3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cache.Remove(</w:t>
      </w:r>
      <w:r w:rsidRPr="00CC5394">
        <w:rPr>
          <w:rFonts w:ascii="Consolas" w:hAnsi="Consolas" w:cs="Consolas"/>
          <w:color w:val="A31515"/>
          <w:sz w:val="19"/>
          <w:szCs w:val="19"/>
          <w:lang w:val="en-US"/>
        </w:rPr>
        <w:t>"Employees"</w:t>
      </w:r>
      <w:r w:rsidRPr="00CC539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C5394" w:rsidRPr="00CC5394" w:rsidRDefault="00CC5394" w:rsidP="00CC539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3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cache.Set(</w:t>
      </w:r>
      <w:r w:rsidRPr="00CC5394">
        <w:rPr>
          <w:rFonts w:ascii="Consolas" w:hAnsi="Consolas" w:cs="Consolas"/>
          <w:color w:val="A31515"/>
          <w:sz w:val="19"/>
          <w:szCs w:val="19"/>
          <w:lang w:val="en-US"/>
        </w:rPr>
        <w:t>"Employees"</w:t>
      </w:r>
      <w:r w:rsidRPr="00CC5394">
        <w:rPr>
          <w:rFonts w:ascii="Consolas" w:hAnsi="Consolas" w:cs="Consolas"/>
          <w:color w:val="000000"/>
          <w:sz w:val="19"/>
          <w:szCs w:val="19"/>
          <w:lang w:val="en-US"/>
        </w:rPr>
        <w:t xml:space="preserve">, db.Employees.ToList(), </w:t>
      </w:r>
      <w:r w:rsidRPr="00CC539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C5394">
        <w:rPr>
          <w:rFonts w:ascii="Consolas" w:hAnsi="Consolas" w:cs="Consolas"/>
          <w:color w:val="000000"/>
          <w:sz w:val="19"/>
          <w:szCs w:val="19"/>
          <w:lang w:val="en-US"/>
        </w:rPr>
        <w:t xml:space="preserve"> MemoryCacheEntryOptions().SetAbsoluteExpiration(TimeSpan.FromMinutes(10)));</w:t>
      </w:r>
    </w:p>
    <w:p w:rsidR="00CC5394" w:rsidRDefault="00CC5394" w:rsidP="00CC539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CC53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RedirectToAction(</w:t>
      </w:r>
      <w:r>
        <w:rPr>
          <w:rFonts w:ascii="Consolas" w:hAnsi="Consolas" w:cs="Consolas"/>
          <w:color w:val="A31515"/>
          <w:sz w:val="19"/>
          <w:szCs w:val="19"/>
        </w:rPr>
        <w:t>"Index"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"Employee"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C5394" w:rsidRDefault="00CC5394" w:rsidP="00CC539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CC5394" w:rsidRDefault="00CC5394" w:rsidP="00CC539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C5394" w:rsidRDefault="00CC5394" w:rsidP="00CC539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CC5394" w:rsidRDefault="00CC5394" w:rsidP="00CC539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[Authorize(Roles = </w:t>
      </w:r>
      <w:r>
        <w:rPr>
          <w:rFonts w:ascii="Consolas" w:hAnsi="Consolas" w:cs="Consolas"/>
          <w:color w:val="A31515"/>
          <w:sz w:val="19"/>
          <w:szCs w:val="19"/>
        </w:rPr>
        <w:t>"Администратор"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CC5394" w:rsidRDefault="00CC5394" w:rsidP="00CC539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[HttpPost]</w:t>
      </w:r>
    </w:p>
    <w:p w:rsidR="00CC5394" w:rsidRPr="00CC5394" w:rsidRDefault="00CC5394" w:rsidP="00CC539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3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C539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C5394">
        <w:rPr>
          <w:rFonts w:ascii="Consolas" w:hAnsi="Consolas" w:cs="Consolas"/>
          <w:color w:val="000000"/>
          <w:sz w:val="19"/>
          <w:szCs w:val="19"/>
          <w:lang w:val="en-US"/>
        </w:rPr>
        <w:t xml:space="preserve"> IActionResult DeleteEmployee(EmployeeIndexViewModel model)</w:t>
      </w:r>
    </w:p>
    <w:p w:rsidR="00CC5394" w:rsidRDefault="00CC5394" w:rsidP="00CC539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CC53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CC5394" w:rsidRPr="00CC5394" w:rsidRDefault="00CC5394" w:rsidP="00CC539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//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...</w:t>
      </w:r>
    </w:p>
    <w:p w:rsidR="00CC5394" w:rsidRPr="00CC5394" w:rsidRDefault="00CC5394" w:rsidP="00CC539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3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db.SaveChanges();</w:t>
      </w:r>
    </w:p>
    <w:p w:rsidR="00CC5394" w:rsidRPr="00CC5394" w:rsidRDefault="00CC5394" w:rsidP="00CC539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3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cache.Remove(</w:t>
      </w:r>
      <w:r w:rsidRPr="00CC5394">
        <w:rPr>
          <w:rFonts w:ascii="Consolas" w:hAnsi="Consolas" w:cs="Consolas"/>
          <w:color w:val="A31515"/>
          <w:sz w:val="19"/>
          <w:szCs w:val="19"/>
          <w:lang w:val="en-US"/>
        </w:rPr>
        <w:t>"Employees"</w:t>
      </w:r>
      <w:r w:rsidRPr="00CC539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C5394" w:rsidRPr="00CC5394" w:rsidRDefault="00CC5394" w:rsidP="00CC539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3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cache.Set(</w:t>
      </w:r>
      <w:r w:rsidRPr="00CC5394">
        <w:rPr>
          <w:rFonts w:ascii="Consolas" w:hAnsi="Consolas" w:cs="Consolas"/>
          <w:color w:val="A31515"/>
          <w:sz w:val="19"/>
          <w:szCs w:val="19"/>
          <w:lang w:val="en-US"/>
        </w:rPr>
        <w:t>"Employees"</w:t>
      </w:r>
      <w:r w:rsidRPr="00CC5394">
        <w:rPr>
          <w:rFonts w:ascii="Consolas" w:hAnsi="Consolas" w:cs="Consolas"/>
          <w:color w:val="000000"/>
          <w:sz w:val="19"/>
          <w:szCs w:val="19"/>
          <w:lang w:val="en-US"/>
        </w:rPr>
        <w:t xml:space="preserve">, db.Employees.ToList(), </w:t>
      </w:r>
      <w:r w:rsidRPr="00CC539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C5394">
        <w:rPr>
          <w:rFonts w:ascii="Consolas" w:hAnsi="Consolas" w:cs="Consolas"/>
          <w:color w:val="000000"/>
          <w:sz w:val="19"/>
          <w:szCs w:val="19"/>
          <w:lang w:val="en-US"/>
        </w:rPr>
        <w:t xml:space="preserve"> MemoryCacheEntryOptions().SetAbsoluteExpiration(TimeSpan.FromMinutes(10)));</w:t>
      </w:r>
    </w:p>
    <w:p w:rsidR="00CC5394" w:rsidRPr="00CC5394" w:rsidRDefault="00CC5394" w:rsidP="00CC539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3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C539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C5394">
        <w:rPr>
          <w:rFonts w:ascii="Consolas" w:hAnsi="Consolas" w:cs="Consolas"/>
          <w:color w:val="000000"/>
          <w:sz w:val="19"/>
          <w:szCs w:val="19"/>
          <w:lang w:val="en-US"/>
        </w:rPr>
        <w:t xml:space="preserve"> RedirectToAction(</w:t>
      </w:r>
      <w:r w:rsidRPr="00CC5394">
        <w:rPr>
          <w:rFonts w:ascii="Consolas" w:hAnsi="Consolas" w:cs="Consolas"/>
          <w:color w:val="A31515"/>
          <w:sz w:val="19"/>
          <w:szCs w:val="19"/>
          <w:lang w:val="en-US"/>
        </w:rPr>
        <w:t>"Index"</w:t>
      </w:r>
      <w:r w:rsidRPr="00CC539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C5394">
        <w:rPr>
          <w:rFonts w:ascii="Consolas" w:hAnsi="Consolas" w:cs="Consolas"/>
          <w:color w:val="A31515"/>
          <w:sz w:val="19"/>
          <w:szCs w:val="19"/>
          <w:lang w:val="en-US"/>
        </w:rPr>
        <w:t>"Employee"</w:t>
      </w:r>
      <w:r w:rsidRPr="00CC539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C5394" w:rsidRPr="00CC5394" w:rsidRDefault="00CC5394" w:rsidP="00CC539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3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C5394" w:rsidRPr="00CC5394" w:rsidRDefault="00CC5394" w:rsidP="00CC539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C5394" w:rsidRPr="00CC5394" w:rsidRDefault="00CC5394" w:rsidP="00CC539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3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[Authorize(Roles = </w:t>
      </w:r>
      <w:r w:rsidRPr="00CC539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Администратор</w:t>
      </w:r>
      <w:r w:rsidRPr="00CC539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C5394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CC5394" w:rsidRPr="00CC5394" w:rsidRDefault="00CC5394" w:rsidP="00CC539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3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[HttpPost]</w:t>
      </w:r>
    </w:p>
    <w:p w:rsidR="00CC5394" w:rsidRPr="00CC5394" w:rsidRDefault="00CC5394" w:rsidP="00CC539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3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C539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C5394">
        <w:rPr>
          <w:rFonts w:ascii="Consolas" w:hAnsi="Consolas" w:cs="Consolas"/>
          <w:color w:val="000000"/>
          <w:sz w:val="19"/>
          <w:szCs w:val="19"/>
          <w:lang w:val="en-US"/>
        </w:rPr>
        <w:t xml:space="preserve"> IActionResult UpdateEmployee(EmployeeIndexViewModel model)</w:t>
      </w:r>
    </w:p>
    <w:p w:rsidR="00CC5394" w:rsidRPr="00CC5394" w:rsidRDefault="00CC5394" w:rsidP="00CC539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3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C5394" w:rsidRPr="00CC5394" w:rsidRDefault="00CC5394" w:rsidP="00CC539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</w:t>
      </w:r>
      <w:r>
        <w:rPr>
          <w:rFonts w:ascii="Consolas" w:hAnsi="Consolas" w:cs="Consolas"/>
          <w:color w:val="000000"/>
          <w:sz w:val="19"/>
          <w:szCs w:val="19"/>
        </w:rPr>
        <w:t xml:space="preserve">//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...</w:t>
      </w:r>
    </w:p>
    <w:p w:rsidR="00CC5394" w:rsidRPr="00CC5394" w:rsidRDefault="00CC5394" w:rsidP="00CC539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3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db.SaveChanges();</w:t>
      </w:r>
    </w:p>
    <w:p w:rsidR="00CC5394" w:rsidRPr="00CC5394" w:rsidRDefault="00CC5394" w:rsidP="00CC539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3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cache.Remove(</w:t>
      </w:r>
      <w:r w:rsidRPr="00CC5394">
        <w:rPr>
          <w:rFonts w:ascii="Consolas" w:hAnsi="Consolas" w:cs="Consolas"/>
          <w:color w:val="A31515"/>
          <w:sz w:val="19"/>
          <w:szCs w:val="19"/>
          <w:lang w:val="en-US"/>
        </w:rPr>
        <w:t>"Employees"</w:t>
      </w:r>
      <w:r w:rsidRPr="00CC539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C5394" w:rsidRPr="00CC5394" w:rsidRDefault="00CC5394" w:rsidP="00CC539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3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cache.Set(</w:t>
      </w:r>
      <w:r w:rsidRPr="00CC5394">
        <w:rPr>
          <w:rFonts w:ascii="Consolas" w:hAnsi="Consolas" w:cs="Consolas"/>
          <w:color w:val="A31515"/>
          <w:sz w:val="19"/>
          <w:szCs w:val="19"/>
          <w:lang w:val="en-US"/>
        </w:rPr>
        <w:t>"Employees"</w:t>
      </w:r>
      <w:r w:rsidRPr="00CC5394">
        <w:rPr>
          <w:rFonts w:ascii="Consolas" w:hAnsi="Consolas" w:cs="Consolas"/>
          <w:color w:val="000000"/>
          <w:sz w:val="19"/>
          <w:szCs w:val="19"/>
          <w:lang w:val="en-US"/>
        </w:rPr>
        <w:t xml:space="preserve">, db.Employees.ToList(), </w:t>
      </w:r>
      <w:r w:rsidRPr="00CC539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C5394">
        <w:rPr>
          <w:rFonts w:ascii="Consolas" w:hAnsi="Consolas" w:cs="Consolas"/>
          <w:color w:val="000000"/>
          <w:sz w:val="19"/>
          <w:szCs w:val="19"/>
          <w:lang w:val="en-US"/>
        </w:rPr>
        <w:t xml:space="preserve"> MemoryCacheEntryOptions().SetAbsoluteExpiration(TimeSpan.FromMinutes(10)));</w:t>
      </w:r>
    </w:p>
    <w:p w:rsidR="00CC5394" w:rsidRDefault="00CC5394" w:rsidP="00CC539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CC53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RedirectToAction(</w:t>
      </w:r>
      <w:r>
        <w:rPr>
          <w:rFonts w:ascii="Consolas" w:hAnsi="Consolas" w:cs="Consolas"/>
          <w:color w:val="A31515"/>
          <w:sz w:val="19"/>
          <w:szCs w:val="19"/>
        </w:rPr>
        <w:t>"Index"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"Employee"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C5394" w:rsidRDefault="00CC5394" w:rsidP="00CC539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CC5394" w:rsidRDefault="00CC5394" w:rsidP="00CC539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C5394" w:rsidRDefault="00CC5394" w:rsidP="00CC5394">
      <w:pPr>
        <w:rPr>
          <w:rFonts w:ascii="Consolas" w:hAnsi="Consolas" w:cs="Consolas"/>
          <w:color w:val="000000"/>
          <w:sz w:val="19"/>
          <w:szCs w:val="19"/>
        </w:rPr>
      </w:pPr>
    </w:p>
    <w:p w:rsidR="00CC5394" w:rsidRDefault="006B584B" w:rsidP="00CC5394">
      <w:pPr>
        <w:rPr>
          <w:rFonts w:cs="Times New Roman"/>
          <w:i/>
          <w:color w:val="000000"/>
          <w:szCs w:val="28"/>
          <w:lang w:val="en-US"/>
        </w:rPr>
      </w:pPr>
      <w:r>
        <w:rPr>
          <w:rFonts w:cs="Times New Roman"/>
          <w:i/>
          <w:color w:val="000000"/>
          <w:szCs w:val="28"/>
          <w:lang w:val="en-US"/>
        </w:rPr>
        <w:t>FurnitureController.cs:</w:t>
      </w:r>
    </w:p>
    <w:p w:rsidR="006B584B" w:rsidRDefault="006B584B" w:rsidP="00CC5394">
      <w:pPr>
        <w:rPr>
          <w:rFonts w:cs="Times New Roman"/>
          <w:i/>
          <w:color w:val="000000"/>
          <w:szCs w:val="28"/>
          <w:lang w:val="en-US"/>
        </w:rPr>
      </w:pPr>
    </w:p>
    <w:p w:rsidR="006B584B" w:rsidRPr="006B584B" w:rsidRDefault="006B584B" w:rsidP="006B584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Times New Roman"/>
          <w:i/>
          <w:color w:val="000000"/>
          <w:szCs w:val="28"/>
          <w:lang w:val="en-US"/>
        </w:rPr>
        <w:tab/>
      </w:r>
      <w:r w:rsidRPr="006B584B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Объект</w:t>
      </w:r>
      <w:r w:rsidRPr="006B584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контекста</w:t>
      </w:r>
      <w:r w:rsidRPr="006B584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данных</w:t>
      </w:r>
    </w:p>
    <w:p w:rsidR="006B584B" w:rsidRPr="006B584B" w:rsidRDefault="006B584B" w:rsidP="006B584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58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B584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B58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584B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r w:rsidRPr="006B584B">
        <w:rPr>
          <w:rFonts w:ascii="Consolas" w:hAnsi="Consolas" w:cs="Consolas"/>
          <w:color w:val="000000"/>
          <w:sz w:val="19"/>
          <w:szCs w:val="19"/>
          <w:lang w:val="en-US"/>
        </w:rPr>
        <w:t xml:space="preserve"> ApplicationContext db;</w:t>
      </w:r>
    </w:p>
    <w:p w:rsidR="006B584B" w:rsidRPr="006B584B" w:rsidRDefault="006B584B" w:rsidP="006B584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58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B584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B584B">
        <w:rPr>
          <w:rFonts w:ascii="Consolas" w:hAnsi="Consolas" w:cs="Consolas"/>
          <w:color w:val="000000"/>
          <w:sz w:val="19"/>
          <w:szCs w:val="19"/>
          <w:lang w:val="en-US"/>
        </w:rPr>
        <w:t xml:space="preserve"> IMemoryCache cache;</w:t>
      </w:r>
    </w:p>
    <w:p w:rsidR="006B584B" w:rsidRPr="006B584B" w:rsidRDefault="006B584B" w:rsidP="006B584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B584B" w:rsidRPr="006B584B" w:rsidRDefault="006B584B" w:rsidP="006B584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58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B584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B58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584B">
        <w:rPr>
          <w:rFonts w:ascii="Consolas" w:hAnsi="Consolas" w:cs="Consolas"/>
          <w:color w:val="2B91AF"/>
          <w:sz w:val="19"/>
          <w:szCs w:val="19"/>
          <w:lang w:val="en-US"/>
        </w:rPr>
        <w:t>FurnitureController</w:t>
      </w:r>
      <w:r w:rsidRPr="006B584B">
        <w:rPr>
          <w:rFonts w:ascii="Consolas" w:hAnsi="Consolas" w:cs="Consolas"/>
          <w:color w:val="000000"/>
          <w:sz w:val="19"/>
          <w:szCs w:val="19"/>
          <w:lang w:val="en-US"/>
        </w:rPr>
        <w:t>(ApplicationContext applicationContext, IMemoryCache cache)</w:t>
      </w:r>
    </w:p>
    <w:p w:rsidR="006B584B" w:rsidRPr="006B584B" w:rsidRDefault="006B584B" w:rsidP="006B584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58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6B584B" w:rsidRPr="006B584B" w:rsidRDefault="006B584B" w:rsidP="006B584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58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 = applicationContext;</w:t>
      </w:r>
    </w:p>
    <w:p w:rsidR="006B584B" w:rsidRPr="006B584B" w:rsidRDefault="006B584B" w:rsidP="006B584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58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B584B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6B584B">
        <w:rPr>
          <w:rFonts w:ascii="Consolas" w:hAnsi="Consolas" w:cs="Consolas"/>
          <w:color w:val="000000"/>
          <w:sz w:val="19"/>
          <w:szCs w:val="19"/>
          <w:lang w:val="en-US"/>
        </w:rPr>
        <w:t>.cache = cache;</w:t>
      </w:r>
    </w:p>
    <w:p w:rsidR="006B584B" w:rsidRDefault="006B584B" w:rsidP="006B584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6B58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B584B" w:rsidRDefault="006B584B" w:rsidP="006B584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6B584B" w:rsidRPr="006B584B" w:rsidRDefault="006B584B" w:rsidP="006B584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6B584B">
        <w:rPr>
          <w:rFonts w:ascii="Consolas" w:hAnsi="Consolas" w:cs="Consolas"/>
          <w:color w:val="000000"/>
          <w:sz w:val="19"/>
          <w:szCs w:val="19"/>
          <w:lang w:val="en-US"/>
        </w:rPr>
        <w:t xml:space="preserve">[ResponseCache(CacheProfileName = </w:t>
      </w:r>
      <w:r w:rsidRPr="006B584B">
        <w:rPr>
          <w:rFonts w:ascii="Consolas" w:hAnsi="Consolas" w:cs="Consolas"/>
          <w:color w:val="A31515"/>
          <w:sz w:val="19"/>
          <w:szCs w:val="19"/>
          <w:lang w:val="en-US"/>
        </w:rPr>
        <w:t>"TablesCaching"</w:t>
      </w:r>
      <w:r w:rsidRPr="006B584B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B584B" w:rsidRPr="006B584B" w:rsidRDefault="006B584B" w:rsidP="006B584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58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B584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B584B">
        <w:rPr>
          <w:rFonts w:ascii="Consolas" w:hAnsi="Consolas" w:cs="Consolas"/>
          <w:color w:val="000000"/>
          <w:sz w:val="19"/>
          <w:szCs w:val="19"/>
          <w:lang w:val="en-US"/>
        </w:rPr>
        <w:t xml:space="preserve"> IActionResult Index(</w:t>
      </w:r>
      <w:r w:rsidRPr="006B584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584B">
        <w:rPr>
          <w:rFonts w:ascii="Consolas" w:hAnsi="Consolas" w:cs="Consolas"/>
          <w:color w:val="000000"/>
          <w:sz w:val="19"/>
          <w:szCs w:val="19"/>
          <w:lang w:val="en-US"/>
        </w:rPr>
        <w:t xml:space="preserve"> page = 1, </w:t>
      </w:r>
      <w:r w:rsidRPr="006B584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B584B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material = </w:t>
      </w:r>
      <w:r w:rsidRPr="006B584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Все</w:t>
      </w:r>
      <w:r w:rsidRPr="006B584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B584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B584B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6B584B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price = 0)</w:t>
      </w:r>
    </w:p>
    <w:p w:rsidR="006B584B" w:rsidRPr="006B584B" w:rsidRDefault="006B584B" w:rsidP="006B584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58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6B584B" w:rsidRPr="006B584B" w:rsidRDefault="006B584B" w:rsidP="006B584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58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//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...</w:t>
      </w:r>
    </w:p>
    <w:p w:rsidR="006B584B" w:rsidRPr="006B584B" w:rsidRDefault="006B584B" w:rsidP="006B584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58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List&lt;Furniture&gt; furniture;</w:t>
      </w:r>
    </w:p>
    <w:p w:rsidR="006B584B" w:rsidRPr="006B584B" w:rsidRDefault="006B584B" w:rsidP="006B584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58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B584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B584B">
        <w:rPr>
          <w:rFonts w:ascii="Consolas" w:hAnsi="Consolas" w:cs="Consolas"/>
          <w:color w:val="000000"/>
          <w:sz w:val="19"/>
          <w:szCs w:val="19"/>
          <w:lang w:val="en-US"/>
        </w:rPr>
        <w:t xml:space="preserve"> (!cache.TryGetValue(</w:t>
      </w:r>
      <w:r w:rsidRPr="006B584B">
        <w:rPr>
          <w:rFonts w:ascii="Consolas" w:hAnsi="Consolas" w:cs="Consolas"/>
          <w:color w:val="A31515"/>
          <w:sz w:val="19"/>
          <w:szCs w:val="19"/>
          <w:lang w:val="en-US"/>
        </w:rPr>
        <w:t>"Furniture"</w:t>
      </w:r>
      <w:r w:rsidRPr="006B584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B584B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6B584B">
        <w:rPr>
          <w:rFonts w:ascii="Consolas" w:hAnsi="Consolas" w:cs="Consolas"/>
          <w:color w:val="000000"/>
          <w:sz w:val="19"/>
          <w:szCs w:val="19"/>
          <w:lang w:val="en-US"/>
        </w:rPr>
        <w:t xml:space="preserve"> furniture))</w:t>
      </w:r>
    </w:p>
    <w:p w:rsidR="006B584B" w:rsidRPr="006B584B" w:rsidRDefault="006B584B" w:rsidP="006B584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58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6B584B" w:rsidRPr="006B584B" w:rsidRDefault="006B584B" w:rsidP="006B584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58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furniture = db.Furniture.ToList();</w:t>
      </w:r>
    </w:p>
    <w:p w:rsidR="006B584B" w:rsidRPr="006B584B" w:rsidRDefault="006B584B" w:rsidP="006B584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58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cache.Set(</w:t>
      </w:r>
      <w:r w:rsidRPr="006B584B">
        <w:rPr>
          <w:rFonts w:ascii="Consolas" w:hAnsi="Consolas" w:cs="Consolas"/>
          <w:color w:val="A31515"/>
          <w:sz w:val="19"/>
          <w:szCs w:val="19"/>
          <w:lang w:val="en-US"/>
        </w:rPr>
        <w:t>"Furniture"</w:t>
      </w:r>
      <w:r w:rsidRPr="006B584B">
        <w:rPr>
          <w:rFonts w:ascii="Consolas" w:hAnsi="Consolas" w:cs="Consolas"/>
          <w:color w:val="000000"/>
          <w:sz w:val="19"/>
          <w:szCs w:val="19"/>
          <w:lang w:val="en-US"/>
        </w:rPr>
        <w:t xml:space="preserve">, db.Furniture.ToList(), </w:t>
      </w:r>
      <w:r w:rsidRPr="006B584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B584B">
        <w:rPr>
          <w:rFonts w:ascii="Consolas" w:hAnsi="Consolas" w:cs="Consolas"/>
          <w:color w:val="000000"/>
          <w:sz w:val="19"/>
          <w:szCs w:val="19"/>
          <w:lang w:val="en-US"/>
        </w:rPr>
        <w:t xml:space="preserve"> MemoryCacheEntryOptions().SetAbsoluteExpiration(TimeSpan.FromMinutes(10)));</w:t>
      </w:r>
    </w:p>
    <w:p w:rsidR="006B584B" w:rsidRPr="006B584B" w:rsidRDefault="006B584B" w:rsidP="006B584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58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6B584B" w:rsidRPr="006B584B" w:rsidRDefault="006B584B" w:rsidP="006B584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58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//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...</w:t>
      </w:r>
    </w:p>
    <w:p w:rsidR="006B584B" w:rsidRDefault="006B584B" w:rsidP="006B584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6B58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B584B" w:rsidRDefault="006B584B" w:rsidP="006B584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6B584B" w:rsidRDefault="006B584B" w:rsidP="006B584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[Authorize(Roles = </w:t>
      </w:r>
      <w:r>
        <w:rPr>
          <w:rFonts w:ascii="Consolas" w:hAnsi="Consolas" w:cs="Consolas"/>
          <w:color w:val="A31515"/>
          <w:sz w:val="19"/>
          <w:szCs w:val="19"/>
        </w:rPr>
        <w:t>"Администратор, Работник фабрики"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6B584B" w:rsidRPr="006B584B" w:rsidRDefault="006B584B" w:rsidP="006B584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6B584B">
        <w:rPr>
          <w:rFonts w:ascii="Consolas" w:hAnsi="Consolas" w:cs="Consolas"/>
          <w:color w:val="000000"/>
          <w:sz w:val="19"/>
          <w:szCs w:val="19"/>
          <w:lang w:val="en-US"/>
        </w:rPr>
        <w:t>[HttpPost]</w:t>
      </w:r>
    </w:p>
    <w:p w:rsidR="006B584B" w:rsidRPr="006B584B" w:rsidRDefault="006B584B" w:rsidP="006B584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58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B584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B584B">
        <w:rPr>
          <w:rFonts w:ascii="Consolas" w:hAnsi="Consolas" w:cs="Consolas"/>
          <w:color w:val="000000"/>
          <w:sz w:val="19"/>
          <w:szCs w:val="19"/>
          <w:lang w:val="en-US"/>
        </w:rPr>
        <w:t xml:space="preserve"> IActionResult AddFurniture(FurnitureIndexViewModel model)</w:t>
      </w:r>
    </w:p>
    <w:p w:rsidR="006B584B" w:rsidRPr="006B584B" w:rsidRDefault="006B584B" w:rsidP="006B584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58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6B584B" w:rsidRPr="006B584B" w:rsidRDefault="006B584B" w:rsidP="006B584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58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 xml:space="preserve">    //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...</w:t>
      </w:r>
    </w:p>
    <w:p w:rsidR="006B584B" w:rsidRPr="006B584B" w:rsidRDefault="006B584B" w:rsidP="006B584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58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db.SaveChanges();</w:t>
      </w:r>
    </w:p>
    <w:p w:rsidR="006B584B" w:rsidRPr="006B584B" w:rsidRDefault="006B584B" w:rsidP="006B584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58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cache.Remove(</w:t>
      </w:r>
      <w:r w:rsidRPr="006B584B">
        <w:rPr>
          <w:rFonts w:ascii="Consolas" w:hAnsi="Consolas" w:cs="Consolas"/>
          <w:color w:val="A31515"/>
          <w:sz w:val="19"/>
          <w:szCs w:val="19"/>
          <w:lang w:val="en-US"/>
        </w:rPr>
        <w:t>"Furniture"</w:t>
      </w:r>
      <w:r w:rsidRPr="006B584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B584B" w:rsidRPr="006B584B" w:rsidRDefault="006B584B" w:rsidP="006B584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58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cache.Set(</w:t>
      </w:r>
      <w:r w:rsidRPr="006B584B">
        <w:rPr>
          <w:rFonts w:ascii="Consolas" w:hAnsi="Consolas" w:cs="Consolas"/>
          <w:color w:val="A31515"/>
          <w:sz w:val="19"/>
          <w:szCs w:val="19"/>
          <w:lang w:val="en-US"/>
        </w:rPr>
        <w:t>"Furniture"</w:t>
      </w:r>
      <w:r w:rsidRPr="006B584B">
        <w:rPr>
          <w:rFonts w:ascii="Consolas" w:hAnsi="Consolas" w:cs="Consolas"/>
          <w:color w:val="000000"/>
          <w:sz w:val="19"/>
          <w:szCs w:val="19"/>
          <w:lang w:val="en-US"/>
        </w:rPr>
        <w:t xml:space="preserve">, db.Furniture.ToList(), </w:t>
      </w:r>
      <w:r w:rsidRPr="006B584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B584B">
        <w:rPr>
          <w:rFonts w:ascii="Consolas" w:hAnsi="Consolas" w:cs="Consolas"/>
          <w:color w:val="000000"/>
          <w:sz w:val="19"/>
          <w:szCs w:val="19"/>
          <w:lang w:val="en-US"/>
        </w:rPr>
        <w:t xml:space="preserve"> MemoryCacheEntryOptions().SetAbsoluteExpiration(TimeSpan.FromMinutes(10)));</w:t>
      </w:r>
    </w:p>
    <w:p w:rsidR="006B584B" w:rsidRDefault="006B584B" w:rsidP="006B584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6B58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RedirectToAction(</w:t>
      </w:r>
      <w:r>
        <w:rPr>
          <w:rFonts w:ascii="Consolas" w:hAnsi="Consolas" w:cs="Consolas"/>
          <w:color w:val="A31515"/>
          <w:sz w:val="19"/>
          <w:szCs w:val="19"/>
        </w:rPr>
        <w:t>"Index"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"Furniture"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B584B" w:rsidRDefault="006B584B" w:rsidP="006B584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6B584B" w:rsidRDefault="006B584B" w:rsidP="006B584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B584B" w:rsidRDefault="006B584B" w:rsidP="006B584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6B584B" w:rsidRDefault="006B584B" w:rsidP="006B584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[Authorize(Roles = </w:t>
      </w:r>
      <w:r>
        <w:rPr>
          <w:rFonts w:ascii="Consolas" w:hAnsi="Consolas" w:cs="Consolas"/>
          <w:color w:val="A31515"/>
          <w:sz w:val="19"/>
          <w:szCs w:val="19"/>
        </w:rPr>
        <w:t>"Администратор, Работник фабрики"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6B584B" w:rsidRPr="006B584B" w:rsidRDefault="006B584B" w:rsidP="006B584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584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6B584B">
        <w:rPr>
          <w:rFonts w:ascii="Consolas" w:hAnsi="Consolas" w:cs="Consolas"/>
          <w:color w:val="000000"/>
          <w:sz w:val="19"/>
          <w:szCs w:val="19"/>
          <w:lang w:val="en-US"/>
        </w:rPr>
        <w:t>[HttpPost]</w:t>
      </w:r>
    </w:p>
    <w:p w:rsidR="006B584B" w:rsidRPr="006B584B" w:rsidRDefault="006B584B" w:rsidP="006B584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58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B584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B584B">
        <w:rPr>
          <w:rFonts w:ascii="Consolas" w:hAnsi="Consolas" w:cs="Consolas"/>
          <w:color w:val="000000"/>
          <w:sz w:val="19"/>
          <w:szCs w:val="19"/>
          <w:lang w:val="en-US"/>
        </w:rPr>
        <w:t xml:space="preserve"> IActionResult DeleteFurniture(FurnitureIndexViewModel model)</w:t>
      </w:r>
    </w:p>
    <w:p w:rsidR="006B584B" w:rsidRDefault="006B584B" w:rsidP="006B584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6B58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6B584B" w:rsidRPr="006B584B" w:rsidRDefault="006B584B" w:rsidP="006B584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//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...</w:t>
      </w:r>
    </w:p>
    <w:p w:rsidR="006B584B" w:rsidRPr="006B584B" w:rsidRDefault="006B584B" w:rsidP="006B584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58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db.SaveChanges();</w:t>
      </w:r>
    </w:p>
    <w:p w:rsidR="006B584B" w:rsidRPr="006B584B" w:rsidRDefault="006B584B" w:rsidP="006B584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58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cache.Remove(</w:t>
      </w:r>
      <w:r w:rsidRPr="006B584B">
        <w:rPr>
          <w:rFonts w:ascii="Consolas" w:hAnsi="Consolas" w:cs="Consolas"/>
          <w:color w:val="A31515"/>
          <w:sz w:val="19"/>
          <w:szCs w:val="19"/>
          <w:lang w:val="en-US"/>
        </w:rPr>
        <w:t>"Furniture"</w:t>
      </w:r>
      <w:r w:rsidRPr="006B584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B584B" w:rsidRPr="006B584B" w:rsidRDefault="006B584B" w:rsidP="006B584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58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cache.Set(</w:t>
      </w:r>
      <w:r w:rsidRPr="006B584B">
        <w:rPr>
          <w:rFonts w:ascii="Consolas" w:hAnsi="Consolas" w:cs="Consolas"/>
          <w:color w:val="A31515"/>
          <w:sz w:val="19"/>
          <w:szCs w:val="19"/>
          <w:lang w:val="en-US"/>
        </w:rPr>
        <w:t>"Furniture"</w:t>
      </w:r>
      <w:r w:rsidRPr="006B584B">
        <w:rPr>
          <w:rFonts w:ascii="Consolas" w:hAnsi="Consolas" w:cs="Consolas"/>
          <w:color w:val="000000"/>
          <w:sz w:val="19"/>
          <w:szCs w:val="19"/>
          <w:lang w:val="en-US"/>
        </w:rPr>
        <w:t xml:space="preserve">, db.Furniture.ToList(), </w:t>
      </w:r>
      <w:r w:rsidRPr="006B584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B584B">
        <w:rPr>
          <w:rFonts w:ascii="Consolas" w:hAnsi="Consolas" w:cs="Consolas"/>
          <w:color w:val="000000"/>
          <w:sz w:val="19"/>
          <w:szCs w:val="19"/>
          <w:lang w:val="en-US"/>
        </w:rPr>
        <w:t xml:space="preserve"> MemoryCacheEntryOptions().SetAbsoluteExpiration(TimeSpan.FromMinutes(10)));</w:t>
      </w:r>
    </w:p>
    <w:p w:rsidR="006B584B" w:rsidRDefault="006B584B" w:rsidP="006B584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6B58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RedirectToAction(</w:t>
      </w:r>
      <w:r>
        <w:rPr>
          <w:rFonts w:ascii="Consolas" w:hAnsi="Consolas" w:cs="Consolas"/>
          <w:color w:val="A31515"/>
          <w:sz w:val="19"/>
          <w:szCs w:val="19"/>
        </w:rPr>
        <w:t>"Index"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"Furniture"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B584B" w:rsidRDefault="006B584B" w:rsidP="006B584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B584B" w:rsidRDefault="006B584B" w:rsidP="006B584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6B584B" w:rsidRDefault="006B584B" w:rsidP="006B584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[Authorize(Roles = </w:t>
      </w:r>
      <w:r>
        <w:rPr>
          <w:rFonts w:ascii="Consolas" w:hAnsi="Consolas" w:cs="Consolas"/>
          <w:color w:val="A31515"/>
          <w:sz w:val="19"/>
          <w:szCs w:val="19"/>
        </w:rPr>
        <w:t>"Администратор, Работник фабрики"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6B584B" w:rsidRPr="006B584B" w:rsidRDefault="006B584B" w:rsidP="006B584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6B584B">
        <w:rPr>
          <w:rFonts w:ascii="Consolas" w:hAnsi="Consolas" w:cs="Consolas"/>
          <w:color w:val="000000"/>
          <w:sz w:val="19"/>
          <w:szCs w:val="19"/>
          <w:lang w:val="en-US"/>
        </w:rPr>
        <w:t>[HttpPost]</w:t>
      </w:r>
    </w:p>
    <w:p w:rsidR="006B584B" w:rsidRPr="006B584B" w:rsidRDefault="006B584B" w:rsidP="006B584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58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B584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B584B">
        <w:rPr>
          <w:rFonts w:ascii="Consolas" w:hAnsi="Consolas" w:cs="Consolas"/>
          <w:color w:val="000000"/>
          <w:sz w:val="19"/>
          <w:szCs w:val="19"/>
          <w:lang w:val="en-US"/>
        </w:rPr>
        <w:t xml:space="preserve"> IActionResult UpdateFurniture(FurnitureIndexViewModel model)</w:t>
      </w:r>
    </w:p>
    <w:p w:rsidR="006B584B" w:rsidRPr="006B584B" w:rsidRDefault="006B584B" w:rsidP="006B584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58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6B584B" w:rsidRPr="006B584B" w:rsidRDefault="006B584B" w:rsidP="006B584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58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 xml:space="preserve">//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...</w:t>
      </w:r>
    </w:p>
    <w:p w:rsidR="006B584B" w:rsidRPr="006B584B" w:rsidRDefault="006B584B" w:rsidP="006B584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58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db.SaveChanges();</w:t>
      </w:r>
    </w:p>
    <w:p w:rsidR="006B584B" w:rsidRPr="006B584B" w:rsidRDefault="006B584B" w:rsidP="006B584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58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cache.Remove(</w:t>
      </w:r>
      <w:r w:rsidRPr="006B584B">
        <w:rPr>
          <w:rFonts w:ascii="Consolas" w:hAnsi="Consolas" w:cs="Consolas"/>
          <w:color w:val="A31515"/>
          <w:sz w:val="19"/>
          <w:szCs w:val="19"/>
          <w:lang w:val="en-US"/>
        </w:rPr>
        <w:t>"Furniture"</w:t>
      </w:r>
      <w:r w:rsidRPr="006B584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B584B" w:rsidRPr="006B584B" w:rsidRDefault="006B584B" w:rsidP="006B584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58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cache.Set(</w:t>
      </w:r>
      <w:r w:rsidRPr="006B584B">
        <w:rPr>
          <w:rFonts w:ascii="Consolas" w:hAnsi="Consolas" w:cs="Consolas"/>
          <w:color w:val="A31515"/>
          <w:sz w:val="19"/>
          <w:szCs w:val="19"/>
          <w:lang w:val="en-US"/>
        </w:rPr>
        <w:t>"Furniture"</w:t>
      </w:r>
      <w:r w:rsidRPr="006B584B">
        <w:rPr>
          <w:rFonts w:ascii="Consolas" w:hAnsi="Consolas" w:cs="Consolas"/>
          <w:color w:val="000000"/>
          <w:sz w:val="19"/>
          <w:szCs w:val="19"/>
          <w:lang w:val="en-US"/>
        </w:rPr>
        <w:t xml:space="preserve">, db.Furniture.ToList(), </w:t>
      </w:r>
      <w:r w:rsidRPr="006B584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B584B">
        <w:rPr>
          <w:rFonts w:ascii="Consolas" w:hAnsi="Consolas" w:cs="Consolas"/>
          <w:color w:val="000000"/>
          <w:sz w:val="19"/>
          <w:szCs w:val="19"/>
          <w:lang w:val="en-US"/>
        </w:rPr>
        <w:t xml:space="preserve"> MemoryCacheEntryOptions().SetAbsoluteExpiration(TimeSpan.FromMinutes(10)));</w:t>
      </w:r>
    </w:p>
    <w:p w:rsidR="006B584B" w:rsidRDefault="006B584B" w:rsidP="006B584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6B58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RedirectToAction(</w:t>
      </w:r>
      <w:r>
        <w:rPr>
          <w:rFonts w:ascii="Consolas" w:hAnsi="Consolas" w:cs="Consolas"/>
          <w:color w:val="A31515"/>
          <w:sz w:val="19"/>
          <w:szCs w:val="19"/>
        </w:rPr>
        <w:t>"Index"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"Furniture"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B584B" w:rsidRDefault="006B584B" w:rsidP="006B584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6B584B" w:rsidRPr="006B584B" w:rsidRDefault="006B584B" w:rsidP="006B584B">
      <w:pPr>
        <w:rPr>
          <w:rFonts w:cs="Times New Roman"/>
          <w:i/>
          <w:color w:val="000000"/>
          <w:szCs w:val="28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C5394" w:rsidRDefault="00CC5394" w:rsidP="00CC5394">
      <w:pPr>
        <w:rPr>
          <w:rFonts w:cs="Times New Roman"/>
          <w:i/>
          <w:szCs w:val="28"/>
          <w:lang w:val="en-US"/>
        </w:rPr>
      </w:pPr>
    </w:p>
    <w:p w:rsidR="006B584B" w:rsidRDefault="003453AC" w:rsidP="00CC5394">
      <w:pPr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  <w:lang w:val="en-US"/>
        </w:rPr>
        <w:t>OrderController.cs:</w:t>
      </w:r>
    </w:p>
    <w:p w:rsidR="003453AC" w:rsidRDefault="003453AC" w:rsidP="00CC5394">
      <w:pPr>
        <w:rPr>
          <w:rFonts w:cs="Times New Roman"/>
          <w:i/>
          <w:szCs w:val="28"/>
          <w:lang w:val="en-US"/>
        </w:rPr>
      </w:pPr>
    </w:p>
    <w:p w:rsidR="003453AC" w:rsidRP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Times New Roman"/>
          <w:i/>
          <w:szCs w:val="28"/>
          <w:lang w:val="en-US"/>
        </w:rPr>
        <w:tab/>
      </w:r>
      <w:r w:rsidRPr="003453A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Объект</w:t>
      </w:r>
      <w:r w:rsidRPr="003453A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контекста</w:t>
      </w:r>
      <w:r w:rsidRPr="003453A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данных</w:t>
      </w:r>
    </w:p>
    <w:p w:rsidR="003453AC" w:rsidRP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453A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53AC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ApplicationContext db;</w:t>
      </w:r>
    </w:p>
    <w:p w:rsidR="003453AC" w:rsidRP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453A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IMemoryCache cache;</w:t>
      </w:r>
    </w:p>
    <w:p w:rsidR="003453AC" w:rsidRP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453AC" w:rsidRP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453A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53AC">
        <w:rPr>
          <w:rFonts w:ascii="Consolas" w:hAnsi="Consolas" w:cs="Consolas"/>
          <w:color w:val="2B91AF"/>
          <w:sz w:val="19"/>
          <w:szCs w:val="19"/>
          <w:lang w:val="en-US"/>
        </w:rPr>
        <w:t>OrderController</w:t>
      </w: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>(ApplicationContext applicationContext, IMemoryCache cache)</w:t>
      </w:r>
    </w:p>
    <w:p w:rsidR="003453AC" w:rsidRP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3453AC" w:rsidRP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 = applicationContext;</w:t>
      </w:r>
    </w:p>
    <w:p w:rsidR="003453AC" w:rsidRP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453AC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>.cache = cache;</w:t>
      </w:r>
    </w:p>
    <w:p w:rsid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[Authorize(Roles = </w:t>
      </w:r>
      <w:r>
        <w:rPr>
          <w:rFonts w:ascii="Consolas" w:hAnsi="Consolas" w:cs="Consolas"/>
          <w:color w:val="A31515"/>
          <w:sz w:val="19"/>
          <w:szCs w:val="19"/>
        </w:rPr>
        <w:t>"Администратор, Работник фабрики"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3453AC" w:rsidRP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>[HttpPost]</w:t>
      </w:r>
    </w:p>
    <w:p w:rsidR="003453AC" w:rsidRP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453A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IActionResult AddOrder(OrderIndexViewModel model)</w:t>
      </w:r>
    </w:p>
    <w:p w:rsidR="003453AC" w:rsidRP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3453AC" w:rsidRP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//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...</w:t>
      </w:r>
    </w:p>
    <w:p w:rsidR="003453AC" w:rsidRP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db.SaveChanges();</w:t>
      </w:r>
    </w:p>
    <w:p w:rsidR="003453AC" w:rsidRP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cache.Remove(</w:t>
      </w:r>
      <w:r w:rsidRPr="003453AC">
        <w:rPr>
          <w:rFonts w:ascii="Consolas" w:hAnsi="Consolas" w:cs="Consolas"/>
          <w:color w:val="A31515"/>
          <w:sz w:val="19"/>
          <w:szCs w:val="19"/>
          <w:lang w:val="en-US"/>
        </w:rPr>
        <w:t>"Orders"</w:t>
      </w: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453AC" w:rsidRP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3453A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RedirectToAction(</w:t>
      </w:r>
      <w:r w:rsidRPr="003453AC">
        <w:rPr>
          <w:rFonts w:ascii="Consolas" w:hAnsi="Consolas" w:cs="Consolas"/>
          <w:color w:val="A31515"/>
          <w:sz w:val="19"/>
          <w:szCs w:val="19"/>
          <w:lang w:val="en-US"/>
        </w:rPr>
        <w:t>"Index"</w:t>
      </w: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453AC">
        <w:rPr>
          <w:rFonts w:ascii="Consolas" w:hAnsi="Consolas" w:cs="Consolas"/>
          <w:color w:val="A31515"/>
          <w:sz w:val="19"/>
          <w:szCs w:val="19"/>
          <w:lang w:val="en-US"/>
        </w:rPr>
        <w:t>"Order"</w:t>
      </w: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453AC" w:rsidRP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3453AC" w:rsidRP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3453AC" w:rsidRP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453AC" w:rsidRP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[Authorize(Roles = </w:t>
      </w:r>
      <w:r w:rsidRPr="003453A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Администратор</w:t>
      </w:r>
      <w:r w:rsidRPr="003453AC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Работник</w:t>
      </w:r>
      <w:r w:rsidRPr="003453A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фабрики</w:t>
      </w:r>
      <w:r w:rsidRPr="003453A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3453AC" w:rsidRP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[HttpPost]</w:t>
      </w:r>
    </w:p>
    <w:p w:rsidR="003453AC" w:rsidRP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453A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IActionResult DeleteOrder(OrderIndexViewModel model)</w:t>
      </w:r>
    </w:p>
    <w:p w:rsidR="003453AC" w:rsidRP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{</w:t>
      </w:r>
    </w:p>
    <w:p w:rsidR="003453AC" w:rsidRP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 xml:space="preserve">//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...</w:t>
      </w:r>
    </w:p>
    <w:p w:rsidR="003453AC" w:rsidRP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db.SaveChanges();</w:t>
      </w:r>
    </w:p>
    <w:p w:rsidR="003453AC" w:rsidRP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cache.Remove(</w:t>
      </w:r>
      <w:r w:rsidRPr="003453AC">
        <w:rPr>
          <w:rFonts w:ascii="Consolas" w:hAnsi="Consolas" w:cs="Consolas"/>
          <w:color w:val="A31515"/>
          <w:sz w:val="19"/>
          <w:szCs w:val="19"/>
          <w:lang w:val="en-US"/>
        </w:rPr>
        <w:t>"Orders"</w:t>
      </w: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453AC" w:rsidRP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453A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RedirectToAction(</w:t>
      </w:r>
      <w:r w:rsidRPr="003453AC">
        <w:rPr>
          <w:rFonts w:ascii="Consolas" w:hAnsi="Consolas" w:cs="Consolas"/>
          <w:color w:val="A31515"/>
          <w:sz w:val="19"/>
          <w:szCs w:val="19"/>
          <w:lang w:val="en-US"/>
        </w:rPr>
        <w:t>"Index"</w:t>
      </w: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453AC">
        <w:rPr>
          <w:rFonts w:ascii="Consolas" w:hAnsi="Consolas" w:cs="Consolas"/>
          <w:color w:val="A31515"/>
          <w:sz w:val="19"/>
          <w:szCs w:val="19"/>
          <w:lang w:val="en-US"/>
        </w:rPr>
        <w:t>"Order"</w:t>
      </w: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[Authorize(Roles = </w:t>
      </w:r>
      <w:r>
        <w:rPr>
          <w:rFonts w:ascii="Consolas" w:hAnsi="Consolas" w:cs="Consolas"/>
          <w:color w:val="A31515"/>
          <w:sz w:val="19"/>
          <w:szCs w:val="19"/>
        </w:rPr>
        <w:t>"Администратор, Работник фабрики"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3453AC" w:rsidRP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>[HttpPost]</w:t>
      </w:r>
    </w:p>
    <w:p w:rsidR="003453AC" w:rsidRP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453A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IActionResult UpdateOrder(OrderIndexViewModel model)</w:t>
      </w:r>
    </w:p>
    <w:p w:rsidR="003453AC" w:rsidRP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3453AC" w:rsidRP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 xml:space="preserve">//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...</w:t>
      </w:r>
    </w:p>
    <w:p w:rsidR="003453AC" w:rsidRP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db.SaveChanges();</w:t>
      </w:r>
    </w:p>
    <w:p w:rsidR="003453AC" w:rsidRP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cache.Remove(</w:t>
      </w:r>
      <w:r w:rsidRPr="003453AC">
        <w:rPr>
          <w:rFonts w:ascii="Consolas" w:hAnsi="Consolas" w:cs="Consolas"/>
          <w:color w:val="A31515"/>
          <w:sz w:val="19"/>
          <w:szCs w:val="19"/>
          <w:lang w:val="en-US"/>
        </w:rPr>
        <w:t>"Orders"</w:t>
      </w: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RedirectToAction(</w:t>
      </w:r>
      <w:r>
        <w:rPr>
          <w:rFonts w:ascii="Consolas" w:hAnsi="Consolas" w:cs="Consolas"/>
          <w:color w:val="A31515"/>
          <w:sz w:val="19"/>
          <w:szCs w:val="19"/>
        </w:rPr>
        <w:t>"Index"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"Order"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3453AC" w:rsidRP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453A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OrderIndexViewModel GetViewModel(</w:t>
      </w:r>
      <w:r w:rsidRPr="003453A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page = 1, </w:t>
      </w:r>
      <w:r w:rsidRPr="003453A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furnitureName = </w:t>
      </w:r>
      <w:r w:rsidRPr="003453A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Все</w:t>
      </w:r>
      <w:r w:rsidRPr="003453A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453A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clientName = </w:t>
      </w:r>
      <w:r w:rsidRPr="003453A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Все</w:t>
      </w:r>
      <w:r w:rsidRPr="003453A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453AC" w:rsidRP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//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...</w:t>
      </w:r>
    </w:p>
    <w:p w:rsidR="003453AC" w:rsidRP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List&lt;OrderViewModel&gt; orderViewModels;</w:t>
      </w:r>
    </w:p>
    <w:p w:rsidR="003453AC" w:rsidRP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453A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(!cache.TryGetValue(</w:t>
      </w:r>
      <w:r w:rsidRPr="003453AC">
        <w:rPr>
          <w:rFonts w:ascii="Consolas" w:hAnsi="Consolas" w:cs="Consolas"/>
          <w:color w:val="A31515"/>
          <w:sz w:val="19"/>
          <w:szCs w:val="19"/>
          <w:lang w:val="en-US"/>
        </w:rPr>
        <w:t>"Orders"</w:t>
      </w: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453AC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orderViewModels))</w:t>
      </w:r>
    </w:p>
    <w:p w:rsid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453AC" w:rsidRP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List&lt;Order&gt; orders = db.Orders.ToList();</w:t>
      </w:r>
    </w:p>
    <w:p w:rsidR="003453AC" w:rsidRP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orderViewModels = </w:t>
      </w:r>
      <w:r w:rsidRPr="003453A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List&lt;OrderViewModel&gt;();</w:t>
      </w:r>
    </w:p>
    <w:p w:rsidR="003453AC" w:rsidRP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3453AC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order </w:t>
      </w:r>
      <w:r w:rsidRPr="003453AC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orders)</w:t>
      </w:r>
    </w:p>
    <w:p w:rsid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orderViewModels.Add(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OrderViewModel()</w:t>
      </w:r>
    </w:p>
    <w:p w:rsid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3453AC" w:rsidRP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Id = order.Id,</w:t>
      </w:r>
    </w:p>
    <w:p w:rsidR="003453AC" w:rsidRP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ClientName = clients.Where(item =&gt; item.Id == order.ClientId).First().Name,</w:t>
      </w:r>
    </w:p>
    <w:p w:rsidR="003453AC" w:rsidRP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DiscountPercent = order.DiscountPercent,</w:t>
      </w:r>
    </w:p>
    <w:p w:rsidR="003453AC" w:rsidRP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EmployeeFIO = employees.Where(item =&gt; item.Id == order.EmployeeId).First().FIO,</w:t>
      </w:r>
    </w:p>
    <w:p w:rsid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</w:rPr>
        <w:t>FurnitureCount = order.FurnitureCount,</w:t>
      </w:r>
    </w:p>
    <w:p w:rsidR="003453AC" w:rsidRP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FurnitureName = furniture.Where(item =&gt; item.Id == order.FurnitureId).First().Name,</w:t>
      </w:r>
    </w:p>
    <w:p w:rsidR="003453AC" w:rsidRP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IsCompleted = order.IsCompleted != 0,</w:t>
      </w:r>
    </w:p>
    <w:p w:rsidR="003453AC" w:rsidRP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Price = order.Price</w:t>
      </w:r>
    </w:p>
    <w:p w:rsidR="003453AC" w:rsidRP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});</w:t>
      </w:r>
    </w:p>
    <w:p w:rsidR="003453AC" w:rsidRP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3453AC" w:rsidRP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cache.Set(</w:t>
      </w:r>
      <w:r w:rsidRPr="003453AC">
        <w:rPr>
          <w:rFonts w:ascii="Consolas" w:hAnsi="Consolas" w:cs="Consolas"/>
          <w:color w:val="A31515"/>
          <w:sz w:val="19"/>
          <w:szCs w:val="19"/>
          <w:lang w:val="en-US"/>
        </w:rPr>
        <w:t>"Orders"</w:t>
      </w: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, db.Orders.ToList(), </w:t>
      </w:r>
      <w:r w:rsidRPr="003453A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MemoryCacheEntryOptions().SetAbsoluteExpiration(TimeSpan.FromMinutes(10)));</w:t>
      </w:r>
    </w:p>
    <w:p w:rsidR="003453AC" w:rsidRP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3453AC" w:rsidRP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 xml:space="preserve">//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...</w:t>
      </w:r>
    </w:p>
    <w:p w:rsidR="003453AC" w:rsidRDefault="003453AC" w:rsidP="003453AC">
      <w:pPr>
        <w:rPr>
          <w:rFonts w:cs="Times New Roman"/>
          <w:i/>
          <w:szCs w:val="28"/>
          <w:lang w:val="en-US"/>
        </w:rPr>
      </w:pP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B584B" w:rsidRDefault="006B584B" w:rsidP="00CC5394">
      <w:pPr>
        <w:rPr>
          <w:rFonts w:cs="Times New Roman"/>
          <w:i/>
          <w:szCs w:val="28"/>
          <w:lang w:val="en-US"/>
        </w:rPr>
      </w:pPr>
    </w:p>
    <w:p w:rsidR="003453AC" w:rsidRDefault="003453AC" w:rsidP="00CC5394">
      <w:pPr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  <w:lang w:val="en-US"/>
        </w:rPr>
        <w:t>WaybillController.cs:</w:t>
      </w:r>
    </w:p>
    <w:p w:rsidR="003453AC" w:rsidRDefault="003453AC" w:rsidP="00CC5394">
      <w:pPr>
        <w:rPr>
          <w:rFonts w:cs="Times New Roman"/>
          <w:i/>
          <w:szCs w:val="28"/>
          <w:lang w:val="en-US"/>
        </w:rPr>
      </w:pPr>
    </w:p>
    <w:p w:rsidR="003453AC" w:rsidRP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Times New Roman"/>
          <w:i/>
          <w:szCs w:val="28"/>
          <w:lang w:val="en-US"/>
        </w:rPr>
        <w:tab/>
      </w:r>
      <w:r w:rsidRPr="003453A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Объект</w:t>
      </w:r>
      <w:r w:rsidRPr="003453A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контекста</w:t>
      </w:r>
      <w:r w:rsidRPr="003453A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данных</w:t>
      </w:r>
    </w:p>
    <w:p w:rsidR="003453AC" w:rsidRP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453A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53AC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ApplicationContext db;</w:t>
      </w:r>
    </w:p>
    <w:p w:rsidR="003453AC" w:rsidRP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453A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IMemoryCache cache;</w:t>
      </w:r>
    </w:p>
    <w:p w:rsidR="003453AC" w:rsidRP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453AC" w:rsidRP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453A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53AC">
        <w:rPr>
          <w:rFonts w:ascii="Consolas" w:hAnsi="Consolas" w:cs="Consolas"/>
          <w:color w:val="2B91AF"/>
          <w:sz w:val="19"/>
          <w:szCs w:val="19"/>
          <w:lang w:val="en-US"/>
        </w:rPr>
        <w:t>WaybillController</w:t>
      </w: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>(ApplicationContext applicationContext, IMemoryCache cache)</w:t>
      </w:r>
    </w:p>
    <w:p w:rsidR="003453AC" w:rsidRP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3453AC" w:rsidRP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 = applicationContext;</w:t>
      </w:r>
    </w:p>
    <w:p w:rsidR="003453AC" w:rsidRP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453AC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>.cache = cache;</w:t>
      </w:r>
    </w:p>
    <w:p w:rsid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453AC" w:rsidRP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453AC" w:rsidRP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[Authorize(Roles = </w:t>
      </w:r>
      <w:r w:rsidRPr="003453A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Администратор</w:t>
      </w:r>
      <w:r w:rsidRPr="003453A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3453AC" w:rsidRP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[HttpPost]</w:t>
      </w:r>
    </w:p>
    <w:p w:rsidR="003453AC" w:rsidRP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453A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IActionResult AddWaybill(WaybillIndexViewModel model)</w:t>
      </w:r>
    </w:p>
    <w:p w:rsidR="003453AC" w:rsidRP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3453AC" w:rsidRP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 xml:space="preserve">//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...</w:t>
      </w:r>
    </w:p>
    <w:p w:rsidR="003453AC" w:rsidRP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db.SaveChanges();</w:t>
      </w:r>
    </w:p>
    <w:p w:rsidR="003453AC" w:rsidRP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cache.Remove(</w:t>
      </w:r>
      <w:r w:rsidRPr="003453AC">
        <w:rPr>
          <w:rFonts w:ascii="Consolas" w:hAnsi="Consolas" w:cs="Consolas"/>
          <w:color w:val="A31515"/>
          <w:sz w:val="19"/>
          <w:szCs w:val="19"/>
          <w:lang w:val="en-US"/>
        </w:rPr>
        <w:t>"Waybills"</w:t>
      </w: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453AC" w:rsidRP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3453A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RedirectToAction(</w:t>
      </w:r>
      <w:r w:rsidRPr="003453AC">
        <w:rPr>
          <w:rFonts w:ascii="Consolas" w:hAnsi="Consolas" w:cs="Consolas"/>
          <w:color w:val="A31515"/>
          <w:sz w:val="19"/>
          <w:szCs w:val="19"/>
          <w:lang w:val="en-US"/>
        </w:rPr>
        <w:t>"Index"</w:t>
      </w: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453AC">
        <w:rPr>
          <w:rFonts w:ascii="Consolas" w:hAnsi="Consolas" w:cs="Consolas"/>
          <w:color w:val="A31515"/>
          <w:sz w:val="19"/>
          <w:szCs w:val="19"/>
          <w:lang w:val="en-US"/>
        </w:rPr>
        <w:t>"Waybill"</w:t>
      </w: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453AC" w:rsidRP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3453AC" w:rsidRP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3453AC" w:rsidRP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453AC" w:rsidRP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[Authorize(Roles = </w:t>
      </w:r>
      <w:r w:rsidRPr="003453A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Администратор</w:t>
      </w:r>
      <w:r w:rsidRPr="003453A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3453AC" w:rsidRP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[HttpPost]</w:t>
      </w:r>
    </w:p>
    <w:p w:rsidR="003453AC" w:rsidRP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453A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IActionResult DeleteWaybill(WaybillIndexViewModel model)</w:t>
      </w:r>
    </w:p>
    <w:p w:rsidR="003453AC" w:rsidRP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3453AC" w:rsidRP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 xml:space="preserve">//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...</w:t>
      </w:r>
    </w:p>
    <w:p w:rsidR="003453AC" w:rsidRP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db.SaveChanges();</w:t>
      </w:r>
    </w:p>
    <w:p w:rsidR="003453AC" w:rsidRP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cache.Remove(</w:t>
      </w:r>
      <w:r w:rsidRPr="003453AC">
        <w:rPr>
          <w:rFonts w:ascii="Consolas" w:hAnsi="Consolas" w:cs="Consolas"/>
          <w:color w:val="A31515"/>
          <w:sz w:val="19"/>
          <w:szCs w:val="19"/>
          <w:lang w:val="en-US"/>
        </w:rPr>
        <w:t>"Waybills"</w:t>
      </w: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453AC" w:rsidRP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453A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RedirectToAction(</w:t>
      </w:r>
      <w:r w:rsidRPr="003453AC">
        <w:rPr>
          <w:rFonts w:ascii="Consolas" w:hAnsi="Consolas" w:cs="Consolas"/>
          <w:color w:val="A31515"/>
          <w:sz w:val="19"/>
          <w:szCs w:val="19"/>
          <w:lang w:val="en-US"/>
        </w:rPr>
        <w:t>"Index"</w:t>
      </w: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453AC">
        <w:rPr>
          <w:rFonts w:ascii="Consolas" w:hAnsi="Consolas" w:cs="Consolas"/>
          <w:color w:val="A31515"/>
          <w:sz w:val="19"/>
          <w:szCs w:val="19"/>
          <w:lang w:val="en-US"/>
        </w:rPr>
        <w:t>"Waybill"</w:t>
      </w: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453AC" w:rsidRP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3453AC" w:rsidRP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453AC" w:rsidRP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[Authorize(Roles = </w:t>
      </w:r>
      <w:r w:rsidRPr="003453A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Администратор</w:t>
      </w:r>
      <w:r w:rsidRPr="003453A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3453AC" w:rsidRP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[HttpPost]</w:t>
      </w:r>
    </w:p>
    <w:p w:rsidR="003453AC" w:rsidRP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453A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IActionResult UpdateWaybill(WaybillIndexViewModel model)</w:t>
      </w:r>
    </w:p>
    <w:p w:rsidR="003453AC" w:rsidRP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3453AC" w:rsidRP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 xml:space="preserve">    //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...</w:t>
      </w:r>
    </w:p>
    <w:p w:rsidR="003453AC" w:rsidRP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db.SaveChanges();</w:t>
      </w:r>
    </w:p>
    <w:p w:rsidR="003453AC" w:rsidRP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cache.Remove(</w:t>
      </w:r>
      <w:r w:rsidRPr="003453AC">
        <w:rPr>
          <w:rFonts w:ascii="Consolas" w:hAnsi="Consolas" w:cs="Consolas"/>
          <w:color w:val="A31515"/>
          <w:sz w:val="19"/>
          <w:szCs w:val="19"/>
          <w:lang w:val="en-US"/>
        </w:rPr>
        <w:t>"Waybills"</w:t>
      </w: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453AC" w:rsidRP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3453A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RedirectToAction(</w:t>
      </w:r>
      <w:r w:rsidRPr="003453AC">
        <w:rPr>
          <w:rFonts w:ascii="Consolas" w:hAnsi="Consolas" w:cs="Consolas"/>
          <w:color w:val="A31515"/>
          <w:sz w:val="19"/>
          <w:szCs w:val="19"/>
          <w:lang w:val="en-US"/>
        </w:rPr>
        <w:t>"Index"</w:t>
      </w: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453AC">
        <w:rPr>
          <w:rFonts w:ascii="Consolas" w:hAnsi="Consolas" w:cs="Consolas"/>
          <w:color w:val="A31515"/>
          <w:sz w:val="19"/>
          <w:szCs w:val="19"/>
          <w:lang w:val="en-US"/>
        </w:rPr>
        <w:t>"Waybill"</w:t>
      </w: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3453AC" w:rsidRP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453A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WaybillIndexViewModel GetViewModel(</w:t>
      </w:r>
      <w:r w:rsidRPr="003453A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page = 1, </w:t>
      </w:r>
      <w:r w:rsidRPr="003453A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providerName = </w:t>
      </w:r>
      <w:r w:rsidRPr="003453AC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453A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furnitName = </w:t>
      </w:r>
      <w:r w:rsidRPr="003453A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Все</w:t>
      </w:r>
      <w:r w:rsidRPr="003453A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3453AC" w:rsidRP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3453AC" w:rsidRP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//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...</w:t>
      </w:r>
    </w:p>
    <w:p w:rsidR="003453AC" w:rsidRP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List&lt;WaybillViewModel&gt; waybillViewModels;</w:t>
      </w:r>
    </w:p>
    <w:p w:rsidR="003453AC" w:rsidRP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453A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(!cache.TryGetValue(</w:t>
      </w:r>
      <w:r w:rsidRPr="003453AC">
        <w:rPr>
          <w:rFonts w:ascii="Consolas" w:hAnsi="Consolas" w:cs="Consolas"/>
          <w:color w:val="A31515"/>
          <w:sz w:val="19"/>
          <w:szCs w:val="19"/>
          <w:lang w:val="en-US"/>
        </w:rPr>
        <w:t>"Waybills"</w:t>
      </w: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453AC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waybillViewModels))</w:t>
      </w:r>
    </w:p>
    <w:p w:rsidR="003453AC" w:rsidRP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3453AC" w:rsidRP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List&lt;Waybill&gt; waybills = db.Waybills.ToList();</w:t>
      </w:r>
    </w:p>
    <w:p w:rsid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 xml:space="preserve">waybillViewModels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List&lt;WaybillViewModel&gt;();</w:t>
      </w:r>
    </w:p>
    <w:p w:rsidR="003453AC" w:rsidRP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3453AC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waybill </w:t>
      </w:r>
      <w:r w:rsidRPr="003453AC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waybills)</w:t>
      </w:r>
    </w:p>
    <w:p w:rsid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waybillViewModels.Add(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WaybillViewModel()</w:t>
      </w:r>
    </w:p>
    <w:p w:rsidR="003453AC" w:rsidRP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3453AC" w:rsidRP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Id = waybill.Id,</w:t>
      </w:r>
    </w:p>
    <w:p w:rsidR="003453AC" w:rsidRP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ProviderId = waybill.ProviderId,</w:t>
      </w:r>
    </w:p>
    <w:p w:rsid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</w:rPr>
        <w:t>ProviderName = waybill.ProviderName,</w:t>
      </w:r>
    </w:p>
    <w:p w:rsidR="003453AC" w:rsidRP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EmployeeFIO = employees.Where(item =&gt; item.Id == waybill.EmployeeId).First().FIO,</w:t>
      </w:r>
    </w:p>
    <w:p w:rsidR="003453AC" w:rsidRP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DateOfSupply = waybill.DateOfSupply,</w:t>
      </w:r>
    </w:p>
    <w:p w:rsidR="003453AC" w:rsidRP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FurnitureName = furniture.Where(item =&gt; item.Id == waybill.FurnitureId).First().Name,</w:t>
      </w:r>
    </w:p>
    <w:p w:rsidR="003453AC" w:rsidRP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Material = waybill.Material,</w:t>
      </w:r>
    </w:p>
    <w:p w:rsidR="003453AC" w:rsidRP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Price = waybill.Price,</w:t>
      </w:r>
    </w:p>
    <w:p w:rsidR="003453AC" w:rsidRP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Weight = waybill.Weight</w:t>
      </w:r>
    </w:p>
    <w:p w:rsidR="003453AC" w:rsidRP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});</w:t>
      </w:r>
    </w:p>
    <w:p w:rsidR="003453AC" w:rsidRP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3453AC" w:rsidRP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cache.Set(</w:t>
      </w:r>
      <w:r w:rsidRPr="003453AC">
        <w:rPr>
          <w:rFonts w:ascii="Consolas" w:hAnsi="Consolas" w:cs="Consolas"/>
          <w:color w:val="A31515"/>
          <w:sz w:val="19"/>
          <w:szCs w:val="19"/>
          <w:lang w:val="en-US"/>
        </w:rPr>
        <w:t>"Waybills"</w:t>
      </w: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, db.Waybills.ToList(), </w:t>
      </w:r>
      <w:r w:rsidRPr="003453A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MemoryCacheEntryOptions().SetAbsoluteExpiration(TimeSpan.FromMinutes(10)));</w:t>
      </w:r>
    </w:p>
    <w:p w:rsidR="003453AC" w:rsidRP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3453AC" w:rsidRPr="003453AC" w:rsidRDefault="003453AC" w:rsidP="003453A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53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 xml:space="preserve">//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...</w:t>
      </w:r>
    </w:p>
    <w:p w:rsidR="003453AC" w:rsidRDefault="003453AC" w:rsidP="003453AC">
      <w:pPr>
        <w:rPr>
          <w:rFonts w:cs="Times New Roman"/>
          <w:i/>
          <w:szCs w:val="28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453AC" w:rsidRDefault="003453AC" w:rsidP="00CC5394">
      <w:pPr>
        <w:rPr>
          <w:rFonts w:cs="Times New Roman"/>
          <w:i/>
          <w:szCs w:val="28"/>
          <w:lang w:val="en-US"/>
        </w:rPr>
      </w:pPr>
    </w:p>
    <w:p w:rsidR="003453AC" w:rsidRDefault="003453AC" w:rsidP="00CC5394">
      <w:p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lastRenderedPageBreak/>
        <w:tab/>
      </w:r>
      <w:r>
        <w:rPr>
          <w:rFonts w:cs="Times New Roman"/>
          <w:szCs w:val="28"/>
        </w:rPr>
        <w:t>Так как накладные и заказы являются таблицами на стороне отношений «многие», то создание данных для занесения в кэш является медлительным процессом. Поэтому производится только удаление, а занесение данных ложится на метод создания модели.</w:t>
      </w:r>
    </w:p>
    <w:p w:rsidR="003453AC" w:rsidRDefault="003453AC" w:rsidP="00CC5394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  <w:t>Для сохранения состояния форм фильтрации используется сессия</w:t>
      </w:r>
      <w:r w:rsidR="000F39B1">
        <w:rPr>
          <w:rFonts w:cs="Times New Roman"/>
          <w:szCs w:val="28"/>
        </w:rPr>
        <w:t xml:space="preserve">. Сохранение и вставка производится с помощью скриптов </w:t>
      </w:r>
      <w:r w:rsidR="000F39B1">
        <w:rPr>
          <w:rFonts w:cs="Times New Roman"/>
          <w:szCs w:val="28"/>
          <w:lang w:val="en-US"/>
        </w:rPr>
        <w:t>JavaScript</w:t>
      </w:r>
      <w:r w:rsidR="000F39B1">
        <w:rPr>
          <w:rFonts w:cs="Times New Roman"/>
          <w:szCs w:val="28"/>
        </w:rPr>
        <w:t>, так как они позволяют сократить объем кода, а также предоставляют возможность динамического сохранения при обновлении или закрытии страницы:</w:t>
      </w:r>
    </w:p>
    <w:p w:rsidR="000F39B1" w:rsidRDefault="000F39B1" w:rsidP="00CC5394">
      <w:pPr>
        <w:rPr>
          <w:rFonts w:cs="Times New Roman"/>
          <w:szCs w:val="28"/>
        </w:rPr>
      </w:pPr>
    </w:p>
    <w:p w:rsidR="000F39B1" w:rsidRDefault="000F39B1" w:rsidP="00CC5394">
      <w:pPr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  <w:lang w:val="en-US"/>
        </w:rPr>
        <w:t>Client</w:t>
      </w:r>
      <w:r>
        <w:rPr>
          <w:rFonts w:cs="Times New Roman"/>
          <w:i/>
          <w:szCs w:val="28"/>
        </w:rPr>
        <w:t>/</w:t>
      </w:r>
      <w:r>
        <w:rPr>
          <w:rFonts w:cs="Times New Roman"/>
          <w:i/>
          <w:szCs w:val="28"/>
          <w:lang w:val="en-US"/>
        </w:rPr>
        <w:t>Index.cshtml:</w:t>
      </w:r>
    </w:p>
    <w:p w:rsidR="000F39B1" w:rsidRDefault="000F39B1" w:rsidP="00CC5394">
      <w:pPr>
        <w:rPr>
          <w:rFonts w:cs="Times New Roman"/>
          <w:i/>
          <w:szCs w:val="28"/>
          <w:lang w:val="en-US"/>
        </w:rPr>
      </w:pP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555555"/>
          <w:sz w:val="19"/>
          <w:szCs w:val="19"/>
          <w:lang w:val="en-US"/>
        </w:rPr>
      </w:pPr>
      <w:r>
        <w:rPr>
          <w:rFonts w:cs="Times New Roman"/>
          <w:i/>
          <w:szCs w:val="28"/>
          <w:lang w:val="en-US"/>
        </w:rPr>
        <w:tab/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0F39B1">
        <w:rPr>
          <w:rFonts w:ascii="Consolas" w:hAnsi="Consolas" w:cs="Consolas"/>
          <w:color w:val="844646"/>
          <w:sz w:val="19"/>
          <w:szCs w:val="19"/>
          <w:lang w:val="en-US"/>
        </w:rPr>
        <w:t>script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555555"/>
          <w:sz w:val="19"/>
          <w:szCs w:val="19"/>
          <w:lang w:val="en-US"/>
        </w:rPr>
        <w:t xml:space="preserve">    function SetSession() 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555555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sessionStorage.setItem(</w:t>
      </w:r>
      <w:r w:rsidRPr="000F39B1">
        <w:rPr>
          <w:rFonts w:ascii="Consolas" w:hAnsi="Consolas" w:cs="Consolas"/>
          <w:color w:val="A31515"/>
          <w:sz w:val="19"/>
          <w:szCs w:val="19"/>
          <w:lang w:val="en-US"/>
        </w:rPr>
        <w:t>"address"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>, $(</w:t>
      </w:r>
      <w:r w:rsidRPr="000F39B1">
        <w:rPr>
          <w:rFonts w:ascii="Consolas" w:hAnsi="Consolas" w:cs="Consolas"/>
          <w:color w:val="A31515"/>
          <w:sz w:val="19"/>
          <w:szCs w:val="19"/>
          <w:lang w:val="en-US"/>
        </w:rPr>
        <w:t>"#value1"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>).val())</w:t>
      </w:r>
      <w:r w:rsidRPr="000F39B1">
        <w:rPr>
          <w:rFonts w:ascii="Consolas" w:hAnsi="Consolas" w:cs="Consolas"/>
          <w:color w:val="555555"/>
          <w:sz w:val="19"/>
          <w:szCs w:val="19"/>
          <w:lang w:val="en-US"/>
        </w:rPr>
        <w:t>;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555555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555555"/>
          <w:sz w:val="19"/>
          <w:szCs w:val="19"/>
          <w:lang w:val="en-US"/>
        </w:rPr>
        <w:t xml:space="preserve">        sessionStorage.setItem("filterRepresFIO", $("#value2 option:selected").val());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555555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555555"/>
          <w:sz w:val="19"/>
          <w:szCs w:val="19"/>
          <w:lang w:val="en-US"/>
        </w:rPr>
        <w:t xml:space="preserve">    }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555555"/>
          <w:sz w:val="19"/>
          <w:szCs w:val="19"/>
          <w:lang w:val="en-US"/>
        </w:rPr>
        <w:t xml:space="preserve">    function GetSession() 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555555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$(</w:t>
      </w:r>
      <w:r w:rsidRPr="000F39B1">
        <w:rPr>
          <w:rFonts w:ascii="Consolas" w:hAnsi="Consolas" w:cs="Consolas"/>
          <w:color w:val="A31515"/>
          <w:sz w:val="19"/>
          <w:szCs w:val="19"/>
          <w:lang w:val="en-US"/>
        </w:rPr>
        <w:t>"#value1"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>).val(sessionStorage.getItem(</w:t>
      </w:r>
      <w:r w:rsidRPr="000F39B1">
        <w:rPr>
          <w:rFonts w:ascii="Consolas" w:hAnsi="Consolas" w:cs="Consolas"/>
          <w:color w:val="A31515"/>
          <w:sz w:val="19"/>
          <w:szCs w:val="19"/>
          <w:lang w:val="en-US"/>
        </w:rPr>
        <w:t>"address"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  <w:r w:rsidRPr="000F39B1">
        <w:rPr>
          <w:rFonts w:ascii="Consolas" w:hAnsi="Consolas" w:cs="Consolas"/>
          <w:color w:val="555555"/>
          <w:sz w:val="19"/>
          <w:szCs w:val="19"/>
          <w:lang w:val="en-US"/>
        </w:rPr>
        <w:t>;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555555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555555"/>
          <w:sz w:val="19"/>
          <w:szCs w:val="19"/>
          <w:lang w:val="en-US"/>
        </w:rPr>
        <w:t xml:space="preserve">        $("#value2").val(sessionStorage.getItem("filterRepresFIO"));</w:t>
      </w:r>
    </w:p>
    <w:p w:rsid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555555"/>
          <w:sz w:val="19"/>
          <w:szCs w:val="19"/>
        </w:rPr>
      </w:pPr>
      <w:r w:rsidRPr="000F39B1">
        <w:rPr>
          <w:rFonts w:ascii="Consolas" w:hAnsi="Consolas" w:cs="Consolas"/>
          <w:color w:val="555555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555555"/>
          <w:sz w:val="19"/>
          <w:szCs w:val="19"/>
        </w:rPr>
        <w:t>}</w:t>
      </w:r>
    </w:p>
    <w:p w:rsidR="000F39B1" w:rsidRDefault="000F39B1" w:rsidP="000F39B1">
      <w:pPr>
        <w:ind w:firstLine="709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F39B1">
        <w:rPr>
          <w:rFonts w:ascii="Consolas" w:hAnsi="Consolas" w:cs="Consolas"/>
          <w:color w:val="800000"/>
          <w:sz w:val="19"/>
          <w:szCs w:val="19"/>
          <w:lang w:val="en-US"/>
        </w:rPr>
        <w:t>body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9B1">
        <w:rPr>
          <w:rFonts w:ascii="Consolas" w:hAnsi="Consolas" w:cs="Consolas"/>
          <w:color w:val="FF0000"/>
          <w:sz w:val="19"/>
          <w:szCs w:val="19"/>
          <w:lang w:val="en-US"/>
        </w:rPr>
        <w:t>onbeforeunload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>SetSession()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9B1">
        <w:rPr>
          <w:rFonts w:ascii="Consolas" w:hAnsi="Consolas" w:cs="Consolas"/>
          <w:color w:val="FF0000"/>
          <w:sz w:val="19"/>
          <w:szCs w:val="19"/>
          <w:lang w:val="en-US"/>
        </w:rPr>
        <w:t>onload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>GetSession()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F39B1">
        <w:rPr>
          <w:rFonts w:ascii="Consolas" w:hAnsi="Consolas" w:cs="Consolas"/>
          <w:color w:val="800000"/>
          <w:sz w:val="19"/>
          <w:szCs w:val="19"/>
          <w:lang w:val="en-US"/>
        </w:rPr>
        <w:t>form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9B1">
        <w:rPr>
          <w:rFonts w:ascii="Consolas" w:hAnsi="Consolas" w:cs="Consolas"/>
          <w:color w:val="FF0000"/>
          <w:sz w:val="19"/>
          <w:szCs w:val="19"/>
          <w:lang w:val="en-US"/>
        </w:rPr>
        <w:t>method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="get"&gt;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F39B1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F39B1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9B1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="control-label"&gt;</w:t>
      </w:r>
      <w:r>
        <w:rPr>
          <w:rFonts w:ascii="Consolas" w:hAnsi="Consolas" w:cs="Consolas"/>
          <w:color w:val="000000"/>
          <w:sz w:val="19"/>
          <w:szCs w:val="19"/>
        </w:rPr>
        <w:t>Адрес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0F39B1">
        <w:rPr>
          <w:rFonts w:ascii="Consolas" w:hAnsi="Consolas" w:cs="Consolas"/>
          <w:color w:val="FF0000"/>
          <w:sz w:val="19"/>
          <w:szCs w:val="19"/>
          <w:lang w:val="en-US"/>
        </w:rPr>
        <w:t>&amp;nbsp;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F39B1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F39B1">
        <w:rPr>
          <w:rFonts w:ascii="Consolas" w:hAnsi="Consolas" w:cs="Consolas"/>
          <w:color w:val="800000"/>
          <w:sz w:val="19"/>
          <w:szCs w:val="19"/>
          <w:lang w:val="en-US"/>
        </w:rPr>
        <w:t>input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9B1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="address"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9B1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="value1"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9B1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="form-control"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F39B1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F39B1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F39B1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9B1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="control-label"&gt;</w:t>
      </w:r>
      <w:r>
        <w:rPr>
          <w:rFonts w:ascii="Consolas" w:hAnsi="Consolas" w:cs="Consolas"/>
          <w:color w:val="000000"/>
          <w:sz w:val="19"/>
          <w:szCs w:val="19"/>
        </w:rPr>
        <w:t>ФИО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представителя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0F39B1">
        <w:rPr>
          <w:rFonts w:ascii="Consolas" w:hAnsi="Consolas" w:cs="Consolas"/>
          <w:color w:val="FF0000"/>
          <w:sz w:val="19"/>
          <w:szCs w:val="19"/>
          <w:lang w:val="en-US"/>
        </w:rPr>
        <w:t>&amp;nbsp;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F39B1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F39B1">
        <w:rPr>
          <w:rFonts w:ascii="Consolas" w:hAnsi="Consolas" w:cs="Consolas"/>
          <w:color w:val="800000"/>
          <w:sz w:val="19"/>
          <w:szCs w:val="19"/>
          <w:lang w:val="en-US"/>
        </w:rPr>
        <w:t>select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9B1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="filterRepresFIO"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9B1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="value2"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9B1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="form-control"&gt;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F39B1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elem 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Model.FilterRepresFIOs)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F39B1">
        <w:rPr>
          <w:rFonts w:ascii="Consolas" w:hAnsi="Consolas" w:cs="Consolas"/>
          <w:color w:val="800000"/>
          <w:sz w:val="19"/>
          <w:szCs w:val="19"/>
          <w:lang w:val="en-US"/>
        </w:rPr>
        <w:t>option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0F39B1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>elem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F39B1">
        <w:rPr>
          <w:rFonts w:ascii="Consolas" w:hAnsi="Consolas" w:cs="Consolas"/>
          <w:color w:val="800000"/>
          <w:sz w:val="19"/>
          <w:szCs w:val="19"/>
          <w:lang w:val="en-US"/>
        </w:rPr>
        <w:t>option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F39B1">
        <w:rPr>
          <w:rFonts w:ascii="Consolas" w:hAnsi="Consolas" w:cs="Consolas"/>
          <w:color w:val="800000"/>
          <w:sz w:val="19"/>
          <w:szCs w:val="19"/>
          <w:lang w:val="en-US"/>
        </w:rPr>
        <w:t>select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F39B1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F39B1">
        <w:rPr>
          <w:rFonts w:ascii="Consolas" w:hAnsi="Consolas" w:cs="Consolas"/>
          <w:color w:val="800000"/>
          <w:sz w:val="19"/>
          <w:szCs w:val="19"/>
          <w:lang w:val="en-US"/>
        </w:rPr>
        <w:t>br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F39B1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F39B1">
        <w:rPr>
          <w:rFonts w:ascii="Consolas" w:hAnsi="Consolas" w:cs="Consolas"/>
          <w:color w:val="800000"/>
          <w:sz w:val="19"/>
          <w:szCs w:val="19"/>
          <w:lang w:val="en-US"/>
        </w:rPr>
        <w:t>input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9B1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="submit"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9B1">
        <w:rPr>
          <w:rFonts w:ascii="Consolas" w:hAnsi="Consolas" w:cs="Consolas"/>
          <w:color w:val="FF0000"/>
          <w:sz w:val="19"/>
          <w:szCs w:val="19"/>
          <w:lang w:val="en-US"/>
        </w:rPr>
        <w:t>style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0F39B1">
        <w:rPr>
          <w:rFonts w:ascii="Consolas" w:hAnsi="Consolas" w:cs="Consolas"/>
          <w:color w:val="FF0000"/>
          <w:sz w:val="19"/>
          <w:szCs w:val="19"/>
          <w:lang w:val="en-US"/>
        </w:rPr>
        <w:t>border-color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black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9B1">
        <w:rPr>
          <w:rFonts w:ascii="Consolas" w:hAnsi="Consolas" w:cs="Consolas"/>
          <w:color w:val="FF0000"/>
          <w:sz w:val="19"/>
          <w:szCs w:val="19"/>
          <w:lang w:val="en-US"/>
        </w:rPr>
        <w:t>value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Фильтр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9B1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="btn btn-default"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F39B1" w:rsidRDefault="000F39B1" w:rsidP="000F39B1">
      <w:pPr>
        <w:ind w:firstLine="709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F39B1" w:rsidRDefault="000F39B1" w:rsidP="000F39B1">
      <w:pPr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>/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...</w:t>
      </w:r>
    </w:p>
    <w:p w:rsidR="000F39B1" w:rsidRDefault="000F39B1" w:rsidP="000F39B1">
      <w:pPr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0F39B1" w:rsidRDefault="000F39B1" w:rsidP="000F39B1">
      <w:pPr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  <w:lang w:val="en-US"/>
        </w:rPr>
        <w:t>Employee</w:t>
      </w:r>
      <w:r>
        <w:rPr>
          <w:rFonts w:cs="Times New Roman"/>
          <w:i/>
          <w:szCs w:val="28"/>
        </w:rPr>
        <w:t>/</w:t>
      </w:r>
      <w:r>
        <w:rPr>
          <w:rFonts w:cs="Times New Roman"/>
          <w:i/>
          <w:szCs w:val="28"/>
          <w:lang w:val="en-US"/>
        </w:rPr>
        <w:t>Index.cshtml:</w:t>
      </w:r>
    </w:p>
    <w:p w:rsid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FF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//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...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SetSession() {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sessionStorage.setItem(</w:t>
      </w:r>
      <w:r w:rsidRPr="000F39B1">
        <w:rPr>
          <w:rFonts w:ascii="Consolas" w:hAnsi="Consolas" w:cs="Consolas"/>
          <w:color w:val="A31515"/>
          <w:sz w:val="19"/>
          <w:szCs w:val="19"/>
          <w:lang w:val="en-US"/>
        </w:rPr>
        <w:t>"education"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>, $(</w:t>
      </w:r>
      <w:r w:rsidRPr="000F39B1">
        <w:rPr>
          <w:rFonts w:ascii="Consolas" w:hAnsi="Consolas" w:cs="Consolas"/>
          <w:color w:val="A31515"/>
          <w:sz w:val="19"/>
          <w:szCs w:val="19"/>
          <w:lang w:val="en-US"/>
        </w:rPr>
        <w:t>"#value1"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>).val());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sessionStorage.setItem(</w:t>
      </w:r>
      <w:r w:rsidRPr="000F39B1">
        <w:rPr>
          <w:rFonts w:ascii="Consolas" w:hAnsi="Consolas" w:cs="Consolas"/>
          <w:color w:val="A31515"/>
          <w:sz w:val="19"/>
          <w:szCs w:val="19"/>
          <w:lang w:val="en-US"/>
        </w:rPr>
        <w:t>"position"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>, $(</w:t>
      </w:r>
      <w:r w:rsidRPr="000F39B1">
        <w:rPr>
          <w:rFonts w:ascii="Consolas" w:hAnsi="Consolas" w:cs="Consolas"/>
          <w:color w:val="A31515"/>
          <w:sz w:val="19"/>
          <w:szCs w:val="19"/>
          <w:lang w:val="en-US"/>
        </w:rPr>
        <w:t>"#value2 option:selected"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>).val());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GetSession() {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$(</w:t>
      </w:r>
      <w:r w:rsidRPr="000F39B1">
        <w:rPr>
          <w:rFonts w:ascii="Consolas" w:hAnsi="Consolas" w:cs="Consolas"/>
          <w:color w:val="A31515"/>
          <w:sz w:val="19"/>
          <w:szCs w:val="19"/>
          <w:lang w:val="en-US"/>
        </w:rPr>
        <w:t>"#value1"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>).val(sessionStorage.getItem(</w:t>
      </w:r>
      <w:r w:rsidRPr="000F39B1">
        <w:rPr>
          <w:rFonts w:ascii="Consolas" w:hAnsi="Consolas" w:cs="Consolas"/>
          <w:color w:val="A31515"/>
          <w:sz w:val="19"/>
          <w:szCs w:val="19"/>
          <w:lang w:val="en-US"/>
        </w:rPr>
        <w:t>"education"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$(</w:t>
      </w:r>
      <w:r w:rsidRPr="000F39B1">
        <w:rPr>
          <w:rFonts w:ascii="Consolas" w:hAnsi="Consolas" w:cs="Consolas"/>
          <w:color w:val="A31515"/>
          <w:sz w:val="19"/>
          <w:szCs w:val="19"/>
          <w:lang w:val="en-US"/>
        </w:rPr>
        <w:t>"#value2"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>).val(sessionStorage.getItem(</w:t>
      </w:r>
      <w:r w:rsidRPr="000F39B1">
        <w:rPr>
          <w:rFonts w:ascii="Consolas" w:hAnsi="Consolas" w:cs="Consolas"/>
          <w:color w:val="A31515"/>
          <w:sz w:val="19"/>
          <w:szCs w:val="19"/>
          <w:lang w:val="en-US"/>
        </w:rPr>
        <w:t>"position"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F39B1">
        <w:rPr>
          <w:rFonts w:ascii="Consolas" w:hAnsi="Consolas" w:cs="Consolas"/>
          <w:color w:val="800000"/>
          <w:sz w:val="19"/>
          <w:szCs w:val="19"/>
          <w:lang w:val="en-US"/>
        </w:rPr>
        <w:t>script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F39B1">
        <w:rPr>
          <w:rFonts w:ascii="Consolas" w:hAnsi="Consolas" w:cs="Consolas"/>
          <w:color w:val="800000"/>
          <w:sz w:val="19"/>
          <w:szCs w:val="19"/>
          <w:lang w:val="en-US"/>
        </w:rPr>
        <w:t>body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9B1">
        <w:rPr>
          <w:rFonts w:ascii="Consolas" w:hAnsi="Consolas" w:cs="Consolas"/>
          <w:color w:val="FF0000"/>
          <w:sz w:val="19"/>
          <w:szCs w:val="19"/>
          <w:lang w:val="en-US"/>
        </w:rPr>
        <w:t>onbeforeunload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>SetSession()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9B1">
        <w:rPr>
          <w:rFonts w:ascii="Consolas" w:hAnsi="Consolas" w:cs="Consolas"/>
          <w:color w:val="FF0000"/>
          <w:sz w:val="19"/>
          <w:szCs w:val="19"/>
          <w:lang w:val="en-US"/>
        </w:rPr>
        <w:t>onload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>GetSession()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F39B1">
        <w:rPr>
          <w:rFonts w:ascii="Consolas" w:hAnsi="Consolas" w:cs="Consolas"/>
          <w:color w:val="800000"/>
          <w:sz w:val="19"/>
          <w:szCs w:val="19"/>
          <w:lang w:val="en-US"/>
        </w:rPr>
        <w:t>H1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0F39B1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>ViewBag.Title: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F39B1">
        <w:rPr>
          <w:rFonts w:ascii="Consolas" w:hAnsi="Consolas" w:cs="Consolas"/>
          <w:color w:val="800000"/>
          <w:sz w:val="19"/>
          <w:szCs w:val="19"/>
          <w:lang w:val="en-US"/>
        </w:rPr>
        <w:t>H1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F39B1">
        <w:rPr>
          <w:rFonts w:ascii="Consolas" w:hAnsi="Consolas" w:cs="Consolas"/>
          <w:color w:val="800000"/>
          <w:sz w:val="19"/>
          <w:szCs w:val="19"/>
          <w:lang w:val="en-US"/>
        </w:rPr>
        <w:t>form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9B1">
        <w:rPr>
          <w:rFonts w:ascii="Consolas" w:hAnsi="Consolas" w:cs="Consolas"/>
          <w:color w:val="FF0000"/>
          <w:sz w:val="19"/>
          <w:szCs w:val="19"/>
          <w:lang w:val="en-US"/>
        </w:rPr>
        <w:t>method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="get"&gt;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F39B1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F39B1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9B1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="control-label"&gt;</w:t>
      </w:r>
      <w:r>
        <w:rPr>
          <w:rFonts w:ascii="Consolas" w:hAnsi="Consolas" w:cs="Consolas"/>
          <w:color w:val="000000"/>
          <w:sz w:val="19"/>
          <w:szCs w:val="19"/>
        </w:rPr>
        <w:t>Образование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0F39B1">
        <w:rPr>
          <w:rFonts w:ascii="Consolas" w:hAnsi="Consolas" w:cs="Consolas"/>
          <w:color w:val="FF0000"/>
          <w:sz w:val="19"/>
          <w:szCs w:val="19"/>
          <w:lang w:val="en-US"/>
        </w:rPr>
        <w:t>&amp;nbsp;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F39B1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F39B1">
        <w:rPr>
          <w:rFonts w:ascii="Consolas" w:hAnsi="Consolas" w:cs="Consolas"/>
          <w:color w:val="800000"/>
          <w:sz w:val="19"/>
          <w:szCs w:val="19"/>
          <w:lang w:val="en-US"/>
        </w:rPr>
        <w:t>input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9B1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="education"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9B1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="value1"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9B1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="form-control"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F39B1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F39B1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F39B1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9B1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="control-label"&gt;</w:t>
      </w:r>
      <w:r>
        <w:rPr>
          <w:rFonts w:ascii="Consolas" w:hAnsi="Consolas" w:cs="Consolas"/>
          <w:color w:val="000000"/>
          <w:sz w:val="19"/>
          <w:szCs w:val="19"/>
        </w:rPr>
        <w:t>Должност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>m:</w:t>
      </w:r>
      <w:r w:rsidRPr="000F39B1">
        <w:rPr>
          <w:rFonts w:ascii="Consolas" w:hAnsi="Consolas" w:cs="Consolas"/>
          <w:color w:val="FF0000"/>
          <w:sz w:val="19"/>
          <w:szCs w:val="19"/>
          <w:lang w:val="en-US"/>
        </w:rPr>
        <w:t>&amp;nbsp;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F39B1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F39B1">
        <w:rPr>
          <w:rFonts w:ascii="Consolas" w:hAnsi="Consolas" w:cs="Consolas"/>
          <w:color w:val="800000"/>
          <w:sz w:val="19"/>
          <w:szCs w:val="19"/>
          <w:lang w:val="en-US"/>
        </w:rPr>
        <w:t>select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9B1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="position"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9B1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="value2"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9B1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="form-control"&gt;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F39B1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elem 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Model.FilterPositions)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F39B1">
        <w:rPr>
          <w:rFonts w:ascii="Consolas" w:hAnsi="Consolas" w:cs="Consolas"/>
          <w:color w:val="800000"/>
          <w:sz w:val="19"/>
          <w:szCs w:val="19"/>
          <w:lang w:val="en-US"/>
        </w:rPr>
        <w:t>option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0F39B1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>elem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F39B1">
        <w:rPr>
          <w:rFonts w:ascii="Consolas" w:hAnsi="Consolas" w:cs="Consolas"/>
          <w:color w:val="800000"/>
          <w:sz w:val="19"/>
          <w:szCs w:val="19"/>
          <w:lang w:val="en-US"/>
        </w:rPr>
        <w:t>option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F39B1">
        <w:rPr>
          <w:rFonts w:ascii="Consolas" w:hAnsi="Consolas" w:cs="Consolas"/>
          <w:color w:val="800000"/>
          <w:sz w:val="19"/>
          <w:szCs w:val="19"/>
          <w:lang w:val="en-US"/>
        </w:rPr>
        <w:t>select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F39B1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F39B1">
        <w:rPr>
          <w:rFonts w:ascii="Consolas" w:hAnsi="Consolas" w:cs="Consolas"/>
          <w:color w:val="800000"/>
          <w:sz w:val="19"/>
          <w:szCs w:val="19"/>
          <w:lang w:val="en-US"/>
        </w:rPr>
        <w:t>br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F39B1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F39B1">
        <w:rPr>
          <w:rFonts w:ascii="Consolas" w:hAnsi="Consolas" w:cs="Consolas"/>
          <w:color w:val="800000"/>
          <w:sz w:val="19"/>
          <w:szCs w:val="19"/>
          <w:lang w:val="en-US"/>
        </w:rPr>
        <w:t>input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9B1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="submit"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9B1">
        <w:rPr>
          <w:rFonts w:ascii="Consolas" w:hAnsi="Consolas" w:cs="Consolas"/>
          <w:color w:val="FF0000"/>
          <w:sz w:val="19"/>
          <w:szCs w:val="19"/>
          <w:lang w:val="en-US"/>
        </w:rPr>
        <w:t>style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0F39B1">
        <w:rPr>
          <w:rFonts w:ascii="Consolas" w:hAnsi="Consolas" w:cs="Consolas"/>
          <w:color w:val="FF0000"/>
          <w:sz w:val="19"/>
          <w:szCs w:val="19"/>
          <w:lang w:val="en-US"/>
        </w:rPr>
        <w:t>border-color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black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9B1">
        <w:rPr>
          <w:rFonts w:ascii="Consolas" w:hAnsi="Consolas" w:cs="Consolas"/>
          <w:color w:val="FF0000"/>
          <w:sz w:val="19"/>
          <w:szCs w:val="19"/>
          <w:lang w:val="en-US"/>
        </w:rPr>
        <w:t>value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Фильтр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9B1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="btn btn-default"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F39B1" w:rsidRDefault="000F39B1" w:rsidP="000F39B1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F39B1" w:rsidRDefault="000F39B1" w:rsidP="000F39B1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//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...</w:t>
      </w:r>
    </w:p>
    <w:p w:rsidR="000F39B1" w:rsidRDefault="000F39B1" w:rsidP="000F39B1">
      <w:pPr>
        <w:rPr>
          <w:rFonts w:cs="Times New Roman"/>
          <w:color w:val="0000FF"/>
          <w:szCs w:val="28"/>
          <w:lang w:val="en-US"/>
        </w:rPr>
      </w:pPr>
    </w:p>
    <w:p w:rsidR="000F39B1" w:rsidRDefault="000F39B1" w:rsidP="000F39B1">
      <w:pPr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  <w:lang w:val="en-US"/>
        </w:rPr>
        <w:t>Furniture</w:t>
      </w:r>
      <w:r>
        <w:rPr>
          <w:rFonts w:cs="Times New Roman"/>
          <w:i/>
          <w:szCs w:val="28"/>
        </w:rPr>
        <w:t>/</w:t>
      </w:r>
      <w:r>
        <w:rPr>
          <w:rFonts w:cs="Times New Roman"/>
          <w:i/>
          <w:szCs w:val="28"/>
          <w:lang w:val="en-US"/>
        </w:rPr>
        <w:t>Index.cshtml:</w:t>
      </w:r>
    </w:p>
    <w:p w:rsidR="000F39B1" w:rsidRDefault="000F39B1" w:rsidP="000F39B1">
      <w:pPr>
        <w:rPr>
          <w:rFonts w:cs="Times New Roman"/>
          <w:i/>
          <w:szCs w:val="28"/>
          <w:lang w:val="en-US"/>
        </w:rPr>
      </w:pPr>
    </w:p>
    <w:p w:rsidR="000F39B1" w:rsidRPr="000F39B1" w:rsidRDefault="000F39B1" w:rsidP="000F39B1">
      <w:pPr>
        <w:rPr>
          <w:rFonts w:cs="Times New Roman"/>
          <w:i/>
          <w:szCs w:val="28"/>
        </w:rPr>
      </w:pPr>
      <w:r>
        <w:rPr>
          <w:rFonts w:cs="Times New Roman"/>
          <w:i/>
          <w:szCs w:val="28"/>
          <w:lang w:val="en-US"/>
        </w:rPr>
        <w:t xml:space="preserve">      </w:t>
      </w:r>
      <w:r>
        <w:rPr>
          <w:rFonts w:cs="Times New Roman"/>
          <w:i/>
          <w:szCs w:val="28"/>
        </w:rPr>
        <w:t>// …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Times New Roman"/>
          <w:i/>
          <w:szCs w:val="28"/>
          <w:lang w:val="en-US"/>
        </w:rPr>
        <w:t xml:space="preserve">      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SetSession() {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sessionStorage.setItem(</w:t>
      </w:r>
      <w:r w:rsidRPr="000F39B1">
        <w:rPr>
          <w:rFonts w:ascii="Consolas" w:hAnsi="Consolas" w:cs="Consolas"/>
          <w:color w:val="A31515"/>
          <w:sz w:val="19"/>
          <w:szCs w:val="19"/>
          <w:lang w:val="en-US"/>
        </w:rPr>
        <w:t>"price"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>, $(</w:t>
      </w:r>
      <w:r w:rsidRPr="000F39B1">
        <w:rPr>
          <w:rFonts w:ascii="Consolas" w:hAnsi="Consolas" w:cs="Consolas"/>
          <w:color w:val="A31515"/>
          <w:sz w:val="19"/>
          <w:szCs w:val="19"/>
          <w:lang w:val="en-US"/>
        </w:rPr>
        <w:t>"#value1"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>).val());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sessionStorage.setItem(</w:t>
      </w:r>
      <w:r w:rsidRPr="000F39B1">
        <w:rPr>
          <w:rFonts w:ascii="Consolas" w:hAnsi="Consolas" w:cs="Consolas"/>
          <w:color w:val="A31515"/>
          <w:sz w:val="19"/>
          <w:szCs w:val="19"/>
          <w:lang w:val="en-US"/>
        </w:rPr>
        <w:t>"material"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>, $(</w:t>
      </w:r>
      <w:r w:rsidRPr="000F39B1">
        <w:rPr>
          <w:rFonts w:ascii="Consolas" w:hAnsi="Consolas" w:cs="Consolas"/>
          <w:color w:val="A31515"/>
          <w:sz w:val="19"/>
          <w:szCs w:val="19"/>
          <w:lang w:val="en-US"/>
        </w:rPr>
        <w:t>"#value2 option:selected"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>).val());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GetSession() {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$(</w:t>
      </w:r>
      <w:r w:rsidRPr="000F39B1">
        <w:rPr>
          <w:rFonts w:ascii="Consolas" w:hAnsi="Consolas" w:cs="Consolas"/>
          <w:color w:val="A31515"/>
          <w:sz w:val="19"/>
          <w:szCs w:val="19"/>
          <w:lang w:val="en-US"/>
        </w:rPr>
        <w:t>"#value1"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>).val(sessionStorage.getItem(</w:t>
      </w:r>
      <w:r w:rsidRPr="000F39B1">
        <w:rPr>
          <w:rFonts w:ascii="Consolas" w:hAnsi="Consolas" w:cs="Consolas"/>
          <w:color w:val="A31515"/>
          <w:sz w:val="19"/>
          <w:szCs w:val="19"/>
          <w:lang w:val="en-US"/>
        </w:rPr>
        <w:t>"price"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$(</w:t>
      </w:r>
      <w:r w:rsidRPr="000F39B1">
        <w:rPr>
          <w:rFonts w:ascii="Consolas" w:hAnsi="Consolas" w:cs="Consolas"/>
          <w:color w:val="A31515"/>
          <w:sz w:val="19"/>
          <w:szCs w:val="19"/>
          <w:lang w:val="en-US"/>
        </w:rPr>
        <w:t>"#value2"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>).val(sessionStorage.getItem(</w:t>
      </w:r>
      <w:r w:rsidRPr="000F39B1">
        <w:rPr>
          <w:rFonts w:ascii="Consolas" w:hAnsi="Consolas" w:cs="Consolas"/>
          <w:color w:val="A31515"/>
          <w:sz w:val="19"/>
          <w:szCs w:val="19"/>
          <w:lang w:val="en-US"/>
        </w:rPr>
        <w:t>"material"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F39B1">
        <w:rPr>
          <w:rFonts w:ascii="Consolas" w:hAnsi="Consolas" w:cs="Consolas"/>
          <w:color w:val="800000"/>
          <w:sz w:val="19"/>
          <w:szCs w:val="19"/>
          <w:lang w:val="en-US"/>
        </w:rPr>
        <w:t>script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F39B1">
        <w:rPr>
          <w:rFonts w:ascii="Consolas" w:hAnsi="Consolas" w:cs="Consolas"/>
          <w:color w:val="800000"/>
          <w:sz w:val="19"/>
          <w:szCs w:val="19"/>
          <w:lang w:val="en-US"/>
        </w:rPr>
        <w:t>body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9B1">
        <w:rPr>
          <w:rFonts w:ascii="Consolas" w:hAnsi="Consolas" w:cs="Consolas"/>
          <w:color w:val="FF0000"/>
          <w:sz w:val="19"/>
          <w:szCs w:val="19"/>
          <w:lang w:val="en-US"/>
        </w:rPr>
        <w:t>onbeforeunload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>SetSession()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9B1">
        <w:rPr>
          <w:rFonts w:ascii="Consolas" w:hAnsi="Consolas" w:cs="Consolas"/>
          <w:color w:val="FF0000"/>
          <w:sz w:val="19"/>
          <w:szCs w:val="19"/>
          <w:lang w:val="en-US"/>
        </w:rPr>
        <w:t>onload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>GetSession()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F39B1">
        <w:rPr>
          <w:rFonts w:ascii="Consolas" w:hAnsi="Consolas" w:cs="Consolas"/>
          <w:color w:val="800000"/>
          <w:sz w:val="19"/>
          <w:szCs w:val="19"/>
          <w:lang w:val="en-US"/>
        </w:rPr>
        <w:t>H1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0F39B1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>ViewBag.Title: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F39B1">
        <w:rPr>
          <w:rFonts w:ascii="Consolas" w:hAnsi="Consolas" w:cs="Consolas"/>
          <w:color w:val="800000"/>
          <w:sz w:val="19"/>
          <w:szCs w:val="19"/>
          <w:lang w:val="en-US"/>
        </w:rPr>
        <w:t>H1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F39B1">
        <w:rPr>
          <w:rFonts w:ascii="Consolas" w:hAnsi="Consolas" w:cs="Consolas"/>
          <w:color w:val="800000"/>
          <w:sz w:val="19"/>
          <w:szCs w:val="19"/>
          <w:lang w:val="en-US"/>
        </w:rPr>
        <w:t>form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9B1">
        <w:rPr>
          <w:rFonts w:ascii="Consolas" w:hAnsi="Consolas" w:cs="Consolas"/>
          <w:color w:val="FF0000"/>
          <w:sz w:val="19"/>
          <w:szCs w:val="19"/>
          <w:lang w:val="en-US"/>
        </w:rPr>
        <w:t>method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="get"&gt;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F39B1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F39B1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9B1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="control-label"&gt;</w:t>
      </w:r>
      <w:r>
        <w:rPr>
          <w:rFonts w:ascii="Consolas" w:hAnsi="Consolas" w:cs="Consolas"/>
          <w:color w:val="000000"/>
          <w:sz w:val="19"/>
          <w:szCs w:val="19"/>
        </w:rPr>
        <w:t>Стоимость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0F39B1">
        <w:rPr>
          <w:rFonts w:ascii="Consolas" w:hAnsi="Consolas" w:cs="Consolas"/>
          <w:color w:val="FF0000"/>
          <w:sz w:val="19"/>
          <w:szCs w:val="19"/>
          <w:lang w:val="en-US"/>
        </w:rPr>
        <w:t>&amp;nbsp;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F39B1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F39B1">
        <w:rPr>
          <w:rFonts w:ascii="Consolas" w:hAnsi="Consolas" w:cs="Consolas"/>
          <w:color w:val="800000"/>
          <w:sz w:val="19"/>
          <w:szCs w:val="19"/>
          <w:lang w:val="en-US"/>
        </w:rPr>
        <w:t>input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9B1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="price"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9B1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="number"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9B1">
        <w:rPr>
          <w:rFonts w:ascii="Consolas" w:hAnsi="Consolas" w:cs="Consolas"/>
          <w:color w:val="FF0000"/>
          <w:sz w:val="19"/>
          <w:szCs w:val="19"/>
          <w:lang w:val="en-US"/>
        </w:rPr>
        <w:t>min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="0"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9B1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="value1"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9B1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="form-control"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F39B1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F39B1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F39B1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9B1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="control-label"&gt;</w:t>
      </w:r>
      <w:r>
        <w:rPr>
          <w:rFonts w:ascii="Consolas" w:hAnsi="Consolas" w:cs="Consolas"/>
          <w:color w:val="000000"/>
          <w:sz w:val="19"/>
          <w:szCs w:val="19"/>
        </w:rPr>
        <w:t>Материалы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0F39B1">
        <w:rPr>
          <w:rFonts w:ascii="Consolas" w:hAnsi="Consolas" w:cs="Consolas"/>
          <w:color w:val="FF0000"/>
          <w:sz w:val="19"/>
          <w:szCs w:val="19"/>
          <w:lang w:val="en-US"/>
        </w:rPr>
        <w:t>&amp;nbsp;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F39B1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F39B1">
        <w:rPr>
          <w:rFonts w:ascii="Consolas" w:hAnsi="Consolas" w:cs="Consolas"/>
          <w:color w:val="800000"/>
          <w:sz w:val="19"/>
          <w:szCs w:val="19"/>
          <w:lang w:val="en-US"/>
        </w:rPr>
        <w:t>select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9B1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="material"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9B1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="value2"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9B1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="form-control"&gt;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F39B1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elem 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Model.FilterMaterials)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F39B1">
        <w:rPr>
          <w:rFonts w:ascii="Consolas" w:hAnsi="Consolas" w:cs="Consolas"/>
          <w:color w:val="800000"/>
          <w:sz w:val="19"/>
          <w:szCs w:val="19"/>
          <w:lang w:val="en-US"/>
        </w:rPr>
        <w:t>option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0F39B1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>elem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F39B1">
        <w:rPr>
          <w:rFonts w:ascii="Consolas" w:hAnsi="Consolas" w:cs="Consolas"/>
          <w:color w:val="800000"/>
          <w:sz w:val="19"/>
          <w:szCs w:val="19"/>
          <w:lang w:val="en-US"/>
        </w:rPr>
        <w:t>option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F39B1">
        <w:rPr>
          <w:rFonts w:ascii="Consolas" w:hAnsi="Consolas" w:cs="Consolas"/>
          <w:color w:val="800000"/>
          <w:sz w:val="19"/>
          <w:szCs w:val="19"/>
          <w:lang w:val="en-US"/>
        </w:rPr>
        <w:t>select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F39B1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F39B1">
        <w:rPr>
          <w:rFonts w:ascii="Consolas" w:hAnsi="Consolas" w:cs="Consolas"/>
          <w:color w:val="800000"/>
          <w:sz w:val="19"/>
          <w:szCs w:val="19"/>
          <w:lang w:val="en-US"/>
        </w:rPr>
        <w:t>br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F39B1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F39B1">
        <w:rPr>
          <w:rFonts w:ascii="Consolas" w:hAnsi="Consolas" w:cs="Consolas"/>
          <w:color w:val="800000"/>
          <w:sz w:val="19"/>
          <w:szCs w:val="19"/>
          <w:lang w:val="en-US"/>
        </w:rPr>
        <w:t>input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9B1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="submit"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9B1">
        <w:rPr>
          <w:rFonts w:ascii="Consolas" w:hAnsi="Consolas" w:cs="Consolas"/>
          <w:color w:val="FF0000"/>
          <w:sz w:val="19"/>
          <w:szCs w:val="19"/>
          <w:lang w:val="en-US"/>
        </w:rPr>
        <w:t>style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0F39B1">
        <w:rPr>
          <w:rFonts w:ascii="Consolas" w:hAnsi="Consolas" w:cs="Consolas"/>
          <w:color w:val="FF0000"/>
          <w:sz w:val="19"/>
          <w:szCs w:val="19"/>
          <w:lang w:val="en-US"/>
        </w:rPr>
        <w:t>border-color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black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9B1">
        <w:rPr>
          <w:rFonts w:ascii="Consolas" w:hAnsi="Consolas" w:cs="Consolas"/>
          <w:color w:val="FF0000"/>
          <w:sz w:val="19"/>
          <w:szCs w:val="19"/>
          <w:lang w:val="en-US"/>
        </w:rPr>
        <w:t>value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Фильтр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9B1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="btn btn-default"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F39B1" w:rsidRPr="000F39B1" w:rsidRDefault="000F39B1" w:rsidP="000F39B1">
      <w:pPr>
        <w:rPr>
          <w:rFonts w:cs="Times New Roman"/>
          <w:i/>
          <w:szCs w:val="28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F39B1" w:rsidRDefault="000F39B1" w:rsidP="000F39B1">
      <w:pPr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  <w:lang w:val="en-US"/>
        </w:rPr>
        <w:tab/>
      </w:r>
      <w:r>
        <w:rPr>
          <w:rFonts w:cs="Times New Roman"/>
          <w:i/>
          <w:szCs w:val="28"/>
        </w:rPr>
        <w:t xml:space="preserve">// </w:t>
      </w:r>
      <w:r>
        <w:rPr>
          <w:rFonts w:cs="Times New Roman"/>
          <w:i/>
          <w:szCs w:val="28"/>
          <w:lang w:val="en-US"/>
        </w:rPr>
        <w:t>...</w:t>
      </w:r>
    </w:p>
    <w:p w:rsidR="000F39B1" w:rsidRDefault="000F39B1" w:rsidP="000F39B1">
      <w:pPr>
        <w:rPr>
          <w:rFonts w:cs="Times New Roman"/>
          <w:i/>
          <w:szCs w:val="28"/>
          <w:lang w:val="en-US"/>
        </w:rPr>
      </w:pPr>
    </w:p>
    <w:p w:rsidR="000F39B1" w:rsidRDefault="000F39B1" w:rsidP="000F39B1">
      <w:pPr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  <w:lang w:val="en-US"/>
        </w:rPr>
        <w:t>Order</w:t>
      </w:r>
      <w:r>
        <w:rPr>
          <w:rFonts w:cs="Times New Roman"/>
          <w:i/>
          <w:szCs w:val="28"/>
        </w:rPr>
        <w:t>/</w:t>
      </w:r>
      <w:r>
        <w:rPr>
          <w:rFonts w:cs="Times New Roman"/>
          <w:i/>
          <w:szCs w:val="28"/>
          <w:lang w:val="en-US"/>
        </w:rPr>
        <w:t>Index.cshtml:</w:t>
      </w:r>
    </w:p>
    <w:p w:rsidR="000F39B1" w:rsidRDefault="000F39B1" w:rsidP="000F39B1">
      <w:pPr>
        <w:rPr>
          <w:rFonts w:cs="Times New Roman"/>
          <w:i/>
          <w:szCs w:val="28"/>
          <w:lang w:val="en-US"/>
        </w:rPr>
      </w:pPr>
    </w:p>
    <w:p w:rsidR="000F39B1" w:rsidRPr="000F39B1" w:rsidRDefault="000F39B1" w:rsidP="000F39B1">
      <w:pPr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  <w:lang w:val="en-US"/>
        </w:rPr>
        <w:t xml:space="preserve">     </w:t>
      </w:r>
      <w:r>
        <w:rPr>
          <w:rFonts w:cs="Times New Roman"/>
          <w:i/>
          <w:szCs w:val="28"/>
        </w:rPr>
        <w:t xml:space="preserve">// </w:t>
      </w:r>
      <w:r>
        <w:rPr>
          <w:rFonts w:cs="Times New Roman"/>
          <w:i/>
          <w:szCs w:val="28"/>
          <w:lang w:val="en-US"/>
        </w:rPr>
        <w:t>…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Times New Roman"/>
          <w:i/>
          <w:szCs w:val="28"/>
          <w:lang w:val="en-US"/>
        </w:rPr>
        <w:lastRenderedPageBreak/>
        <w:t xml:space="preserve">      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SetSession() {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sessionStorage.setItem(</w:t>
      </w:r>
      <w:r w:rsidRPr="000F39B1">
        <w:rPr>
          <w:rFonts w:ascii="Consolas" w:hAnsi="Consolas" w:cs="Consolas"/>
          <w:color w:val="A31515"/>
          <w:sz w:val="19"/>
          <w:szCs w:val="19"/>
          <w:lang w:val="en-US"/>
        </w:rPr>
        <w:t>"clientName"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>, $(</w:t>
      </w:r>
      <w:r w:rsidRPr="000F39B1">
        <w:rPr>
          <w:rFonts w:ascii="Consolas" w:hAnsi="Consolas" w:cs="Consolas"/>
          <w:color w:val="A31515"/>
          <w:sz w:val="19"/>
          <w:szCs w:val="19"/>
          <w:lang w:val="en-US"/>
        </w:rPr>
        <w:t>"#value1 option:selected"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>).val());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sessionStorage.setItem(</w:t>
      </w:r>
      <w:r w:rsidRPr="000F39B1">
        <w:rPr>
          <w:rFonts w:ascii="Consolas" w:hAnsi="Consolas" w:cs="Consolas"/>
          <w:color w:val="A31515"/>
          <w:sz w:val="19"/>
          <w:szCs w:val="19"/>
          <w:lang w:val="en-US"/>
        </w:rPr>
        <w:t>"furniture"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>, $(</w:t>
      </w:r>
      <w:r w:rsidRPr="000F39B1">
        <w:rPr>
          <w:rFonts w:ascii="Consolas" w:hAnsi="Consolas" w:cs="Consolas"/>
          <w:color w:val="A31515"/>
          <w:sz w:val="19"/>
          <w:szCs w:val="19"/>
          <w:lang w:val="en-US"/>
        </w:rPr>
        <w:t>"#value2 option:selected"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>).val());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GetSession() {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$(</w:t>
      </w:r>
      <w:r w:rsidRPr="000F39B1">
        <w:rPr>
          <w:rFonts w:ascii="Consolas" w:hAnsi="Consolas" w:cs="Consolas"/>
          <w:color w:val="A31515"/>
          <w:sz w:val="19"/>
          <w:szCs w:val="19"/>
          <w:lang w:val="en-US"/>
        </w:rPr>
        <w:t>"#value1"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>).val(sessionStorage.getItem(</w:t>
      </w:r>
      <w:r w:rsidRPr="000F39B1">
        <w:rPr>
          <w:rFonts w:ascii="Consolas" w:hAnsi="Consolas" w:cs="Consolas"/>
          <w:color w:val="A31515"/>
          <w:sz w:val="19"/>
          <w:szCs w:val="19"/>
          <w:lang w:val="en-US"/>
        </w:rPr>
        <w:t>"clientName"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$(</w:t>
      </w:r>
      <w:r w:rsidRPr="000F39B1">
        <w:rPr>
          <w:rFonts w:ascii="Consolas" w:hAnsi="Consolas" w:cs="Consolas"/>
          <w:color w:val="A31515"/>
          <w:sz w:val="19"/>
          <w:szCs w:val="19"/>
          <w:lang w:val="en-US"/>
        </w:rPr>
        <w:t>"#value2"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>).val(sessionStorage.getItem(</w:t>
      </w:r>
      <w:r w:rsidRPr="000F39B1">
        <w:rPr>
          <w:rFonts w:ascii="Consolas" w:hAnsi="Consolas" w:cs="Consolas"/>
          <w:color w:val="A31515"/>
          <w:sz w:val="19"/>
          <w:szCs w:val="19"/>
          <w:lang w:val="en-US"/>
        </w:rPr>
        <w:t>"furniture"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F39B1">
        <w:rPr>
          <w:rFonts w:ascii="Consolas" w:hAnsi="Consolas" w:cs="Consolas"/>
          <w:color w:val="800000"/>
          <w:sz w:val="19"/>
          <w:szCs w:val="19"/>
          <w:lang w:val="en-US"/>
        </w:rPr>
        <w:t>script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F39B1">
        <w:rPr>
          <w:rFonts w:ascii="Consolas" w:hAnsi="Consolas" w:cs="Consolas"/>
          <w:color w:val="800000"/>
          <w:sz w:val="19"/>
          <w:szCs w:val="19"/>
          <w:lang w:val="en-US"/>
        </w:rPr>
        <w:t>body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9B1">
        <w:rPr>
          <w:rFonts w:ascii="Consolas" w:hAnsi="Consolas" w:cs="Consolas"/>
          <w:color w:val="FF0000"/>
          <w:sz w:val="19"/>
          <w:szCs w:val="19"/>
          <w:lang w:val="en-US"/>
        </w:rPr>
        <w:t>onbeforeunload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>SetSession()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9B1">
        <w:rPr>
          <w:rFonts w:ascii="Consolas" w:hAnsi="Consolas" w:cs="Consolas"/>
          <w:color w:val="FF0000"/>
          <w:sz w:val="19"/>
          <w:szCs w:val="19"/>
          <w:lang w:val="en-US"/>
        </w:rPr>
        <w:t>onload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>GetSession()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F39B1">
        <w:rPr>
          <w:rFonts w:ascii="Consolas" w:hAnsi="Consolas" w:cs="Consolas"/>
          <w:color w:val="800000"/>
          <w:sz w:val="19"/>
          <w:szCs w:val="19"/>
          <w:lang w:val="en-US"/>
        </w:rPr>
        <w:t>H1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0F39B1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>ViewBag.Title: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F39B1">
        <w:rPr>
          <w:rFonts w:ascii="Consolas" w:hAnsi="Consolas" w:cs="Consolas"/>
          <w:color w:val="800000"/>
          <w:sz w:val="19"/>
          <w:szCs w:val="19"/>
          <w:lang w:val="en-US"/>
        </w:rPr>
        <w:t>H1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F39B1">
        <w:rPr>
          <w:rFonts w:ascii="Consolas" w:hAnsi="Consolas" w:cs="Consolas"/>
          <w:color w:val="800000"/>
          <w:sz w:val="19"/>
          <w:szCs w:val="19"/>
          <w:lang w:val="en-US"/>
        </w:rPr>
        <w:t>form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9B1">
        <w:rPr>
          <w:rFonts w:ascii="Consolas" w:hAnsi="Consolas" w:cs="Consolas"/>
          <w:color w:val="FF0000"/>
          <w:sz w:val="19"/>
          <w:szCs w:val="19"/>
          <w:lang w:val="en-US"/>
        </w:rPr>
        <w:t>method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="get"&gt;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F39B1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F39B1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9B1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="control-label"&gt;</w:t>
      </w:r>
      <w:r>
        <w:rPr>
          <w:rFonts w:ascii="Consolas" w:hAnsi="Consolas" w:cs="Consolas"/>
          <w:color w:val="000000"/>
          <w:sz w:val="19"/>
          <w:szCs w:val="19"/>
        </w:rPr>
        <w:t>Название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клиента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0F39B1">
        <w:rPr>
          <w:rFonts w:ascii="Consolas" w:hAnsi="Consolas" w:cs="Consolas"/>
          <w:color w:val="FF0000"/>
          <w:sz w:val="19"/>
          <w:szCs w:val="19"/>
          <w:lang w:val="en-US"/>
        </w:rPr>
        <w:t>&amp;nbsp;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F39B1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F39B1">
        <w:rPr>
          <w:rFonts w:ascii="Consolas" w:hAnsi="Consolas" w:cs="Consolas"/>
          <w:color w:val="800000"/>
          <w:sz w:val="19"/>
          <w:szCs w:val="19"/>
          <w:lang w:val="en-US"/>
        </w:rPr>
        <w:t>select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9B1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="clientName"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9B1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="value1"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9B1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="form-control"&gt;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F39B1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elem 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Model.FilterClients)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F39B1">
        <w:rPr>
          <w:rFonts w:ascii="Consolas" w:hAnsi="Consolas" w:cs="Consolas"/>
          <w:color w:val="800000"/>
          <w:sz w:val="19"/>
          <w:szCs w:val="19"/>
          <w:lang w:val="en-US"/>
        </w:rPr>
        <w:t>option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0F39B1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>elem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F39B1">
        <w:rPr>
          <w:rFonts w:ascii="Consolas" w:hAnsi="Consolas" w:cs="Consolas"/>
          <w:color w:val="800000"/>
          <w:sz w:val="19"/>
          <w:szCs w:val="19"/>
          <w:lang w:val="en-US"/>
        </w:rPr>
        <w:t>option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F39B1">
        <w:rPr>
          <w:rFonts w:ascii="Consolas" w:hAnsi="Consolas" w:cs="Consolas"/>
          <w:color w:val="800000"/>
          <w:sz w:val="19"/>
          <w:szCs w:val="19"/>
          <w:lang w:val="en-US"/>
        </w:rPr>
        <w:t>select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F39B1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F39B1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F39B1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9B1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="control-label"&gt;</w:t>
      </w:r>
      <w:r>
        <w:rPr>
          <w:rFonts w:ascii="Consolas" w:hAnsi="Consolas" w:cs="Consolas"/>
          <w:color w:val="000000"/>
          <w:sz w:val="19"/>
          <w:szCs w:val="19"/>
        </w:rPr>
        <w:t>Название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мебели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0F39B1">
        <w:rPr>
          <w:rFonts w:ascii="Consolas" w:hAnsi="Consolas" w:cs="Consolas"/>
          <w:color w:val="FF0000"/>
          <w:sz w:val="19"/>
          <w:szCs w:val="19"/>
          <w:lang w:val="en-US"/>
        </w:rPr>
        <w:t>&amp;nbsp;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F39B1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F39B1">
        <w:rPr>
          <w:rFonts w:ascii="Consolas" w:hAnsi="Consolas" w:cs="Consolas"/>
          <w:color w:val="800000"/>
          <w:sz w:val="19"/>
          <w:szCs w:val="19"/>
          <w:lang w:val="en-US"/>
        </w:rPr>
        <w:t>select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9B1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="furniture"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9B1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="value2"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9B1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="form-control"&gt;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F39B1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elem 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Model.FilterFurnitures)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F39B1">
        <w:rPr>
          <w:rFonts w:ascii="Consolas" w:hAnsi="Consolas" w:cs="Consolas"/>
          <w:color w:val="800000"/>
          <w:sz w:val="19"/>
          <w:szCs w:val="19"/>
          <w:lang w:val="en-US"/>
        </w:rPr>
        <w:t>option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0F39B1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>elem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F39B1">
        <w:rPr>
          <w:rFonts w:ascii="Consolas" w:hAnsi="Consolas" w:cs="Consolas"/>
          <w:color w:val="800000"/>
          <w:sz w:val="19"/>
          <w:szCs w:val="19"/>
          <w:lang w:val="en-US"/>
        </w:rPr>
        <w:t>option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F39B1">
        <w:rPr>
          <w:rFonts w:ascii="Consolas" w:hAnsi="Consolas" w:cs="Consolas"/>
          <w:color w:val="800000"/>
          <w:sz w:val="19"/>
          <w:szCs w:val="19"/>
          <w:lang w:val="en-US"/>
        </w:rPr>
        <w:t>select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F39B1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F39B1">
        <w:rPr>
          <w:rFonts w:ascii="Consolas" w:hAnsi="Consolas" w:cs="Consolas"/>
          <w:color w:val="800000"/>
          <w:sz w:val="19"/>
          <w:szCs w:val="19"/>
          <w:lang w:val="en-US"/>
        </w:rPr>
        <w:t>br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F39B1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F39B1">
        <w:rPr>
          <w:rFonts w:ascii="Consolas" w:hAnsi="Consolas" w:cs="Consolas"/>
          <w:color w:val="800000"/>
          <w:sz w:val="19"/>
          <w:szCs w:val="19"/>
          <w:lang w:val="en-US"/>
        </w:rPr>
        <w:t>input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9B1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="submit"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9B1">
        <w:rPr>
          <w:rFonts w:ascii="Consolas" w:hAnsi="Consolas" w:cs="Consolas"/>
          <w:color w:val="FF0000"/>
          <w:sz w:val="19"/>
          <w:szCs w:val="19"/>
          <w:lang w:val="en-US"/>
        </w:rPr>
        <w:t>style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0F39B1">
        <w:rPr>
          <w:rFonts w:ascii="Consolas" w:hAnsi="Consolas" w:cs="Consolas"/>
          <w:color w:val="FF0000"/>
          <w:sz w:val="19"/>
          <w:szCs w:val="19"/>
          <w:lang w:val="en-US"/>
        </w:rPr>
        <w:t>border-color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black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9B1">
        <w:rPr>
          <w:rFonts w:ascii="Consolas" w:hAnsi="Consolas" w:cs="Consolas"/>
          <w:color w:val="FF0000"/>
          <w:sz w:val="19"/>
          <w:szCs w:val="19"/>
          <w:lang w:val="en-US"/>
        </w:rPr>
        <w:t>value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Фильтр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9B1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="btn btn-default"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F39B1" w:rsidRDefault="000F39B1" w:rsidP="000F39B1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F39B1" w:rsidRPr="000F39B1" w:rsidRDefault="000F39B1" w:rsidP="000F39B1">
      <w:pPr>
        <w:rPr>
          <w:rFonts w:cs="Times New Roman"/>
          <w:i/>
          <w:szCs w:val="28"/>
          <w:lang w:val="en-US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>//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...</w:t>
      </w:r>
    </w:p>
    <w:p w:rsidR="000F39B1" w:rsidRDefault="000F39B1" w:rsidP="000F39B1">
      <w:pPr>
        <w:rPr>
          <w:rFonts w:cs="Times New Roman"/>
          <w:i/>
          <w:szCs w:val="28"/>
          <w:lang w:val="en-US"/>
        </w:rPr>
      </w:pPr>
    </w:p>
    <w:p w:rsidR="000F39B1" w:rsidRDefault="000F39B1" w:rsidP="000F39B1">
      <w:pPr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  <w:lang w:val="en-US"/>
        </w:rPr>
        <w:t>Waybill</w:t>
      </w:r>
      <w:r>
        <w:rPr>
          <w:rFonts w:cs="Times New Roman"/>
          <w:i/>
          <w:szCs w:val="28"/>
        </w:rPr>
        <w:t>/</w:t>
      </w:r>
      <w:r>
        <w:rPr>
          <w:rFonts w:cs="Times New Roman"/>
          <w:i/>
          <w:szCs w:val="28"/>
          <w:lang w:val="en-US"/>
        </w:rPr>
        <w:t>Index.cshtml:</w:t>
      </w:r>
    </w:p>
    <w:p w:rsidR="000F39B1" w:rsidRPr="006B50C6" w:rsidRDefault="006B50C6" w:rsidP="000F39B1">
      <w:pPr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  <w:lang w:val="en-US"/>
        </w:rPr>
        <w:t xml:space="preserve">      </w:t>
      </w:r>
      <w:r>
        <w:rPr>
          <w:rFonts w:cs="Times New Roman"/>
          <w:i/>
          <w:szCs w:val="28"/>
        </w:rPr>
        <w:t xml:space="preserve">// </w:t>
      </w:r>
      <w:r>
        <w:rPr>
          <w:rFonts w:cs="Times New Roman"/>
          <w:i/>
          <w:szCs w:val="28"/>
          <w:lang w:val="en-US"/>
        </w:rPr>
        <w:t>…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Times New Roman"/>
          <w:i/>
          <w:szCs w:val="28"/>
          <w:lang w:val="en-US"/>
        </w:rPr>
        <w:t xml:space="preserve">      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SetSession() {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sessionStorage.setItem(</w:t>
      </w:r>
      <w:r w:rsidRPr="000F39B1">
        <w:rPr>
          <w:rFonts w:ascii="Consolas" w:hAnsi="Consolas" w:cs="Consolas"/>
          <w:color w:val="A31515"/>
          <w:sz w:val="19"/>
          <w:szCs w:val="19"/>
          <w:lang w:val="en-US"/>
        </w:rPr>
        <w:t>"providerName"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>, $(</w:t>
      </w:r>
      <w:r w:rsidRPr="000F39B1">
        <w:rPr>
          <w:rFonts w:ascii="Consolas" w:hAnsi="Consolas" w:cs="Consolas"/>
          <w:color w:val="A31515"/>
          <w:sz w:val="19"/>
          <w:szCs w:val="19"/>
          <w:lang w:val="en-US"/>
        </w:rPr>
        <w:t>"#value1"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>).val());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sessionStorage.setItem(</w:t>
      </w:r>
      <w:r w:rsidRPr="000F39B1">
        <w:rPr>
          <w:rFonts w:ascii="Consolas" w:hAnsi="Consolas" w:cs="Consolas"/>
          <w:color w:val="A31515"/>
          <w:sz w:val="19"/>
          <w:szCs w:val="19"/>
          <w:lang w:val="en-US"/>
        </w:rPr>
        <w:t>"furnitName"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>, $(</w:t>
      </w:r>
      <w:r w:rsidRPr="000F39B1">
        <w:rPr>
          <w:rFonts w:ascii="Consolas" w:hAnsi="Consolas" w:cs="Consolas"/>
          <w:color w:val="A31515"/>
          <w:sz w:val="19"/>
          <w:szCs w:val="19"/>
          <w:lang w:val="en-US"/>
        </w:rPr>
        <w:t>"#value2 option:selected"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>).val());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GetSession() {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$(</w:t>
      </w:r>
      <w:r w:rsidRPr="000F39B1">
        <w:rPr>
          <w:rFonts w:ascii="Consolas" w:hAnsi="Consolas" w:cs="Consolas"/>
          <w:color w:val="A31515"/>
          <w:sz w:val="19"/>
          <w:szCs w:val="19"/>
          <w:lang w:val="en-US"/>
        </w:rPr>
        <w:t>"#value1"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>).val(sessionStorage.getItem(</w:t>
      </w:r>
      <w:r w:rsidRPr="000F39B1">
        <w:rPr>
          <w:rFonts w:ascii="Consolas" w:hAnsi="Consolas" w:cs="Consolas"/>
          <w:color w:val="A31515"/>
          <w:sz w:val="19"/>
          <w:szCs w:val="19"/>
          <w:lang w:val="en-US"/>
        </w:rPr>
        <w:t>"providerName"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$(</w:t>
      </w:r>
      <w:r w:rsidRPr="000F39B1">
        <w:rPr>
          <w:rFonts w:ascii="Consolas" w:hAnsi="Consolas" w:cs="Consolas"/>
          <w:color w:val="A31515"/>
          <w:sz w:val="19"/>
          <w:szCs w:val="19"/>
          <w:lang w:val="en-US"/>
        </w:rPr>
        <w:t>"#value2"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>).val(sessionStorage.getItem(</w:t>
      </w:r>
      <w:r w:rsidRPr="000F39B1">
        <w:rPr>
          <w:rFonts w:ascii="Consolas" w:hAnsi="Consolas" w:cs="Consolas"/>
          <w:color w:val="A31515"/>
          <w:sz w:val="19"/>
          <w:szCs w:val="19"/>
          <w:lang w:val="en-US"/>
        </w:rPr>
        <w:t>"furnitName"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F39B1">
        <w:rPr>
          <w:rFonts w:ascii="Consolas" w:hAnsi="Consolas" w:cs="Consolas"/>
          <w:color w:val="800000"/>
          <w:sz w:val="19"/>
          <w:szCs w:val="19"/>
          <w:lang w:val="en-US"/>
        </w:rPr>
        <w:t>script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F39B1">
        <w:rPr>
          <w:rFonts w:ascii="Consolas" w:hAnsi="Consolas" w:cs="Consolas"/>
          <w:color w:val="800000"/>
          <w:sz w:val="19"/>
          <w:szCs w:val="19"/>
          <w:lang w:val="en-US"/>
        </w:rPr>
        <w:t>body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9B1">
        <w:rPr>
          <w:rFonts w:ascii="Consolas" w:hAnsi="Consolas" w:cs="Consolas"/>
          <w:color w:val="FF0000"/>
          <w:sz w:val="19"/>
          <w:szCs w:val="19"/>
          <w:lang w:val="en-US"/>
        </w:rPr>
        <w:t>onbeforeunload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>SetSession()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9B1">
        <w:rPr>
          <w:rFonts w:ascii="Consolas" w:hAnsi="Consolas" w:cs="Consolas"/>
          <w:color w:val="FF0000"/>
          <w:sz w:val="19"/>
          <w:szCs w:val="19"/>
          <w:lang w:val="en-US"/>
        </w:rPr>
        <w:t>onload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>GetSession()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F39B1">
        <w:rPr>
          <w:rFonts w:ascii="Consolas" w:hAnsi="Consolas" w:cs="Consolas"/>
          <w:color w:val="800000"/>
          <w:sz w:val="19"/>
          <w:szCs w:val="19"/>
          <w:lang w:val="en-US"/>
        </w:rPr>
        <w:t>H1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0F39B1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>ViewBag.Title: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F39B1">
        <w:rPr>
          <w:rFonts w:ascii="Consolas" w:hAnsi="Consolas" w:cs="Consolas"/>
          <w:color w:val="800000"/>
          <w:sz w:val="19"/>
          <w:szCs w:val="19"/>
          <w:lang w:val="en-US"/>
        </w:rPr>
        <w:t>H1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F39B1">
        <w:rPr>
          <w:rFonts w:ascii="Consolas" w:hAnsi="Consolas" w:cs="Consolas"/>
          <w:color w:val="800000"/>
          <w:sz w:val="19"/>
          <w:szCs w:val="19"/>
          <w:lang w:val="en-US"/>
        </w:rPr>
        <w:t>form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9B1">
        <w:rPr>
          <w:rFonts w:ascii="Consolas" w:hAnsi="Consolas" w:cs="Consolas"/>
          <w:color w:val="FF0000"/>
          <w:sz w:val="19"/>
          <w:szCs w:val="19"/>
          <w:lang w:val="en-US"/>
        </w:rPr>
        <w:t>method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="get"&gt;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F39B1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F39B1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9B1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="control-label"&gt;</w:t>
      </w:r>
      <w:r>
        <w:rPr>
          <w:rFonts w:ascii="Consolas" w:hAnsi="Consolas" w:cs="Consolas"/>
          <w:color w:val="000000"/>
          <w:sz w:val="19"/>
          <w:szCs w:val="19"/>
        </w:rPr>
        <w:t>Название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поставщика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0F39B1">
        <w:rPr>
          <w:rFonts w:ascii="Consolas" w:hAnsi="Consolas" w:cs="Consolas"/>
          <w:color w:val="FF0000"/>
          <w:sz w:val="19"/>
          <w:szCs w:val="19"/>
          <w:lang w:val="en-US"/>
        </w:rPr>
        <w:t>&amp;nbsp;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F39B1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F39B1">
        <w:rPr>
          <w:rFonts w:ascii="Consolas" w:hAnsi="Consolas" w:cs="Consolas"/>
          <w:color w:val="800000"/>
          <w:sz w:val="19"/>
          <w:szCs w:val="19"/>
          <w:lang w:val="en-US"/>
        </w:rPr>
        <w:t>input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9B1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="text"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9B1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="providerName"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9B1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="value1"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9B1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="form-control"/&gt;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F39B1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F39B1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F39B1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9B1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="control-label"&gt;</w:t>
      </w:r>
      <w:r>
        <w:rPr>
          <w:rFonts w:ascii="Consolas" w:hAnsi="Consolas" w:cs="Consolas"/>
          <w:color w:val="000000"/>
          <w:sz w:val="19"/>
          <w:szCs w:val="19"/>
        </w:rPr>
        <w:t>Название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мебели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0F39B1">
        <w:rPr>
          <w:rFonts w:ascii="Consolas" w:hAnsi="Consolas" w:cs="Consolas"/>
          <w:color w:val="FF0000"/>
          <w:sz w:val="19"/>
          <w:szCs w:val="19"/>
          <w:lang w:val="en-US"/>
        </w:rPr>
        <w:t>&amp;nbsp;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F39B1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F39B1">
        <w:rPr>
          <w:rFonts w:ascii="Consolas" w:hAnsi="Consolas" w:cs="Consolas"/>
          <w:color w:val="800000"/>
          <w:sz w:val="19"/>
          <w:szCs w:val="19"/>
          <w:lang w:val="en-US"/>
        </w:rPr>
        <w:t>select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9B1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="furnitName"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9B1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="value2"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9B1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="form-control"&gt;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F39B1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elem 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Model.FilterFurnitureNames)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F39B1">
        <w:rPr>
          <w:rFonts w:ascii="Consolas" w:hAnsi="Consolas" w:cs="Consolas"/>
          <w:color w:val="800000"/>
          <w:sz w:val="19"/>
          <w:szCs w:val="19"/>
          <w:lang w:val="en-US"/>
        </w:rPr>
        <w:t>option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0F39B1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>elem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F39B1">
        <w:rPr>
          <w:rFonts w:ascii="Consolas" w:hAnsi="Consolas" w:cs="Consolas"/>
          <w:color w:val="800000"/>
          <w:sz w:val="19"/>
          <w:szCs w:val="19"/>
          <w:lang w:val="en-US"/>
        </w:rPr>
        <w:t>option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F39B1">
        <w:rPr>
          <w:rFonts w:ascii="Consolas" w:hAnsi="Consolas" w:cs="Consolas"/>
          <w:color w:val="800000"/>
          <w:sz w:val="19"/>
          <w:szCs w:val="19"/>
          <w:lang w:val="en-US"/>
        </w:rPr>
        <w:t>select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F39B1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F39B1">
        <w:rPr>
          <w:rFonts w:ascii="Consolas" w:hAnsi="Consolas" w:cs="Consolas"/>
          <w:color w:val="800000"/>
          <w:sz w:val="19"/>
          <w:szCs w:val="19"/>
          <w:lang w:val="en-US"/>
        </w:rPr>
        <w:t>br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F39B1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0F39B1" w:rsidRP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F39B1">
        <w:rPr>
          <w:rFonts w:ascii="Consolas" w:hAnsi="Consolas" w:cs="Consolas"/>
          <w:color w:val="800000"/>
          <w:sz w:val="19"/>
          <w:szCs w:val="19"/>
          <w:lang w:val="en-US"/>
        </w:rPr>
        <w:t>input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9B1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="submit"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9B1">
        <w:rPr>
          <w:rFonts w:ascii="Consolas" w:hAnsi="Consolas" w:cs="Consolas"/>
          <w:color w:val="FF0000"/>
          <w:sz w:val="19"/>
          <w:szCs w:val="19"/>
          <w:lang w:val="en-US"/>
        </w:rPr>
        <w:t>style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0F39B1">
        <w:rPr>
          <w:rFonts w:ascii="Consolas" w:hAnsi="Consolas" w:cs="Consolas"/>
          <w:color w:val="FF0000"/>
          <w:sz w:val="19"/>
          <w:szCs w:val="19"/>
          <w:lang w:val="en-US"/>
        </w:rPr>
        <w:t>border-color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black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9B1">
        <w:rPr>
          <w:rFonts w:ascii="Consolas" w:hAnsi="Consolas" w:cs="Consolas"/>
          <w:color w:val="FF0000"/>
          <w:sz w:val="19"/>
          <w:szCs w:val="19"/>
          <w:lang w:val="en-US"/>
        </w:rPr>
        <w:t>value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Фильтр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9B1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="btn btn-default"</w:t>
      </w: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9B1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0F39B1" w:rsidRDefault="000F39B1" w:rsidP="000F39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F3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F39B1" w:rsidRPr="000F39B1" w:rsidRDefault="000F39B1" w:rsidP="000F39B1">
      <w:pPr>
        <w:rPr>
          <w:rFonts w:cs="Times New Roman"/>
          <w:i/>
          <w:szCs w:val="28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F39B1" w:rsidRDefault="006B50C6" w:rsidP="000F39B1">
      <w:pPr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  <w:lang w:val="en-US"/>
        </w:rPr>
        <w:tab/>
      </w:r>
      <w:r>
        <w:rPr>
          <w:rFonts w:cs="Times New Roman"/>
          <w:i/>
          <w:szCs w:val="28"/>
        </w:rPr>
        <w:t xml:space="preserve">// </w:t>
      </w:r>
      <w:r>
        <w:rPr>
          <w:rFonts w:cs="Times New Roman"/>
          <w:i/>
          <w:szCs w:val="28"/>
          <w:lang w:val="en-US"/>
        </w:rPr>
        <w:t>…</w:t>
      </w:r>
    </w:p>
    <w:p w:rsidR="006B50C6" w:rsidRDefault="006B50C6" w:rsidP="000F39B1">
      <w:pPr>
        <w:rPr>
          <w:rFonts w:cs="Times New Roman"/>
          <w:i/>
          <w:szCs w:val="28"/>
          <w:lang w:val="en-US"/>
        </w:rPr>
      </w:pPr>
    </w:p>
    <w:p w:rsidR="006B50C6" w:rsidRPr="006B50C6" w:rsidRDefault="006B50C6" w:rsidP="000F39B1">
      <w:pPr>
        <w:rPr>
          <w:rFonts w:cs="Times New Roman"/>
          <w:i/>
          <w:szCs w:val="28"/>
          <w:lang w:val="en-US"/>
        </w:rPr>
      </w:pPr>
    </w:p>
    <w:p w:rsidR="0035388E" w:rsidRPr="0035388E" w:rsidRDefault="0035388E" w:rsidP="0035388E">
      <w:pPr>
        <w:ind w:firstLine="709"/>
        <w:rPr>
          <w:b/>
          <w:bCs/>
          <w:szCs w:val="28"/>
        </w:rPr>
      </w:pPr>
      <w:r w:rsidRPr="0035388E">
        <w:rPr>
          <w:b/>
          <w:bCs/>
          <w:szCs w:val="28"/>
        </w:rPr>
        <w:t>Вывод:</w:t>
      </w:r>
      <w:r>
        <w:rPr>
          <w:b/>
          <w:bCs/>
          <w:szCs w:val="28"/>
        </w:rPr>
        <w:t xml:space="preserve"> </w:t>
      </w:r>
      <w:r w:rsidR="00AC5089">
        <w:rPr>
          <w:rFonts w:cs="Times New Roman"/>
        </w:rPr>
        <w:t>в результате выполнения работы было изучено создание</w:t>
      </w:r>
      <w:bookmarkStart w:id="0" w:name="_GoBack"/>
      <w:bookmarkEnd w:id="0"/>
      <w:r w:rsidR="00AC5089" w:rsidRPr="006F18E3">
        <w:rPr>
          <w:rFonts w:cs="Times New Roman"/>
        </w:rPr>
        <w:t xml:space="preserve"> типовых web-приложений для работы с информацией из реляционных баз данных.</w:t>
      </w:r>
    </w:p>
    <w:p w:rsidR="00143EFA" w:rsidRPr="00143EFA" w:rsidRDefault="00143EFA" w:rsidP="00143EFA">
      <w:pPr>
        <w:ind w:firstLine="709"/>
        <w:rPr>
          <w:b/>
          <w:szCs w:val="28"/>
        </w:rPr>
      </w:pPr>
    </w:p>
    <w:p w:rsidR="005C7A3B" w:rsidRPr="005C7A3B" w:rsidRDefault="005C7A3B" w:rsidP="005C7A3B">
      <w:pPr>
        <w:ind w:firstLine="709"/>
        <w:rPr>
          <w:b/>
        </w:rPr>
      </w:pPr>
    </w:p>
    <w:sectPr w:rsidR="005C7A3B" w:rsidRPr="005C7A3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4"/>
    <w:multiLevelType w:val="multi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0"/>
        </w:tabs>
        <w:ind w:left="1080" w:hanging="360"/>
      </w:pPr>
      <w:rPr>
        <w:rFonts w:cs="Times New Roman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00000006"/>
    <w:multiLevelType w:val="multilevel"/>
    <w:tmpl w:val="7A3CC608"/>
    <w:name w:val="WW8Num6"/>
    <w:lvl w:ilvl="0">
      <w:start w:val="1"/>
      <w:numFmt w:val="decimal"/>
      <w:lvlText w:val="2.%1."/>
      <w:lvlJc w:val="left"/>
      <w:pPr>
        <w:tabs>
          <w:tab w:val="num" w:pos="794"/>
        </w:tabs>
        <w:ind w:left="1191" w:hanging="811"/>
      </w:pPr>
      <w:rPr>
        <w:rFonts w:ascii="Times New Roman" w:hAnsi="Times New Roman" w:cs="Times New Roman" w:hint="default"/>
        <w:sz w:val="28"/>
        <w:szCs w:val="28"/>
        <w:lang w:val="be-BY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  <w:lang w:val="be-BY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hint="default"/>
      </w:rPr>
    </w:lvl>
  </w:abstractNum>
  <w:abstractNum w:abstractNumId="2" w15:restartNumberingAfterBreak="0">
    <w:nsid w:val="00000007"/>
    <w:multiLevelType w:val="multilevel"/>
    <w:tmpl w:val="00000007"/>
    <w:name w:val="WW8Num7"/>
    <w:lvl w:ilvl="0">
      <w:start w:val="1"/>
      <w:numFmt w:val="bullet"/>
      <w:lvlText w:val=""/>
      <w:lvlJc w:val="left"/>
      <w:pPr>
        <w:tabs>
          <w:tab w:val="num" w:pos="-348"/>
        </w:tabs>
        <w:ind w:left="1080" w:hanging="360"/>
      </w:pPr>
      <w:rPr>
        <w:rFonts w:ascii="Symbol" w:hAnsi="Symbol" w:cs="Symbol"/>
      </w:rPr>
    </w:lvl>
    <w:lvl w:ilvl="1">
      <w:start w:val="1"/>
      <w:numFmt w:val="bullet"/>
      <w:lvlText w:val="o"/>
      <w:lvlJc w:val="left"/>
      <w:pPr>
        <w:tabs>
          <w:tab w:val="num" w:pos="-348"/>
        </w:tabs>
        <w:ind w:left="180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-348"/>
        </w:tabs>
        <w:ind w:left="2520" w:hanging="360"/>
      </w:pPr>
      <w:rPr>
        <w:rFonts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-348"/>
        </w:tabs>
        <w:ind w:left="3240" w:hanging="360"/>
      </w:pPr>
      <w:rPr>
        <w:rFonts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-348"/>
        </w:tabs>
        <w:ind w:left="396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-348"/>
        </w:tabs>
        <w:ind w:left="4680" w:hanging="360"/>
      </w:pPr>
      <w:rPr>
        <w:rFonts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-348"/>
        </w:tabs>
        <w:ind w:left="5400" w:hanging="360"/>
      </w:pPr>
      <w:rPr>
        <w:rFonts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-348"/>
        </w:tabs>
        <w:ind w:left="612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-348"/>
        </w:tabs>
        <w:ind w:left="6840" w:hanging="360"/>
      </w:pPr>
      <w:rPr>
        <w:rFonts w:ascii="Wingdings" w:hAnsi="Wingdings" w:cs="Wingdings"/>
      </w:rPr>
    </w:lvl>
  </w:abstractNum>
  <w:abstractNum w:abstractNumId="3" w15:restartNumberingAfterBreak="0">
    <w:nsid w:val="00000008"/>
    <w:multiLevelType w:val="singleLevel"/>
    <w:tmpl w:val="00000008"/>
    <w:name w:val="WW8Num8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>
        <w:b w:val="0"/>
        <w:sz w:val="28"/>
        <w:szCs w:val="28"/>
      </w:rPr>
    </w:lvl>
  </w:abstractNum>
  <w:abstractNum w:abstractNumId="4" w15:restartNumberingAfterBreak="0">
    <w:nsid w:val="0000000B"/>
    <w:multiLevelType w:val="singleLevel"/>
    <w:tmpl w:val="0000000B"/>
    <w:name w:val="WW8Num11"/>
    <w:lvl w:ilvl="0">
      <w:start w:val="1"/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hAnsi="Symbol" w:cs="Symbol" w:hint="default"/>
      </w:rPr>
    </w:lvl>
  </w:abstractNum>
  <w:abstractNum w:abstractNumId="5" w15:restartNumberingAfterBreak="0">
    <w:nsid w:val="00000010"/>
    <w:multiLevelType w:val="multilevel"/>
    <w:tmpl w:val="00000010"/>
    <w:name w:val="WW8Num16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◦"/>
      <w:lvlJc w:val="left"/>
      <w:pPr>
        <w:tabs>
          <w:tab w:val="num" w:pos="1428"/>
        </w:tabs>
        <w:ind w:left="1428" w:hanging="360"/>
      </w:pPr>
      <w:rPr>
        <w:rFonts w:ascii="OpenSymbol" w:hAnsi="OpenSymbol" w:cs="Courier New" w:hint="default"/>
        <w:sz w:val="20"/>
      </w:rPr>
    </w:lvl>
    <w:lvl w:ilvl="2">
      <w:start w:val="1"/>
      <w:numFmt w:val="bullet"/>
      <w:lvlText w:val="▪"/>
      <w:lvlJc w:val="left"/>
      <w:pPr>
        <w:tabs>
          <w:tab w:val="num" w:pos="1788"/>
        </w:tabs>
        <w:ind w:left="1788" w:hanging="360"/>
      </w:pPr>
      <w:rPr>
        <w:rFonts w:ascii="OpenSymbol" w:hAnsi="OpenSymbol" w:cs="Courier New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148"/>
        </w:tabs>
        <w:ind w:left="2148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◦"/>
      <w:lvlJc w:val="left"/>
      <w:pPr>
        <w:tabs>
          <w:tab w:val="num" w:pos="2508"/>
        </w:tabs>
        <w:ind w:left="2508" w:hanging="360"/>
      </w:pPr>
      <w:rPr>
        <w:rFonts w:ascii="OpenSymbol" w:hAnsi="OpenSymbol" w:cs="Courier New" w:hint="default"/>
        <w:sz w:val="20"/>
      </w:rPr>
    </w:lvl>
    <w:lvl w:ilvl="5">
      <w:start w:val="1"/>
      <w:numFmt w:val="bullet"/>
      <w:lvlText w:val="▪"/>
      <w:lvlJc w:val="left"/>
      <w:pPr>
        <w:tabs>
          <w:tab w:val="num" w:pos="2868"/>
        </w:tabs>
        <w:ind w:left="2868" w:hanging="360"/>
      </w:pPr>
      <w:rPr>
        <w:rFonts w:ascii="OpenSymbol" w:hAnsi="OpenSymbol" w:cs="Courier New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◦"/>
      <w:lvlJc w:val="left"/>
      <w:pPr>
        <w:tabs>
          <w:tab w:val="num" w:pos="3588"/>
        </w:tabs>
        <w:ind w:left="3588" w:hanging="360"/>
      </w:pPr>
      <w:rPr>
        <w:rFonts w:ascii="OpenSymbol" w:hAnsi="OpenSymbol" w:cs="Courier New" w:hint="default"/>
        <w:sz w:val="20"/>
      </w:rPr>
    </w:lvl>
    <w:lvl w:ilvl="8">
      <w:start w:val="1"/>
      <w:numFmt w:val="bullet"/>
      <w:lvlText w:val="▪"/>
      <w:lvlJc w:val="left"/>
      <w:pPr>
        <w:tabs>
          <w:tab w:val="num" w:pos="3948"/>
        </w:tabs>
        <w:ind w:left="3948" w:hanging="360"/>
      </w:pPr>
      <w:rPr>
        <w:rFonts w:ascii="OpenSymbol" w:hAnsi="OpenSymbol" w:cs="Courier New" w:hint="default"/>
        <w:sz w:val="20"/>
      </w:rPr>
    </w:lvl>
  </w:abstractNum>
  <w:abstractNum w:abstractNumId="6" w15:restartNumberingAfterBreak="0">
    <w:nsid w:val="1C517AEA"/>
    <w:multiLevelType w:val="multilevel"/>
    <w:tmpl w:val="53925D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8FF106B"/>
    <w:multiLevelType w:val="multilevel"/>
    <w:tmpl w:val="311AF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935482D"/>
    <w:multiLevelType w:val="hybridMultilevel"/>
    <w:tmpl w:val="1B3C2B6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7"/>
  </w:num>
  <w:num w:numId="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  <w:num w:numId="5">
    <w:abstractNumId w:val="5"/>
  </w:num>
  <w:num w:numId="6">
    <w:abstractNumId w:val="1"/>
  </w:num>
  <w:num w:numId="7">
    <w:abstractNumId w:val="4"/>
  </w:num>
  <w:num w:numId="8">
    <w:abstractNumId w:val="8"/>
  </w:num>
  <w:num w:numId="9">
    <w:abstractNumId w:val="2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hideSpellingErrors/>
  <w:defaultTabStop w:val="709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61A6"/>
    <w:rsid w:val="00003620"/>
    <w:rsid w:val="00014A10"/>
    <w:rsid w:val="0005430C"/>
    <w:rsid w:val="000F39B1"/>
    <w:rsid w:val="0012561A"/>
    <w:rsid w:val="00126591"/>
    <w:rsid w:val="0014167D"/>
    <w:rsid w:val="00143EFA"/>
    <w:rsid w:val="001D1AA3"/>
    <w:rsid w:val="001F6914"/>
    <w:rsid w:val="001F7A5C"/>
    <w:rsid w:val="00254084"/>
    <w:rsid w:val="00276F43"/>
    <w:rsid w:val="00277B4B"/>
    <w:rsid w:val="002A5BD6"/>
    <w:rsid w:val="002B6197"/>
    <w:rsid w:val="002F548F"/>
    <w:rsid w:val="00324474"/>
    <w:rsid w:val="003453AC"/>
    <w:rsid w:val="0035388E"/>
    <w:rsid w:val="003820D6"/>
    <w:rsid w:val="00397F71"/>
    <w:rsid w:val="003A6C31"/>
    <w:rsid w:val="003B1179"/>
    <w:rsid w:val="00430E80"/>
    <w:rsid w:val="00432463"/>
    <w:rsid w:val="004672BE"/>
    <w:rsid w:val="004A790F"/>
    <w:rsid w:val="005B1E3A"/>
    <w:rsid w:val="005B4A0E"/>
    <w:rsid w:val="005C7A3B"/>
    <w:rsid w:val="00654F46"/>
    <w:rsid w:val="00656C7E"/>
    <w:rsid w:val="006869B9"/>
    <w:rsid w:val="006B50C6"/>
    <w:rsid w:val="006B584B"/>
    <w:rsid w:val="006F18E3"/>
    <w:rsid w:val="0072693B"/>
    <w:rsid w:val="007349E6"/>
    <w:rsid w:val="00761FDC"/>
    <w:rsid w:val="007B28CF"/>
    <w:rsid w:val="007C7A92"/>
    <w:rsid w:val="007F06C0"/>
    <w:rsid w:val="00816F82"/>
    <w:rsid w:val="00817065"/>
    <w:rsid w:val="00822574"/>
    <w:rsid w:val="0083580D"/>
    <w:rsid w:val="008D76FC"/>
    <w:rsid w:val="00907AC4"/>
    <w:rsid w:val="00927498"/>
    <w:rsid w:val="00932717"/>
    <w:rsid w:val="00936A92"/>
    <w:rsid w:val="009E64E3"/>
    <w:rsid w:val="00A06767"/>
    <w:rsid w:val="00A40334"/>
    <w:rsid w:val="00A55504"/>
    <w:rsid w:val="00AA2191"/>
    <w:rsid w:val="00AA628D"/>
    <w:rsid w:val="00AC5089"/>
    <w:rsid w:val="00B17EA7"/>
    <w:rsid w:val="00B261A6"/>
    <w:rsid w:val="00B407F1"/>
    <w:rsid w:val="00B81627"/>
    <w:rsid w:val="00B816BC"/>
    <w:rsid w:val="00BC36F4"/>
    <w:rsid w:val="00BF299A"/>
    <w:rsid w:val="00C53770"/>
    <w:rsid w:val="00CA5161"/>
    <w:rsid w:val="00CB003B"/>
    <w:rsid w:val="00CC5394"/>
    <w:rsid w:val="00CE2FB6"/>
    <w:rsid w:val="00E0409E"/>
    <w:rsid w:val="00E6512C"/>
    <w:rsid w:val="00E70CD0"/>
    <w:rsid w:val="00E77E66"/>
    <w:rsid w:val="00EC7C1B"/>
    <w:rsid w:val="00F309C6"/>
    <w:rsid w:val="00F62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89C4EA"/>
  <w15:chartTrackingRefBased/>
  <w15:docId w15:val="{942736EC-2675-4234-8045-0D9B295A47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6512C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styleId="2">
    <w:name w:val="heading 2"/>
    <w:basedOn w:val="a"/>
    <w:link w:val="20"/>
    <w:uiPriority w:val="9"/>
    <w:qFormat/>
    <w:rsid w:val="00B261A6"/>
    <w:pPr>
      <w:spacing w:before="100" w:beforeAutospacing="1" w:after="100" w:afterAutospacing="1"/>
      <w:outlineLvl w:val="1"/>
    </w:pPr>
    <w:rPr>
      <w:rFonts w:eastAsia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B261A6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3">
    <w:name w:val="Hyperlink"/>
    <w:basedOn w:val="a0"/>
    <w:uiPriority w:val="99"/>
    <w:unhideWhenUsed/>
    <w:rsid w:val="00B261A6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B261A6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B261A6"/>
    <w:rPr>
      <w:b/>
      <w:bCs/>
    </w:rPr>
  </w:style>
  <w:style w:type="paragraph" w:styleId="a6">
    <w:name w:val="Balloon Text"/>
    <w:basedOn w:val="a"/>
    <w:link w:val="a7"/>
    <w:uiPriority w:val="99"/>
    <w:semiHidden/>
    <w:unhideWhenUsed/>
    <w:rsid w:val="00B261A6"/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B261A6"/>
    <w:rPr>
      <w:rFonts w:ascii="Segoe UI" w:hAnsi="Segoe UI" w:cs="Segoe UI"/>
      <w:sz w:val="18"/>
      <w:szCs w:val="18"/>
    </w:rPr>
  </w:style>
  <w:style w:type="character" w:customStyle="1" w:styleId="product-summarycaption">
    <w:name w:val="product-summary__caption"/>
    <w:basedOn w:val="a0"/>
    <w:rsid w:val="00EC7C1B"/>
  </w:style>
  <w:style w:type="character" w:customStyle="1" w:styleId="valuetext">
    <w:name w:val="value__text"/>
    <w:basedOn w:val="a0"/>
    <w:rsid w:val="00EC7C1B"/>
  </w:style>
  <w:style w:type="character" w:customStyle="1" w:styleId="nobr">
    <w:name w:val="nobr"/>
    <w:basedOn w:val="a0"/>
    <w:rsid w:val="00816F82"/>
  </w:style>
  <w:style w:type="paragraph" w:styleId="HTML">
    <w:name w:val="HTML Preformatted"/>
    <w:basedOn w:val="a"/>
    <w:link w:val="HTML0"/>
    <w:uiPriority w:val="99"/>
    <w:semiHidden/>
    <w:unhideWhenUsed/>
    <w:rsid w:val="001F7A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F7A5C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Default">
    <w:name w:val="Default"/>
    <w:rsid w:val="00907AC4"/>
    <w:pPr>
      <w:suppressAutoHyphens/>
      <w:autoSpaceDE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zh-CN"/>
    </w:rPr>
  </w:style>
  <w:style w:type="paragraph" w:styleId="a8">
    <w:name w:val="List Paragraph"/>
    <w:basedOn w:val="a"/>
    <w:uiPriority w:val="34"/>
    <w:qFormat/>
    <w:rsid w:val="00F309C6"/>
    <w:pPr>
      <w:ind w:left="720"/>
      <w:contextualSpacing/>
    </w:pPr>
  </w:style>
  <w:style w:type="paragraph" w:styleId="a9">
    <w:name w:val="Body Text Indent"/>
    <w:basedOn w:val="a"/>
    <w:link w:val="aa"/>
    <w:rsid w:val="005B4A0E"/>
    <w:pPr>
      <w:suppressAutoHyphens/>
      <w:spacing w:after="120"/>
      <w:ind w:left="283"/>
      <w:jc w:val="left"/>
    </w:pPr>
    <w:rPr>
      <w:rFonts w:eastAsia="Times New Roman" w:cs="Times New Roman"/>
      <w:sz w:val="24"/>
      <w:szCs w:val="24"/>
      <w:lang w:eastAsia="zh-CN"/>
    </w:rPr>
  </w:style>
  <w:style w:type="character" w:customStyle="1" w:styleId="aa">
    <w:name w:val="Основной текст с отступом Знак"/>
    <w:basedOn w:val="a0"/>
    <w:link w:val="a9"/>
    <w:rsid w:val="005B4A0E"/>
    <w:rPr>
      <w:rFonts w:ascii="Times New Roman" w:eastAsia="Times New Roman" w:hAnsi="Times New Roman" w:cs="Times New Roman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269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20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279364">
              <w:marLeft w:val="0"/>
              <w:marRight w:val="225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2997">
              <w:marLeft w:val="27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064431">
                  <w:marLeft w:val="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70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67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83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8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39741">
          <w:marLeft w:val="-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90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01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78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84115">
              <w:marLeft w:val="0"/>
              <w:marRight w:val="225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160">
              <w:marLeft w:val="27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005740">
                  <w:marLeft w:val="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52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20C4B6-8A29-4A6A-A202-2F4ECB4EE3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472</TotalTime>
  <Pages>78</Pages>
  <Words>20405</Words>
  <Characters>116314</Characters>
  <Application>Microsoft Office Word</Application>
  <DocSecurity>0</DocSecurity>
  <Lines>969</Lines>
  <Paragraphs>272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Гервант Из Рыбли</dc:creator>
  <cp:keywords/>
  <dc:description/>
  <cp:lastModifiedBy>Гервант Из Рыбли</cp:lastModifiedBy>
  <cp:revision>27</cp:revision>
  <cp:lastPrinted>2019-09-18T14:33:00Z</cp:lastPrinted>
  <dcterms:created xsi:type="dcterms:W3CDTF">2020-09-07T09:48:00Z</dcterms:created>
  <dcterms:modified xsi:type="dcterms:W3CDTF">2020-11-27T01:46:00Z</dcterms:modified>
</cp:coreProperties>
</file>